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699" w:rsidRPr="009C040A" w:rsidRDefault="00260699" w:rsidP="000E0EC9">
      <w:pPr>
        <w:pStyle w:val="t1"/>
      </w:pPr>
      <w:r w:rsidRPr="009C040A">
        <w:t>Dirección Xeral de Educación, Formación Profesional e Innovación Educativa</w:t>
      </w:r>
    </w:p>
    <w:p w:rsidR="00260699" w:rsidRPr="009C040A" w:rsidRDefault="00622EDB" w:rsidP="000E0EC9">
      <w:pPr>
        <w:pStyle w:val="t2"/>
        <w:pBdr>
          <w:bottom w:val="none" w:sz="0" w:space="0" w:color="auto"/>
        </w:pBdr>
      </w:pPr>
      <w:r w:rsidRPr="009C040A">
        <w:t>Material para</w:t>
      </w:r>
    </w:p>
    <w:p w:rsidR="00622EDB" w:rsidRPr="009C040A" w:rsidRDefault="00622EDB" w:rsidP="000E0EC9">
      <w:pPr>
        <w:pStyle w:val="t2"/>
        <w:pBdr>
          <w:bottom w:val="none" w:sz="0" w:space="0" w:color="auto"/>
        </w:pBdr>
      </w:pPr>
      <w:r w:rsidRPr="009C040A">
        <w:t>a formación profesional inicial</w:t>
      </w:r>
    </w:p>
    <w:p w:rsidR="00260699" w:rsidRPr="009C040A" w:rsidRDefault="00C95D91" w:rsidP="003E5613">
      <w:pPr>
        <w:pStyle w:val="t3"/>
      </w:pPr>
      <w:r w:rsidRPr="009C040A">
        <w:t xml:space="preserve">A01. </w:t>
      </w:r>
      <w:r w:rsidR="00D03A82" w:rsidRPr="009C040A">
        <w:t>Uso de bases de datos obxecto-relacionais</w:t>
      </w:r>
      <w:r w:rsidR="00E87AFE" w:rsidRPr="009C040A">
        <w:t>.</w:t>
      </w:r>
    </w:p>
    <w:tbl>
      <w:tblPr>
        <w:tblW w:w="0" w:type="auto"/>
        <w:tblInd w:w="85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/>
      </w:tblPr>
      <w:tblGrid>
        <w:gridCol w:w="1861"/>
        <w:gridCol w:w="1001"/>
        <w:gridCol w:w="4829"/>
      </w:tblGrid>
      <w:tr w:rsidR="003E5613" w:rsidRPr="009C040A" w:rsidTr="00764FEA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Familia profesional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IFC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9C040A" w:rsidRDefault="003E5613" w:rsidP="00764FEA">
            <w:pPr>
              <w:pStyle w:val="tt2"/>
            </w:pPr>
            <w:r w:rsidRPr="009C040A">
              <w:t>Informática e comunicacións</w:t>
            </w:r>
          </w:p>
        </w:tc>
      </w:tr>
      <w:tr w:rsidR="003E5613" w:rsidRPr="009C040A" w:rsidTr="00764FEA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Ciclo formativo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CSIFC03</w:t>
            </w:r>
          </w:p>
          <w:p w:rsidR="003E5613" w:rsidRPr="009C040A" w:rsidRDefault="003E5613" w:rsidP="003E5613">
            <w:pPr>
              <w:pStyle w:val="tt2"/>
            </w:pPr>
            <w:r w:rsidRPr="009C040A">
              <w:t>CSIFC02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9C040A" w:rsidRDefault="003E5613" w:rsidP="00764FEA">
            <w:pPr>
              <w:pStyle w:val="tt2"/>
            </w:pPr>
            <w:r w:rsidRPr="009C040A">
              <w:t>Desenvolvemento de aplicacións web</w:t>
            </w:r>
          </w:p>
          <w:p w:rsidR="003E5613" w:rsidRPr="009C040A" w:rsidRDefault="003E5613" w:rsidP="00764FEA">
            <w:pPr>
              <w:pStyle w:val="tt2"/>
            </w:pPr>
            <w:r w:rsidRPr="009C040A">
              <w:t xml:space="preserve">Desenvolvemento de aplicacións </w:t>
            </w:r>
            <w:proofErr w:type="spellStart"/>
            <w:r w:rsidRPr="009C040A">
              <w:t>multiplataforma</w:t>
            </w:r>
            <w:proofErr w:type="spellEnd"/>
          </w:p>
        </w:tc>
      </w:tr>
      <w:tr w:rsidR="003E5613" w:rsidRPr="009C040A" w:rsidTr="00764FEA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Grao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  <w:snapToGrid w:val="0"/>
              <w:spacing w:before="0" w:after="0"/>
            </w:pP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9C040A" w:rsidRDefault="003E5613" w:rsidP="00764FEA">
            <w:pPr>
              <w:pStyle w:val="tt2"/>
            </w:pPr>
            <w:r w:rsidRPr="009C040A">
              <w:t>Superior</w:t>
            </w:r>
          </w:p>
        </w:tc>
      </w:tr>
      <w:tr w:rsidR="003E5613" w:rsidRPr="009C040A" w:rsidTr="00764FEA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Módulo profesional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MP0484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9C040A" w:rsidRDefault="003E5613" w:rsidP="00764FEA">
            <w:pPr>
              <w:pStyle w:val="tt2"/>
            </w:pPr>
            <w:r w:rsidRPr="009C040A">
              <w:t>Bases de datos</w:t>
            </w:r>
          </w:p>
        </w:tc>
      </w:tr>
      <w:tr w:rsidR="003E5613" w:rsidRPr="009C040A" w:rsidTr="00764FEA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Unidade didáctica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UD0</w:t>
            </w:r>
            <w:r w:rsidR="00F941B8" w:rsidRPr="009C040A">
              <w:t>9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F941B8" w:rsidRPr="009C040A" w:rsidRDefault="00F941B8" w:rsidP="0075640D">
            <w:pPr>
              <w:pStyle w:val="tt2"/>
            </w:pPr>
            <w:r w:rsidRPr="009C040A">
              <w:t xml:space="preserve">Bases de datos </w:t>
            </w:r>
            <w:proofErr w:type="spellStart"/>
            <w:r w:rsidRPr="009C040A">
              <w:t>obxecto-relacionais</w:t>
            </w:r>
            <w:proofErr w:type="spellEnd"/>
          </w:p>
        </w:tc>
      </w:tr>
      <w:tr w:rsidR="003E5613" w:rsidRPr="009C040A" w:rsidTr="00764FEA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  <w:spacing w:before="0" w:after="0"/>
              <w:rPr>
                <w:b/>
              </w:rPr>
            </w:pPr>
            <w:r w:rsidRPr="009C040A">
              <w:rPr>
                <w:b/>
              </w:rPr>
              <w:t>Actividade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  <w:spacing w:before="0" w:after="0"/>
              <w:rPr>
                <w:b/>
              </w:rPr>
            </w:pPr>
            <w:r w:rsidRPr="009C040A">
              <w:rPr>
                <w:b/>
              </w:rPr>
              <w:t>A01</w:t>
            </w: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9C040A" w:rsidRDefault="00F941B8" w:rsidP="00F941B8">
            <w:pPr>
              <w:pStyle w:val="tt2"/>
              <w:spacing w:before="0" w:after="0"/>
            </w:pPr>
            <w:r w:rsidRPr="009C040A">
              <w:rPr>
                <w:b/>
              </w:rPr>
              <w:t xml:space="preserve">Uso de bases de datos </w:t>
            </w:r>
            <w:proofErr w:type="spellStart"/>
            <w:r w:rsidRPr="009C040A">
              <w:rPr>
                <w:b/>
              </w:rPr>
              <w:t>obxecto-relacionais</w:t>
            </w:r>
            <w:proofErr w:type="spellEnd"/>
          </w:p>
        </w:tc>
      </w:tr>
      <w:tr w:rsidR="003E5613" w:rsidRPr="009C040A" w:rsidTr="00764FEA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Autores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  <w:snapToGrid w:val="0"/>
              <w:spacing w:before="0" w:after="0"/>
            </w:pP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020DD7" w:rsidRPr="009C040A" w:rsidRDefault="00020DD7" w:rsidP="00020DD7">
            <w:pPr>
              <w:pStyle w:val="tt2"/>
              <w:snapToGrid w:val="0"/>
              <w:spacing w:before="0" w:after="0"/>
            </w:pPr>
            <w:r w:rsidRPr="009C040A">
              <w:t>Marta Fernández García</w:t>
            </w:r>
          </w:p>
          <w:p w:rsidR="00020DD7" w:rsidRPr="009C040A" w:rsidRDefault="00020DD7" w:rsidP="00020DD7">
            <w:pPr>
              <w:pStyle w:val="tt2"/>
              <w:snapToGrid w:val="0"/>
              <w:spacing w:before="0" w:after="0"/>
            </w:pPr>
            <w:r w:rsidRPr="009C040A">
              <w:t xml:space="preserve">María del </w:t>
            </w:r>
            <w:proofErr w:type="spellStart"/>
            <w:r w:rsidRPr="009C040A">
              <w:t>Carmen</w:t>
            </w:r>
            <w:proofErr w:type="spellEnd"/>
            <w:r w:rsidRPr="009C040A">
              <w:t xml:space="preserve"> Fernández Lameiro</w:t>
            </w:r>
          </w:p>
          <w:p w:rsidR="00020DD7" w:rsidRPr="009C040A" w:rsidRDefault="00020DD7" w:rsidP="00020DD7">
            <w:pPr>
              <w:pStyle w:val="tt2"/>
              <w:snapToGrid w:val="0"/>
              <w:spacing w:before="0" w:after="0"/>
            </w:pPr>
            <w:r w:rsidRPr="009C040A">
              <w:t>Miguel Fraga Vila</w:t>
            </w:r>
          </w:p>
          <w:p w:rsidR="00020DD7" w:rsidRPr="009C040A" w:rsidRDefault="00020DD7" w:rsidP="00020DD7">
            <w:pPr>
              <w:pStyle w:val="tt2"/>
              <w:snapToGrid w:val="0"/>
              <w:spacing w:before="0" w:after="0"/>
            </w:pPr>
            <w:r w:rsidRPr="009C040A">
              <w:t xml:space="preserve">María </w:t>
            </w:r>
            <w:proofErr w:type="spellStart"/>
            <w:r w:rsidRPr="009C040A">
              <w:t>Carmen</w:t>
            </w:r>
            <w:proofErr w:type="spellEnd"/>
            <w:r w:rsidRPr="009C040A">
              <w:t xml:space="preserve"> Pato González </w:t>
            </w:r>
          </w:p>
          <w:p w:rsidR="003E5613" w:rsidRPr="009C040A" w:rsidRDefault="003E5613" w:rsidP="00020DD7">
            <w:pPr>
              <w:pStyle w:val="tt2"/>
              <w:snapToGrid w:val="0"/>
              <w:spacing w:before="0" w:after="0"/>
            </w:pPr>
            <w:r w:rsidRPr="009C040A">
              <w:t>Andrés del Río Rodríguez</w:t>
            </w:r>
          </w:p>
        </w:tc>
      </w:tr>
      <w:tr w:rsidR="003E5613" w:rsidRPr="009C040A" w:rsidTr="00764FEA">
        <w:tc>
          <w:tcPr>
            <w:tcW w:w="186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</w:pPr>
            <w:r w:rsidRPr="009C040A">
              <w:t>Nome do arquivo</w:t>
            </w:r>
          </w:p>
        </w:tc>
        <w:tc>
          <w:tcPr>
            <w:tcW w:w="1001" w:type="dxa"/>
            <w:tcBorders>
              <w:top w:val="single" w:sz="4" w:space="0" w:color="0000FF"/>
              <w:left w:val="single" w:sz="4" w:space="0" w:color="000000"/>
              <w:bottom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3E5613" w:rsidP="00764FEA">
            <w:pPr>
              <w:pStyle w:val="tt2"/>
              <w:snapToGrid w:val="0"/>
              <w:spacing w:before="0" w:after="0"/>
            </w:pPr>
          </w:p>
        </w:tc>
        <w:tc>
          <w:tcPr>
            <w:tcW w:w="4829" w:type="dxa"/>
            <w:tcBorders>
              <w:top w:val="single" w:sz="4" w:space="0" w:color="0000FF"/>
              <w:left w:val="single" w:sz="12" w:space="0" w:color="000000"/>
              <w:bottom w:val="single" w:sz="4" w:space="0" w:color="0000FF"/>
              <w:right w:val="single" w:sz="4" w:space="0" w:color="0000FF"/>
            </w:tcBorders>
            <w:shd w:val="clear" w:color="auto" w:fill="auto"/>
          </w:tcPr>
          <w:p w:rsidR="003E5613" w:rsidRPr="009C040A" w:rsidRDefault="00F941B8" w:rsidP="006E1C43">
            <w:pPr>
              <w:pStyle w:val="tt2"/>
            </w:pPr>
            <w:r w:rsidRPr="009C040A">
              <w:t>CSIFC0</w:t>
            </w:r>
            <w:r w:rsidR="006E1C43">
              <w:t>2</w:t>
            </w:r>
            <w:r w:rsidRPr="009C040A">
              <w:t>_MP0484_V000901_</w:t>
            </w:r>
            <w:r w:rsidR="00524689">
              <w:t>UD09_A01_</w:t>
            </w:r>
            <w:r w:rsidRPr="009C040A">
              <w:t>Uso_de_</w:t>
            </w:r>
            <w:proofErr w:type="spellStart"/>
            <w:r w:rsidRPr="009C040A">
              <w:t>BDs</w:t>
            </w:r>
            <w:proofErr w:type="spellEnd"/>
            <w:r w:rsidRPr="009C040A">
              <w:t>_</w:t>
            </w:r>
            <w:proofErr w:type="spellStart"/>
            <w:r w:rsidRPr="009C040A">
              <w:t>Obx-relacs</w:t>
            </w:r>
            <w:proofErr w:type="spellEnd"/>
            <w:r w:rsidR="00185BC0" w:rsidRPr="009C040A">
              <w:t>.</w:t>
            </w:r>
            <w:proofErr w:type="spellStart"/>
            <w:r w:rsidR="00185BC0" w:rsidRPr="009C040A">
              <w:t>docx</w:t>
            </w:r>
            <w:proofErr w:type="spellEnd"/>
          </w:p>
        </w:tc>
      </w:tr>
      <w:tr w:rsidR="003E5613" w:rsidRPr="009C040A" w:rsidTr="00764FEA">
        <w:tc>
          <w:tcPr>
            <w:tcW w:w="7691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F2F2F2" w:themeFill="background1" w:themeFillShade="F2"/>
          </w:tcPr>
          <w:p w:rsidR="003E5613" w:rsidRPr="009C040A" w:rsidRDefault="00BE4269" w:rsidP="00764FEA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  <w:r w:rsidRPr="009C040A">
              <w:rPr>
                <w:rFonts w:ascii="Arial" w:hAnsi="Arial" w:cs="Arial"/>
                <w:sz w:val="16"/>
                <w:szCs w:val="16"/>
              </w:rPr>
              <w:t>© 2015</w:t>
            </w:r>
            <w:r w:rsidR="003E5613" w:rsidRPr="009C040A">
              <w:rPr>
                <w:rFonts w:ascii="Arial" w:hAnsi="Arial" w:cs="Arial"/>
                <w:sz w:val="16"/>
                <w:szCs w:val="16"/>
              </w:rPr>
              <w:t xml:space="preserve"> Xunta de Galicia.</w:t>
            </w:r>
          </w:p>
          <w:p w:rsidR="003E5613" w:rsidRPr="009C040A" w:rsidRDefault="003E5613" w:rsidP="00764FEA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  <w:r w:rsidRPr="009C040A">
              <w:rPr>
                <w:rFonts w:ascii="Arial" w:hAnsi="Arial" w:cs="Arial"/>
                <w:sz w:val="16"/>
                <w:szCs w:val="16"/>
              </w:rPr>
              <w:t>Consellería de Cultura, Educación e Ordenación Universitaria.</w:t>
            </w:r>
          </w:p>
          <w:p w:rsidR="003E5613" w:rsidRPr="009C040A" w:rsidRDefault="003E5613" w:rsidP="00764FEA">
            <w:pPr>
              <w:ind w:left="0" w:firstLine="0"/>
              <w:rPr>
                <w:rFonts w:ascii="Arial" w:hAnsi="Arial" w:cs="Arial"/>
                <w:sz w:val="16"/>
                <w:szCs w:val="16"/>
              </w:rPr>
            </w:pPr>
          </w:p>
          <w:p w:rsidR="003E5613" w:rsidRPr="009C040A" w:rsidRDefault="003E5613" w:rsidP="00764FEA">
            <w:pPr>
              <w:ind w:left="0" w:firstLine="0"/>
              <w:jc w:val="left"/>
            </w:pPr>
            <w:r w:rsidRPr="009C040A">
              <w:rPr>
                <w:rFonts w:ascii="Arial" w:hAnsi="Arial" w:cs="Arial"/>
                <w:sz w:val="16"/>
                <w:szCs w:val="16"/>
              </w:rPr>
              <w:t>Este traballo foi realizado durante unha licenza de formación retribuída pola Consellería de Cultura, Ed</w:t>
            </w:r>
            <w:r w:rsidRPr="009C040A">
              <w:rPr>
                <w:rFonts w:ascii="Arial" w:hAnsi="Arial" w:cs="Arial"/>
                <w:sz w:val="16"/>
                <w:szCs w:val="16"/>
              </w:rPr>
              <w:t>u</w:t>
            </w:r>
            <w:r w:rsidRPr="009C040A">
              <w:rPr>
                <w:rFonts w:ascii="Arial" w:hAnsi="Arial" w:cs="Arial"/>
                <w:sz w:val="16"/>
                <w:szCs w:val="16"/>
              </w:rPr>
              <w:t xml:space="preserve">cación e Ordenación Universitaria e ten licenza </w:t>
            </w:r>
            <w:proofErr w:type="spellStart"/>
            <w:r w:rsidRPr="009C040A">
              <w:rPr>
                <w:rFonts w:ascii="Arial" w:hAnsi="Arial" w:cs="Arial"/>
                <w:sz w:val="16"/>
                <w:szCs w:val="16"/>
              </w:rPr>
              <w:t>CreativeCommons</w:t>
            </w:r>
            <w:proofErr w:type="spellEnd"/>
            <w:r w:rsidRPr="009C040A">
              <w:rPr>
                <w:rFonts w:ascii="Arial" w:hAnsi="Arial" w:cs="Arial"/>
                <w:sz w:val="16"/>
                <w:szCs w:val="16"/>
              </w:rPr>
              <w:t xml:space="preserve"> BY-NC-SA (recoñecemento - non comercial - compartir igual). Para ver unha copia desta licenza, visitar a ligazón http://creativecommons.org/licenses/by-nc-sa/3.0/es/.</w:t>
            </w:r>
          </w:p>
        </w:tc>
      </w:tr>
    </w:tbl>
    <w:p w:rsidR="003E5613" w:rsidRPr="009C040A" w:rsidRDefault="003E5613" w:rsidP="003E5613">
      <w:pPr>
        <w:ind w:left="1191" w:firstLine="0"/>
        <w:sectPr w:rsidR="003E5613" w:rsidRPr="009C040A" w:rsidSect="00AD57B5">
          <w:footerReference w:type="default" r:id="rId8"/>
          <w:endnotePr>
            <w:numFmt w:val="decimal"/>
          </w:endnotePr>
          <w:type w:val="nextColumn"/>
          <w:pgSz w:w="11905" w:h="16837" w:code="9"/>
          <w:pgMar w:top="1134" w:right="1134" w:bottom="567" w:left="1134" w:header="731" w:footer="590" w:gutter="0"/>
          <w:cols w:space="708"/>
          <w:docGrid w:linePitch="360"/>
        </w:sectPr>
      </w:pPr>
    </w:p>
    <w:p w:rsidR="00260699" w:rsidRPr="009C040A" w:rsidRDefault="00260699" w:rsidP="000E0EC9">
      <w:pPr>
        <w:pStyle w:val="indice1"/>
      </w:pPr>
      <w:r w:rsidRPr="009C040A">
        <w:lastRenderedPageBreak/>
        <w:br w:type="page"/>
      </w:r>
      <w:r w:rsidRPr="009C040A">
        <w:lastRenderedPageBreak/>
        <w:t>Índice</w:t>
      </w:r>
    </w:p>
    <w:p w:rsidR="00480A55" w:rsidRDefault="00864C13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r w:rsidRPr="00864C13">
        <w:rPr>
          <w:noProof w:val="0"/>
        </w:rPr>
        <w:fldChar w:fldCharType="begin"/>
      </w:r>
      <w:r w:rsidR="00260699" w:rsidRPr="009C040A">
        <w:rPr>
          <w:noProof w:val="0"/>
        </w:rPr>
        <w:instrText xml:space="preserve"> TOC \h \z \t "n1;1;n2;2;n3;3;n4;4;n5;5;n6;6" </w:instrText>
      </w:r>
      <w:r w:rsidRPr="00864C13">
        <w:rPr>
          <w:noProof w:val="0"/>
        </w:rPr>
        <w:fldChar w:fldCharType="separate"/>
      </w:r>
      <w:hyperlink w:anchor="_Toc435722804" w:history="1">
        <w:r w:rsidR="00480A55" w:rsidRPr="000746CD">
          <w:rPr>
            <w:rStyle w:val="Hipervnculo"/>
          </w:rPr>
          <w:t>1.</w:t>
        </w:r>
        <w:r w:rsidR="00480A55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Ficha técnica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05" w:history="1">
        <w:r w:rsidR="00480A55" w:rsidRPr="000746CD">
          <w:rPr>
            <w:rStyle w:val="Hipervnculo"/>
          </w:rPr>
          <w:t>Contexto da actividade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06" w:history="1">
        <w:r w:rsidR="00480A55" w:rsidRPr="000746CD">
          <w:rPr>
            <w:rStyle w:val="Hipervnculo"/>
          </w:rPr>
          <w:t>Título da actividade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07" w:history="1">
        <w:r w:rsidR="00480A55" w:rsidRPr="000746CD">
          <w:rPr>
            <w:rStyle w:val="Hipervnculo"/>
          </w:rPr>
          <w:t>Resultados de aprendizaxe do currículo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08" w:history="1">
        <w:r w:rsidR="00480A55" w:rsidRPr="000746CD">
          <w:rPr>
            <w:rStyle w:val="Hipervnculo"/>
          </w:rPr>
          <w:t>Obxectivos didácticos e título e descrición da actividade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09" w:history="1">
        <w:r w:rsidR="00480A55" w:rsidRPr="000746CD">
          <w:rPr>
            <w:rStyle w:val="Hipervnculo"/>
          </w:rPr>
          <w:t>Criterios de avaliación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10" w:history="1">
        <w:r w:rsidR="00480A55" w:rsidRPr="000746CD">
          <w:rPr>
            <w:rStyle w:val="Hipervnculo"/>
          </w:rPr>
          <w:t>Contidos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11" w:history="1">
        <w:r w:rsidR="00480A55" w:rsidRPr="000746CD">
          <w:rPr>
            <w:rStyle w:val="Hipervnculo"/>
          </w:rPr>
          <w:t>Actividades de ensino e aprendizaxe e de avaliación, métodos, recursos e instrumentos  de avaliación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35722812" w:history="1">
        <w:r w:rsidR="00480A55" w:rsidRPr="000746CD">
          <w:rPr>
            <w:rStyle w:val="Hipervnculo"/>
          </w:rPr>
          <w:t>2.</w:t>
        </w:r>
        <w:r w:rsidR="00480A55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A01. Uso de bases de datos obxecto-relacionais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35722813" w:history="1">
        <w:r w:rsidR="00480A55" w:rsidRPr="000746CD">
          <w:rPr>
            <w:rStyle w:val="Hipervnculo"/>
          </w:rPr>
          <w:t>2.1</w:t>
        </w:r>
        <w:r w:rsidR="00480A55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480A55" w:rsidRPr="000746CD">
          <w:rPr>
            <w:rStyle w:val="Hipervnculo"/>
          </w:rPr>
          <w:t>Introdución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35722814" w:history="1">
        <w:r w:rsidR="00480A55" w:rsidRPr="000746CD">
          <w:rPr>
            <w:rStyle w:val="Hipervnculo"/>
          </w:rPr>
          <w:t>2.2</w:t>
        </w:r>
        <w:r w:rsidR="00480A55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480A55" w:rsidRPr="000746CD">
          <w:rPr>
            <w:rStyle w:val="Hipervnculo"/>
          </w:rPr>
          <w:t>Actividade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15" w:history="1">
        <w:r w:rsidR="00480A55" w:rsidRPr="000746CD">
          <w:rPr>
            <w:rStyle w:val="Hipervnculo"/>
          </w:rPr>
          <w:t>2.2.1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Características das bases de datos obxecto-relacionais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16" w:history="1">
        <w:r w:rsidR="00480A55" w:rsidRPr="000746CD">
          <w:rPr>
            <w:rStyle w:val="Hipervnculo"/>
          </w:rPr>
          <w:t>2.2.1.1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Tecnoloxía BDOR de Oracle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17" w:history="1">
        <w:r w:rsidR="00480A55" w:rsidRPr="000746CD">
          <w:rPr>
            <w:rStyle w:val="Hipervnculo"/>
          </w:rPr>
          <w:t>2.2.2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Tipo de datos obxecto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18" w:history="1">
        <w:r w:rsidR="00480A55" w:rsidRPr="000746CD">
          <w:rPr>
            <w:rStyle w:val="Hipervnculo"/>
          </w:rPr>
          <w:t>2.2.2.1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Declaración de atributos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19" w:history="1">
        <w:r w:rsidR="00480A55" w:rsidRPr="000746CD">
          <w:rPr>
            <w:rStyle w:val="Hipervnculo"/>
          </w:rPr>
          <w:t>2.2.2.2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Definición de métodos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0" w:history="1">
        <w:r w:rsidR="00480A55" w:rsidRPr="000746CD">
          <w:rPr>
            <w:rStyle w:val="Hipervnculo"/>
          </w:rPr>
          <w:t>2.2.2.3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O parámetro SELF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1" w:history="1">
        <w:r w:rsidR="00480A55" w:rsidRPr="000746CD">
          <w:rPr>
            <w:rStyle w:val="Hipervnculo"/>
          </w:rPr>
          <w:t>2.2.2.4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Sobrecarga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2" w:history="1">
        <w:r w:rsidR="00480A55" w:rsidRPr="000746CD">
          <w:rPr>
            <w:rStyle w:val="Hipervnculo"/>
          </w:rPr>
          <w:t>2.2.2.5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Métodos construtores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3" w:history="1">
        <w:r w:rsidR="00480A55" w:rsidRPr="000746CD">
          <w:rPr>
            <w:rStyle w:val="Hipervnculo"/>
          </w:rPr>
          <w:t>2.2.3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Utilización de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4" w:history="1">
        <w:r w:rsidR="00480A55" w:rsidRPr="000746CD">
          <w:rPr>
            <w:rStyle w:val="Hipervnculo"/>
          </w:rPr>
          <w:t>2.2.3.1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Declaración de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5" w:history="1">
        <w:r w:rsidR="00480A55" w:rsidRPr="000746CD">
          <w:rPr>
            <w:rStyle w:val="Hipervnculo"/>
          </w:rPr>
          <w:t>2.2.3.2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Inicialización de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6" w:history="1">
        <w:r w:rsidR="00480A55" w:rsidRPr="000746CD">
          <w:rPr>
            <w:rStyle w:val="Hipervnculo"/>
          </w:rPr>
          <w:t>2.2.3.3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Acceso aos atributos de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7" w:history="1">
        <w:r w:rsidR="00480A55" w:rsidRPr="000746CD">
          <w:rPr>
            <w:rStyle w:val="Hipervnculo"/>
          </w:rPr>
          <w:t>2.2.3.4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Chamada aos métodos dos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8" w:history="1">
        <w:r w:rsidR="00480A55" w:rsidRPr="000746CD">
          <w:rPr>
            <w:rStyle w:val="Hipervnculo"/>
          </w:rPr>
          <w:t>2.2.3.5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Herdanza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29" w:history="1">
        <w:r w:rsidR="00480A55" w:rsidRPr="000746CD">
          <w:rPr>
            <w:rStyle w:val="Hipervnculo"/>
          </w:rPr>
          <w:t>2.2.4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Métodos MAP e ORDER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0" w:history="1">
        <w:r w:rsidR="00480A55" w:rsidRPr="000746CD">
          <w:rPr>
            <w:rStyle w:val="Hipervnculo"/>
          </w:rPr>
          <w:t>2.2.4.1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Métodos ORDER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1" w:history="1">
        <w:r w:rsidR="00480A55" w:rsidRPr="000746CD">
          <w:rPr>
            <w:rStyle w:val="Hipervnculo"/>
          </w:rPr>
          <w:t>2.2.5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Tipos de datos colección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2" w:history="1">
        <w:r w:rsidR="00480A55" w:rsidRPr="000746CD">
          <w:rPr>
            <w:rStyle w:val="Hipervnculo"/>
          </w:rPr>
          <w:t>2.2.5.1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Declaración e uso de coleccións.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3" w:history="1">
        <w:r w:rsidR="00480A55" w:rsidRPr="000746CD">
          <w:rPr>
            <w:rStyle w:val="Hipervnculo"/>
          </w:rPr>
          <w:t>2.2.6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Táboas de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4" w:history="1">
        <w:r w:rsidR="00480A55" w:rsidRPr="000746CD">
          <w:rPr>
            <w:rStyle w:val="Hipervnculo"/>
          </w:rPr>
          <w:t>2.2.6.1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Táboas con columnas tipo obxecto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5" w:history="1">
        <w:r w:rsidR="00480A55" w:rsidRPr="000746CD">
          <w:rPr>
            <w:rStyle w:val="Hipervnculo"/>
          </w:rPr>
          <w:t>2.2.6.2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Uso da sentenza Select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6" w:history="1">
        <w:r w:rsidR="00480A55" w:rsidRPr="000746CD">
          <w:rPr>
            <w:rStyle w:val="Hipervnculo"/>
          </w:rPr>
          <w:t>2.2.6.3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Inserción de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7" w:history="1">
        <w:r w:rsidR="00480A55" w:rsidRPr="000746CD">
          <w:rPr>
            <w:rStyle w:val="Hipervnculo"/>
          </w:rPr>
          <w:t>2.2.6.4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Modificación de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8" w:history="1">
        <w:r w:rsidR="00480A55" w:rsidRPr="000746CD">
          <w:rPr>
            <w:rStyle w:val="Hipervnculo"/>
          </w:rPr>
          <w:t>2.2.6.5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Borrado de obxectos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39" w:history="1">
        <w:r w:rsidR="00480A55" w:rsidRPr="000746CD">
          <w:rPr>
            <w:rStyle w:val="Hipervnculo"/>
          </w:rPr>
          <w:t>2.2.6.6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Consultas coa función VALUE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0" w:history="1">
        <w:r w:rsidR="00480A55" w:rsidRPr="000746CD">
          <w:rPr>
            <w:rStyle w:val="Hipervnculo"/>
          </w:rPr>
          <w:t>2.2.6.7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Referencias a obxectos.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4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1" w:history="1">
        <w:r w:rsidR="00480A55" w:rsidRPr="000746CD">
          <w:rPr>
            <w:rStyle w:val="Hipervnculo"/>
          </w:rPr>
          <w:t>2.2.6.8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Navegación a través de referencias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35722842" w:history="1">
        <w:r w:rsidR="00480A55" w:rsidRPr="000746CD">
          <w:rPr>
            <w:rStyle w:val="Hipervnculo"/>
          </w:rPr>
          <w:t>2.3</w:t>
        </w:r>
        <w:r w:rsidR="00480A55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480A55" w:rsidRPr="000746CD">
          <w:rPr>
            <w:rStyle w:val="Hipervnculo"/>
          </w:rPr>
          <w:t>Tarefas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3" w:history="1">
        <w:r w:rsidR="00480A55" w:rsidRPr="000746CD">
          <w:rPr>
            <w:rStyle w:val="Hipervnculo"/>
          </w:rPr>
          <w:t>2.3.1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Tarefa 1. Instalación e configuración do contorno de traballo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4" w:history="1">
        <w:r w:rsidR="00480A55" w:rsidRPr="000746CD">
          <w:rPr>
            <w:rStyle w:val="Hipervnculo"/>
          </w:rPr>
          <w:t>Solución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5" w:history="1">
        <w:r w:rsidR="00480A55" w:rsidRPr="000746CD">
          <w:rPr>
            <w:rStyle w:val="Hipervnculo"/>
          </w:rPr>
          <w:t>Descarga e instalación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6" w:history="1">
        <w:r w:rsidR="00480A55" w:rsidRPr="000746CD">
          <w:rPr>
            <w:rStyle w:val="Hipervnculo"/>
          </w:rPr>
          <w:t>Configuración do contorno de traballo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7" w:history="1">
        <w:r w:rsidR="00480A55" w:rsidRPr="000746CD">
          <w:rPr>
            <w:rStyle w:val="Hipervnculo"/>
          </w:rPr>
          <w:t>2.3.2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Tarefa 2. Creación de tipos de dato obxecto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8" w:history="1">
        <w:r w:rsidR="00480A55" w:rsidRPr="000746CD">
          <w:rPr>
            <w:rStyle w:val="Hipervnculo"/>
          </w:rPr>
          <w:t>Solución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49" w:history="1">
        <w:r w:rsidR="00480A55" w:rsidRPr="000746CD">
          <w:rPr>
            <w:rStyle w:val="Hipervnculo"/>
          </w:rPr>
          <w:t>2.3.3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Tarefa 3. Creación de tipos de datos colección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0" w:history="1">
        <w:r w:rsidR="00480A55" w:rsidRPr="000746CD">
          <w:rPr>
            <w:rStyle w:val="Hipervnculo"/>
          </w:rPr>
          <w:t>Solución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1" w:history="1">
        <w:r w:rsidR="00480A55" w:rsidRPr="000746CD">
          <w:rPr>
            <w:rStyle w:val="Hipervnculo"/>
          </w:rPr>
          <w:t>2.3.4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Tarefa 4. Creación de táboas de obxectos e táboas de columnas tipo obxecto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2" w:history="1">
        <w:r w:rsidR="00480A55" w:rsidRPr="000746CD">
          <w:rPr>
            <w:rStyle w:val="Hipervnculo"/>
          </w:rPr>
          <w:t>Apartado 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3" w:history="1">
        <w:r w:rsidR="00480A55" w:rsidRPr="000746CD">
          <w:rPr>
            <w:rStyle w:val="Hipervnculo"/>
          </w:rPr>
          <w:t>Apartado b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4" w:history="1">
        <w:r w:rsidR="00480A55" w:rsidRPr="000746CD">
          <w:rPr>
            <w:rStyle w:val="Hipervnculo"/>
          </w:rPr>
          <w:t>Solución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5" w:history="1">
        <w:r w:rsidR="00480A55" w:rsidRPr="000746CD">
          <w:rPr>
            <w:rStyle w:val="Hipervnculo"/>
          </w:rPr>
          <w:t>Apartado 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6" w:history="1">
        <w:r w:rsidR="00480A55" w:rsidRPr="000746CD">
          <w:rPr>
            <w:rStyle w:val="Hipervnculo"/>
          </w:rPr>
          <w:t>Apartado b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7" w:history="1">
        <w:r w:rsidR="00480A55" w:rsidRPr="000746CD">
          <w:rPr>
            <w:rStyle w:val="Hipervnculo"/>
          </w:rPr>
          <w:t>2.3.5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Tarefa 5. Modificación de obxectos almacenados na base de datos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8" w:history="1">
        <w:r w:rsidR="00480A55" w:rsidRPr="000746CD">
          <w:rPr>
            <w:rStyle w:val="Hipervnculo"/>
          </w:rPr>
          <w:t>Apartado 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59" w:history="1">
        <w:r w:rsidR="00480A55" w:rsidRPr="000746CD">
          <w:rPr>
            <w:rStyle w:val="Hipervnculo"/>
          </w:rPr>
          <w:t>Apartado b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0" w:history="1">
        <w:r w:rsidR="00480A55" w:rsidRPr="000746CD">
          <w:rPr>
            <w:rStyle w:val="Hipervnculo"/>
          </w:rPr>
          <w:t>Solución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1" w:history="1">
        <w:r w:rsidR="00480A55" w:rsidRPr="000746CD">
          <w:rPr>
            <w:rStyle w:val="Hipervnculo"/>
          </w:rPr>
          <w:t>Apartado 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2" w:history="1">
        <w:r w:rsidR="00480A55" w:rsidRPr="000746CD">
          <w:rPr>
            <w:rStyle w:val="Hipervnculo"/>
          </w:rPr>
          <w:t>Apartado b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3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3" w:history="1">
        <w:r w:rsidR="00480A55" w:rsidRPr="000746CD">
          <w:rPr>
            <w:rStyle w:val="Hipervnculo"/>
          </w:rPr>
          <w:t>2.3.6</w:t>
        </w:r>
        <w:r w:rsidR="00480A55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Tarefa 6. Consultas sobre táboas de obxectos e táboas de columnas tipo obxecto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4" w:history="1">
        <w:r w:rsidR="00480A55" w:rsidRPr="000746CD">
          <w:rPr>
            <w:rStyle w:val="Hipervnculo"/>
          </w:rPr>
          <w:t>Apartado 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5" w:history="1">
        <w:r w:rsidR="00480A55" w:rsidRPr="000746CD">
          <w:rPr>
            <w:rStyle w:val="Hipervnculo"/>
          </w:rPr>
          <w:t>Apartado b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6" w:history="1">
        <w:r w:rsidR="00480A55" w:rsidRPr="000746CD">
          <w:rPr>
            <w:rStyle w:val="Hipervnculo"/>
          </w:rPr>
          <w:t>Solución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7" w:history="1">
        <w:r w:rsidR="00480A55" w:rsidRPr="000746CD">
          <w:rPr>
            <w:rStyle w:val="Hipervnculo"/>
          </w:rPr>
          <w:t>Apartado 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68" w:history="1">
        <w:r w:rsidR="00480A55" w:rsidRPr="000746CD">
          <w:rPr>
            <w:rStyle w:val="Hipervnculo"/>
          </w:rPr>
          <w:t>Apartado b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35722869" w:history="1">
        <w:r w:rsidR="00480A55" w:rsidRPr="000746CD">
          <w:rPr>
            <w:rStyle w:val="Hipervnculo"/>
          </w:rPr>
          <w:t>3.</w:t>
        </w:r>
        <w:r w:rsidR="00480A55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Materiais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35722870" w:history="1">
        <w:r w:rsidR="00480A55" w:rsidRPr="000746CD">
          <w:rPr>
            <w:rStyle w:val="Hipervnculo"/>
          </w:rPr>
          <w:t>3.1</w:t>
        </w:r>
        <w:r w:rsidR="00480A55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480A55" w:rsidRPr="000746CD">
          <w:rPr>
            <w:rStyle w:val="Hipervnculo"/>
          </w:rPr>
          <w:t>Documentos de apoio ou referencia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35722871" w:history="1">
        <w:r w:rsidR="00480A55" w:rsidRPr="000746CD">
          <w:rPr>
            <w:rStyle w:val="Hipervnculo"/>
          </w:rPr>
          <w:t>3.2</w:t>
        </w:r>
        <w:r w:rsidR="00480A55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480A55" w:rsidRPr="000746CD">
          <w:rPr>
            <w:rStyle w:val="Hipervnculo"/>
          </w:rPr>
          <w:t>Recursos didácticos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</w:pPr>
      <w:hyperlink w:anchor="_Toc435722872" w:history="1">
        <w:r w:rsidR="00480A55" w:rsidRPr="000746CD">
          <w:rPr>
            <w:rStyle w:val="Hipervnculo"/>
          </w:rPr>
          <w:t>4.</w:t>
        </w:r>
        <w:r w:rsidR="00480A55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s-ES"/>
          </w:rPr>
          <w:tab/>
        </w:r>
        <w:r w:rsidR="00480A55" w:rsidRPr="000746CD">
          <w:rPr>
            <w:rStyle w:val="Hipervnculo"/>
          </w:rPr>
          <w:t>Avaliación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35722873" w:history="1">
        <w:r w:rsidR="00480A55" w:rsidRPr="000746CD">
          <w:rPr>
            <w:rStyle w:val="Hipervnculo"/>
          </w:rPr>
          <w:t>4.1</w:t>
        </w:r>
        <w:r w:rsidR="00480A55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480A55" w:rsidRPr="000746CD">
          <w:rPr>
            <w:rStyle w:val="Hipervnculo"/>
          </w:rPr>
          <w:t>Criterios de avaliación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2"/>
        <w:tabs>
          <w:tab w:val="left" w:pos="1134"/>
        </w:tabs>
        <w:rPr>
          <w:rFonts w:asciiTheme="minorHAnsi" w:eastAsiaTheme="minorEastAsia" w:hAnsiTheme="minorHAnsi" w:cstheme="minorBidi"/>
          <w:color w:val="auto"/>
          <w:lang w:val="es-ES"/>
        </w:rPr>
      </w:pPr>
      <w:hyperlink w:anchor="_Toc435722874" w:history="1">
        <w:r w:rsidR="00480A55" w:rsidRPr="000746CD">
          <w:rPr>
            <w:rStyle w:val="Hipervnculo"/>
          </w:rPr>
          <w:t>4.2</w:t>
        </w:r>
        <w:r w:rsidR="00480A55">
          <w:rPr>
            <w:rFonts w:asciiTheme="minorHAnsi" w:eastAsiaTheme="minorEastAsia" w:hAnsiTheme="minorHAnsi" w:cstheme="minorBidi"/>
            <w:color w:val="auto"/>
            <w:lang w:val="es-ES"/>
          </w:rPr>
          <w:tab/>
        </w:r>
        <w:r w:rsidR="00480A55" w:rsidRPr="000746CD">
          <w:rPr>
            <w:rStyle w:val="Hipervnculo"/>
          </w:rPr>
          <w:t>Modelos de probas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75" w:history="1">
        <w:r w:rsidR="00480A55" w:rsidRPr="000746CD">
          <w:rPr>
            <w:rStyle w:val="Hipervnculo"/>
          </w:rPr>
          <w:t>Modelo de proba combinada para CA9.1, CA9.2, CA9.3, CA9.4, CA9.5 e CA9.6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76" w:history="1">
        <w:r w:rsidR="00480A55" w:rsidRPr="000746CD">
          <w:rPr>
            <w:rStyle w:val="Hipervnculo"/>
          </w:rPr>
          <w:t>Texto da proba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77" w:history="1">
        <w:r w:rsidR="00480A55" w:rsidRPr="000746CD">
          <w:rPr>
            <w:rStyle w:val="Hipervnculo"/>
          </w:rPr>
          <w:t>Parte práctica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78" w:history="1">
        <w:r w:rsidR="00480A55" w:rsidRPr="000746CD">
          <w:rPr>
            <w:rStyle w:val="Hipervnculo"/>
          </w:rPr>
          <w:t>Parte teórica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79" w:history="1">
        <w:r w:rsidR="00480A55" w:rsidRPr="000746CD">
          <w:rPr>
            <w:rStyle w:val="Hipervnculo"/>
          </w:rPr>
          <w:t>Exemplo de solucións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0" w:history="1">
        <w:r w:rsidR="00480A55" w:rsidRPr="000746CD">
          <w:rPr>
            <w:rStyle w:val="Hipervnculo"/>
          </w:rPr>
          <w:t>Apartado a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1" w:history="1">
        <w:r w:rsidR="00480A55" w:rsidRPr="000746CD">
          <w:rPr>
            <w:rStyle w:val="Hipervnculo"/>
          </w:rPr>
          <w:t>Apartado b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2" w:history="1">
        <w:r w:rsidR="00480A55" w:rsidRPr="000746CD">
          <w:rPr>
            <w:rStyle w:val="Hipervnculo"/>
          </w:rPr>
          <w:t>Apartado c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3" w:history="1">
        <w:r w:rsidR="00480A55" w:rsidRPr="000746CD">
          <w:rPr>
            <w:rStyle w:val="Hipervnculo"/>
          </w:rPr>
          <w:t>Apartado d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4" w:history="1">
        <w:r w:rsidR="00480A55" w:rsidRPr="000746CD">
          <w:rPr>
            <w:rStyle w:val="Hipervnculo"/>
          </w:rPr>
          <w:t>Apartado e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5" w:history="1">
        <w:r w:rsidR="00480A55" w:rsidRPr="000746CD">
          <w:rPr>
            <w:rStyle w:val="Hipervnculo"/>
          </w:rPr>
          <w:t>Apartado f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6" w:history="1">
        <w:r w:rsidR="00480A55" w:rsidRPr="000746CD">
          <w:rPr>
            <w:rStyle w:val="Hipervnculo"/>
          </w:rPr>
          <w:t>Apartado g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5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7" w:history="1">
        <w:r w:rsidR="00480A55" w:rsidRPr="000746CD">
          <w:rPr>
            <w:rStyle w:val="Hipervnculo"/>
          </w:rPr>
          <w:t>Exemplo de listas de cotexo LC.1, LC.2, LC.3, LC.4 e LC.5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8" w:history="1">
        <w:r w:rsidR="00480A55" w:rsidRPr="000746CD">
          <w:rPr>
            <w:rStyle w:val="Hipervnculo"/>
          </w:rPr>
          <w:t>Exemplo de lista de cotexo para CA9.2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89" w:history="1">
        <w:r w:rsidR="00480A55" w:rsidRPr="000746CD">
          <w:rPr>
            <w:rStyle w:val="Hipervnculo"/>
          </w:rPr>
          <w:t>Exemplo de lista de cotexo para CA9.3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90" w:history="1">
        <w:r w:rsidR="00480A55" w:rsidRPr="000746CD">
          <w:rPr>
            <w:rStyle w:val="Hipervnculo"/>
          </w:rPr>
          <w:t>Exemplo de lista de cotexo para CA9.4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91" w:history="1">
        <w:r w:rsidR="00480A55" w:rsidRPr="000746CD">
          <w:rPr>
            <w:rStyle w:val="Hipervnculo"/>
          </w:rPr>
          <w:t>Exemplo de lista de cotexo para CA9.5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480A55" w:rsidRDefault="00864C13">
      <w:pPr>
        <w:pStyle w:val="TDC6"/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</w:pPr>
      <w:hyperlink w:anchor="_Toc435722892" w:history="1">
        <w:r w:rsidR="00480A55" w:rsidRPr="000746CD">
          <w:rPr>
            <w:rStyle w:val="Hipervnculo"/>
          </w:rPr>
          <w:t>Exemplo de lista de cotexo para CA9.6</w:t>
        </w:r>
        <w:r w:rsidR="00480A55">
          <w:rPr>
            <w:webHidden/>
          </w:rPr>
          <w:tab/>
        </w:r>
        <w:r>
          <w:rPr>
            <w:webHidden/>
          </w:rPr>
          <w:fldChar w:fldCharType="begin"/>
        </w:r>
        <w:r w:rsidR="00480A55">
          <w:rPr>
            <w:webHidden/>
          </w:rPr>
          <w:instrText xml:space="preserve"> PAGEREF _Toc435722892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5EC0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260699" w:rsidRPr="009C040A" w:rsidRDefault="00864C13" w:rsidP="000E0EC9">
      <w:pPr>
        <w:pStyle w:val="TDC2"/>
      </w:pPr>
      <w:r w:rsidRPr="009C040A">
        <w:rPr>
          <w:noProof w:val="0"/>
        </w:rPr>
        <w:fldChar w:fldCharType="end"/>
      </w:r>
    </w:p>
    <w:p w:rsidR="00764FEA" w:rsidRPr="009C040A" w:rsidRDefault="00260699" w:rsidP="00764FEA">
      <w:pPr>
        <w:pStyle w:val="n1"/>
        <w:pBdr>
          <w:bottom w:val="single" w:sz="4" w:space="1" w:color="667DD1"/>
        </w:pBdr>
        <w:tabs>
          <w:tab w:val="num" w:pos="907"/>
        </w:tabs>
        <w:rPr>
          <w:noProof w:val="0"/>
        </w:rPr>
      </w:pPr>
      <w:r w:rsidRPr="009C040A">
        <w:br w:type="page"/>
      </w:r>
      <w:bookmarkStart w:id="0" w:name="_Toc417547447"/>
      <w:bookmarkStart w:id="1" w:name="_Toc435722804"/>
      <w:r w:rsidR="00764FEA" w:rsidRPr="009C040A">
        <w:rPr>
          <w:noProof w:val="0"/>
        </w:rPr>
        <w:lastRenderedPageBreak/>
        <w:t>Ficha técnica</w:t>
      </w:r>
      <w:bookmarkEnd w:id="0"/>
      <w:bookmarkEnd w:id="1"/>
    </w:p>
    <w:p w:rsidR="007E6BC5" w:rsidRDefault="00764FEA" w:rsidP="007E6BC5">
      <w:pPr>
        <w:pStyle w:val="n5"/>
      </w:pPr>
      <w:bookmarkStart w:id="2" w:name="_Toc417547448"/>
      <w:bookmarkStart w:id="3" w:name="_Toc435722805"/>
      <w:r w:rsidRPr="009C040A">
        <w:t>Contexto da actividade</w:t>
      </w:r>
      <w:bookmarkEnd w:id="2"/>
      <w:bookmarkEnd w:id="3"/>
    </w:p>
    <w:tbl>
      <w:tblPr>
        <w:tblStyle w:val="Tablaconcuadrcula"/>
        <w:tblW w:w="4463" w:type="pct"/>
        <w:tblLayout w:type="fixed"/>
        <w:tblLook w:val="0000"/>
      </w:tblPr>
      <w:tblGrid>
        <w:gridCol w:w="1900"/>
        <w:gridCol w:w="851"/>
        <w:gridCol w:w="2268"/>
        <w:gridCol w:w="627"/>
        <w:gridCol w:w="2350"/>
        <w:gridCol w:w="708"/>
      </w:tblGrid>
      <w:tr w:rsidR="007E6BC5" w:rsidRPr="00E24593" w:rsidTr="00CF43E1">
        <w:trPr>
          <w:trHeight w:val="209"/>
        </w:trPr>
        <w:tc>
          <w:tcPr>
            <w:tcW w:w="1900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7E6BC5" w:rsidRPr="00E24593" w:rsidRDefault="007E6BC5" w:rsidP="00CF43E1">
            <w:pPr>
              <w:pStyle w:val="tt1cn"/>
            </w:pPr>
            <w:r w:rsidRPr="00E24593">
              <w:t>Módulo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7E6BC5" w:rsidRDefault="007E6BC5" w:rsidP="00CF43E1">
            <w:pPr>
              <w:pStyle w:val="tt1cn"/>
            </w:pPr>
            <w:r w:rsidRPr="00E24593">
              <w:t>Duración</w:t>
            </w:r>
          </w:p>
          <w:p w:rsidR="007E6BC5" w:rsidRPr="00E24593" w:rsidRDefault="007E6BC5" w:rsidP="00CF43E1">
            <w:pPr>
              <w:pStyle w:val="tt1cn"/>
            </w:pPr>
            <w:r>
              <w:t>horas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7E6BC5" w:rsidRPr="00E24593" w:rsidRDefault="007E6BC5" w:rsidP="00CF43E1">
            <w:pPr>
              <w:pStyle w:val="tt1cn"/>
            </w:pPr>
            <w:r w:rsidRPr="00E24593">
              <w:t>Unidade didáctica.</w:t>
            </w:r>
          </w:p>
        </w:tc>
        <w:tc>
          <w:tcPr>
            <w:tcW w:w="627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7E6BC5" w:rsidRPr="00E24593" w:rsidRDefault="007E6BC5" w:rsidP="00CF43E1">
            <w:pPr>
              <w:pStyle w:val="tt1cn"/>
            </w:pPr>
            <w:r w:rsidRPr="00E24593">
              <w:t>Sesións 50´</w:t>
            </w:r>
          </w:p>
        </w:tc>
        <w:tc>
          <w:tcPr>
            <w:tcW w:w="2350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7E6BC5" w:rsidRPr="00E24593" w:rsidRDefault="007E6BC5" w:rsidP="00CF43E1">
            <w:pPr>
              <w:pStyle w:val="tt1cn"/>
            </w:pPr>
            <w:r w:rsidRPr="00E24593">
              <w:t>Actividades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shd w:val="clear" w:color="auto" w:fill="F2F2F2" w:themeFill="background1" w:themeFillShade="F2"/>
            <w:vAlign w:val="bottom"/>
          </w:tcPr>
          <w:p w:rsidR="007E6BC5" w:rsidRPr="00E24593" w:rsidRDefault="007E6BC5" w:rsidP="00CF43E1">
            <w:pPr>
              <w:pStyle w:val="tt1cn"/>
            </w:pPr>
            <w:r w:rsidRPr="00E24593">
              <w:t>Sesións 50´</w:t>
            </w:r>
          </w:p>
        </w:tc>
      </w:tr>
      <w:tr w:rsidR="007E6BC5" w:rsidRPr="00E24593" w:rsidTr="00CF43E1">
        <w:trPr>
          <w:trHeight w:val="257"/>
        </w:trPr>
        <w:tc>
          <w:tcPr>
            <w:tcW w:w="1900" w:type="dxa"/>
            <w:vMerge w:val="restart"/>
            <w:tcBorders>
              <w:top w:val="single" w:sz="12" w:space="0" w:color="auto"/>
            </w:tcBorders>
            <w:shd w:val="clear" w:color="auto" w:fill="FFFF99"/>
            <w:vAlign w:val="center"/>
          </w:tcPr>
          <w:p w:rsidR="007E6BC5" w:rsidRPr="00E24593" w:rsidRDefault="007E6BC5" w:rsidP="00CF43E1">
            <w:pPr>
              <w:pStyle w:val="tt1cn"/>
            </w:pPr>
            <w:r>
              <w:t>MP0484</w:t>
            </w:r>
            <w:r w:rsidRPr="00E24593">
              <w:t xml:space="preserve">. </w:t>
            </w:r>
            <w:r>
              <w:t>Bases de datos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</w:tcBorders>
            <w:shd w:val="clear" w:color="auto" w:fill="FFFF99"/>
            <w:vAlign w:val="center"/>
          </w:tcPr>
          <w:p w:rsidR="007E6BC5" w:rsidRPr="00EC7B42" w:rsidRDefault="007E6BC5" w:rsidP="00CF43E1">
            <w:pPr>
              <w:pStyle w:val="tt1cn"/>
            </w:pPr>
            <w:r w:rsidRPr="00EC7B42">
              <w:t>187</w:t>
            </w:r>
          </w:p>
        </w:tc>
        <w:tc>
          <w:tcPr>
            <w:tcW w:w="2268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:rsidR="007E6BC5" w:rsidRPr="00F01C75" w:rsidRDefault="007E6BC5" w:rsidP="00CF43E1">
            <w:pPr>
              <w:pStyle w:val="tt1"/>
            </w:pPr>
            <w:r w:rsidRPr="00F01C75">
              <w:t>UD01. Bases de datos e sistemas de almacenamento da información</w:t>
            </w:r>
          </w:p>
        </w:tc>
        <w:tc>
          <w:tcPr>
            <w:tcW w:w="627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:rsidR="007E6BC5" w:rsidRPr="000562A9" w:rsidRDefault="007E6BC5" w:rsidP="00CF43E1">
            <w:pPr>
              <w:pStyle w:val="tt1c"/>
            </w:pPr>
            <w:r w:rsidRPr="000562A9">
              <w:t>1</w:t>
            </w:r>
            <w:r>
              <w:t>2</w:t>
            </w:r>
          </w:p>
        </w:tc>
        <w:tc>
          <w:tcPr>
            <w:tcW w:w="2350" w:type="dxa"/>
            <w:tcBorders>
              <w:top w:val="single" w:sz="12" w:space="0" w:color="auto"/>
              <w:bottom w:val="single" w:sz="4" w:space="0" w:color="667DD1"/>
            </w:tcBorders>
            <w:shd w:val="clear" w:color="auto" w:fill="auto"/>
          </w:tcPr>
          <w:p w:rsidR="007E6BC5" w:rsidRPr="00F01C75" w:rsidRDefault="007E6BC5" w:rsidP="00CF43E1">
            <w:pPr>
              <w:pStyle w:val="tt1"/>
            </w:pPr>
            <w:r>
              <w:t>A01. Bases de datos e sistemas de almacenamento da información</w:t>
            </w:r>
          </w:p>
        </w:tc>
        <w:tc>
          <w:tcPr>
            <w:tcW w:w="708" w:type="dxa"/>
            <w:tcBorders>
              <w:top w:val="single" w:sz="12" w:space="0" w:color="auto"/>
              <w:bottom w:val="single" w:sz="4" w:space="0" w:color="667DD1"/>
            </w:tcBorders>
            <w:shd w:val="clear" w:color="auto" w:fill="auto"/>
          </w:tcPr>
          <w:p w:rsidR="007E6BC5" w:rsidRPr="00F01C75" w:rsidRDefault="007E6BC5" w:rsidP="00CF43E1">
            <w:pPr>
              <w:pStyle w:val="tt1c"/>
            </w:pPr>
            <w:r>
              <w:t>7</w:t>
            </w:r>
          </w:p>
        </w:tc>
      </w:tr>
      <w:tr w:rsidR="007E6BC5" w:rsidRPr="00E24593" w:rsidTr="00CF43E1">
        <w:trPr>
          <w:trHeight w:val="70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Pr="00846C9C" w:rsidRDefault="007E6BC5" w:rsidP="00CF43E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Default="007E6BC5" w:rsidP="00CF43E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7E6BC5" w:rsidRDefault="007E6BC5" w:rsidP="00CF43E1">
            <w:pPr>
              <w:pStyle w:val="tt1"/>
            </w:pPr>
            <w:r w:rsidRPr="006D0E1C">
              <w:t>A02</w:t>
            </w:r>
            <w:r>
              <w:t>. Introdución aos sistemas xest</w:t>
            </w:r>
            <w:r>
              <w:t>o</w:t>
            </w:r>
            <w:r>
              <w:t>res de bases de datos</w:t>
            </w:r>
          </w:p>
        </w:tc>
        <w:tc>
          <w:tcPr>
            <w:tcW w:w="708" w:type="dxa"/>
            <w:shd w:val="clear" w:color="auto" w:fill="auto"/>
          </w:tcPr>
          <w:p w:rsidR="007E6BC5" w:rsidRDefault="007E6BC5" w:rsidP="00CF43E1">
            <w:pPr>
              <w:pStyle w:val="tt1c"/>
            </w:pPr>
            <w:r>
              <w:t>5</w:t>
            </w:r>
          </w:p>
        </w:tc>
      </w:tr>
      <w:tr w:rsidR="007E6BC5" w:rsidRPr="00E24593" w:rsidTr="00CF43E1">
        <w:trPr>
          <w:trHeight w:val="70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7E6BC5" w:rsidRPr="008C7328" w:rsidRDefault="007E6BC5" w:rsidP="00CF43E1">
            <w:pPr>
              <w:pStyle w:val="tt1"/>
              <w:rPr>
                <w:b/>
              </w:rPr>
            </w:pPr>
            <w:r w:rsidRPr="008C7328">
              <w:t>UD02. Deseño conceptual de bases de datos</w:t>
            </w:r>
          </w:p>
        </w:tc>
        <w:tc>
          <w:tcPr>
            <w:tcW w:w="627" w:type="dxa"/>
            <w:vMerge w:val="restart"/>
            <w:shd w:val="clear" w:color="auto" w:fill="auto"/>
          </w:tcPr>
          <w:p w:rsidR="007E6BC5" w:rsidRPr="008C7328" w:rsidRDefault="007E6BC5" w:rsidP="00CF43E1">
            <w:pPr>
              <w:pStyle w:val="tt1c"/>
              <w:rPr>
                <w:b/>
              </w:rPr>
            </w:pPr>
            <w:r w:rsidRPr="008C7328">
              <w:t>38</w:t>
            </w:r>
          </w:p>
        </w:tc>
        <w:tc>
          <w:tcPr>
            <w:tcW w:w="2350" w:type="dxa"/>
            <w:shd w:val="clear" w:color="auto" w:fill="auto"/>
          </w:tcPr>
          <w:p w:rsidR="007E6BC5" w:rsidRPr="00297BAF" w:rsidRDefault="007E6BC5" w:rsidP="00CF43E1">
            <w:pPr>
              <w:pStyle w:val="tt1"/>
            </w:pPr>
            <w:r w:rsidRPr="00297BAF">
              <w:t>A01. Fases do deseño de bases de datos</w:t>
            </w:r>
          </w:p>
        </w:tc>
        <w:tc>
          <w:tcPr>
            <w:tcW w:w="708" w:type="dxa"/>
            <w:shd w:val="clear" w:color="auto" w:fill="auto"/>
          </w:tcPr>
          <w:p w:rsidR="007E6BC5" w:rsidRPr="003B0590" w:rsidRDefault="007E6BC5" w:rsidP="00CF43E1">
            <w:pPr>
              <w:pStyle w:val="tt1c"/>
            </w:pPr>
            <w:r w:rsidRPr="003B0590">
              <w:t>3</w:t>
            </w:r>
          </w:p>
        </w:tc>
      </w:tr>
      <w:tr w:rsidR="007E6BC5" w:rsidRPr="00E24593" w:rsidTr="00CF43E1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Pr="000562A9" w:rsidRDefault="007E6BC5" w:rsidP="00CF43E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7E6BC5" w:rsidRPr="002F7E30" w:rsidRDefault="007E6BC5" w:rsidP="00CF43E1">
            <w:pPr>
              <w:pStyle w:val="tt1"/>
            </w:pPr>
            <w:r w:rsidRPr="008C7328">
              <w:t xml:space="preserve">A02.Descrición e representación gráfica dos elementos do Modelo </w:t>
            </w:r>
            <w:proofErr w:type="spellStart"/>
            <w:r w:rsidRPr="008C7328">
              <w:t>Entidade-Interrelación</w:t>
            </w:r>
            <w:proofErr w:type="spellEnd"/>
            <w:r w:rsidRPr="008C7328">
              <w:t xml:space="preserve"> (MER)</w:t>
            </w:r>
          </w:p>
        </w:tc>
        <w:tc>
          <w:tcPr>
            <w:tcW w:w="708" w:type="dxa"/>
            <w:shd w:val="clear" w:color="auto" w:fill="auto"/>
          </w:tcPr>
          <w:p w:rsidR="007E6BC5" w:rsidRPr="002825BD" w:rsidRDefault="007E6BC5" w:rsidP="00CF43E1">
            <w:pPr>
              <w:pStyle w:val="tt1c"/>
            </w:pPr>
            <w:r w:rsidRPr="002825BD">
              <w:t>10</w:t>
            </w:r>
          </w:p>
        </w:tc>
      </w:tr>
      <w:tr w:rsidR="007E6BC5" w:rsidRPr="00E24593" w:rsidTr="00CF43E1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Pr="000562A9" w:rsidRDefault="007E6BC5" w:rsidP="00CF43E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7E6BC5" w:rsidRPr="00297BAF" w:rsidRDefault="007E6BC5" w:rsidP="00CF43E1">
            <w:pPr>
              <w:pStyle w:val="tt1"/>
            </w:pPr>
            <w:r w:rsidRPr="00297BAF">
              <w:t xml:space="preserve">A03. Descrición e representación gráfica dos elementos do Modelo </w:t>
            </w:r>
            <w:proofErr w:type="spellStart"/>
            <w:r w:rsidRPr="00297BAF">
              <w:t>Entidade-Interrelación</w:t>
            </w:r>
            <w:proofErr w:type="spellEnd"/>
            <w:r w:rsidRPr="00297BAF">
              <w:t xml:space="preserve">  Estend</w:t>
            </w:r>
            <w:r w:rsidRPr="00297BAF">
              <w:t>i</w:t>
            </w:r>
            <w:r w:rsidRPr="00297BAF">
              <w:t>do(MERE)</w:t>
            </w:r>
          </w:p>
        </w:tc>
        <w:tc>
          <w:tcPr>
            <w:tcW w:w="708" w:type="dxa"/>
            <w:shd w:val="clear" w:color="auto" w:fill="auto"/>
          </w:tcPr>
          <w:p w:rsidR="007E6BC5" w:rsidRPr="002767CE" w:rsidRDefault="007E6BC5" w:rsidP="00CF43E1">
            <w:pPr>
              <w:pStyle w:val="tt1c"/>
            </w:pPr>
            <w:r w:rsidRPr="002767CE">
              <w:t>9</w:t>
            </w:r>
          </w:p>
        </w:tc>
      </w:tr>
      <w:tr w:rsidR="007E6BC5" w:rsidRPr="00E24593" w:rsidTr="00CF43E1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Pr="000562A9" w:rsidRDefault="007E6BC5" w:rsidP="00CF43E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7E6BC5" w:rsidRPr="003B0590" w:rsidRDefault="007E6BC5" w:rsidP="00CF43E1">
            <w:pPr>
              <w:pStyle w:val="tt1"/>
              <w:rPr>
                <w:b/>
              </w:rPr>
            </w:pPr>
            <w:r w:rsidRPr="008C7328">
              <w:t>A04. Construción e validación do modelo de datos</w:t>
            </w:r>
          </w:p>
        </w:tc>
        <w:tc>
          <w:tcPr>
            <w:tcW w:w="708" w:type="dxa"/>
            <w:shd w:val="clear" w:color="auto" w:fill="auto"/>
          </w:tcPr>
          <w:p w:rsidR="007E6BC5" w:rsidRPr="003B0590" w:rsidRDefault="007E6BC5" w:rsidP="00CF43E1">
            <w:pPr>
              <w:pStyle w:val="tt1c"/>
            </w:pPr>
            <w:r w:rsidRPr="003B0590">
              <w:t>11</w:t>
            </w:r>
          </w:p>
        </w:tc>
      </w:tr>
      <w:tr w:rsidR="007E6BC5" w:rsidRPr="00E24593" w:rsidTr="00CF43E1">
        <w:trPr>
          <w:trHeight w:val="35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Pr="000562A9" w:rsidRDefault="007E6BC5" w:rsidP="00CF43E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7E6BC5" w:rsidRPr="003B0590" w:rsidRDefault="007E6BC5" w:rsidP="00CF43E1">
            <w:pPr>
              <w:pStyle w:val="tt1"/>
              <w:rPr>
                <w:b/>
              </w:rPr>
            </w:pPr>
            <w:r w:rsidRPr="008C7328">
              <w:t>A05</w:t>
            </w:r>
            <w:r>
              <w:t>.</w:t>
            </w:r>
            <w:r w:rsidRPr="008C7328">
              <w:t xml:space="preserve"> Notación </w:t>
            </w:r>
            <w:proofErr w:type="spellStart"/>
            <w:r w:rsidRPr="008C7328">
              <w:t>Martin</w:t>
            </w:r>
            <w:proofErr w:type="spellEnd"/>
            <w:r w:rsidRPr="008C7328">
              <w:t xml:space="preserve">  e ferramentas CASE</w:t>
            </w:r>
          </w:p>
        </w:tc>
        <w:tc>
          <w:tcPr>
            <w:tcW w:w="708" w:type="dxa"/>
            <w:shd w:val="clear" w:color="auto" w:fill="auto"/>
          </w:tcPr>
          <w:p w:rsidR="007E6BC5" w:rsidRPr="003B0590" w:rsidRDefault="007E6BC5" w:rsidP="00CF43E1">
            <w:pPr>
              <w:pStyle w:val="tt1c"/>
            </w:pPr>
            <w:r w:rsidRPr="003B0590">
              <w:t>5</w:t>
            </w:r>
          </w:p>
        </w:tc>
      </w:tr>
      <w:tr w:rsidR="007E6BC5" w:rsidRPr="00E24593" w:rsidTr="00CF43E1">
        <w:trPr>
          <w:trHeight w:val="180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 w:val="restart"/>
          </w:tcPr>
          <w:p w:rsidR="007E6BC5" w:rsidRPr="000420CD" w:rsidRDefault="007E6BC5" w:rsidP="00CF43E1">
            <w:pPr>
              <w:pStyle w:val="tt1"/>
            </w:pPr>
            <w:r w:rsidRPr="000420CD">
              <w:t>UD03. Deseño lóxico de base de datos</w:t>
            </w:r>
          </w:p>
        </w:tc>
        <w:tc>
          <w:tcPr>
            <w:tcW w:w="627" w:type="dxa"/>
            <w:vMerge w:val="restart"/>
          </w:tcPr>
          <w:p w:rsidR="007E6BC5" w:rsidRPr="000420CD" w:rsidRDefault="007E6BC5" w:rsidP="00CF43E1">
            <w:pPr>
              <w:pStyle w:val="tt1c"/>
            </w:pPr>
            <w:r w:rsidRPr="000420CD">
              <w:t>32</w:t>
            </w:r>
          </w:p>
          <w:p w:rsidR="007E6BC5" w:rsidRPr="000420CD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Pr="000420CD" w:rsidRDefault="007E6BC5" w:rsidP="00CF43E1">
            <w:pPr>
              <w:pStyle w:val="tt1"/>
            </w:pPr>
            <w:r w:rsidRPr="000420CD">
              <w:t>A01</w:t>
            </w:r>
            <w:r>
              <w:t>.</w:t>
            </w:r>
            <w:r w:rsidRPr="000420CD">
              <w:t xml:space="preserve"> O deseño lóxico empregando o modelo relacional</w:t>
            </w:r>
          </w:p>
        </w:tc>
        <w:tc>
          <w:tcPr>
            <w:tcW w:w="708" w:type="dxa"/>
          </w:tcPr>
          <w:p w:rsidR="007E6BC5" w:rsidRPr="003B0590" w:rsidRDefault="007E6BC5" w:rsidP="00CF43E1">
            <w:pPr>
              <w:pStyle w:val="tt1c"/>
            </w:pPr>
            <w:r>
              <w:t>15</w:t>
            </w:r>
          </w:p>
        </w:tc>
      </w:tr>
      <w:tr w:rsidR="007E6BC5" w:rsidRPr="00E24593" w:rsidTr="00CF43E1">
        <w:trPr>
          <w:trHeight w:val="30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</w:tcPr>
          <w:p w:rsidR="007E6BC5" w:rsidRPr="002F7E30" w:rsidRDefault="007E6BC5" w:rsidP="00CF43E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7E6BC5" w:rsidRPr="002F7E30" w:rsidRDefault="007E6BC5" w:rsidP="00CF43E1">
            <w:pPr>
              <w:pStyle w:val="tt1"/>
            </w:pPr>
            <w:r>
              <w:t>A02. Normalización de relacións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7E6BC5" w:rsidRPr="002F7E30" w:rsidRDefault="007E6BC5" w:rsidP="00CF43E1">
            <w:pPr>
              <w:pStyle w:val="tt1c"/>
            </w:pPr>
            <w:r>
              <w:t>10</w:t>
            </w:r>
          </w:p>
        </w:tc>
      </w:tr>
      <w:tr w:rsidR="007E6BC5" w:rsidRPr="00E24593" w:rsidTr="00CF43E1">
        <w:trPr>
          <w:trHeight w:val="137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p1"/>
              <w:numPr>
                <w:ilvl w:val="0"/>
                <w:numId w:val="43"/>
              </w:numPr>
              <w:tabs>
                <w:tab w:val="clear" w:pos="2722"/>
                <w:tab w:val="left" w:pos="227"/>
                <w:tab w:val="left" w:pos="851"/>
                <w:tab w:val="num" w:pos="1267"/>
              </w:tabs>
              <w:suppressAutoHyphens/>
              <w:snapToGrid w:val="0"/>
              <w:ind w:left="0" w:firstLine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</w:tcPr>
          <w:p w:rsidR="007E6BC5" w:rsidRPr="003B0590" w:rsidRDefault="007E6BC5" w:rsidP="00CF43E1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</w:tcPr>
          <w:p w:rsidR="007E6BC5" w:rsidRPr="003B0590" w:rsidRDefault="007E6BC5" w:rsidP="00CF43E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7E6BC5" w:rsidRDefault="007E6BC5" w:rsidP="00CF43E1">
            <w:pPr>
              <w:pStyle w:val="tt1"/>
            </w:pPr>
            <w:r>
              <w:t>A03. Operacións do MR: álxebra e cálculo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7E6BC5" w:rsidRPr="003B0590" w:rsidRDefault="007E6BC5" w:rsidP="00CF43E1">
            <w:pPr>
              <w:pStyle w:val="tt1c"/>
            </w:pPr>
            <w:r>
              <w:t>7</w:t>
            </w:r>
          </w:p>
        </w:tc>
      </w:tr>
      <w:tr w:rsidR="007E6BC5" w:rsidRPr="00E24593" w:rsidTr="00CF43E1">
        <w:trPr>
          <w:trHeight w:val="235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  <w:vAlign w:val="center"/>
          </w:tcPr>
          <w:p w:rsidR="007E6BC5" w:rsidRPr="009C2083" w:rsidRDefault="007E6BC5" w:rsidP="00CF43E1">
            <w:pPr>
              <w:pStyle w:val="tt1"/>
              <w:rPr>
                <w:b/>
              </w:rPr>
            </w:pPr>
            <w:r w:rsidRPr="009C2083">
              <w:t>UD04. Deseño físico de bases de datos</w:t>
            </w:r>
          </w:p>
        </w:tc>
        <w:tc>
          <w:tcPr>
            <w:tcW w:w="627" w:type="dxa"/>
            <w:vMerge w:val="restart"/>
            <w:shd w:val="clear" w:color="auto" w:fill="auto"/>
            <w:vAlign w:val="center"/>
          </w:tcPr>
          <w:p w:rsidR="007E6BC5" w:rsidRPr="009C2083" w:rsidRDefault="007E6BC5" w:rsidP="00CF43E1">
            <w:pPr>
              <w:pStyle w:val="tt1c"/>
              <w:rPr>
                <w:b/>
              </w:rPr>
            </w:pPr>
            <w:r w:rsidRPr="009C2083">
              <w:t>28</w:t>
            </w:r>
          </w:p>
        </w:tc>
        <w:tc>
          <w:tcPr>
            <w:tcW w:w="2350" w:type="dxa"/>
            <w:tcBorders>
              <w:bottom w:val="single" w:sz="4" w:space="0" w:color="667DD1"/>
            </w:tcBorders>
            <w:shd w:val="clear" w:color="auto" w:fill="auto"/>
          </w:tcPr>
          <w:p w:rsidR="007E6BC5" w:rsidRPr="005D3E59" w:rsidRDefault="007E6BC5" w:rsidP="00CF43E1">
            <w:pPr>
              <w:pStyle w:val="tt1"/>
            </w:pPr>
            <w:r w:rsidRPr="005D3E59">
              <w:t xml:space="preserve">A01. Creación da estrutura de bases de datos </w:t>
            </w:r>
            <w:proofErr w:type="spellStart"/>
            <w:r w:rsidRPr="005D3E59">
              <w:t>relacionais</w:t>
            </w:r>
            <w:proofErr w:type="spellEnd"/>
          </w:p>
        </w:tc>
        <w:tc>
          <w:tcPr>
            <w:tcW w:w="708" w:type="dxa"/>
            <w:tcBorders>
              <w:bottom w:val="single" w:sz="4" w:space="0" w:color="667DD1"/>
            </w:tcBorders>
            <w:shd w:val="clear" w:color="auto" w:fill="auto"/>
          </w:tcPr>
          <w:p w:rsidR="007E6BC5" w:rsidRPr="005D3E59" w:rsidRDefault="007E6BC5" w:rsidP="00CF43E1">
            <w:pPr>
              <w:pStyle w:val="tt1c"/>
            </w:pPr>
            <w:r w:rsidRPr="005D3E59">
              <w:t>1</w:t>
            </w:r>
            <w:r>
              <w:t>3</w:t>
            </w:r>
          </w:p>
        </w:tc>
      </w:tr>
      <w:tr w:rsidR="007E6BC5" w:rsidRPr="00E24593" w:rsidTr="00CF43E1">
        <w:trPr>
          <w:trHeight w:val="234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  <w:vAlign w:val="center"/>
          </w:tcPr>
          <w:p w:rsidR="007E6BC5" w:rsidRPr="00846C9C" w:rsidRDefault="007E6BC5" w:rsidP="00CF43E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  <w:vAlign w:val="center"/>
          </w:tcPr>
          <w:p w:rsidR="007E6BC5" w:rsidRPr="000562A9" w:rsidRDefault="007E6BC5" w:rsidP="00CF43E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7E6BC5" w:rsidRPr="009C2083" w:rsidRDefault="007E6BC5" w:rsidP="00CF43E1">
            <w:pPr>
              <w:pStyle w:val="tt1"/>
              <w:rPr>
                <w:b/>
              </w:rPr>
            </w:pPr>
            <w:r w:rsidRPr="009C2083">
              <w:t xml:space="preserve">A02. Modificación da estrutura de bases de datos </w:t>
            </w:r>
            <w:proofErr w:type="spellStart"/>
            <w:r w:rsidRPr="009C2083">
              <w:t>relacionais</w:t>
            </w:r>
            <w:proofErr w:type="spellEnd"/>
          </w:p>
        </w:tc>
        <w:tc>
          <w:tcPr>
            <w:tcW w:w="708" w:type="dxa"/>
            <w:shd w:val="clear" w:color="auto" w:fill="auto"/>
          </w:tcPr>
          <w:p w:rsidR="007E6BC5" w:rsidRPr="009C2083" w:rsidRDefault="007E6BC5" w:rsidP="00CF43E1">
            <w:pPr>
              <w:pStyle w:val="tt1c"/>
              <w:rPr>
                <w:b/>
              </w:rPr>
            </w:pPr>
            <w:r>
              <w:t>9</w:t>
            </w:r>
          </w:p>
        </w:tc>
      </w:tr>
      <w:tr w:rsidR="007E6BC5" w:rsidRPr="00E24593" w:rsidTr="00CF43E1">
        <w:trPr>
          <w:trHeight w:val="119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Pr="002F7E30" w:rsidRDefault="007E6BC5" w:rsidP="00CF43E1">
            <w:pPr>
              <w:pStyle w:val="tt1"/>
              <w:rPr>
                <w:b/>
              </w:rPr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Pr="002F7E30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Pr="004C7DDD" w:rsidRDefault="007E6BC5" w:rsidP="00CF43E1">
            <w:pPr>
              <w:pStyle w:val="tt1"/>
            </w:pPr>
            <w:r>
              <w:t>A03. Verificación e probas</w:t>
            </w:r>
          </w:p>
        </w:tc>
        <w:tc>
          <w:tcPr>
            <w:tcW w:w="708" w:type="dxa"/>
          </w:tcPr>
          <w:p w:rsidR="007E6BC5" w:rsidRPr="00EC7B42" w:rsidRDefault="007E6BC5" w:rsidP="00CF43E1">
            <w:pPr>
              <w:pStyle w:val="tt1c"/>
            </w:pPr>
            <w:r>
              <w:t>3</w:t>
            </w:r>
          </w:p>
        </w:tc>
      </w:tr>
      <w:tr w:rsidR="007E6BC5" w:rsidRPr="00E24593" w:rsidTr="00CF43E1">
        <w:trPr>
          <w:trHeight w:val="119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Pr="002F7E30" w:rsidRDefault="007E6BC5" w:rsidP="00CF43E1">
            <w:pPr>
              <w:pStyle w:val="tt1"/>
              <w:rPr>
                <w:b/>
              </w:rPr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Pr="002F7E30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Default="007E6BC5" w:rsidP="00CF43E1">
            <w:pPr>
              <w:pStyle w:val="tt1"/>
            </w:pPr>
            <w:r>
              <w:t xml:space="preserve">A04. </w:t>
            </w:r>
            <w:r w:rsidRPr="00756881">
              <w:t>Utilización de ferramentas gráficas para a creación d</w:t>
            </w:r>
            <w:r>
              <w:t>a estrutura d</w:t>
            </w:r>
            <w:r w:rsidRPr="00756881">
              <w:t xml:space="preserve">e bases de datos </w:t>
            </w:r>
            <w:proofErr w:type="spellStart"/>
            <w:r w:rsidRPr="00756881">
              <w:t>relacionais</w:t>
            </w:r>
            <w:proofErr w:type="spellEnd"/>
          </w:p>
        </w:tc>
        <w:tc>
          <w:tcPr>
            <w:tcW w:w="708" w:type="dxa"/>
          </w:tcPr>
          <w:p w:rsidR="007E6BC5" w:rsidRDefault="007E6BC5" w:rsidP="00CF43E1">
            <w:pPr>
              <w:pStyle w:val="tt1c"/>
            </w:pPr>
            <w:r>
              <w:t>3</w:t>
            </w:r>
          </w:p>
        </w:tc>
      </w:tr>
      <w:tr w:rsidR="007E6BC5" w:rsidRPr="00E24593" w:rsidTr="00CF43E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</w:tcPr>
          <w:p w:rsidR="007E6BC5" w:rsidRPr="002F7E30" w:rsidRDefault="007E6BC5" w:rsidP="00CF43E1">
            <w:pPr>
              <w:pStyle w:val="tt1"/>
            </w:pPr>
            <w:r w:rsidRPr="002F7E30">
              <w:t xml:space="preserve">UD05. </w:t>
            </w:r>
            <w:r>
              <w:t>Consultas de datos</w:t>
            </w:r>
          </w:p>
        </w:tc>
        <w:tc>
          <w:tcPr>
            <w:tcW w:w="627" w:type="dxa"/>
            <w:vMerge w:val="restart"/>
          </w:tcPr>
          <w:p w:rsidR="007E6BC5" w:rsidRPr="002F7E30" w:rsidRDefault="007E6BC5" w:rsidP="00CF43E1">
            <w:pPr>
              <w:pStyle w:val="tt1c"/>
            </w:pPr>
            <w:r>
              <w:t>39</w:t>
            </w:r>
          </w:p>
        </w:tc>
        <w:tc>
          <w:tcPr>
            <w:tcW w:w="2350" w:type="dxa"/>
          </w:tcPr>
          <w:p w:rsidR="007E6BC5" w:rsidRPr="002F7E30" w:rsidRDefault="007E6BC5" w:rsidP="00CF43E1">
            <w:pPr>
              <w:pStyle w:val="tt1"/>
            </w:pPr>
            <w:r>
              <w:t>A01. Consultas simples cunha táboa.</w:t>
            </w:r>
          </w:p>
        </w:tc>
        <w:tc>
          <w:tcPr>
            <w:tcW w:w="708" w:type="dxa"/>
          </w:tcPr>
          <w:p w:rsidR="007E6BC5" w:rsidRPr="002F7E30" w:rsidRDefault="007E6BC5" w:rsidP="00CF43E1">
            <w:pPr>
              <w:pStyle w:val="tt1c"/>
            </w:pPr>
            <w:r>
              <w:t>12</w:t>
            </w:r>
          </w:p>
        </w:tc>
      </w:tr>
      <w:tr w:rsidR="007E6BC5" w:rsidRPr="00E24593" w:rsidTr="00CF43E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</w:tcPr>
          <w:p w:rsidR="007E6BC5" w:rsidRPr="002F7E30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Pr="002F7E30" w:rsidRDefault="007E6BC5" w:rsidP="00CF43E1">
            <w:pPr>
              <w:pStyle w:val="tt1"/>
            </w:pPr>
            <w:r>
              <w:t>A02. Consultas con datos de máis dunha táboa</w:t>
            </w:r>
          </w:p>
        </w:tc>
        <w:tc>
          <w:tcPr>
            <w:tcW w:w="708" w:type="dxa"/>
          </w:tcPr>
          <w:p w:rsidR="007E6BC5" w:rsidRPr="002F7E30" w:rsidRDefault="007E6BC5" w:rsidP="00CF43E1">
            <w:pPr>
              <w:pStyle w:val="tt1c"/>
            </w:pPr>
            <w:r>
              <w:t>10</w:t>
            </w:r>
          </w:p>
        </w:tc>
      </w:tr>
      <w:tr w:rsidR="007E6BC5" w:rsidRPr="00E24593" w:rsidTr="00CF43E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</w:tcPr>
          <w:p w:rsidR="007E6BC5" w:rsidRPr="002F7E30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Pr="002F7E30" w:rsidRDefault="007E6BC5" w:rsidP="00CF43E1">
            <w:pPr>
              <w:pStyle w:val="tt1"/>
            </w:pPr>
            <w:r>
              <w:t>A03. Consultas resumo con agrup</w:t>
            </w:r>
            <w:r>
              <w:t>a</w:t>
            </w:r>
            <w:r>
              <w:t>mentos</w:t>
            </w:r>
          </w:p>
        </w:tc>
        <w:tc>
          <w:tcPr>
            <w:tcW w:w="708" w:type="dxa"/>
          </w:tcPr>
          <w:p w:rsidR="007E6BC5" w:rsidRPr="002F7E30" w:rsidRDefault="007E6BC5" w:rsidP="00CF43E1">
            <w:pPr>
              <w:pStyle w:val="tt1c"/>
            </w:pPr>
            <w:r>
              <w:t>7</w:t>
            </w:r>
          </w:p>
        </w:tc>
      </w:tr>
      <w:tr w:rsidR="007E6BC5" w:rsidRPr="00E24593" w:rsidTr="00CF43E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</w:tcPr>
          <w:p w:rsidR="007E6BC5" w:rsidRPr="002F7E30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Pr="002F7E30" w:rsidRDefault="007E6BC5" w:rsidP="00CF43E1">
            <w:pPr>
              <w:pStyle w:val="tt1"/>
            </w:pPr>
            <w:r>
              <w:t xml:space="preserve">A04. Consultas con </w:t>
            </w:r>
            <w:proofErr w:type="spellStart"/>
            <w:r>
              <w:t>subconsultas</w:t>
            </w:r>
            <w:proofErr w:type="spellEnd"/>
          </w:p>
        </w:tc>
        <w:tc>
          <w:tcPr>
            <w:tcW w:w="708" w:type="dxa"/>
          </w:tcPr>
          <w:p w:rsidR="007E6BC5" w:rsidRPr="002F7E30" w:rsidRDefault="007E6BC5" w:rsidP="00CF43E1">
            <w:pPr>
              <w:pStyle w:val="tt1c"/>
            </w:pPr>
            <w:r>
              <w:t>7</w:t>
            </w:r>
          </w:p>
        </w:tc>
      </w:tr>
      <w:tr w:rsidR="007E6BC5" w:rsidRPr="00E24593" w:rsidTr="00CF43E1">
        <w:trPr>
          <w:trHeight w:val="98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7E6BC5" w:rsidRPr="002F7E30" w:rsidRDefault="007E6BC5" w:rsidP="00CF43E1">
            <w:pPr>
              <w:pStyle w:val="tt1"/>
            </w:pPr>
          </w:p>
        </w:tc>
        <w:tc>
          <w:tcPr>
            <w:tcW w:w="627" w:type="dxa"/>
            <w:vMerge/>
          </w:tcPr>
          <w:p w:rsidR="007E6BC5" w:rsidRPr="002F7E30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Default="007E6BC5" w:rsidP="00CF43E1">
            <w:pPr>
              <w:pStyle w:val="tt1"/>
            </w:pPr>
            <w:r>
              <w:t>A05. Optimización de consultas</w:t>
            </w:r>
          </w:p>
        </w:tc>
        <w:tc>
          <w:tcPr>
            <w:tcW w:w="708" w:type="dxa"/>
          </w:tcPr>
          <w:p w:rsidR="007E6BC5" w:rsidRDefault="007E6BC5" w:rsidP="00CF43E1">
            <w:pPr>
              <w:pStyle w:val="tt1c"/>
            </w:pPr>
            <w:r>
              <w:t>3</w:t>
            </w:r>
          </w:p>
        </w:tc>
      </w:tr>
      <w:tr w:rsidR="007E6BC5" w:rsidRPr="00E24593" w:rsidTr="00CF43E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</w:tcPr>
          <w:p w:rsidR="007E6BC5" w:rsidRPr="00764FEA" w:rsidRDefault="007E6BC5" w:rsidP="00CF43E1">
            <w:pPr>
              <w:pStyle w:val="tt1"/>
            </w:pPr>
            <w:r>
              <w:t>UD06</w:t>
            </w:r>
            <w:r w:rsidRPr="002F7E30">
              <w:t xml:space="preserve">. </w:t>
            </w:r>
            <w:r>
              <w:t>Tratamento de datos</w:t>
            </w:r>
          </w:p>
        </w:tc>
        <w:tc>
          <w:tcPr>
            <w:tcW w:w="627" w:type="dxa"/>
            <w:vMerge w:val="restart"/>
          </w:tcPr>
          <w:p w:rsidR="007E6BC5" w:rsidRPr="00B7668A" w:rsidRDefault="007E6BC5" w:rsidP="00CF43E1">
            <w:pPr>
              <w:pStyle w:val="tt1c"/>
            </w:pPr>
            <w:r>
              <w:t>24</w:t>
            </w:r>
          </w:p>
        </w:tc>
        <w:tc>
          <w:tcPr>
            <w:tcW w:w="2350" w:type="dxa"/>
          </w:tcPr>
          <w:p w:rsidR="007E6BC5" w:rsidRPr="009C2083" w:rsidRDefault="007E6BC5" w:rsidP="00CF43E1">
            <w:pPr>
              <w:pStyle w:val="tt1"/>
              <w:rPr>
                <w:b/>
              </w:rPr>
            </w:pPr>
            <w:r>
              <w:t>A01. Manipulación de datos</w:t>
            </w:r>
          </w:p>
        </w:tc>
        <w:tc>
          <w:tcPr>
            <w:tcW w:w="708" w:type="dxa"/>
          </w:tcPr>
          <w:p w:rsidR="007E6BC5" w:rsidRDefault="007E6BC5" w:rsidP="00CF43E1">
            <w:pPr>
              <w:pStyle w:val="tt1c"/>
              <w:rPr>
                <w:b/>
              </w:rPr>
            </w:pPr>
            <w:r>
              <w:t>12</w:t>
            </w:r>
          </w:p>
        </w:tc>
      </w:tr>
      <w:tr w:rsidR="007E6BC5" w:rsidRPr="00E24593" w:rsidTr="00CF43E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</w:tcPr>
          <w:p w:rsidR="007E6BC5" w:rsidRDefault="007E6BC5" w:rsidP="00CF43E1">
            <w:pPr>
              <w:pStyle w:val="tt1"/>
            </w:pPr>
          </w:p>
        </w:tc>
        <w:tc>
          <w:tcPr>
            <w:tcW w:w="627" w:type="dxa"/>
            <w:vMerge/>
          </w:tcPr>
          <w:p w:rsidR="007E6BC5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Pr="009C2083" w:rsidRDefault="007E6BC5" w:rsidP="00CF43E1">
            <w:pPr>
              <w:pStyle w:val="tt1"/>
              <w:rPr>
                <w:b/>
              </w:rPr>
            </w:pPr>
            <w:r w:rsidRPr="009C2083">
              <w:t xml:space="preserve">A02. </w:t>
            </w:r>
            <w:r>
              <w:t>Vistas</w:t>
            </w:r>
          </w:p>
        </w:tc>
        <w:tc>
          <w:tcPr>
            <w:tcW w:w="708" w:type="dxa"/>
          </w:tcPr>
          <w:p w:rsidR="007E6BC5" w:rsidRPr="009C2083" w:rsidRDefault="007E6BC5" w:rsidP="00CF43E1">
            <w:pPr>
              <w:pStyle w:val="tt1c"/>
              <w:rPr>
                <w:b/>
              </w:rPr>
            </w:pPr>
            <w:r>
              <w:t>5</w:t>
            </w:r>
          </w:p>
        </w:tc>
      </w:tr>
      <w:tr w:rsidR="007E6BC5" w:rsidRPr="00E24593" w:rsidTr="00CF43E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</w:tcPr>
          <w:p w:rsidR="007E6BC5" w:rsidRPr="00E24593" w:rsidRDefault="007E6BC5" w:rsidP="00CF43E1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</w:tcPr>
          <w:p w:rsidR="007E6BC5" w:rsidRPr="00E24593" w:rsidRDefault="007E6BC5" w:rsidP="00CF43E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7E6BC5" w:rsidRPr="00E24593" w:rsidRDefault="007E6BC5" w:rsidP="00CF43E1">
            <w:pPr>
              <w:pStyle w:val="tt1"/>
            </w:pPr>
            <w:r>
              <w:t>A03. Transaccións</w:t>
            </w:r>
            <w:r w:rsidR="007601BF">
              <w:t xml:space="preserve"> e bloqueos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7E6BC5" w:rsidRPr="00E24593" w:rsidRDefault="007E6BC5" w:rsidP="00CF43E1">
            <w:pPr>
              <w:pStyle w:val="tt1c"/>
            </w:pPr>
            <w:r>
              <w:t>7</w:t>
            </w:r>
          </w:p>
        </w:tc>
      </w:tr>
      <w:tr w:rsidR="007E6BC5" w:rsidRPr="002932D0" w:rsidTr="00CF43E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7E6BC5" w:rsidRPr="00F7221F" w:rsidRDefault="007E6BC5" w:rsidP="00CF43E1">
            <w:pPr>
              <w:pStyle w:val="tt1"/>
            </w:pPr>
            <w:r w:rsidRPr="00F7221F">
              <w:t xml:space="preserve">UD07. Programación de bases de datos </w:t>
            </w:r>
          </w:p>
          <w:p w:rsidR="007E6BC5" w:rsidRPr="00F7221F" w:rsidRDefault="007E6BC5" w:rsidP="00CF43E1">
            <w:pPr>
              <w:pStyle w:val="tt1"/>
            </w:pPr>
          </w:p>
          <w:p w:rsidR="007E6BC5" w:rsidRPr="00F7221F" w:rsidRDefault="007E6BC5" w:rsidP="00CF43E1">
            <w:pPr>
              <w:pStyle w:val="tt1"/>
            </w:pPr>
          </w:p>
          <w:p w:rsidR="007E6BC5" w:rsidRPr="00F7221F" w:rsidRDefault="007E6BC5" w:rsidP="00CF43E1">
            <w:pPr>
              <w:pStyle w:val="tt1"/>
            </w:pPr>
          </w:p>
        </w:tc>
        <w:tc>
          <w:tcPr>
            <w:tcW w:w="627" w:type="dxa"/>
            <w:vMerge w:val="restart"/>
            <w:shd w:val="clear" w:color="auto" w:fill="auto"/>
          </w:tcPr>
          <w:p w:rsidR="007E6BC5" w:rsidRPr="00F7221F" w:rsidRDefault="007E6BC5" w:rsidP="00CF43E1">
            <w:pPr>
              <w:pStyle w:val="tt1c"/>
            </w:pPr>
            <w:r w:rsidRPr="00F7221F">
              <w:t>22</w:t>
            </w:r>
          </w:p>
        </w:tc>
        <w:tc>
          <w:tcPr>
            <w:tcW w:w="2350" w:type="dxa"/>
            <w:shd w:val="clear" w:color="auto" w:fill="FFFFFF" w:themeFill="background1"/>
          </w:tcPr>
          <w:p w:rsidR="007E6BC5" w:rsidRPr="0035424E" w:rsidRDefault="007E6BC5" w:rsidP="00CF43E1">
            <w:pPr>
              <w:pStyle w:val="tt1"/>
            </w:pPr>
            <w:r w:rsidRPr="0035424E">
              <w:t>A01. Introdución á programación con SQL</w:t>
            </w:r>
          </w:p>
        </w:tc>
        <w:tc>
          <w:tcPr>
            <w:tcW w:w="708" w:type="dxa"/>
            <w:shd w:val="clear" w:color="auto" w:fill="FFFFFF" w:themeFill="background1"/>
          </w:tcPr>
          <w:p w:rsidR="007E6BC5" w:rsidRPr="0035424E" w:rsidRDefault="007E6BC5" w:rsidP="00CF43E1">
            <w:pPr>
              <w:pStyle w:val="tt1c"/>
            </w:pPr>
            <w:r w:rsidRPr="0035424E">
              <w:t>4</w:t>
            </w:r>
          </w:p>
        </w:tc>
      </w:tr>
      <w:tr w:rsidR="007E6BC5" w:rsidRPr="00E24593" w:rsidTr="00CF43E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7E6BC5" w:rsidRPr="00E24593" w:rsidRDefault="007E6BC5" w:rsidP="00CF43E1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7E6BC5" w:rsidRPr="00E24593" w:rsidRDefault="007E6BC5" w:rsidP="00CF43E1">
            <w:pPr>
              <w:pStyle w:val="tt1c"/>
            </w:pPr>
          </w:p>
        </w:tc>
        <w:tc>
          <w:tcPr>
            <w:tcW w:w="2350" w:type="dxa"/>
            <w:tcBorders>
              <w:bottom w:val="single" w:sz="4" w:space="0" w:color="667DD1"/>
            </w:tcBorders>
          </w:tcPr>
          <w:p w:rsidR="007E6BC5" w:rsidRPr="002C7016" w:rsidRDefault="007E6BC5" w:rsidP="00CF43E1">
            <w:pPr>
              <w:pStyle w:val="tt1"/>
              <w:rPr>
                <w:b/>
              </w:rPr>
            </w:pPr>
            <w:r w:rsidRPr="002C7016">
              <w:t xml:space="preserve">A02. </w:t>
            </w:r>
            <w:r>
              <w:t>Rutinas almacenadas</w:t>
            </w:r>
          </w:p>
        </w:tc>
        <w:tc>
          <w:tcPr>
            <w:tcW w:w="708" w:type="dxa"/>
            <w:tcBorders>
              <w:bottom w:val="single" w:sz="4" w:space="0" w:color="667DD1"/>
            </w:tcBorders>
          </w:tcPr>
          <w:p w:rsidR="007E6BC5" w:rsidRPr="00E24593" w:rsidRDefault="007E6BC5" w:rsidP="00CF43E1">
            <w:pPr>
              <w:pStyle w:val="tt1c"/>
            </w:pPr>
            <w:r>
              <w:t>9</w:t>
            </w:r>
          </w:p>
        </w:tc>
      </w:tr>
      <w:tr w:rsidR="007E6BC5" w:rsidRPr="00F7221F" w:rsidTr="00CF43E1">
        <w:trPr>
          <w:trHeight w:val="26"/>
        </w:trPr>
        <w:tc>
          <w:tcPr>
            <w:tcW w:w="1900" w:type="dxa"/>
            <w:vMerge/>
            <w:shd w:val="clear" w:color="auto" w:fill="auto"/>
          </w:tcPr>
          <w:p w:rsidR="007E6BC5" w:rsidRPr="00F7221F" w:rsidRDefault="007E6BC5" w:rsidP="00CF43E1">
            <w:pPr>
              <w:pStyle w:val="tt1n"/>
              <w:snapToGrid w:val="0"/>
              <w:jc w:val="both"/>
              <w:rPr>
                <w:b w:val="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:rsidR="007E6BC5" w:rsidRPr="00F7221F" w:rsidRDefault="007E6BC5" w:rsidP="00CF43E1">
            <w:pPr>
              <w:pStyle w:val="tt1n"/>
              <w:snapToGrid w:val="0"/>
              <w:jc w:val="both"/>
              <w:rPr>
                <w:b w:val="0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Pr="00F7221F" w:rsidRDefault="007E6BC5" w:rsidP="00CF43E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Pr="00F7221F" w:rsidRDefault="007E6BC5" w:rsidP="00CF43E1">
            <w:pPr>
              <w:pStyle w:val="tt1c"/>
            </w:pPr>
          </w:p>
        </w:tc>
        <w:tc>
          <w:tcPr>
            <w:tcW w:w="2350" w:type="dxa"/>
            <w:shd w:val="clear" w:color="auto" w:fill="auto"/>
          </w:tcPr>
          <w:p w:rsidR="007E6BC5" w:rsidRPr="00F7221F" w:rsidRDefault="007E6BC5" w:rsidP="00CF43E1">
            <w:pPr>
              <w:pStyle w:val="tt1"/>
            </w:pPr>
            <w:r w:rsidRPr="00F7221F">
              <w:t>A03. Disparadores e eventos</w:t>
            </w:r>
          </w:p>
        </w:tc>
        <w:tc>
          <w:tcPr>
            <w:tcW w:w="708" w:type="dxa"/>
            <w:shd w:val="clear" w:color="auto" w:fill="auto"/>
          </w:tcPr>
          <w:p w:rsidR="007E6BC5" w:rsidRPr="00F7221F" w:rsidRDefault="007E6BC5" w:rsidP="00CF43E1">
            <w:pPr>
              <w:pStyle w:val="tt1c"/>
            </w:pPr>
            <w:r w:rsidRPr="00F7221F">
              <w:t>5</w:t>
            </w:r>
          </w:p>
        </w:tc>
      </w:tr>
      <w:tr w:rsidR="007E6BC5" w:rsidRPr="00E24593" w:rsidTr="00CF43E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7E6BC5" w:rsidRPr="00E24593" w:rsidRDefault="007E6BC5" w:rsidP="00CF43E1">
            <w:pPr>
              <w:pStyle w:val="tt1"/>
            </w:pPr>
          </w:p>
        </w:tc>
        <w:tc>
          <w:tcPr>
            <w:tcW w:w="627" w:type="dxa"/>
            <w:vMerge/>
            <w:tcBorders>
              <w:bottom w:val="single" w:sz="4" w:space="0" w:color="667DD1"/>
            </w:tcBorders>
            <w:shd w:val="clear" w:color="auto" w:fill="auto"/>
          </w:tcPr>
          <w:p w:rsidR="007E6BC5" w:rsidRPr="00E24593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Pr="00E24593" w:rsidRDefault="007E6BC5" w:rsidP="00CF43E1">
            <w:pPr>
              <w:pStyle w:val="tt1"/>
            </w:pPr>
            <w:r>
              <w:t>A04. Cursores</w:t>
            </w:r>
          </w:p>
        </w:tc>
        <w:tc>
          <w:tcPr>
            <w:tcW w:w="708" w:type="dxa"/>
          </w:tcPr>
          <w:p w:rsidR="007E6BC5" w:rsidRPr="00E24593" w:rsidRDefault="007E6BC5" w:rsidP="00CF43E1">
            <w:pPr>
              <w:pStyle w:val="tt1c"/>
            </w:pPr>
            <w:r>
              <w:t>4</w:t>
            </w:r>
          </w:p>
        </w:tc>
      </w:tr>
      <w:tr w:rsidR="007E6BC5" w:rsidRPr="00E24593" w:rsidTr="00CF43E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 w:val="restart"/>
            <w:shd w:val="clear" w:color="auto" w:fill="auto"/>
          </w:tcPr>
          <w:p w:rsidR="007E6BC5" w:rsidRPr="00F01C75" w:rsidRDefault="007E6BC5" w:rsidP="00CF43E1">
            <w:pPr>
              <w:pStyle w:val="tt1"/>
            </w:pPr>
            <w:r>
              <w:t>UD08. Administración de bases de datos</w:t>
            </w:r>
          </w:p>
        </w:tc>
        <w:tc>
          <w:tcPr>
            <w:tcW w:w="627" w:type="dxa"/>
            <w:vMerge w:val="restart"/>
            <w:shd w:val="clear" w:color="auto" w:fill="auto"/>
          </w:tcPr>
          <w:p w:rsidR="007E6BC5" w:rsidRPr="00F01C75" w:rsidRDefault="007E6BC5" w:rsidP="00CF43E1">
            <w:pPr>
              <w:pStyle w:val="tt1c"/>
            </w:pPr>
            <w:r>
              <w:t>19</w:t>
            </w:r>
          </w:p>
        </w:tc>
        <w:tc>
          <w:tcPr>
            <w:tcW w:w="2350" w:type="dxa"/>
          </w:tcPr>
          <w:p w:rsidR="007E6BC5" w:rsidRPr="000E49EC" w:rsidRDefault="007E6BC5" w:rsidP="00CF43E1">
            <w:pPr>
              <w:pStyle w:val="tt1"/>
            </w:pPr>
            <w:r w:rsidRPr="000E49EC">
              <w:t>A01. Copias de seguridade e inte</w:t>
            </w:r>
            <w:r w:rsidRPr="000E49EC">
              <w:t>r</w:t>
            </w:r>
            <w:r w:rsidRPr="000E49EC">
              <w:t xml:space="preserve">cambio de datos entre </w:t>
            </w:r>
            <w:proofErr w:type="spellStart"/>
            <w:r w:rsidRPr="000E49EC">
              <w:t>SXBDs</w:t>
            </w:r>
            <w:proofErr w:type="spellEnd"/>
          </w:p>
        </w:tc>
        <w:tc>
          <w:tcPr>
            <w:tcW w:w="708" w:type="dxa"/>
          </w:tcPr>
          <w:p w:rsidR="007E6BC5" w:rsidRPr="000E49EC" w:rsidRDefault="007E6BC5" w:rsidP="00CF43E1">
            <w:pPr>
              <w:pStyle w:val="tt1c"/>
            </w:pPr>
            <w:r w:rsidRPr="000E49EC">
              <w:t>1</w:t>
            </w:r>
            <w:r>
              <w:t>0</w:t>
            </w:r>
          </w:p>
        </w:tc>
      </w:tr>
      <w:tr w:rsidR="007E6BC5" w:rsidRPr="00E24593" w:rsidTr="00CF43E1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vMerge/>
            <w:shd w:val="clear" w:color="auto" w:fill="auto"/>
          </w:tcPr>
          <w:p w:rsidR="007E6BC5" w:rsidRDefault="007E6BC5" w:rsidP="00CF43E1">
            <w:pPr>
              <w:pStyle w:val="tt1"/>
            </w:pPr>
          </w:p>
        </w:tc>
        <w:tc>
          <w:tcPr>
            <w:tcW w:w="627" w:type="dxa"/>
            <w:vMerge/>
            <w:shd w:val="clear" w:color="auto" w:fill="auto"/>
          </w:tcPr>
          <w:p w:rsidR="007E6BC5" w:rsidRDefault="007E6BC5" w:rsidP="00CF43E1">
            <w:pPr>
              <w:pStyle w:val="tt1c"/>
            </w:pPr>
          </w:p>
        </w:tc>
        <w:tc>
          <w:tcPr>
            <w:tcW w:w="2350" w:type="dxa"/>
          </w:tcPr>
          <w:p w:rsidR="007E6BC5" w:rsidRPr="000E49EC" w:rsidRDefault="007E6BC5" w:rsidP="00CF43E1">
            <w:pPr>
              <w:pStyle w:val="tt1"/>
            </w:pPr>
            <w:r w:rsidRPr="000E49EC">
              <w:t>A02. Índices e xestión de usuarios</w:t>
            </w:r>
          </w:p>
        </w:tc>
        <w:tc>
          <w:tcPr>
            <w:tcW w:w="708" w:type="dxa"/>
          </w:tcPr>
          <w:p w:rsidR="007E6BC5" w:rsidRPr="000E49EC" w:rsidRDefault="007E6BC5" w:rsidP="00CF43E1">
            <w:pPr>
              <w:pStyle w:val="tt1c"/>
            </w:pPr>
            <w:r w:rsidRPr="000E49EC">
              <w:t>9</w:t>
            </w:r>
          </w:p>
        </w:tc>
      </w:tr>
      <w:tr w:rsidR="007E6BC5" w:rsidRPr="00E24593" w:rsidTr="007E6BC5">
        <w:trPr>
          <w:trHeight w:val="26"/>
        </w:trPr>
        <w:tc>
          <w:tcPr>
            <w:tcW w:w="1900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851" w:type="dxa"/>
            <w:vMerge/>
            <w:shd w:val="clear" w:color="auto" w:fill="FFFF99"/>
          </w:tcPr>
          <w:p w:rsidR="007E6BC5" w:rsidRPr="00E24593" w:rsidRDefault="007E6BC5" w:rsidP="00CF43E1">
            <w:pPr>
              <w:pStyle w:val="tt1n"/>
              <w:snapToGrid w:val="0"/>
              <w:jc w:val="both"/>
            </w:pPr>
          </w:p>
        </w:tc>
        <w:tc>
          <w:tcPr>
            <w:tcW w:w="2268" w:type="dxa"/>
            <w:shd w:val="clear" w:color="auto" w:fill="FFFF99"/>
          </w:tcPr>
          <w:p w:rsidR="007E6BC5" w:rsidRPr="007E6BC5" w:rsidRDefault="007E6BC5" w:rsidP="00CF43E1">
            <w:pPr>
              <w:pStyle w:val="tt1"/>
              <w:rPr>
                <w:b/>
              </w:rPr>
            </w:pPr>
            <w:r w:rsidRPr="007E6BC5">
              <w:rPr>
                <w:b/>
              </w:rPr>
              <w:t xml:space="preserve">UD09. Bases de datos </w:t>
            </w:r>
            <w:proofErr w:type="spellStart"/>
            <w:r w:rsidRPr="007E6BC5">
              <w:rPr>
                <w:b/>
              </w:rPr>
              <w:t>obxecto-relacionais</w:t>
            </w:r>
            <w:proofErr w:type="spellEnd"/>
          </w:p>
        </w:tc>
        <w:tc>
          <w:tcPr>
            <w:tcW w:w="627" w:type="dxa"/>
            <w:shd w:val="clear" w:color="auto" w:fill="FFFF99"/>
          </w:tcPr>
          <w:p w:rsidR="007E6BC5" w:rsidRPr="007E6BC5" w:rsidRDefault="007E6BC5" w:rsidP="00CF43E1">
            <w:pPr>
              <w:pStyle w:val="tt1c"/>
              <w:rPr>
                <w:b/>
              </w:rPr>
            </w:pPr>
            <w:r w:rsidRPr="007E6BC5">
              <w:rPr>
                <w:b/>
              </w:rPr>
              <w:t>10</w:t>
            </w:r>
          </w:p>
        </w:tc>
        <w:tc>
          <w:tcPr>
            <w:tcW w:w="2350" w:type="dxa"/>
            <w:shd w:val="clear" w:color="auto" w:fill="FFFF99"/>
          </w:tcPr>
          <w:p w:rsidR="007E6BC5" w:rsidRPr="007E6BC5" w:rsidRDefault="007E6BC5" w:rsidP="00CF43E1">
            <w:pPr>
              <w:pStyle w:val="tt1"/>
              <w:rPr>
                <w:b/>
              </w:rPr>
            </w:pPr>
            <w:r w:rsidRPr="007E6BC5">
              <w:rPr>
                <w:b/>
              </w:rPr>
              <w:t xml:space="preserve">A01. Uso de bases de datos </w:t>
            </w:r>
            <w:proofErr w:type="spellStart"/>
            <w:r w:rsidRPr="007E6BC5">
              <w:rPr>
                <w:b/>
              </w:rPr>
              <w:t>obxe</w:t>
            </w:r>
            <w:r w:rsidRPr="007E6BC5">
              <w:rPr>
                <w:b/>
              </w:rPr>
              <w:t>c</w:t>
            </w:r>
            <w:r w:rsidRPr="007E6BC5">
              <w:rPr>
                <w:b/>
              </w:rPr>
              <w:t>to-relacionais</w:t>
            </w:r>
            <w:proofErr w:type="spellEnd"/>
          </w:p>
        </w:tc>
        <w:tc>
          <w:tcPr>
            <w:tcW w:w="708" w:type="dxa"/>
            <w:shd w:val="clear" w:color="auto" w:fill="FFFF99"/>
          </w:tcPr>
          <w:p w:rsidR="007E6BC5" w:rsidRPr="007E6BC5" w:rsidRDefault="007E6BC5" w:rsidP="00CF43E1">
            <w:pPr>
              <w:pStyle w:val="tt1c"/>
              <w:rPr>
                <w:b/>
              </w:rPr>
            </w:pPr>
            <w:r w:rsidRPr="007E6BC5">
              <w:rPr>
                <w:b/>
              </w:rPr>
              <w:t>10</w:t>
            </w:r>
          </w:p>
        </w:tc>
      </w:tr>
    </w:tbl>
    <w:p w:rsidR="007E6BC5" w:rsidRPr="007E6BC5" w:rsidRDefault="007E6BC5" w:rsidP="007E6BC5">
      <w:pPr>
        <w:pStyle w:val="tx1"/>
      </w:pPr>
    </w:p>
    <w:p w:rsidR="00764FEA" w:rsidRPr="009C040A" w:rsidRDefault="00764FEA" w:rsidP="00330744">
      <w:pPr>
        <w:pStyle w:val="nota1"/>
        <w:jc w:val="left"/>
      </w:pPr>
      <w:r w:rsidRPr="009C040A">
        <w:t xml:space="preserve">NOTA: Esta actividade está vinculada á programación recollida no arquivo </w:t>
      </w:r>
      <w:r w:rsidR="000B79E0" w:rsidRPr="009C040A">
        <w:t>CSIFC0</w:t>
      </w:r>
      <w:r w:rsidR="006E1C43">
        <w:t>2</w:t>
      </w:r>
      <w:r w:rsidR="000B79E0" w:rsidRPr="009C040A">
        <w:t>_MP0484_</w:t>
      </w:r>
      <w:r w:rsidR="00524689">
        <w:t>V000900_</w:t>
      </w:r>
      <w:r w:rsidR="000A6CA1" w:rsidRPr="000A6CA1">
        <w:t xml:space="preserve"> </w:t>
      </w:r>
      <w:r w:rsidR="000A6CA1">
        <w:t>UD09_</w:t>
      </w:r>
      <w:proofErr w:type="spellStart"/>
      <w:r w:rsidR="00664550" w:rsidRPr="009C040A">
        <w:t>BD</w:t>
      </w:r>
      <w:r w:rsidR="007E334F">
        <w:t>s</w:t>
      </w:r>
      <w:proofErr w:type="spellEnd"/>
      <w:r w:rsidR="007E334F">
        <w:t>_Obxecto_</w:t>
      </w:r>
      <w:proofErr w:type="spellStart"/>
      <w:r w:rsidR="007E334F">
        <w:t>relacionais</w:t>
      </w:r>
      <w:proofErr w:type="spellEnd"/>
      <w:r w:rsidR="007E334F">
        <w:t>.</w:t>
      </w:r>
      <w:proofErr w:type="spellStart"/>
      <w:r w:rsidR="000B79E0" w:rsidRPr="009C040A">
        <w:t>pdf</w:t>
      </w:r>
      <w:proofErr w:type="spellEnd"/>
    </w:p>
    <w:p w:rsidR="00764FEA" w:rsidRPr="009C040A" w:rsidRDefault="00764FEA" w:rsidP="00764FEA">
      <w:pPr>
        <w:pStyle w:val="n5"/>
      </w:pPr>
      <w:bookmarkStart w:id="4" w:name="_Toc417547449"/>
      <w:bookmarkStart w:id="5" w:name="_Toc435722806"/>
      <w:r w:rsidRPr="009C040A">
        <w:t>Título da actividade</w:t>
      </w:r>
      <w:bookmarkEnd w:id="4"/>
      <w:bookmarkEnd w:id="5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754"/>
        <w:gridCol w:w="3589"/>
        <w:gridCol w:w="3589"/>
        <w:gridCol w:w="800"/>
      </w:tblGrid>
      <w:tr w:rsidR="00764FEA" w:rsidRPr="009C040A" w:rsidTr="00764FEA">
        <w:tc>
          <w:tcPr>
            <w:tcW w:w="754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Nº</w:t>
            </w:r>
          </w:p>
        </w:tc>
        <w:tc>
          <w:tcPr>
            <w:tcW w:w="358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Título</w:t>
            </w:r>
          </w:p>
        </w:tc>
        <w:tc>
          <w:tcPr>
            <w:tcW w:w="358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Descrición</w:t>
            </w:r>
          </w:p>
        </w:tc>
        <w:tc>
          <w:tcPr>
            <w:tcW w:w="800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Duración</w:t>
            </w:r>
          </w:p>
        </w:tc>
      </w:tr>
      <w:tr w:rsidR="00764FEA" w:rsidRPr="009C040A" w:rsidTr="00764FEA">
        <w:tc>
          <w:tcPr>
            <w:tcW w:w="754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9C040A" w:rsidRDefault="00764FEA" w:rsidP="00764FEA">
            <w:pPr>
              <w:pStyle w:val="tt1c"/>
              <w:widowControl w:val="0"/>
              <w:autoSpaceDE w:val="0"/>
              <w:autoSpaceDN w:val="0"/>
              <w:adjustRightInd w:val="0"/>
            </w:pPr>
            <w:r w:rsidRPr="009C040A">
              <w:t>A01</w:t>
            </w:r>
          </w:p>
        </w:tc>
        <w:tc>
          <w:tcPr>
            <w:tcW w:w="3589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9C040A" w:rsidRDefault="00A66516" w:rsidP="00664550">
            <w:pPr>
              <w:pStyle w:val="tt1c"/>
              <w:jc w:val="left"/>
            </w:pPr>
            <w:r w:rsidRPr="009C040A">
              <w:t xml:space="preserve">Uso de bases de datos </w:t>
            </w:r>
            <w:proofErr w:type="spellStart"/>
            <w:r w:rsidRPr="009C040A">
              <w:t>obxecto-relacionais</w:t>
            </w:r>
            <w:proofErr w:type="spellEnd"/>
          </w:p>
        </w:tc>
        <w:tc>
          <w:tcPr>
            <w:tcW w:w="3589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9C040A" w:rsidRDefault="00A66516" w:rsidP="00A66516">
            <w:pPr>
              <w:pStyle w:val="tt1"/>
            </w:pPr>
            <w:r w:rsidRPr="009C040A">
              <w:t xml:space="preserve">Describiranse as características das bases de datos </w:t>
            </w:r>
            <w:proofErr w:type="spellStart"/>
            <w:r w:rsidRPr="009C040A">
              <w:t>obxecto-relacionais</w:t>
            </w:r>
            <w:proofErr w:type="spellEnd"/>
            <w:r w:rsidRPr="009C040A">
              <w:t xml:space="preserve"> e aplicaranse técnicas para o manexo básico das mesmas</w:t>
            </w:r>
          </w:p>
        </w:tc>
        <w:tc>
          <w:tcPr>
            <w:tcW w:w="800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9C040A" w:rsidRDefault="00114877" w:rsidP="00764FEA">
            <w:pPr>
              <w:pStyle w:val="tt1c"/>
              <w:widowControl w:val="0"/>
              <w:autoSpaceDE w:val="0"/>
              <w:autoSpaceDN w:val="0"/>
              <w:adjustRightInd w:val="0"/>
            </w:pPr>
            <w:r w:rsidRPr="009C040A">
              <w:t>10</w:t>
            </w:r>
          </w:p>
        </w:tc>
      </w:tr>
    </w:tbl>
    <w:p w:rsidR="00764FEA" w:rsidRPr="009C040A" w:rsidRDefault="00764FEA" w:rsidP="00764FEA">
      <w:pPr>
        <w:pStyle w:val="n5"/>
      </w:pPr>
      <w:bookmarkStart w:id="6" w:name="_Toc417547450"/>
      <w:bookmarkStart w:id="7" w:name="_Toc435722807"/>
      <w:r w:rsidRPr="009C040A">
        <w:t>Resultados de aprendizaxe do currículo</w:t>
      </w:r>
      <w:bookmarkEnd w:id="6"/>
      <w:bookmarkEnd w:id="7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7570"/>
        <w:gridCol w:w="1162"/>
      </w:tblGrid>
      <w:tr w:rsidR="00764FEA" w:rsidRPr="009C040A" w:rsidTr="00764FEA">
        <w:trPr>
          <w:trHeight w:val="313"/>
        </w:trPr>
        <w:tc>
          <w:tcPr>
            <w:tcW w:w="7570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n"/>
            </w:pPr>
            <w:r w:rsidRPr="009C040A">
              <w:t>Resultados de aprendizaxe do currículo</w:t>
            </w:r>
          </w:p>
        </w:tc>
        <w:tc>
          <w:tcPr>
            <w:tcW w:w="116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icn"/>
            </w:pPr>
            <w:r w:rsidRPr="009C040A">
              <w:t>Completo</w:t>
            </w:r>
          </w:p>
        </w:tc>
      </w:tr>
      <w:tr w:rsidR="00764FEA" w:rsidRPr="009C040A" w:rsidTr="00764FEA">
        <w:trPr>
          <w:trHeight w:val="313"/>
        </w:trPr>
        <w:tc>
          <w:tcPr>
            <w:tcW w:w="7570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9C040A" w:rsidRDefault="00A66516" w:rsidP="00764FEA">
            <w:pPr>
              <w:pStyle w:val="ttp1"/>
            </w:pPr>
            <w:r w:rsidRPr="009C040A">
              <w:t xml:space="preserve">RA9 - Xestiona a información almacenada en bases de datos </w:t>
            </w:r>
            <w:proofErr w:type="spellStart"/>
            <w:r w:rsidRPr="009C040A">
              <w:t>obxecto-relacionais</w:t>
            </w:r>
            <w:proofErr w:type="spellEnd"/>
            <w:r w:rsidRPr="009C040A">
              <w:t>, para o que utiliza e avalía as posibilid</w:t>
            </w:r>
            <w:r w:rsidRPr="009C040A">
              <w:t>a</w:t>
            </w:r>
            <w:r w:rsidRPr="009C040A">
              <w:t>des que proporciona o sistema xestor.</w:t>
            </w:r>
          </w:p>
        </w:tc>
        <w:tc>
          <w:tcPr>
            <w:tcW w:w="116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764FEA" w:rsidRPr="009C040A" w:rsidRDefault="009E33E8" w:rsidP="00764FEA">
            <w:pPr>
              <w:pStyle w:val="tticn"/>
            </w:pPr>
            <w:r w:rsidRPr="009C040A">
              <w:t>Si</w:t>
            </w:r>
          </w:p>
        </w:tc>
      </w:tr>
    </w:tbl>
    <w:p w:rsidR="00764FEA" w:rsidRPr="009C040A" w:rsidRDefault="00764FEA" w:rsidP="00764FEA">
      <w:pPr>
        <w:pStyle w:val="n5"/>
      </w:pPr>
      <w:bookmarkStart w:id="8" w:name="_Toc417547451"/>
      <w:bookmarkStart w:id="9" w:name="_Toc435722808"/>
      <w:r w:rsidRPr="009C040A">
        <w:t>Obxectivos didácticos e título e descrición da actividade</w:t>
      </w:r>
      <w:bookmarkEnd w:id="8"/>
      <w:bookmarkEnd w:id="9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483"/>
        <w:gridCol w:w="2093"/>
        <w:gridCol w:w="421"/>
        <w:gridCol w:w="2548"/>
        <w:gridCol w:w="2348"/>
        <w:gridCol w:w="839"/>
      </w:tblGrid>
      <w:tr w:rsidR="00764FEA" w:rsidRPr="009C040A" w:rsidTr="00764FEA">
        <w:trPr>
          <w:tblHeader/>
        </w:trPr>
        <w:tc>
          <w:tcPr>
            <w:tcW w:w="2576" w:type="dxa"/>
            <w:gridSpan w:val="2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Obxectivos específicos</w:t>
            </w:r>
          </w:p>
        </w:tc>
        <w:tc>
          <w:tcPr>
            <w:tcW w:w="2969" w:type="dxa"/>
            <w:gridSpan w:val="2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Actividade</w:t>
            </w:r>
          </w:p>
        </w:tc>
        <w:tc>
          <w:tcPr>
            <w:tcW w:w="2348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Descrición básica</w:t>
            </w:r>
          </w:p>
        </w:tc>
        <w:tc>
          <w:tcPr>
            <w:tcW w:w="839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Duración</w:t>
            </w:r>
          </w:p>
        </w:tc>
      </w:tr>
      <w:tr w:rsidR="00114877" w:rsidRPr="009C040A" w:rsidTr="00764FEA">
        <w:trPr>
          <w:trHeight w:val="146"/>
        </w:trPr>
        <w:tc>
          <w:tcPr>
            <w:tcW w:w="483" w:type="dxa"/>
            <w:shd w:val="clear" w:color="auto" w:fill="auto"/>
            <w:noWrap/>
          </w:tcPr>
          <w:p w:rsidR="00114877" w:rsidRPr="009C040A" w:rsidRDefault="00114877" w:rsidP="00764FEA">
            <w:pPr>
              <w:pStyle w:val="tt1"/>
            </w:pPr>
            <w:r w:rsidRPr="009C040A">
              <w:t>O1.1</w:t>
            </w:r>
          </w:p>
        </w:tc>
        <w:tc>
          <w:tcPr>
            <w:tcW w:w="2093" w:type="dxa"/>
            <w:shd w:val="clear" w:color="auto" w:fill="auto"/>
            <w:noWrap/>
          </w:tcPr>
          <w:p w:rsidR="00114877" w:rsidRPr="009C040A" w:rsidRDefault="00114877" w:rsidP="0059408F">
            <w:pPr>
              <w:pStyle w:val="tt1"/>
            </w:pPr>
            <w:r w:rsidRPr="009C040A">
              <w:t xml:space="preserve">Identificar as características das bases de datos </w:t>
            </w:r>
            <w:proofErr w:type="spellStart"/>
            <w:r w:rsidRPr="009C040A">
              <w:t>obxecto-relacionais</w:t>
            </w:r>
            <w:proofErr w:type="spellEnd"/>
          </w:p>
        </w:tc>
        <w:tc>
          <w:tcPr>
            <w:tcW w:w="421" w:type="dxa"/>
            <w:vMerge w:val="restart"/>
            <w:shd w:val="clear" w:color="auto" w:fill="auto"/>
            <w:noWrap/>
          </w:tcPr>
          <w:p w:rsidR="00114877" w:rsidRPr="009C040A" w:rsidRDefault="00114877" w:rsidP="00764FEA">
            <w:pPr>
              <w:pStyle w:val="tt1"/>
            </w:pPr>
            <w:r w:rsidRPr="009C040A">
              <w:t>A01</w:t>
            </w:r>
          </w:p>
        </w:tc>
        <w:tc>
          <w:tcPr>
            <w:tcW w:w="2548" w:type="dxa"/>
            <w:vMerge w:val="restart"/>
            <w:shd w:val="clear" w:color="auto" w:fill="auto"/>
            <w:noWrap/>
          </w:tcPr>
          <w:p w:rsidR="00114877" w:rsidRPr="009C040A" w:rsidRDefault="00114877" w:rsidP="00541F7A">
            <w:pPr>
              <w:pStyle w:val="tt1c"/>
              <w:jc w:val="left"/>
            </w:pPr>
            <w:r w:rsidRPr="009C040A">
              <w:t xml:space="preserve">Uso de bases de datos </w:t>
            </w:r>
            <w:proofErr w:type="spellStart"/>
            <w:r w:rsidRPr="009C040A">
              <w:t>obxecto-relacionais</w:t>
            </w:r>
            <w:proofErr w:type="spellEnd"/>
          </w:p>
        </w:tc>
        <w:tc>
          <w:tcPr>
            <w:tcW w:w="2348" w:type="dxa"/>
            <w:vMerge w:val="restart"/>
            <w:shd w:val="clear" w:color="auto" w:fill="auto"/>
            <w:noWrap/>
          </w:tcPr>
          <w:p w:rsidR="00114877" w:rsidRPr="009C040A" w:rsidRDefault="00114877" w:rsidP="00541F7A">
            <w:pPr>
              <w:pStyle w:val="tt1"/>
            </w:pPr>
            <w:r w:rsidRPr="009C040A">
              <w:t xml:space="preserve">Describiranse as características das bases de datos </w:t>
            </w:r>
            <w:proofErr w:type="spellStart"/>
            <w:r w:rsidRPr="009C040A">
              <w:t>obxecto-relacionais</w:t>
            </w:r>
            <w:proofErr w:type="spellEnd"/>
            <w:r w:rsidRPr="009C040A">
              <w:t xml:space="preserve"> e aplicaranse técnicas para o manexo básico das mesmas</w:t>
            </w:r>
          </w:p>
        </w:tc>
        <w:tc>
          <w:tcPr>
            <w:tcW w:w="839" w:type="dxa"/>
            <w:vMerge w:val="restart"/>
            <w:shd w:val="clear" w:color="auto" w:fill="auto"/>
            <w:noWrap/>
          </w:tcPr>
          <w:p w:rsidR="00114877" w:rsidRPr="009C040A" w:rsidRDefault="00114877" w:rsidP="00764FEA">
            <w:pPr>
              <w:pStyle w:val="tt1c"/>
            </w:pPr>
            <w:r w:rsidRPr="009C040A">
              <w:t>10</w:t>
            </w:r>
          </w:p>
        </w:tc>
      </w:tr>
      <w:tr w:rsidR="00114877" w:rsidRPr="009C040A" w:rsidTr="00114877">
        <w:trPr>
          <w:trHeight w:val="476"/>
        </w:trPr>
        <w:tc>
          <w:tcPr>
            <w:tcW w:w="483" w:type="dxa"/>
            <w:shd w:val="clear" w:color="auto" w:fill="auto"/>
            <w:noWrap/>
          </w:tcPr>
          <w:p w:rsidR="00114877" w:rsidRPr="009C040A" w:rsidRDefault="00114877" w:rsidP="0075640D">
            <w:pPr>
              <w:pStyle w:val="tt1"/>
            </w:pPr>
            <w:r w:rsidRPr="009C040A">
              <w:t>O1.2</w:t>
            </w:r>
          </w:p>
        </w:tc>
        <w:tc>
          <w:tcPr>
            <w:tcW w:w="2093" w:type="dxa"/>
            <w:shd w:val="clear" w:color="auto" w:fill="auto"/>
            <w:noWrap/>
          </w:tcPr>
          <w:p w:rsidR="00114877" w:rsidRPr="009C040A" w:rsidRDefault="00114877" w:rsidP="0059408F">
            <w:pPr>
              <w:pStyle w:val="tt1"/>
            </w:pPr>
            <w:r w:rsidRPr="009C040A">
              <w:t>Crear estruturas para o almac</w:t>
            </w:r>
            <w:r w:rsidRPr="009C040A">
              <w:t>e</w:t>
            </w:r>
            <w:r w:rsidRPr="009C040A">
              <w:t xml:space="preserve">namento de datos en bases de datos </w:t>
            </w:r>
            <w:proofErr w:type="spellStart"/>
            <w:r w:rsidRPr="009C040A">
              <w:t>obxecto-relacionais</w:t>
            </w:r>
            <w:proofErr w:type="spellEnd"/>
            <w:r w:rsidRPr="009C040A">
              <w:t xml:space="preserve"> (tipos de datos obxecto, tipos de datos colección, táboas de obxectos e táboas de columnas tipo obxecto)</w:t>
            </w:r>
          </w:p>
        </w:tc>
        <w:tc>
          <w:tcPr>
            <w:tcW w:w="421" w:type="dxa"/>
            <w:vMerge/>
            <w:shd w:val="clear" w:color="auto" w:fill="auto"/>
            <w:noWrap/>
          </w:tcPr>
          <w:p w:rsidR="00114877" w:rsidRPr="009C040A" w:rsidRDefault="00114877" w:rsidP="00764FEA">
            <w:pPr>
              <w:pStyle w:val="tt1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114877" w:rsidRPr="009C040A" w:rsidRDefault="00114877" w:rsidP="00764FEA">
            <w:pPr>
              <w:pStyle w:val="tt1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114877" w:rsidRPr="009C040A" w:rsidRDefault="00114877" w:rsidP="00764FEA">
            <w:pPr>
              <w:pStyle w:val="tt1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114877" w:rsidRPr="009C040A" w:rsidRDefault="00114877" w:rsidP="00764FEA">
            <w:pPr>
              <w:pStyle w:val="tt1c"/>
            </w:pPr>
          </w:p>
        </w:tc>
      </w:tr>
      <w:tr w:rsidR="00114877" w:rsidRPr="009C040A" w:rsidTr="005351A9">
        <w:trPr>
          <w:trHeight w:val="476"/>
        </w:trPr>
        <w:tc>
          <w:tcPr>
            <w:tcW w:w="483" w:type="dxa"/>
            <w:shd w:val="clear" w:color="auto" w:fill="auto"/>
            <w:noWrap/>
          </w:tcPr>
          <w:p w:rsidR="00114877" w:rsidRPr="009C040A" w:rsidRDefault="00114877" w:rsidP="0075640D">
            <w:pPr>
              <w:pStyle w:val="tt1"/>
            </w:pPr>
            <w:r w:rsidRPr="009C040A">
              <w:t>O1.3</w:t>
            </w:r>
          </w:p>
        </w:tc>
        <w:tc>
          <w:tcPr>
            <w:tcW w:w="2093" w:type="dxa"/>
            <w:shd w:val="clear" w:color="auto" w:fill="auto"/>
            <w:noWrap/>
          </w:tcPr>
          <w:p w:rsidR="00114877" w:rsidRPr="009C040A" w:rsidRDefault="00114877" w:rsidP="0059408F">
            <w:pPr>
              <w:pStyle w:val="tt1"/>
            </w:pPr>
            <w:r w:rsidRPr="009C040A">
              <w:t>Consultar e modificar a inform</w:t>
            </w:r>
            <w:r w:rsidRPr="009C040A">
              <w:t>a</w:t>
            </w:r>
            <w:r w:rsidRPr="009C040A">
              <w:t xml:space="preserve">ción almacenada en bases de datos </w:t>
            </w:r>
            <w:proofErr w:type="spellStart"/>
            <w:r w:rsidRPr="009C040A">
              <w:t>obxecto-relacionais</w:t>
            </w:r>
            <w:proofErr w:type="spellEnd"/>
          </w:p>
        </w:tc>
        <w:tc>
          <w:tcPr>
            <w:tcW w:w="421" w:type="dxa"/>
            <w:vMerge/>
            <w:shd w:val="clear" w:color="auto" w:fill="auto"/>
            <w:noWrap/>
          </w:tcPr>
          <w:p w:rsidR="00114877" w:rsidRPr="009C040A" w:rsidRDefault="00114877" w:rsidP="00764FEA">
            <w:pPr>
              <w:pStyle w:val="tt1"/>
            </w:pPr>
          </w:p>
        </w:tc>
        <w:tc>
          <w:tcPr>
            <w:tcW w:w="2548" w:type="dxa"/>
            <w:vMerge/>
            <w:shd w:val="clear" w:color="auto" w:fill="auto"/>
            <w:noWrap/>
          </w:tcPr>
          <w:p w:rsidR="00114877" w:rsidRPr="009C040A" w:rsidRDefault="00114877" w:rsidP="00764FEA">
            <w:pPr>
              <w:pStyle w:val="tt1"/>
            </w:pPr>
          </w:p>
        </w:tc>
        <w:tc>
          <w:tcPr>
            <w:tcW w:w="2348" w:type="dxa"/>
            <w:vMerge/>
            <w:shd w:val="clear" w:color="auto" w:fill="auto"/>
            <w:noWrap/>
          </w:tcPr>
          <w:p w:rsidR="00114877" w:rsidRPr="009C040A" w:rsidRDefault="00114877" w:rsidP="00764FEA">
            <w:pPr>
              <w:pStyle w:val="tt1"/>
            </w:pPr>
          </w:p>
        </w:tc>
        <w:tc>
          <w:tcPr>
            <w:tcW w:w="839" w:type="dxa"/>
            <w:vMerge/>
            <w:shd w:val="clear" w:color="auto" w:fill="auto"/>
            <w:noWrap/>
          </w:tcPr>
          <w:p w:rsidR="00114877" w:rsidRPr="009C040A" w:rsidRDefault="00114877" w:rsidP="00764FEA">
            <w:pPr>
              <w:pStyle w:val="tt1c"/>
            </w:pPr>
          </w:p>
        </w:tc>
      </w:tr>
    </w:tbl>
    <w:p w:rsidR="00764FEA" w:rsidRPr="009C040A" w:rsidRDefault="00764FEA" w:rsidP="00764FEA">
      <w:pPr>
        <w:pStyle w:val="n5"/>
      </w:pPr>
      <w:bookmarkStart w:id="10" w:name="_Toc417547452"/>
      <w:bookmarkStart w:id="11" w:name="_Toc435722809"/>
      <w:r w:rsidRPr="009C040A">
        <w:t>Criterios de avaliación</w:t>
      </w:r>
      <w:bookmarkEnd w:id="10"/>
      <w:bookmarkEnd w:id="11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8732"/>
      </w:tblGrid>
      <w:tr w:rsidR="00764FEA" w:rsidRPr="009C040A" w:rsidTr="00764FEA">
        <w:tc>
          <w:tcPr>
            <w:tcW w:w="873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n"/>
            </w:pPr>
            <w:r w:rsidRPr="009C040A">
              <w:t>Criterios de avaliación</w:t>
            </w:r>
          </w:p>
        </w:tc>
      </w:tr>
      <w:tr w:rsidR="00764FEA" w:rsidRPr="009C040A" w:rsidTr="00764FEA">
        <w:tc>
          <w:tcPr>
            <w:tcW w:w="873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114877" w:rsidRPr="009C040A" w:rsidRDefault="00114877" w:rsidP="00114877">
            <w:pPr>
              <w:pStyle w:val="ttp1"/>
              <w:rPr>
                <w:color w:val="000000"/>
              </w:rPr>
            </w:pPr>
            <w:r w:rsidRPr="009C040A">
              <w:rPr>
                <w:color w:val="000000"/>
              </w:rPr>
              <w:t xml:space="preserve">CA9.1 Identificáronse as características das bases de datos </w:t>
            </w:r>
            <w:proofErr w:type="spellStart"/>
            <w:r w:rsidRPr="009C040A">
              <w:rPr>
                <w:color w:val="000000"/>
              </w:rPr>
              <w:t>obxecto-relacionais</w:t>
            </w:r>
            <w:proofErr w:type="spellEnd"/>
            <w:r w:rsidRPr="009C040A">
              <w:rPr>
                <w:color w:val="000000"/>
              </w:rPr>
              <w:t xml:space="preserve">. </w:t>
            </w:r>
          </w:p>
          <w:p w:rsidR="00114877" w:rsidRPr="009C040A" w:rsidRDefault="00114877" w:rsidP="00114877">
            <w:pPr>
              <w:pStyle w:val="ttp1"/>
              <w:rPr>
                <w:color w:val="000000"/>
              </w:rPr>
            </w:pPr>
            <w:r w:rsidRPr="009C040A">
              <w:rPr>
                <w:color w:val="000000"/>
              </w:rPr>
              <w:t>CA9.2 Creáronse tipos de datos obxecto, os seus atributos e os seus métodos.</w:t>
            </w:r>
          </w:p>
          <w:p w:rsidR="00114877" w:rsidRPr="009C040A" w:rsidRDefault="00114877" w:rsidP="00114877">
            <w:pPr>
              <w:pStyle w:val="ttp1"/>
              <w:rPr>
                <w:color w:val="000000"/>
              </w:rPr>
            </w:pPr>
            <w:r w:rsidRPr="009C040A">
              <w:rPr>
                <w:color w:val="000000"/>
              </w:rPr>
              <w:t>CA9.3 Creáronse táboas de obxectos e táboas de columnas tipo obxecto.</w:t>
            </w:r>
          </w:p>
          <w:p w:rsidR="00114877" w:rsidRPr="009C040A" w:rsidRDefault="00114877" w:rsidP="00114877">
            <w:pPr>
              <w:pStyle w:val="ttp1"/>
              <w:rPr>
                <w:color w:val="000000"/>
              </w:rPr>
            </w:pPr>
            <w:r w:rsidRPr="009C040A">
              <w:rPr>
                <w:color w:val="000000"/>
              </w:rPr>
              <w:t>CA9.4 Creáronse tipos de datos colección.</w:t>
            </w:r>
          </w:p>
          <w:p w:rsidR="00114877" w:rsidRPr="009C040A" w:rsidRDefault="00114877" w:rsidP="00114877">
            <w:pPr>
              <w:pStyle w:val="ttp1"/>
              <w:rPr>
                <w:color w:val="000000"/>
              </w:rPr>
            </w:pPr>
            <w:r w:rsidRPr="009C040A">
              <w:rPr>
                <w:color w:val="000000"/>
              </w:rPr>
              <w:t xml:space="preserve">CA9.5 Realizáronse consultas. </w:t>
            </w:r>
          </w:p>
          <w:p w:rsidR="00646A37" w:rsidRPr="009C040A" w:rsidRDefault="00114877" w:rsidP="00114877">
            <w:pPr>
              <w:pStyle w:val="ttp1"/>
            </w:pPr>
            <w:r w:rsidRPr="009C040A">
              <w:rPr>
                <w:color w:val="000000"/>
              </w:rPr>
              <w:t>CA9.6 Modificouse a información almacenada mantendo a integridade e a consistencia dos datos</w:t>
            </w:r>
            <w:r w:rsidR="00755135" w:rsidRPr="009C040A">
              <w:rPr>
                <w:color w:val="000000"/>
              </w:rPr>
              <w:t>.</w:t>
            </w:r>
          </w:p>
        </w:tc>
      </w:tr>
    </w:tbl>
    <w:p w:rsidR="00764FEA" w:rsidRPr="009C040A" w:rsidRDefault="00764FEA" w:rsidP="00764FEA">
      <w:pPr>
        <w:pStyle w:val="n5"/>
      </w:pPr>
      <w:bookmarkStart w:id="12" w:name="_Toc417547453"/>
      <w:bookmarkStart w:id="13" w:name="_Toc435722810"/>
      <w:r w:rsidRPr="009C040A">
        <w:t>Contidos</w:t>
      </w:r>
      <w:bookmarkEnd w:id="12"/>
      <w:bookmarkEnd w:id="13"/>
    </w:p>
    <w:tbl>
      <w:tblPr>
        <w:tblW w:w="8732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8732"/>
      </w:tblGrid>
      <w:tr w:rsidR="00764FEA" w:rsidRPr="009C040A" w:rsidTr="00764FEA">
        <w:trPr>
          <w:tblHeader/>
        </w:trPr>
        <w:tc>
          <w:tcPr>
            <w:tcW w:w="873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n"/>
            </w:pPr>
            <w:r w:rsidRPr="009C040A">
              <w:t>Contidos</w:t>
            </w:r>
          </w:p>
        </w:tc>
      </w:tr>
      <w:tr w:rsidR="00764FEA" w:rsidRPr="009C040A" w:rsidTr="00764FEA">
        <w:tc>
          <w:tcPr>
            <w:tcW w:w="8732" w:type="dxa"/>
            <w:tcBorders>
              <w:top w:val="single" w:sz="12" w:space="0" w:color="000080"/>
            </w:tcBorders>
            <w:shd w:val="clear" w:color="auto" w:fill="auto"/>
            <w:noWrap/>
          </w:tcPr>
          <w:p w:rsidR="0057661E" w:rsidRPr="009C040A" w:rsidRDefault="0057661E" w:rsidP="0057661E">
            <w:pPr>
              <w:pStyle w:val="ttp1"/>
            </w:pPr>
            <w:r w:rsidRPr="009C040A">
              <w:t xml:space="preserve">Características das bases de datos </w:t>
            </w:r>
            <w:proofErr w:type="spellStart"/>
            <w:r w:rsidRPr="009C040A">
              <w:t>obxecto-relacionais</w:t>
            </w:r>
            <w:proofErr w:type="spellEnd"/>
            <w:r w:rsidRPr="009C040A">
              <w:t>.</w:t>
            </w:r>
          </w:p>
          <w:p w:rsidR="00764FEA" w:rsidRPr="009C040A" w:rsidRDefault="0057661E" w:rsidP="0057661E">
            <w:pPr>
              <w:pStyle w:val="ttp1"/>
            </w:pPr>
            <w:r w:rsidRPr="009C040A">
              <w:lastRenderedPageBreak/>
              <w:t>Tipos de datos colección</w:t>
            </w:r>
            <w:r w:rsidR="00F50D6A">
              <w:t>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Declaración e iniciación de obxectos.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 xml:space="preserve"> Uso da sentenza SELECT.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 xml:space="preserve"> Navegación a través de referencias.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 xml:space="preserve"> Chamadas a métodos.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 xml:space="preserve"> Inserción, modificación e borrado de obxectos.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Tipos de datos obxecto.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Atributos e métodos.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Sobrecarga.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Construtores.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Definición de tipos de obxecto.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Definición de métodos.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Herdanza.</w:t>
            </w:r>
          </w:p>
          <w:p w:rsidR="0057661E" w:rsidRPr="009C040A" w:rsidRDefault="0057661E" w:rsidP="0057661E">
            <w:pPr>
              <w:pStyle w:val="ttp1"/>
            </w:pPr>
            <w:r w:rsidRPr="009C040A">
              <w:t>Identificadores e referencias.</w:t>
            </w:r>
          </w:p>
        </w:tc>
      </w:tr>
    </w:tbl>
    <w:p w:rsidR="00764FEA" w:rsidRPr="009C040A" w:rsidRDefault="00764FEA" w:rsidP="00764FEA">
      <w:pPr>
        <w:pStyle w:val="tx1"/>
        <w:sectPr w:rsidR="00764FEA" w:rsidRPr="009C040A" w:rsidSect="000E0EC9">
          <w:footerReference w:type="default" r:id="rId9"/>
          <w:endnotePr>
            <w:numFmt w:val="decimal"/>
          </w:endnotePr>
          <w:pgSz w:w="11905" w:h="16837" w:code="9"/>
          <w:pgMar w:top="851" w:right="1134" w:bottom="567" w:left="1134" w:header="731" w:footer="590" w:gutter="0"/>
          <w:cols w:space="720"/>
          <w:rtlGutter/>
        </w:sectPr>
      </w:pPr>
    </w:p>
    <w:p w:rsidR="00764FEA" w:rsidRPr="009C040A" w:rsidRDefault="00764FEA" w:rsidP="00764FEA">
      <w:pPr>
        <w:pStyle w:val="n5"/>
      </w:pPr>
      <w:bookmarkStart w:id="14" w:name="_Toc417547454"/>
      <w:bookmarkStart w:id="15" w:name="_Toc435722811"/>
      <w:r w:rsidRPr="009C040A">
        <w:lastRenderedPageBreak/>
        <w:t>Actividades de ensino e aprendizaxe e de avaliación, métodos, recursos e instrumentos  de avaliación</w:t>
      </w:r>
      <w:bookmarkEnd w:id="14"/>
      <w:bookmarkEnd w:id="15"/>
    </w:p>
    <w:tbl>
      <w:tblPr>
        <w:tblW w:w="14233" w:type="dxa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2042"/>
        <w:gridCol w:w="2693"/>
        <w:gridCol w:w="2977"/>
        <w:gridCol w:w="1701"/>
        <w:gridCol w:w="1701"/>
        <w:gridCol w:w="2268"/>
        <w:gridCol w:w="851"/>
      </w:tblGrid>
      <w:tr w:rsidR="00764FEA" w:rsidRPr="009C040A" w:rsidTr="00764FEA">
        <w:trPr>
          <w:tblHeader/>
        </w:trPr>
        <w:tc>
          <w:tcPr>
            <w:tcW w:w="2042" w:type="dxa"/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Que e para que</w:t>
            </w:r>
          </w:p>
        </w:tc>
        <w:tc>
          <w:tcPr>
            <w:tcW w:w="7371" w:type="dxa"/>
            <w:gridSpan w:val="3"/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Como</w:t>
            </w:r>
          </w:p>
        </w:tc>
        <w:tc>
          <w:tcPr>
            <w:tcW w:w="1701" w:type="dxa"/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Con que</w:t>
            </w:r>
          </w:p>
        </w:tc>
        <w:tc>
          <w:tcPr>
            <w:tcW w:w="2268" w:type="dxa"/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Como e con que se valora</w:t>
            </w:r>
          </w:p>
        </w:tc>
        <w:tc>
          <w:tcPr>
            <w:tcW w:w="851" w:type="dxa"/>
            <w:vMerge w:val="restart"/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Duración</w:t>
            </w:r>
            <w:r w:rsidRPr="009C040A">
              <w:br/>
              <w:t>(sesións)</w:t>
            </w:r>
          </w:p>
        </w:tc>
      </w:tr>
      <w:tr w:rsidR="00764FEA" w:rsidRPr="009C040A" w:rsidTr="00764FEA">
        <w:trPr>
          <w:tblHeader/>
        </w:trPr>
        <w:tc>
          <w:tcPr>
            <w:tcW w:w="2042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Actividade</w:t>
            </w:r>
            <w:r w:rsidRPr="009C040A">
              <w:br/>
              <w:t>(título e descrición)</w:t>
            </w:r>
          </w:p>
        </w:tc>
        <w:tc>
          <w:tcPr>
            <w:tcW w:w="2693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Profesorado</w:t>
            </w:r>
            <w:r w:rsidRPr="009C040A">
              <w:br/>
              <w:t>(en termos de tarefas)</w:t>
            </w:r>
          </w:p>
        </w:tc>
        <w:tc>
          <w:tcPr>
            <w:tcW w:w="2977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Alumnado</w:t>
            </w:r>
            <w:r w:rsidRPr="009C040A">
              <w:br/>
              <w:t>(tarefas)</w:t>
            </w:r>
          </w:p>
        </w:tc>
        <w:tc>
          <w:tcPr>
            <w:tcW w:w="1701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 xml:space="preserve">Resultados </w:t>
            </w:r>
            <w:r w:rsidRPr="009C040A">
              <w:br/>
              <w:t>ou produtos</w:t>
            </w:r>
          </w:p>
        </w:tc>
        <w:tc>
          <w:tcPr>
            <w:tcW w:w="1701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Recursos</w:t>
            </w:r>
          </w:p>
        </w:tc>
        <w:tc>
          <w:tcPr>
            <w:tcW w:w="2268" w:type="dxa"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  <w:r w:rsidRPr="009C040A">
              <w:t>Instrumentos e procedementos de avaliación</w:t>
            </w:r>
          </w:p>
        </w:tc>
        <w:tc>
          <w:tcPr>
            <w:tcW w:w="851" w:type="dxa"/>
            <w:vMerge/>
            <w:tcBorders>
              <w:bottom w:val="single" w:sz="12" w:space="0" w:color="000080"/>
            </w:tcBorders>
            <w:shd w:val="clear" w:color="auto" w:fill="E6E6E6"/>
            <w:noWrap/>
          </w:tcPr>
          <w:p w:rsidR="00764FEA" w:rsidRPr="009C040A" w:rsidRDefault="00764FEA" w:rsidP="00764FEA">
            <w:pPr>
              <w:pStyle w:val="tt1cn"/>
            </w:pPr>
          </w:p>
        </w:tc>
      </w:tr>
      <w:tr w:rsidR="005535A3" w:rsidRPr="009C040A" w:rsidTr="00E34239">
        <w:trPr>
          <w:trHeight w:val="733"/>
        </w:trPr>
        <w:tc>
          <w:tcPr>
            <w:tcW w:w="2042" w:type="dxa"/>
            <w:vMerge w:val="restart"/>
            <w:shd w:val="clear" w:color="auto" w:fill="auto"/>
            <w:noWrap/>
          </w:tcPr>
          <w:p w:rsidR="005535A3" w:rsidRPr="009C040A" w:rsidRDefault="005535A3" w:rsidP="00764FEA">
            <w:pPr>
              <w:pStyle w:val="tt1n"/>
            </w:pPr>
            <w:r w:rsidRPr="009C040A">
              <w:t xml:space="preserve">A01. Uso de bases de datos </w:t>
            </w:r>
            <w:proofErr w:type="spellStart"/>
            <w:r w:rsidRPr="009C040A">
              <w:t>obxecto-relacionais</w:t>
            </w:r>
            <w:proofErr w:type="spellEnd"/>
          </w:p>
          <w:p w:rsidR="005535A3" w:rsidRPr="009C040A" w:rsidRDefault="005535A3" w:rsidP="00764FEA">
            <w:pPr>
              <w:pStyle w:val="ttp1"/>
            </w:pPr>
            <w:r w:rsidRPr="009C040A">
              <w:t>Describiranse as caracterí</w:t>
            </w:r>
            <w:r w:rsidRPr="009C040A">
              <w:t>s</w:t>
            </w:r>
            <w:r w:rsidRPr="009C040A">
              <w:t xml:space="preserve">ticas das bases de datos </w:t>
            </w:r>
            <w:proofErr w:type="spellStart"/>
            <w:r w:rsidRPr="009C040A">
              <w:t>o</w:t>
            </w:r>
            <w:r w:rsidRPr="009C040A">
              <w:t>b</w:t>
            </w:r>
            <w:r w:rsidRPr="009C040A">
              <w:t>xecto-relacionais</w:t>
            </w:r>
            <w:proofErr w:type="spellEnd"/>
            <w:r w:rsidRPr="009C040A">
              <w:t xml:space="preserve"> e aplic</w:t>
            </w:r>
            <w:r w:rsidRPr="009C040A">
              <w:t>a</w:t>
            </w:r>
            <w:r w:rsidRPr="009C040A">
              <w:t>ranse técnicas para o man</w:t>
            </w:r>
            <w:r w:rsidRPr="009C040A">
              <w:t>e</w:t>
            </w:r>
            <w:r w:rsidRPr="009C040A">
              <w:t>xo básico das mesmas</w:t>
            </w:r>
            <w:r w:rsidR="00F422E3">
              <w:t>.</w:t>
            </w:r>
          </w:p>
        </w:tc>
        <w:tc>
          <w:tcPr>
            <w:tcW w:w="2693" w:type="dxa"/>
            <w:shd w:val="clear" w:color="auto" w:fill="auto"/>
            <w:noWrap/>
          </w:tcPr>
          <w:p w:rsidR="005535A3" w:rsidRPr="009C040A" w:rsidRDefault="005535A3" w:rsidP="00C87A82">
            <w:pPr>
              <w:pStyle w:val="ttp1"/>
              <w:tabs>
                <w:tab w:val="left" w:pos="227"/>
                <w:tab w:val="num" w:pos="360"/>
              </w:tabs>
            </w:pPr>
            <w:r w:rsidRPr="009C040A">
              <w:rPr>
                <w:b/>
              </w:rPr>
              <w:t>Tp1.1</w:t>
            </w:r>
            <w:r w:rsidRPr="009C040A">
              <w:t xml:space="preserve"> - Exposición sobre as caracterí</w:t>
            </w:r>
            <w:r w:rsidRPr="009C040A">
              <w:t>s</w:t>
            </w:r>
            <w:r w:rsidRPr="009C040A">
              <w:t xml:space="preserve">ticas das bases de datos </w:t>
            </w:r>
            <w:proofErr w:type="spellStart"/>
            <w:r w:rsidRPr="009C040A">
              <w:t>obxecto-relacionais</w:t>
            </w:r>
            <w:proofErr w:type="spellEnd"/>
            <w:r w:rsidR="00F422E3">
              <w:t>.</w:t>
            </w:r>
          </w:p>
        </w:tc>
        <w:tc>
          <w:tcPr>
            <w:tcW w:w="2977" w:type="dxa"/>
            <w:shd w:val="clear" w:color="auto" w:fill="auto"/>
            <w:noWrap/>
          </w:tcPr>
          <w:p w:rsidR="005535A3" w:rsidRPr="009C040A" w:rsidRDefault="005535A3" w:rsidP="00766CC5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9C040A">
              <w:rPr>
                <w:b/>
              </w:rPr>
              <w:t>Ta1.1</w:t>
            </w:r>
            <w:r w:rsidRPr="009C040A">
              <w:t xml:space="preserve"> - </w:t>
            </w:r>
            <w:r w:rsidR="00766CC5">
              <w:t>Toma de notas e consulta</w:t>
            </w:r>
            <w:r w:rsidRPr="009C040A">
              <w:t xml:space="preserve"> de </w:t>
            </w:r>
            <w:r w:rsidR="00766CC5">
              <w:t>dúb</w:t>
            </w:r>
            <w:r w:rsidR="00766CC5">
              <w:t>i</w:t>
            </w:r>
            <w:r w:rsidR="00766CC5">
              <w:t>das</w:t>
            </w:r>
            <w:r w:rsidRPr="009C040A">
              <w:t>.</w:t>
            </w:r>
          </w:p>
        </w:tc>
        <w:tc>
          <w:tcPr>
            <w:tcW w:w="1701" w:type="dxa"/>
            <w:shd w:val="clear" w:color="auto" w:fill="auto"/>
            <w:noWrap/>
          </w:tcPr>
          <w:p w:rsidR="005535A3" w:rsidRPr="009C040A" w:rsidRDefault="005535A3" w:rsidP="00F422E3">
            <w:pPr>
              <w:pStyle w:val="ttp1"/>
              <w:numPr>
                <w:ilvl w:val="0"/>
                <w:numId w:val="0"/>
              </w:numPr>
              <w:ind w:left="227"/>
            </w:pPr>
          </w:p>
        </w:tc>
        <w:tc>
          <w:tcPr>
            <w:tcW w:w="1701" w:type="dxa"/>
            <w:vMerge w:val="restart"/>
            <w:shd w:val="clear" w:color="auto" w:fill="auto"/>
            <w:noWrap/>
          </w:tcPr>
          <w:p w:rsidR="005535A3" w:rsidRPr="009C040A" w:rsidRDefault="005535A3" w:rsidP="00B70CAF">
            <w:pPr>
              <w:pStyle w:val="ttp1"/>
            </w:pPr>
            <w:r w:rsidRPr="009C040A">
              <w:t>Proxector.</w:t>
            </w:r>
          </w:p>
          <w:p w:rsidR="005535A3" w:rsidRPr="009C040A" w:rsidRDefault="005535A3" w:rsidP="00B70CAF">
            <w:pPr>
              <w:pStyle w:val="ttp1"/>
            </w:pPr>
            <w:r w:rsidRPr="009C040A">
              <w:t>Material didáctico subministrado polo profesorado.</w:t>
            </w:r>
          </w:p>
          <w:p w:rsidR="005535A3" w:rsidRPr="009C040A" w:rsidRDefault="005535A3" w:rsidP="00B70CAF">
            <w:pPr>
              <w:pStyle w:val="ttp1"/>
            </w:pPr>
            <w:r w:rsidRPr="009C040A">
              <w:t xml:space="preserve">Ordenadores con sistemas operativos </w:t>
            </w:r>
            <w:proofErr w:type="spellStart"/>
            <w:r w:rsidRPr="009C040A">
              <w:t>Linux</w:t>
            </w:r>
            <w:proofErr w:type="spellEnd"/>
            <w:r w:rsidRPr="009C040A">
              <w:t xml:space="preserve"> e Windows e c</w:t>
            </w:r>
            <w:r w:rsidRPr="009C040A">
              <w:t>o</w:t>
            </w:r>
            <w:r w:rsidRPr="009C040A">
              <w:t>nexión a Internet.</w:t>
            </w:r>
          </w:p>
        </w:tc>
        <w:tc>
          <w:tcPr>
            <w:tcW w:w="2268" w:type="dxa"/>
            <w:shd w:val="clear" w:color="auto" w:fill="auto"/>
            <w:noWrap/>
          </w:tcPr>
          <w:p w:rsidR="005535A3" w:rsidRPr="009C040A" w:rsidRDefault="005535A3" w:rsidP="000F207E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5535A3" w:rsidRPr="009C040A" w:rsidRDefault="00811295" w:rsidP="00764FEA">
            <w:pPr>
              <w:pStyle w:val="tt1c"/>
            </w:pPr>
            <w:r>
              <w:t>1</w:t>
            </w:r>
          </w:p>
        </w:tc>
      </w:tr>
      <w:tr w:rsidR="00766CC5" w:rsidRPr="009C040A" w:rsidTr="00E34239">
        <w:trPr>
          <w:trHeight w:val="789"/>
        </w:trPr>
        <w:tc>
          <w:tcPr>
            <w:tcW w:w="2042" w:type="dxa"/>
            <w:vMerge/>
            <w:shd w:val="clear" w:color="auto" w:fill="auto"/>
            <w:noWrap/>
          </w:tcPr>
          <w:p w:rsidR="00766CC5" w:rsidRPr="009C040A" w:rsidRDefault="00766CC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766CC5" w:rsidRPr="009C040A" w:rsidRDefault="00766CC5" w:rsidP="00E57DD2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9C040A">
              <w:rPr>
                <w:b/>
              </w:rPr>
              <w:t>Tp1.</w:t>
            </w:r>
            <w:r w:rsidR="00F422E3">
              <w:rPr>
                <w:b/>
              </w:rPr>
              <w:t>2</w:t>
            </w:r>
            <w:r w:rsidRPr="009C040A">
              <w:t xml:space="preserve"> - Exposición</w:t>
            </w:r>
            <w:r>
              <w:t xml:space="preserve"> e demostración práctica </w:t>
            </w:r>
            <w:r w:rsidR="00E57DD2">
              <w:t>de</w:t>
            </w:r>
            <w:r>
              <w:t xml:space="preserve"> </w:t>
            </w:r>
            <w:r w:rsidR="00E57DD2">
              <w:t>sentenzas de</w:t>
            </w:r>
            <w:r>
              <w:t xml:space="preserve"> creación de</w:t>
            </w:r>
            <w:r w:rsidRPr="00766CC5">
              <w:t xml:space="preserve"> tipos de datos obxecto, os seus atrib</w:t>
            </w:r>
            <w:r w:rsidRPr="00766CC5">
              <w:t>u</w:t>
            </w:r>
            <w:r w:rsidRPr="00766CC5">
              <w:t>tos e os seus métodos.</w:t>
            </w:r>
          </w:p>
        </w:tc>
        <w:tc>
          <w:tcPr>
            <w:tcW w:w="2977" w:type="dxa"/>
            <w:shd w:val="clear" w:color="auto" w:fill="auto"/>
            <w:noWrap/>
          </w:tcPr>
          <w:p w:rsidR="00F422E3" w:rsidRPr="00F422E3" w:rsidRDefault="00F422E3" w:rsidP="00F422E3">
            <w:pPr>
              <w:pStyle w:val="ttp1"/>
              <w:rPr>
                <w:b/>
              </w:rPr>
            </w:pPr>
            <w:r w:rsidRPr="009C040A">
              <w:rPr>
                <w:b/>
              </w:rPr>
              <w:t>Ta1.</w:t>
            </w:r>
            <w:r>
              <w:rPr>
                <w:b/>
              </w:rPr>
              <w:t>2</w:t>
            </w:r>
            <w:r w:rsidRPr="009C040A">
              <w:t xml:space="preserve"> - </w:t>
            </w:r>
            <w:r>
              <w:t>Instalación e configuración do contornos de traballo</w:t>
            </w:r>
          </w:p>
          <w:p w:rsidR="00766CC5" w:rsidRPr="009C040A" w:rsidRDefault="00F422E3" w:rsidP="00E57DD2">
            <w:pPr>
              <w:pStyle w:val="ttp1"/>
              <w:rPr>
                <w:b/>
              </w:rPr>
            </w:pPr>
            <w:r>
              <w:rPr>
                <w:b/>
              </w:rPr>
              <w:t>Ta1.3</w:t>
            </w:r>
            <w:r>
              <w:t>.-.Realización de exercicios de</w:t>
            </w:r>
            <w:r w:rsidR="00E57DD2">
              <w:t xml:space="preserve"> sente</w:t>
            </w:r>
            <w:r w:rsidR="00E57DD2">
              <w:t>n</w:t>
            </w:r>
            <w:r w:rsidR="00E57DD2">
              <w:t>zas de</w:t>
            </w:r>
            <w:r>
              <w:t xml:space="preserve"> creación de</w:t>
            </w:r>
            <w:r w:rsidRPr="00766CC5">
              <w:t xml:space="preserve"> tipos de datos obxecto,  atributos e métodos.</w:t>
            </w:r>
          </w:p>
        </w:tc>
        <w:tc>
          <w:tcPr>
            <w:tcW w:w="1701" w:type="dxa"/>
            <w:shd w:val="clear" w:color="auto" w:fill="auto"/>
            <w:noWrap/>
          </w:tcPr>
          <w:p w:rsidR="00F422E3" w:rsidRDefault="00F422E3" w:rsidP="00F422E3">
            <w:pPr>
              <w:pStyle w:val="ttp1"/>
            </w:pPr>
            <w:r>
              <w:t>Contorno de traballo instalado e configur</w:t>
            </w:r>
            <w:r>
              <w:t>a</w:t>
            </w:r>
            <w:r>
              <w:t>do.</w:t>
            </w:r>
          </w:p>
          <w:p w:rsidR="00766CC5" w:rsidRPr="009C040A" w:rsidRDefault="00F422E3" w:rsidP="00F422E3">
            <w:pPr>
              <w:pStyle w:val="ttp1"/>
            </w:pPr>
            <w:r>
              <w:t>Exercicios resoltos.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766CC5" w:rsidRPr="009C040A" w:rsidRDefault="00766CC5" w:rsidP="00B70CAF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766CC5" w:rsidRPr="009C040A" w:rsidRDefault="00766CC5" w:rsidP="000F207E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766CC5" w:rsidRPr="009C040A" w:rsidRDefault="00811295" w:rsidP="008F6B69">
            <w:pPr>
              <w:pStyle w:val="tt1c"/>
            </w:pPr>
            <w:r>
              <w:t>3</w:t>
            </w:r>
          </w:p>
        </w:tc>
      </w:tr>
      <w:tr w:rsidR="00766CC5" w:rsidRPr="009C040A" w:rsidTr="00E34239">
        <w:trPr>
          <w:trHeight w:val="789"/>
        </w:trPr>
        <w:tc>
          <w:tcPr>
            <w:tcW w:w="2042" w:type="dxa"/>
            <w:vMerge/>
            <w:shd w:val="clear" w:color="auto" w:fill="auto"/>
            <w:noWrap/>
          </w:tcPr>
          <w:p w:rsidR="00766CC5" w:rsidRPr="009C040A" w:rsidRDefault="00766CC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766CC5" w:rsidRPr="009C040A" w:rsidRDefault="00766CC5" w:rsidP="00F422E3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9C040A">
              <w:rPr>
                <w:b/>
              </w:rPr>
              <w:t>Tp1</w:t>
            </w:r>
            <w:r w:rsidR="00F422E3">
              <w:rPr>
                <w:b/>
              </w:rPr>
              <w:t>.3</w:t>
            </w:r>
            <w:r w:rsidRPr="009C040A">
              <w:t xml:space="preserve"> - Exposición</w:t>
            </w:r>
            <w:r>
              <w:t xml:space="preserve"> e demostración práctica</w:t>
            </w:r>
            <w:r w:rsidRPr="00766CC5">
              <w:t xml:space="preserve"> </w:t>
            </w:r>
            <w:r w:rsidR="00E57DD2">
              <w:t>de sentenzas de</w:t>
            </w:r>
            <w:r>
              <w:t xml:space="preserve"> creación de </w:t>
            </w:r>
            <w:r w:rsidRPr="00766CC5">
              <w:t>táboas de obxectos e táboas de colu</w:t>
            </w:r>
            <w:r w:rsidRPr="00766CC5">
              <w:t>m</w:t>
            </w:r>
            <w:r w:rsidRPr="00766CC5">
              <w:t>nas tipo obxecto.</w:t>
            </w:r>
          </w:p>
        </w:tc>
        <w:tc>
          <w:tcPr>
            <w:tcW w:w="2977" w:type="dxa"/>
            <w:shd w:val="clear" w:color="auto" w:fill="auto"/>
            <w:noWrap/>
          </w:tcPr>
          <w:p w:rsidR="00766CC5" w:rsidRPr="009C040A" w:rsidRDefault="00F422E3" w:rsidP="00E57DD2">
            <w:pPr>
              <w:pStyle w:val="ttp1"/>
              <w:rPr>
                <w:b/>
              </w:rPr>
            </w:pPr>
            <w:r w:rsidRPr="009C040A">
              <w:rPr>
                <w:b/>
              </w:rPr>
              <w:t>Ta1.</w:t>
            </w:r>
            <w:r>
              <w:rPr>
                <w:b/>
              </w:rPr>
              <w:t>4</w:t>
            </w:r>
            <w:r w:rsidRPr="009C040A">
              <w:t xml:space="preserve"> - </w:t>
            </w:r>
            <w:r>
              <w:t xml:space="preserve">Realización de exercicios de </w:t>
            </w:r>
            <w:r w:rsidR="009A120C">
              <w:t>sente</w:t>
            </w:r>
            <w:r w:rsidR="009A120C">
              <w:t>n</w:t>
            </w:r>
            <w:r w:rsidR="009A120C">
              <w:t xml:space="preserve">zas de </w:t>
            </w:r>
            <w:r>
              <w:t xml:space="preserve">creación de </w:t>
            </w:r>
            <w:r w:rsidRPr="00766CC5">
              <w:t>táboas de obxectos e t</w:t>
            </w:r>
            <w:r w:rsidRPr="00766CC5">
              <w:t>á</w:t>
            </w:r>
            <w:r w:rsidRPr="00766CC5">
              <w:t>boas de columnas tipo obxecto.</w:t>
            </w:r>
          </w:p>
        </w:tc>
        <w:tc>
          <w:tcPr>
            <w:tcW w:w="1701" w:type="dxa"/>
            <w:shd w:val="clear" w:color="auto" w:fill="auto"/>
            <w:noWrap/>
          </w:tcPr>
          <w:p w:rsidR="00766CC5" w:rsidRPr="009C040A" w:rsidRDefault="00F422E3" w:rsidP="00F422E3">
            <w:pPr>
              <w:pStyle w:val="ttp1"/>
            </w:pPr>
            <w:r>
              <w:t>Exercicios resoltos.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766CC5" w:rsidRPr="009C040A" w:rsidRDefault="00766CC5" w:rsidP="00B70CAF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766CC5" w:rsidRPr="009C040A" w:rsidRDefault="00766CC5" w:rsidP="000F207E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766CC5" w:rsidRPr="009C040A" w:rsidRDefault="00811295" w:rsidP="008F6B69">
            <w:pPr>
              <w:pStyle w:val="tt1c"/>
            </w:pPr>
            <w:r>
              <w:t>2</w:t>
            </w:r>
          </w:p>
        </w:tc>
      </w:tr>
      <w:tr w:rsidR="00766CC5" w:rsidRPr="009C040A" w:rsidTr="00E34239">
        <w:trPr>
          <w:trHeight w:val="789"/>
        </w:trPr>
        <w:tc>
          <w:tcPr>
            <w:tcW w:w="2042" w:type="dxa"/>
            <w:vMerge/>
            <w:shd w:val="clear" w:color="auto" w:fill="auto"/>
            <w:noWrap/>
          </w:tcPr>
          <w:p w:rsidR="00766CC5" w:rsidRPr="009C040A" w:rsidRDefault="00766CC5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766CC5" w:rsidRPr="009C040A" w:rsidRDefault="00766CC5" w:rsidP="00F422E3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9C040A">
              <w:rPr>
                <w:b/>
              </w:rPr>
              <w:t>Tp1.</w:t>
            </w:r>
            <w:r w:rsidR="00F422E3">
              <w:rPr>
                <w:b/>
              </w:rPr>
              <w:t>4</w:t>
            </w:r>
            <w:r w:rsidRPr="009C040A">
              <w:t xml:space="preserve"> - Exposición</w:t>
            </w:r>
            <w:r>
              <w:t xml:space="preserve"> e demostración práctica</w:t>
            </w:r>
            <w:r w:rsidRPr="009C040A">
              <w:t xml:space="preserve"> </w:t>
            </w:r>
            <w:r w:rsidR="00255DD8">
              <w:t>de sentenzas de</w:t>
            </w:r>
            <w:r>
              <w:t xml:space="preserve"> creación de </w:t>
            </w:r>
            <w:r w:rsidRPr="00766CC5">
              <w:t>tipos de datos colección.</w:t>
            </w:r>
          </w:p>
        </w:tc>
        <w:tc>
          <w:tcPr>
            <w:tcW w:w="2977" w:type="dxa"/>
            <w:shd w:val="clear" w:color="auto" w:fill="auto"/>
            <w:noWrap/>
          </w:tcPr>
          <w:p w:rsidR="00766CC5" w:rsidRPr="009C040A" w:rsidRDefault="00F422E3" w:rsidP="00E57DD2">
            <w:pPr>
              <w:pStyle w:val="ttp1"/>
              <w:rPr>
                <w:b/>
              </w:rPr>
            </w:pPr>
            <w:r w:rsidRPr="009C040A">
              <w:rPr>
                <w:b/>
              </w:rPr>
              <w:t>Ta1.</w:t>
            </w:r>
            <w:r>
              <w:rPr>
                <w:b/>
              </w:rPr>
              <w:t>5</w:t>
            </w:r>
            <w:r w:rsidRPr="009C040A">
              <w:t xml:space="preserve"> - </w:t>
            </w:r>
            <w:r>
              <w:t>Realización de exercicios de</w:t>
            </w:r>
            <w:r w:rsidR="009A120C">
              <w:t xml:space="preserve"> sente</w:t>
            </w:r>
            <w:r w:rsidR="009A120C">
              <w:t>n</w:t>
            </w:r>
            <w:r w:rsidR="009A120C">
              <w:t>zas de</w:t>
            </w:r>
            <w:r>
              <w:t xml:space="preserve"> creación de </w:t>
            </w:r>
            <w:r w:rsidRPr="00766CC5">
              <w:t>tipos de datos colección.</w:t>
            </w:r>
          </w:p>
        </w:tc>
        <w:tc>
          <w:tcPr>
            <w:tcW w:w="1701" w:type="dxa"/>
            <w:shd w:val="clear" w:color="auto" w:fill="auto"/>
            <w:noWrap/>
          </w:tcPr>
          <w:p w:rsidR="00766CC5" w:rsidRPr="009C040A" w:rsidRDefault="00F422E3" w:rsidP="00F422E3">
            <w:pPr>
              <w:pStyle w:val="ttp1"/>
            </w:pPr>
            <w:r>
              <w:t>Exercicios resoltos.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766CC5" w:rsidRPr="009C040A" w:rsidRDefault="00766CC5" w:rsidP="00B70CAF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766CC5" w:rsidRPr="009C040A" w:rsidRDefault="00766CC5" w:rsidP="000F207E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766CC5" w:rsidRPr="009C040A" w:rsidRDefault="00811295" w:rsidP="008F6B69">
            <w:pPr>
              <w:pStyle w:val="tt1c"/>
            </w:pPr>
            <w:r>
              <w:t>1</w:t>
            </w:r>
          </w:p>
        </w:tc>
      </w:tr>
      <w:tr w:rsidR="005535A3" w:rsidRPr="009C040A" w:rsidTr="00E34239">
        <w:trPr>
          <w:trHeight w:val="789"/>
        </w:trPr>
        <w:tc>
          <w:tcPr>
            <w:tcW w:w="2042" w:type="dxa"/>
            <w:vMerge/>
            <w:shd w:val="clear" w:color="auto" w:fill="auto"/>
            <w:noWrap/>
          </w:tcPr>
          <w:p w:rsidR="005535A3" w:rsidRPr="009C040A" w:rsidRDefault="005535A3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5535A3" w:rsidRPr="009C040A" w:rsidRDefault="005535A3" w:rsidP="00F50D6A">
            <w:pPr>
              <w:pStyle w:val="ttp1"/>
              <w:tabs>
                <w:tab w:val="left" w:pos="227"/>
                <w:tab w:val="num" w:pos="360"/>
              </w:tabs>
              <w:rPr>
                <w:b/>
              </w:rPr>
            </w:pPr>
            <w:r w:rsidRPr="009C040A">
              <w:rPr>
                <w:b/>
              </w:rPr>
              <w:t>Tp1.</w:t>
            </w:r>
            <w:r w:rsidR="00F422E3">
              <w:rPr>
                <w:b/>
              </w:rPr>
              <w:t>5</w:t>
            </w:r>
            <w:r w:rsidRPr="009C040A">
              <w:t xml:space="preserve"> -</w:t>
            </w:r>
            <w:r w:rsidR="00F422E3">
              <w:t xml:space="preserve"> </w:t>
            </w:r>
            <w:r w:rsidR="00F422E3" w:rsidRPr="009C040A">
              <w:t>Exposición</w:t>
            </w:r>
            <w:r w:rsidR="00F422E3">
              <w:t xml:space="preserve"> e demostración práctica</w:t>
            </w:r>
            <w:r w:rsidR="00F422E3" w:rsidRPr="009C040A">
              <w:t xml:space="preserve"> </w:t>
            </w:r>
            <w:r w:rsidR="00255DD8">
              <w:t>de sentenzas de</w:t>
            </w:r>
            <w:r w:rsidR="00766CC5" w:rsidRPr="00766CC5">
              <w:t xml:space="preserve"> consulta</w:t>
            </w:r>
            <w:r w:rsidR="00255DD8">
              <w:t xml:space="preserve"> de información</w:t>
            </w:r>
            <w:r w:rsidR="00F422E3">
              <w:t xml:space="preserve"> e </w:t>
            </w:r>
            <w:r w:rsidR="00255DD8">
              <w:t>sentenzas de</w:t>
            </w:r>
            <w:r w:rsidR="00766CC5">
              <w:t xml:space="preserve"> </w:t>
            </w:r>
            <w:r w:rsidR="00F422E3">
              <w:t>m</w:t>
            </w:r>
            <w:r w:rsidR="00766CC5" w:rsidRPr="00766CC5">
              <w:t>odific</w:t>
            </w:r>
            <w:r w:rsidR="00F422E3">
              <w:t>a</w:t>
            </w:r>
            <w:r w:rsidR="00F422E3">
              <w:t>ción d</w:t>
            </w:r>
            <w:r w:rsidR="00766CC5" w:rsidRPr="00766CC5">
              <w:t xml:space="preserve">a información almacenada </w:t>
            </w:r>
            <w:r w:rsidR="00F422E3">
              <w:t xml:space="preserve">en </w:t>
            </w:r>
            <w:r w:rsidR="00F422E3" w:rsidRPr="00766CC5">
              <w:t>t</w:t>
            </w:r>
            <w:r w:rsidR="00F422E3" w:rsidRPr="00766CC5">
              <w:t>á</w:t>
            </w:r>
            <w:r w:rsidR="00F422E3" w:rsidRPr="00766CC5">
              <w:t>boas de obxectos e táboas de columnas tipo obxecto.</w:t>
            </w:r>
          </w:p>
        </w:tc>
        <w:tc>
          <w:tcPr>
            <w:tcW w:w="2977" w:type="dxa"/>
            <w:shd w:val="clear" w:color="auto" w:fill="auto"/>
            <w:noWrap/>
          </w:tcPr>
          <w:p w:rsidR="005535A3" w:rsidRPr="009C040A" w:rsidRDefault="00F422E3" w:rsidP="009A120C">
            <w:pPr>
              <w:pStyle w:val="ttp1"/>
              <w:rPr>
                <w:b/>
              </w:rPr>
            </w:pPr>
            <w:r w:rsidRPr="009C040A">
              <w:rPr>
                <w:b/>
              </w:rPr>
              <w:t>Ta1.</w:t>
            </w:r>
            <w:r>
              <w:rPr>
                <w:b/>
              </w:rPr>
              <w:t>6</w:t>
            </w:r>
            <w:r w:rsidRPr="009C040A">
              <w:t xml:space="preserve"> - </w:t>
            </w:r>
            <w:r>
              <w:t xml:space="preserve">Realización de exercicios de </w:t>
            </w:r>
            <w:r w:rsidR="009A120C">
              <w:t>sente</w:t>
            </w:r>
            <w:r w:rsidR="009A120C">
              <w:t>n</w:t>
            </w:r>
            <w:r w:rsidR="009A120C">
              <w:t xml:space="preserve">zas </w:t>
            </w:r>
            <w:r w:rsidRPr="00766CC5">
              <w:t>consulta</w:t>
            </w:r>
            <w:r w:rsidR="009A120C">
              <w:t xml:space="preserve"> de información</w:t>
            </w:r>
            <w:r>
              <w:t xml:space="preserve"> e</w:t>
            </w:r>
            <w:r w:rsidR="009A120C">
              <w:t xml:space="preserve"> sentenzas de</w:t>
            </w:r>
            <w:r>
              <w:t xml:space="preserve"> m</w:t>
            </w:r>
            <w:r w:rsidRPr="00766CC5">
              <w:t>odific</w:t>
            </w:r>
            <w:r>
              <w:t>ación d</w:t>
            </w:r>
            <w:r w:rsidRPr="00766CC5">
              <w:t xml:space="preserve">a información almacenada </w:t>
            </w:r>
            <w:r>
              <w:t xml:space="preserve">en </w:t>
            </w:r>
            <w:r w:rsidRPr="00766CC5">
              <w:t>táboas de obxectos e táboas de columnas tipo obxecto.</w:t>
            </w:r>
          </w:p>
        </w:tc>
        <w:tc>
          <w:tcPr>
            <w:tcW w:w="1701" w:type="dxa"/>
            <w:shd w:val="clear" w:color="auto" w:fill="auto"/>
            <w:noWrap/>
          </w:tcPr>
          <w:p w:rsidR="005535A3" w:rsidRPr="009C040A" w:rsidRDefault="00F422E3" w:rsidP="00F422E3">
            <w:pPr>
              <w:pStyle w:val="ttp1"/>
            </w:pPr>
            <w:r>
              <w:t>Exercicios resoltos.</w:t>
            </w:r>
          </w:p>
        </w:tc>
        <w:tc>
          <w:tcPr>
            <w:tcW w:w="1701" w:type="dxa"/>
            <w:vMerge/>
            <w:shd w:val="clear" w:color="auto" w:fill="auto"/>
            <w:noWrap/>
          </w:tcPr>
          <w:p w:rsidR="005535A3" w:rsidRPr="009C040A" w:rsidRDefault="005535A3" w:rsidP="00B70CAF">
            <w:pPr>
              <w:pStyle w:val="ttp1"/>
            </w:pPr>
          </w:p>
        </w:tc>
        <w:tc>
          <w:tcPr>
            <w:tcW w:w="2268" w:type="dxa"/>
            <w:shd w:val="clear" w:color="auto" w:fill="auto"/>
            <w:noWrap/>
          </w:tcPr>
          <w:p w:rsidR="005535A3" w:rsidRPr="009C040A" w:rsidRDefault="005535A3" w:rsidP="000F207E">
            <w:pPr>
              <w:pStyle w:val="tt1"/>
            </w:pPr>
          </w:p>
        </w:tc>
        <w:tc>
          <w:tcPr>
            <w:tcW w:w="851" w:type="dxa"/>
            <w:shd w:val="clear" w:color="auto" w:fill="auto"/>
            <w:noWrap/>
          </w:tcPr>
          <w:p w:rsidR="005535A3" w:rsidRPr="009C040A" w:rsidRDefault="005535A3" w:rsidP="008F6B69">
            <w:pPr>
              <w:pStyle w:val="tt1c"/>
            </w:pPr>
            <w:r w:rsidRPr="009C040A">
              <w:t>2</w:t>
            </w:r>
          </w:p>
        </w:tc>
      </w:tr>
      <w:tr w:rsidR="00990243" w:rsidRPr="009C040A" w:rsidTr="00990243">
        <w:trPr>
          <w:trHeight w:val="2409"/>
        </w:trPr>
        <w:tc>
          <w:tcPr>
            <w:tcW w:w="2042" w:type="dxa"/>
            <w:vMerge/>
            <w:shd w:val="clear" w:color="auto" w:fill="auto"/>
            <w:noWrap/>
          </w:tcPr>
          <w:p w:rsidR="00990243" w:rsidRPr="009C040A" w:rsidRDefault="00990243" w:rsidP="00764FEA">
            <w:pPr>
              <w:pStyle w:val="tt1n"/>
            </w:pPr>
          </w:p>
        </w:tc>
        <w:tc>
          <w:tcPr>
            <w:tcW w:w="2693" w:type="dxa"/>
            <w:shd w:val="clear" w:color="auto" w:fill="auto"/>
            <w:noWrap/>
          </w:tcPr>
          <w:p w:rsidR="00990243" w:rsidRPr="009C040A" w:rsidRDefault="00990243" w:rsidP="008F6B69">
            <w:pPr>
              <w:pStyle w:val="ttp1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ind w:left="227"/>
            </w:pPr>
          </w:p>
        </w:tc>
        <w:tc>
          <w:tcPr>
            <w:tcW w:w="2977" w:type="dxa"/>
            <w:shd w:val="clear" w:color="auto" w:fill="D9D9D9" w:themeFill="background1" w:themeFillShade="D9"/>
            <w:noWrap/>
          </w:tcPr>
          <w:p w:rsidR="00990243" w:rsidRPr="009C040A" w:rsidRDefault="00515407" w:rsidP="00480A55">
            <w:pPr>
              <w:pStyle w:val="ttp1"/>
              <w:widowControl w:val="0"/>
              <w:tabs>
                <w:tab w:val="left" w:pos="227"/>
                <w:tab w:val="num" w:pos="360"/>
              </w:tabs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Ta1.7</w:t>
            </w:r>
            <w:r w:rsidR="00990243" w:rsidRPr="009C040A">
              <w:rPr>
                <w:b/>
              </w:rPr>
              <w:t xml:space="preserve"> -</w:t>
            </w:r>
            <w:r w:rsidR="00990243" w:rsidRPr="009C040A">
              <w:t xml:space="preserve"> Tarefa de avaliación combinada con PE.1, </w:t>
            </w:r>
            <w:r w:rsidR="00480A55">
              <w:t>LC.1, LC.2, LC.3, LC.4 e LC.5</w:t>
            </w:r>
          </w:p>
        </w:tc>
        <w:tc>
          <w:tcPr>
            <w:tcW w:w="1701" w:type="dxa"/>
            <w:shd w:val="clear" w:color="auto" w:fill="D9D9D9" w:themeFill="background1" w:themeFillShade="D9"/>
            <w:noWrap/>
          </w:tcPr>
          <w:p w:rsidR="00990243" w:rsidRPr="009C040A" w:rsidRDefault="00990243" w:rsidP="00764FEA">
            <w:pPr>
              <w:pStyle w:val="ttp1"/>
              <w:tabs>
                <w:tab w:val="left" w:pos="227"/>
                <w:tab w:val="num" w:pos="360"/>
              </w:tabs>
            </w:pPr>
            <w:r w:rsidRPr="009C040A">
              <w:t>Exame</w:t>
            </w:r>
          </w:p>
        </w:tc>
        <w:tc>
          <w:tcPr>
            <w:tcW w:w="1701" w:type="dxa"/>
            <w:shd w:val="clear" w:color="auto" w:fill="D9D9D9" w:themeFill="background1" w:themeFillShade="D9"/>
            <w:noWrap/>
          </w:tcPr>
          <w:p w:rsidR="00990243" w:rsidRPr="009C040A" w:rsidRDefault="00990243" w:rsidP="00990243">
            <w:pPr>
              <w:pStyle w:val="ttp1"/>
              <w:numPr>
                <w:ilvl w:val="0"/>
                <w:numId w:val="0"/>
              </w:numPr>
              <w:ind w:left="227"/>
            </w:pPr>
          </w:p>
        </w:tc>
        <w:tc>
          <w:tcPr>
            <w:tcW w:w="2268" w:type="dxa"/>
            <w:shd w:val="clear" w:color="auto" w:fill="D9D9D9" w:themeFill="background1" w:themeFillShade="D9"/>
            <w:noWrap/>
          </w:tcPr>
          <w:p w:rsidR="00990243" w:rsidRPr="009C040A" w:rsidRDefault="00990243" w:rsidP="00FB5AD0">
            <w:pPr>
              <w:pStyle w:val="ttp1"/>
            </w:pPr>
            <w:r w:rsidRPr="009C040A">
              <w:rPr>
                <w:b/>
              </w:rPr>
              <w:t>PE.1</w:t>
            </w:r>
            <w:r w:rsidRPr="009C040A">
              <w:t xml:space="preserve">- Cuestionario de preguntas </w:t>
            </w:r>
            <w:r w:rsidR="00E57DD2">
              <w:t xml:space="preserve">cortas sobre as características das bases de datos </w:t>
            </w:r>
            <w:proofErr w:type="spellStart"/>
            <w:r w:rsidR="00E57DD2">
              <w:t>obxecto-relacionais</w:t>
            </w:r>
            <w:proofErr w:type="spellEnd"/>
            <w:r w:rsidR="00E57DD2">
              <w:t>.</w:t>
            </w:r>
          </w:p>
          <w:p w:rsidR="00480A55" w:rsidRPr="00480A55" w:rsidRDefault="00480A55" w:rsidP="00FB5AD0">
            <w:pPr>
              <w:pStyle w:val="ttp1"/>
            </w:pPr>
            <w:r w:rsidRPr="00480A55">
              <w:rPr>
                <w:b/>
              </w:rPr>
              <w:t xml:space="preserve">LC.1.- </w:t>
            </w:r>
            <w:r w:rsidRPr="00480A55">
              <w:t>Documento de rexistro de proba práctica consistente na elaboración de sentenzas de creación de tipos de datos o</w:t>
            </w:r>
            <w:r w:rsidRPr="00480A55">
              <w:t>b</w:t>
            </w:r>
            <w:r w:rsidRPr="00480A55">
              <w:t>xecto,  atributos e métodos.</w:t>
            </w:r>
          </w:p>
          <w:p w:rsidR="00990243" w:rsidRPr="009C040A" w:rsidRDefault="00480A55" w:rsidP="00FB5AD0">
            <w:pPr>
              <w:pStyle w:val="ttp1"/>
            </w:pPr>
            <w:r>
              <w:rPr>
                <w:b/>
              </w:rPr>
              <w:t>LC.</w:t>
            </w:r>
            <w:r w:rsidR="00990243" w:rsidRPr="009C040A">
              <w:rPr>
                <w:b/>
              </w:rPr>
              <w:t>2</w:t>
            </w:r>
            <w:r w:rsidR="00990243" w:rsidRPr="009C040A">
              <w:t xml:space="preserve">.- </w:t>
            </w:r>
            <w:r w:rsidRPr="00480A55">
              <w:t xml:space="preserve">Documento de rexistro de proba práctica consistente na elaboración de sentenzas de creación de táboas de obxectos </w:t>
            </w:r>
            <w:r w:rsidRPr="00480A55">
              <w:lastRenderedPageBreak/>
              <w:t>e táboas de columnas tipo o</w:t>
            </w:r>
            <w:r w:rsidRPr="00480A55">
              <w:t>b</w:t>
            </w:r>
            <w:r w:rsidRPr="00480A55">
              <w:t>xecto.</w:t>
            </w:r>
          </w:p>
          <w:p w:rsidR="00990243" w:rsidRPr="009C040A" w:rsidRDefault="00480A55" w:rsidP="00FB5AD0">
            <w:pPr>
              <w:pStyle w:val="ttp1"/>
            </w:pPr>
            <w:r>
              <w:rPr>
                <w:b/>
              </w:rPr>
              <w:t>LC</w:t>
            </w:r>
            <w:r w:rsidR="00990243" w:rsidRPr="009C040A">
              <w:rPr>
                <w:b/>
              </w:rPr>
              <w:t>.3</w:t>
            </w:r>
            <w:r w:rsidR="00990243" w:rsidRPr="009C040A">
              <w:t xml:space="preserve">- </w:t>
            </w:r>
            <w:r w:rsidRPr="00480A55">
              <w:t>Documento de rexistro de proba práctica consistente na elaboración de sentenzas de creación de tipos de datos c</w:t>
            </w:r>
            <w:r w:rsidRPr="00480A55">
              <w:t>o</w:t>
            </w:r>
            <w:r w:rsidRPr="00480A55">
              <w:t>lección.</w:t>
            </w:r>
          </w:p>
          <w:p w:rsidR="00990243" w:rsidRDefault="00480A55" w:rsidP="00FB5AD0">
            <w:pPr>
              <w:pStyle w:val="ttp1"/>
            </w:pPr>
            <w:r>
              <w:rPr>
                <w:b/>
              </w:rPr>
              <w:t>LC</w:t>
            </w:r>
            <w:r w:rsidR="00990243" w:rsidRPr="009C040A">
              <w:rPr>
                <w:b/>
              </w:rPr>
              <w:t>.4</w:t>
            </w:r>
            <w:r w:rsidR="00990243" w:rsidRPr="009C040A">
              <w:t xml:space="preserve">- </w:t>
            </w:r>
            <w:r w:rsidRPr="00480A55">
              <w:t xml:space="preserve">Documento de rexistro de proba práctica consistente na elaboración de sentenzas para a consulta de información </w:t>
            </w:r>
            <w:proofErr w:type="spellStart"/>
            <w:r w:rsidRPr="00480A55">
              <w:t>alma-cenada</w:t>
            </w:r>
            <w:proofErr w:type="spellEnd"/>
            <w:r w:rsidRPr="00480A55">
              <w:t xml:space="preserve"> en táboas de obxectos e táboas de columnas tipo obxe</w:t>
            </w:r>
            <w:r w:rsidRPr="00480A55">
              <w:t>c</w:t>
            </w:r>
            <w:r w:rsidRPr="00480A55">
              <w:t>to.</w:t>
            </w:r>
          </w:p>
          <w:p w:rsidR="00E57DD2" w:rsidRPr="009C040A" w:rsidRDefault="00480A55" w:rsidP="00480A55">
            <w:pPr>
              <w:pStyle w:val="ttp1"/>
            </w:pPr>
            <w:r>
              <w:rPr>
                <w:b/>
              </w:rPr>
              <w:t>LC</w:t>
            </w:r>
            <w:r w:rsidR="00E47969" w:rsidRPr="009C040A">
              <w:rPr>
                <w:b/>
              </w:rPr>
              <w:t>.</w:t>
            </w:r>
            <w:r w:rsidR="00E57DD2">
              <w:rPr>
                <w:b/>
              </w:rPr>
              <w:t>5</w:t>
            </w:r>
            <w:r w:rsidR="00E47969" w:rsidRPr="009C040A">
              <w:t xml:space="preserve">- </w:t>
            </w:r>
            <w:r w:rsidRPr="00480A55">
              <w:t xml:space="preserve">Documento de rexistro de proba práctica consistente na elaboración de sentenzas para modificación da información </w:t>
            </w:r>
            <w:proofErr w:type="spellStart"/>
            <w:r w:rsidRPr="00480A55">
              <w:t>al-macenada</w:t>
            </w:r>
            <w:proofErr w:type="spellEnd"/>
            <w:r w:rsidRPr="00480A55">
              <w:t xml:space="preserve"> en táboas de obxe</w:t>
            </w:r>
            <w:r w:rsidRPr="00480A55">
              <w:t>c</w:t>
            </w:r>
            <w:r w:rsidRPr="00480A55">
              <w:t>tos e táboas de columnas tipo obxecto.</w:t>
            </w:r>
          </w:p>
        </w:tc>
        <w:tc>
          <w:tcPr>
            <w:tcW w:w="851" w:type="dxa"/>
            <w:shd w:val="clear" w:color="auto" w:fill="D9D9D9" w:themeFill="background1" w:themeFillShade="D9"/>
            <w:noWrap/>
          </w:tcPr>
          <w:p w:rsidR="00990243" w:rsidRPr="009C040A" w:rsidRDefault="00990243" w:rsidP="00764FEA">
            <w:pPr>
              <w:pStyle w:val="tt1c"/>
            </w:pPr>
            <w:r w:rsidRPr="009C040A">
              <w:lastRenderedPageBreak/>
              <w:t>1</w:t>
            </w:r>
          </w:p>
        </w:tc>
      </w:tr>
    </w:tbl>
    <w:p w:rsidR="00764FEA" w:rsidRPr="009C040A" w:rsidRDefault="00764FEA" w:rsidP="00764FEA">
      <w:pPr>
        <w:pStyle w:val="tx1"/>
        <w:sectPr w:rsidR="00764FEA" w:rsidRPr="009C040A" w:rsidSect="00764FEA">
          <w:endnotePr>
            <w:numFmt w:val="decimal"/>
          </w:endnotePr>
          <w:pgSz w:w="16840" w:h="11900" w:orient="landscape" w:code="9"/>
          <w:pgMar w:top="1134" w:right="567" w:bottom="1134" w:left="851" w:header="731" w:footer="590" w:gutter="0"/>
          <w:cols w:space="720"/>
          <w:rtlGutter/>
        </w:sectPr>
      </w:pPr>
      <w:bookmarkStart w:id="16" w:name="_GoBack"/>
      <w:bookmarkEnd w:id="16"/>
    </w:p>
    <w:p w:rsidR="00764FEA" w:rsidRPr="009C040A" w:rsidRDefault="00764FEA" w:rsidP="00764FEA">
      <w:pPr>
        <w:pStyle w:val="n1"/>
        <w:rPr>
          <w:noProof w:val="0"/>
        </w:rPr>
      </w:pPr>
      <w:bookmarkStart w:id="17" w:name="_Toc417547455"/>
      <w:bookmarkStart w:id="18" w:name="_Toc435722812"/>
      <w:r w:rsidRPr="009C040A">
        <w:rPr>
          <w:noProof w:val="0"/>
        </w:rPr>
        <w:lastRenderedPageBreak/>
        <w:t xml:space="preserve">A01. </w:t>
      </w:r>
      <w:bookmarkEnd w:id="17"/>
      <w:r w:rsidR="00331DD2" w:rsidRPr="009C040A">
        <w:t>Uso de bases de datos obxecto-relacionais</w:t>
      </w:r>
      <w:bookmarkEnd w:id="18"/>
    </w:p>
    <w:p w:rsidR="00764FEA" w:rsidRPr="009C040A" w:rsidRDefault="00764FEA" w:rsidP="00764FEA">
      <w:pPr>
        <w:pStyle w:val="n2"/>
      </w:pPr>
      <w:bookmarkStart w:id="19" w:name="_Toc417547456"/>
      <w:bookmarkStart w:id="20" w:name="_Toc435722813"/>
      <w:r w:rsidRPr="009C040A">
        <w:t>Introdución</w:t>
      </w:r>
      <w:bookmarkEnd w:id="19"/>
      <w:bookmarkEnd w:id="20"/>
    </w:p>
    <w:p w:rsidR="00331DD2" w:rsidRPr="009C040A" w:rsidRDefault="005679E4" w:rsidP="00E87AFE">
      <w:pPr>
        <w:pStyle w:val="tx1"/>
        <w:rPr>
          <w:lang w:eastAsia="gl-ES"/>
        </w:rPr>
      </w:pPr>
      <w:r w:rsidRPr="009C040A">
        <w:rPr>
          <w:lang w:eastAsia="gl-ES"/>
        </w:rPr>
        <w:t xml:space="preserve">Na actividade que nos ocupa </w:t>
      </w:r>
      <w:r w:rsidR="00664550" w:rsidRPr="009C040A">
        <w:rPr>
          <w:lang w:eastAsia="gl-ES"/>
        </w:rPr>
        <w:t>farase</w:t>
      </w:r>
      <w:r w:rsidR="00E87AFE" w:rsidRPr="009C040A">
        <w:rPr>
          <w:lang w:eastAsia="gl-ES"/>
        </w:rPr>
        <w:t xml:space="preserve"> unha descrición d</w:t>
      </w:r>
      <w:r w:rsidR="00331DD2" w:rsidRPr="009C040A">
        <w:rPr>
          <w:lang w:eastAsia="gl-ES"/>
        </w:rPr>
        <w:t>a</w:t>
      </w:r>
      <w:r w:rsidR="00E87AFE" w:rsidRPr="009C040A">
        <w:rPr>
          <w:lang w:eastAsia="gl-ES"/>
        </w:rPr>
        <w:t xml:space="preserve">s </w:t>
      </w:r>
      <w:r w:rsidR="00331DD2" w:rsidRPr="009C040A">
        <w:rPr>
          <w:lang w:eastAsia="gl-ES"/>
        </w:rPr>
        <w:t xml:space="preserve">características principais das bases de datos </w:t>
      </w:r>
      <w:proofErr w:type="spellStart"/>
      <w:r w:rsidR="00331DD2" w:rsidRPr="009C040A">
        <w:rPr>
          <w:lang w:eastAsia="gl-ES"/>
        </w:rPr>
        <w:t>obxecto-relacionais</w:t>
      </w:r>
      <w:proofErr w:type="spellEnd"/>
      <w:r w:rsidR="00E87AFE" w:rsidRPr="009C040A">
        <w:rPr>
          <w:lang w:eastAsia="gl-ES"/>
        </w:rPr>
        <w:t xml:space="preserve"> e aprender</w:t>
      </w:r>
      <w:r w:rsidR="00664550" w:rsidRPr="009C040A">
        <w:rPr>
          <w:lang w:eastAsia="gl-ES"/>
        </w:rPr>
        <w:t>ase</w:t>
      </w:r>
      <w:r w:rsidR="00E87AFE" w:rsidRPr="009C040A">
        <w:rPr>
          <w:lang w:eastAsia="gl-ES"/>
        </w:rPr>
        <w:t xml:space="preserve"> a </w:t>
      </w:r>
      <w:r w:rsidR="00331DD2" w:rsidRPr="009C040A">
        <w:rPr>
          <w:lang w:eastAsia="gl-ES"/>
        </w:rPr>
        <w:t>crear e manexar as estruturas básicas para o almacenamento de datos neste tipo de bases de datos. Así mesmo, aprenderase a consultar e modificar os datos almacenados en ditas estruturas.</w:t>
      </w:r>
    </w:p>
    <w:p w:rsidR="002C4196" w:rsidRPr="009C040A" w:rsidRDefault="0078232F" w:rsidP="0078232F">
      <w:pPr>
        <w:pStyle w:val="n2"/>
      </w:pPr>
      <w:bookmarkStart w:id="21" w:name="_Toc435722814"/>
      <w:r w:rsidRPr="009C040A">
        <w:t>Actividade</w:t>
      </w:r>
      <w:bookmarkEnd w:id="21"/>
    </w:p>
    <w:p w:rsidR="009D30C6" w:rsidRPr="009C040A" w:rsidRDefault="00DB1F20" w:rsidP="0078232F">
      <w:pPr>
        <w:pStyle w:val="n3"/>
      </w:pPr>
      <w:bookmarkStart w:id="22" w:name="_Toc435722815"/>
      <w:r w:rsidRPr="009C040A">
        <w:t xml:space="preserve">Características das bases de datos </w:t>
      </w:r>
      <w:proofErr w:type="spellStart"/>
      <w:r w:rsidRPr="009C040A">
        <w:t>obxecto-relacionais</w:t>
      </w:r>
      <w:bookmarkEnd w:id="22"/>
      <w:proofErr w:type="spellEnd"/>
    </w:p>
    <w:p w:rsidR="00DB1F20" w:rsidRPr="009C040A" w:rsidRDefault="00DB1F20" w:rsidP="00541F7A">
      <w:pPr>
        <w:pStyle w:val="tx1"/>
      </w:pPr>
      <w:r w:rsidRPr="009C040A">
        <w:t xml:space="preserve">O </w:t>
      </w:r>
      <w:proofErr w:type="spellStart"/>
      <w:r w:rsidRPr="009C040A">
        <w:t>térmo</w:t>
      </w:r>
      <w:proofErr w:type="spellEnd"/>
      <w:r w:rsidRPr="009C040A">
        <w:t xml:space="preserve"> Base de Datos Obxecto Relacional (BDOR) úsase para describir unha base de d</w:t>
      </w:r>
      <w:r w:rsidRPr="009C040A">
        <w:t>a</w:t>
      </w:r>
      <w:r w:rsidRPr="009C040A">
        <w:t xml:space="preserve">tos que evolucionou desde o modelo relacional cara a outra máis ampla que incorpora conceptos do paradigma orientado a obxectos. Xa que logo, un Sistema de Xestión </w:t>
      </w:r>
      <w:proofErr w:type="spellStart"/>
      <w:r w:rsidRPr="009C040A">
        <w:t>Obxe</w:t>
      </w:r>
      <w:r w:rsidRPr="009C040A">
        <w:t>c</w:t>
      </w:r>
      <w:r w:rsidRPr="009C040A">
        <w:t>to-Relacional</w:t>
      </w:r>
      <w:proofErr w:type="spellEnd"/>
      <w:r w:rsidRPr="009C040A">
        <w:t xml:space="preserve"> (SXBDOR) contén ambas tecnoloxías: relacional e de obxectos. </w:t>
      </w:r>
    </w:p>
    <w:p w:rsidR="00DB1F20" w:rsidRPr="009C040A" w:rsidRDefault="00DB1F20" w:rsidP="00160F29">
      <w:r w:rsidRPr="009C040A">
        <w:t>Unha idea básica das BDOR é que o usuario poida crear os seus propios tipos de datos para ser utilizados naquela</w:t>
      </w:r>
      <w:r w:rsidR="00933270" w:rsidRPr="009C040A">
        <w:t>s</w:t>
      </w:r>
      <w:r w:rsidRPr="009C040A">
        <w:t xml:space="preserve"> tecnoloxía</w:t>
      </w:r>
      <w:r w:rsidR="00933270" w:rsidRPr="009C040A">
        <w:t>s</w:t>
      </w:r>
      <w:r w:rsidRPr="009C040A">
        <w:t xml:space="preserve"> que permita</w:t>
      </w:r>
      <w:r w:rsidR="00933270" w:rsidRPr="009C040A">
        <w:t>n</w:t>
      </w:r>
      <w:r w:rsidRPr="009C040A">
        <w:t xml:space="preserve"> a </w:t>
      </w:r>
      <w:r w:rsidR="0055016F" w:rsidRPr="009C040A">
        <w:t>creación</w:t>
      </w:r>
      <w:r w:rsidRPr="009C040A">
        <w:t xml:space="preserve"> de tipos de datos </w:t>
      </w:r>
      <w:proofErr w:type="spellStart"/>
      <w:r w:rsidRPr="009C040A">
        <w:t>predef</w:t>
      </w:r>
      <w:r w:rsidRPr="009C040A">
        <w:t>i</w:t>
      </w:r>
      <w:r w:rsidRPr="009C040A">
        <w:t>nidos</w:t>
      </w:r>
      <w:proofErr w:type="spellEnd"/>
      <w:r w:rsidRPr="009C040A">
        <w:t xml:space="preserve">. Ademais, as BDOR permiten crear métodos para eses tipos de datos. Con iso, este tipo de SXBD fai posible a creación de funcións membro usando tipos de datos definidos polo usuario, o que proporciona flexibilidade e seguridade. </w:t>
      </w:r>
    </w:p>
    <w:p w:rsidR="00DB1F20" w:rsidRPr="009C040A" w:rsidRDefault="00DB1F20" w:rsidP="00160F29">
      <w:r w:rsidRPr="009C040A">
        <w:t xml:space="preserve">Os SXBDOR permiten importantes melloras en moitos aspectos con respecto </w:t>
      </w:r>
      <w:r w:rsidR="00525847" w:rsidRPr="009C040A">
        <w:t>ó</w:t>
      </w:r>
      <w:r w:rsidRPr="009C040A">
        <w:t xml:space="preserve">s </w:t>
      </w:r>
      <w:r w:rsidR="00525847" w:rsidRPr="009C040A">
        <w:t>SX</w:t>
      </w:r>
      <w:r w:rsidRPr="009C040A">
        <w:t>BDR tradicionais. Estes sistemas xestionan tipos de datos complexos cun esforzo m</w:t>
      </w:r>
      <w:r w:rsidRPr="009C040A">
        <w:t>í</w:t>
      </w:r>
      <w:r w:rsidRPr="009C040A">
        <w:t>nimo e albergan parte da aplicación no servidor de base de datos. Permiten almacenar d</w:t>
      </w:r>
      <w:r w:rsidRPr="009C040A">
        <w:t>a</w:t>
      </w:r>
      <w:r w:rsidRPr="009C040A">
        <w:t>tos complexos dunha aplicación dentro da BDOR sen necesidade de forzar os tipos de d</w:t>
      </w:r>
      <w:r w:rsidRPr="009C040A">
        <w:t>a</w:t>
      </w:r>
      <w:r w:rsidRPr="009C040A">
        <w:t xml:space="preserve">tos tradicionais. Son compatibles en sentido ascendente coas bases de datos </w:t>
      </w:r>
      <w:proofErr w:type="spellStart"/>
      <w:r w:rsidRPr="009C040A">
        <w:t>relacionais</w:t>
      </w:r>
      <w:proofErr w:type="spellEnd"/>
      <w:r w:rsidRPr="009C040A">
        <w:t xml:space="preserve"> tradicionais, tan familiares a multitude de usuarios. É dicir, pódense pasar as aplicacións sobre bases de datos </w:t>
      </w:r>
      <w:proofErr w:type="spellStart"/>
      <w:r w:rsidRPr="009C040A">
        <w:t>relaciona</w:t>
      </w:r>
      <w:r w:rsidR="00525847" w:rsidRPr="009C040A">
        <w:t>i</w:t>
      </w:r>
      <w:r w:rsidRPr="009C040A">
        <w:t>s</w:t>
      </w:r>
      <w:proofErr w:type="spellEnd"/>
      <w:r w:rsidRPr="009C040A">
        <w:t xml:space="preserve"> ao novo modelo sen ter que reescribilas. Posteriormente, si así se quixera, poderíanse ir adaptando as aplicacións e bases de datos para que utilicen as funcións orientadas a obxectos.</w:t>
      </w:r>
    </w:p>
    <w:p w:rsidR="00E94174" w:rsidRPr="009C040A" w:rsidRDefault="00160F29" w:rsidP="00160F29">
      <w:pPr>
        <w:pStyle w:val="n4"/>
      </w:pPr>
      <w:bookmarkStart w:id="23" w:name="_Toc435722816"/>
      <w:r w:rsidRPr="009C040A">
        <w:t xml:space="preserve">Tecnoloxía BDOR de </w:t>
      </w:r>
      <w:proofErr w:type="spellStart"/>
      <w:r w:rsidRPr="009C040A">
        <w:t>Oracle</w:t>
      </w:r>
      <w:bookmarkEnd w:id="23"/>
      <w:proofErr w:type="spellEnd"/>
    </w:p>
    <w:p w:rsidR="00160F29" w:rsidRPr="009C040A" w:rsidRDefault="00160F29" w:rsidP="00E94174">
      <w:pPr>
        <w:pStyle w:val="tx1"/>
      </w:pPr>
      <w:r w:rsidRPr="009C040A">
        <w:t>Para ver con m</w:t>
      </w:r>
      <w:r w:rsidR="00F50D6A">
        <w:t>á</w:t>
      </w:r>
      <w:r w:rsidRPr="009C040A">
        <w:t xml:space="preserve">is detalle o funcionamento e as características dunha BDOR utilizarase </w:t>
      </w:r>
      <w:proofErr w:type="spellStart"/>
      <w:r w:rsidRPr="009C040A">
        <w:t>Oracle</w:t>
      </w:r>
      <w:proofErr w:type="spellEnd"/>
      <w:r w:rsidRPr="009C040A">
        <w:t xml:space="preserve"> como SXBDR.</w:t>
      </w:r>
    </w:p>
    <w:p w:rsidR="00E94174" w:rsidRPr="009C040A" w:rsidRDefault="00E94174" w:rsidP="00B70DE4">
      <w:r w:rsidRPr="009C040A">
        <w:t xml:space="preserve">Debido aos </w:t>
      </w:r>
      <w:r w:rsidR="0055016F" w:rsidRPr="009C040A">
        <w:t>requirimentos</w:t>
      </w:r>
      <w:r w:rsidRPr="009C040A">
        <w:t xml:space="preserve"> das novas aplicacións, o sistema de xestión de bases de datos </w:t>
      </w:r>
      <w:proofErr w:type="spellStart"/>
      <w:r w:rsidRPr="009C040A">
        <w:t>relaciona</w:t>
      </w:r>
      <w:r w:rsidR="00160F29" w:rsidRPr="009C040A">
        <w:t>is</w:t>
      </w:r>
      <w:proofErr w:type="spellEnd"/>
      <w:r w:rsidRPr="009C040A">
        <w:t xml:space="preserve"> de </w:t>
      </w:r>
      <w:proofErr w:type="spellStart"/>
      <w:r w:rsidRPr="009C040A">
        <w:t>Oracle</w:t>
      </w:r>
      <w:proofErr w:type="spellEnd"/>
      <w:r w:rsidRPr="009C040A">
        <w:t>, desde</w:t>
      </w:r>
      <w:r w:rsidR="00160F29" w:rsidRPr="009C040A">
        <w:t xml:space="preserve"> a</w:t>
      </w:r>
      <w:r w:rsidRPr="009C040A">
        <w:t xml:space="preserve"> versión 8.i, foi estendido con conceptos do mode</w:t>
      </w:r>
      <w:r w:rsidR="00160F29" w:rsidRPr="009C040A">
        <w:t>l</w:t>
      </w:r>
      <w:r w:rsidRPr="009C040A">
        <w:t>o de bases de datos orientadas a obxectos. Deste xeito, aínda que as estruturas de datos que se utilizan para almacenar a información seguen sendo táboas, os usuarios poden utilizar moitos dos mecanismos de orientación a obxectos para definir e acceder aos datos.</w:t>
      </w:r>
    </w:p>
    <w:p w:rsidR="00E94174" w:rsidRPr="009C040A" w:rsidRDefault="00E94174" w:rsidP="00160F29">
      <w:proofErr w:type="spellStart"/>
      <w:r w:rsidRPr="009C040A">
        <w:t>Oracle</w:t>
      </w:r>
      <w:proofErr w:type="spellEnd"/>
      <w:r w:rsidRPr="009C040A">
        <w:t xml:space="preserve"> proporciona mecanismos para que o usuario poida definir os seus propios tipos de datos, cuxa estrutura pode ser complexa, e permítese a asignación dun tipo complexo (dominio complexo) a unha columna dunha táboa. Ademais, recoñécese o concepto de obxectos, de tal xeito que un obxecto ten un tipo, almacénase en certa fila de certa táboa e ten un identificador único (OID). Estes identificadores pódense utilizar para </w:t>
      </w:r>
      <w:proofErr w:type="spellStart"/>
      <w:r w:rsidRPr="009C040A">
        <w:t>referenciar</w:t>
      </w:r>
      <w:proofErr w:type="spellEnd"/>
      <w:r w:rsidRPr="009C040A">
        <w:t xml:space="preserve"> a </w:t>
      </w:r>
      <w:r w:rsidRPr="009C040A">
        <w:lastRenderedPageBreak/>
        <w:t>outros obxectos e así representar relacións de asociación e de agregación.</w:t>
      </w:r>
    </w:p>
    <w:p w:rsidR="00E94174" w:rsidRPr="009C040A" w:rsidRDefault="00E94174" w:rsidP="00980AA6">
      <w:proofErr w:type="spellStart"/>
      <w:r w:rsidRPr="009C040A">
        <w:t>Oracle</w:t>
      </w:r>
      <w:proofErr w:type="spellEnd"/>
      <w:r w:rsidRPr="009C040A">
        <w:t xml:space="preserve"> tamén proporciona mecanismos para asociar métodos a tipos, e </w:t>
      </w:r>
      <w:r w:rsidR="00F50D6A" w:rsidRPr="009C040A">
        <w:t>construtores</w:t>
      </w:r>
      <w:r w:rsidRPr="009C040A">
        <w:t xml:space="preserve"> p</w:t>
      </w:r>
      <w:r w:rsidRPr="009C040A">
        <w:t>a</w:t>
      </w:r>
      <w:r w:rsidRPr="009C040A">
        <w:t xml:space="preserve">ra deseñar tipos de datos </w:t>
      </w:r>
      <w:proofErr w:type="spellStart"/>
      <w:r w:rsidRPr="009C040A">
        <w:t>multivaluados</w:t>
      </w:r>
      <w:proofErr w:type="spellEnd"/>
      <w:r w:rsidRPr="009C040A">
        <w:t xml:space="preserve"> (coleccións) e táboas </w:t>
      </w:r>
      <w:r w:rsidR="0055016F" w:rsidRPr="009C040A">
        <w:t>aniñadas</w:t>
      </w:r>
      <w:r w:rsidRPr="009C040A">
        <w:t>.</w:t>
      </w:r>
    </w:p>
    <w:p w:rsidR="00B930EE" w:rsidRPr="009C040A" w:rsidRDefault="007E05FE" w:rsidP="001F60A8">
      <w:pPr>
        <w:pStyle w:val="n3"/>
      </w:pPr>
      <w:bookmarkStart w:id="24" w:name="_Toc435722817"/>
      <w:r w:rsidRPr="009C040A">
        <w:t>Tipo de</w:t>
      </w:r>
      <w:r w:rsidR="009671C2" w:rsidRPr="009C040A">
        <w:t xml:space="preserve"> datos obxecto</w:t>
      </w:r>
      <w:bookmarkEnd w:id="24"/>
    </w:p>
    <w:p w:rsidR="001F60A8" w:rsidRPr="009C040A" w:rsidRDefault="001F60A8" w:rsidP="002E784A">
      <w:pPr>
        <w:pStyle w:val="tx1"/>
      </w:pPr>
      <w:r w:rsidRPr="009C040A">
        <w:t>Un tipo de dato define unha estrutura e un comportamento común para un conxunto de d</w:t>
      </w:r>
      <w:r w:rsidRPr="009C040A">
        <w:t>a</w:t>
      </w:r>
      <w:r w:rsidRPr="009C040A">
        <w:t xml:space="preserve">tos. Para o traballo con BDOR, </w:t>
      </w:r>
      <w:proofErr w:type="spellStart"/>
      <w:r w:rsidRPr="009C040A">
        <w:t>Oracle</w:t>
      </w:r>
      <w:proofErr w:type="spellEnd"/>
      <w:r w:rsidRPr="009C040A">
        <w:t xml:space="preserve"> permite definir os seus propios tipos de datos m</w:t>
      </w:r>
      <w:r w:rsidRPr="009C040A">
        <w:t>e</w:t>
      </w:r>
      <w:r w:rsidRPr="009C040A">
        <w:t>diante dúas categorías: tipo de datos obxecto (</w:t>
      </w:r>
      <w:proofErr w:type="spellStart"/>
      <w:r w:rsidRPr="009C040A">
        <w:t>object</w:t>
      </w:r>
      <w:proofErr w:type="spellEnd"/>
      <w:r w:rsidRPr="009C040A">
        <w:t xml:space="preserve"> </w:t>
      </w:r>
      <w:proofErr w:type="spellStart"/>
      <w:r w:rsidRPr="009C040A">
        <w:t>type</w:t>
      </w:r>
      <w:proofErr w:type="spellEnd"/>
      <w:r w:rsidRPr="009C040A">
        <w:t>) e tipo de datos colección (</w:t>
      </w:r>
      <w:proofErr w:type="spellStart"/>
      <w:r w:rsidRPr="009C040A">
        <w:t>c</w:t>
      </w:r>
      <w:r w:rsidRPr="009C040A">
        <w:t>o</w:t>
      </w:r>
      <w:r w:rsidRPr="009C040A">
        <w:t>llection</w:t>
      </w:r>
      <w:proofErr w:type="spellEnd"/>
      <w:r w:rsidRPr="009C040A">
        <w:t xml:space="preserve"> </w:t>
      </w:r>
      <w:proofErr w:type="spellStart"/>
      <w:r w:rsidRPr="009C040A">
        <w:t>type</w:t>
      </w:r>
      <w:proofErr w:type="spellEnd"/>
      <w:r w:rsidRPr="009C040A">
        <w:t>).</w:t>
      </w:r>
    </w:p>
    <w:p w:rsidR="002E784A" w:rsidRPr="009C040A" w:rsidRDefault="002E784A" w:rsidP="001F60A8">
      <w:r w:rsidRPr="009C040A">
        <w:t xml:space="preserve">Un tipo de obxecto representa unha entidade do mundo real e componse dos seguintes elementos: </w:t>
      </w:r>
    </w:p>
    <w:p w:rsidR="002E784A" w:rsidRPr="009C040A" w:rsidRDefault="002E784A" w:rsidP="002E784A">
      <w:pPr>
        <w:pStyle w:val="p1"/>
      </w:pPr>
      <w:r w:rsidRPr="009C040A">
        <w:rPr>
          <w:b/>
        </w:rPr>
        <w:t>Nome</w:t>
      </w:r>
      <w:r w:rsidRPr="009C040A">
        <w:t xml:space="preserve">, que serve para identificar o tipo dos obxectos. </w:t>
      </w:r>
    </w:p>
    <w:p w:rsidR="002E784A" w:rsidRPr="009C040A" w:rsidRDefault="002E784A" w:rsidP="002E784A">
      <w:pPr>
        <w:pStyle w:val="p1"/>
      </w:pPr>
      <w:r w:rsidRPr="009C040A">
        <w:rPr>
          <w:b/>
        </w:rPr>
        <w:t>Atributos</w:t>
      </w:r>
      <w:r w:rsidRPr="009C040A">
        <w:t>, que modelan a estrutura e os valores dos datos dese tipo. Cada atributo pode ser dun tipo de datos básico ou dun tipo definido polo usuario.</w:t>
      </w:r>
    </w:p>
    <w:p w:rsidR="002E784A" w:rsidRPr="009C040A" w:rsidRDefault="002E784A" w:rsidP="002E784A">
      <w:pPr>
        <w:pStyle w:val="p1"/>
      </w:pPr>
      <w:r w:rsidRPr="009C040A">
        <w:rPr>
          <w:b/>
        </w:rPr>
        <w:t>Métodos</w:t>
      </w:r>
      <w:r w:rsidRPr="009C040A">
        <w:t xml:space="preserve"> (procedementos ou funcións) escritos en linguaxe PL/SQL (almacenados na BDOR), ou escritos en C (almacenados externamente). </w:t>
      </w:r>
    </w:p>
    <w:p w:rsidR="002E784A" w:rsidRPr="009C040A" w:rsidRDefault="002E784A" w:rsidP="002E784A">
      <w:pPr>
        <w:pStyle w:val="tx1"/>
      </w:pPr>
      <w:r w:rsidRPr="009C040A">
        <w:t xml:space="preserve">Os tipos de obxectos actúan como </w:t>
      </w:r>
      <w:r w:rsidR="00B438E0" w:rsidRPr="009C040A">
        <w:t>padróns</w:t>
      </w:r>
      <w:r w:rsidRPr="009C040A">
        <w:t xml:space="preserve"> para os obxectos de cada tipo. </w:t>
      </w:r>
    </w:p>
    <w:p w:rsidR="007F51BD" w:rsidRPr="009C040A" w:rsidRDefault="007F51BD" w:rsidP="007F51BD">
      <w:r w:rsidRPr="009C040A">
        <w:t xml:space="preserve">Para definir un obxecto en </w:t>
      </w:r>
      <w:proofErr w:type="spellStart"/>
      <w:r w:rsidRPr="009C040A">
        <w:t>Oracle</w:t>
      </w:r>
      <w:proofErr w:type="spellEnd"/>
      <w:r w:rsidRPr="009C040A">
        <w:t xml:space="preserve"> debese utilizar a sentenza CREATE TYPE que ten o seguinte formato: </w:t>
      </w:r>
    </w:p>
    <w:p w:rsidR="007F51BD" w:rsidRPr="009C040A" w:rsidRDefault="007F51BD" w:rsidP="007F51BD">
      <w:pPr>
        <w:pStyle w:val="Codigo"/>
      </w:pPr>
      <w:r w:rsidRPr="009C040A">
        <w:t xml:space="preserve">CREATE TYPE </w:t>
      </w:r>
      <w:r w:rsidR="00F50D6A">
        <w:t>nome</w:t>
      </w:r>
      <w:r w:rsidRPr="009C040A">
        <w:t xml:space="preserve">_tipo AS OBJECT ( Declaración_atributos Declaración_métodos ); </w:t>
      </w:r>
    </w:p>
    <w:p w:rsidR="007F51BD" w:rsidRPr="009C040A" w:rsidRDefault="007F51BD" w:rsidP="007F51BD">
      <w:pPr>
        <w:pStyle w:val="tx1"/>
      </w:pPr>
      <w:r w:rsidRPr="009C040A">
        <w:t>Sendo</w:t>
      </w:r>
      <w:r w:rsidRPr="009C040A">
        <w:rPr>
          <w:i/>
        </w:rPr>
        <w:t xml:space="preserve"> </w:t>
      </w:r>
      <w:r w:rsidR="00F50D6A">
        <w:rPr>
          <w:i/>
        </w:rPr>
        <w:t>nome</w:t>
      </w:r>
      <w:r w:rsidRPr="009C040A">
        <w:rPr>
          <w:i/>
        </w:rPr>
        <w:t>_tipo</w:t>
      </w:r>
      <w:r w:rsidRPr="009C040A">
        <w:t xml:space="preserve"> o nome desexado para o novo tipo de obxecto. A forma de declarar os atributos e os métodos verase nos seguintes apartados.</w:t>
      </w:r>
    </w:p>
    <w:p w:rsidR="007F51BD" w:rsidRPr="009C040A" w:rsidRDefault="007F51BD" w:rsidP="007F51BD">
      <w:r w:rsidRPr="009C040A">
        <w:t xml:space="preserve">No caso de que o nome do tipo de obxecto xa estivese sendo usado para outro tipo de obxecto obteríase un erro. Si se </w:t>
      </w:r>
      <w:r w:rsidR="00B438E0" w:rsidRPr="009C040A">
        <w:t>desexa</w:t>
      </w:r>
      <w:r w:rsidRPr="009C040A">
        <w:t xml:space="preserve"> </w:t>
      </w:r>
      <w:r w:rsidR="00B438E0" w:rsidRPr="009C040A">
        <w:t>trocar</w:t>
      </w:r>
      <w:r w:rsidRPr="009C040A">
        <w:t xml:space="preserve"> o tipo anteriormente creado polo novo que se vai a declarar, pódese engadir a cláusula OR REPLACE na declaración do tipo de o</w:t>
      </w:r>
      <w:r w:rsidRPr="009C040A">
        <w:t>b</w:t>
      </w:r>
      <w:r w:rsidRPr="009C040A">
        <w:t xml:space="preserve">xecto: </w:t>
      </w:r>
    </w:p>
    <w:p w:rsidR="007F51BD" w:rsidRPr="009C040A" w:rsidRDefault="007F51BD" w:rsidP="007F51BD">
      <w:pPr>
        <w:pStyle w:val="Codigo"/>
      </w:pPr>
      <w:r w:rsidRPr="009C040A">
        <w:t xml:space="preserve">CREATE OR REPLACE TYPE nome_tipo AS OBJECT </w:t>
      </w:r>
    </w:p>
    <w:p w:rsidR="007F51BD" w:rsidRPr="009C040A" w:rsidRDefault="007F51BD" w:rsidP="007F51BD">
      <w:pPr>
        <w:pStyle w:val="tx1"/>
      </w:pPr>
      <w:r w:rsidRPr="009C040A">
        <w:t xml:space="preserve">Por exemplo, para crear o tipo de obxecto </w:t>
      </w:r>
      <w:r w:rsidRPr="009C040A">
        <w:rPr>
          <w:i/>
        </w:rPr>
        <w:t>Usuario</w:t>
      </w:r>
      <w:r w:rsidRPr="009C040A">
        <w:t xml:space="preserve">, </w:t>
      </w:r>
      <w:r w:rsidR="00B438E0" w:rsidRPr="009C040A">
        <w:t>trocando</w:t>
      </w:r>
      <w:r w:rsidRPr="009C040A">
        <w:t xml:space="preserve"> a declaración que tivese ant</w:t>
      </w:r>
      <w:r w:rsidRPr="009C040A">
        <w:t>e</w:t>
      </w:r>
      <w:r w:rsidRPr="009C040A">
        <w:t xml:space="preserve">riormente poderíase facer algo similar ao seguinte: </w:t>
      </w:r>
    </w:p>
    <w:p w:rsidR="007F51BD" w:rsidRPr="009C040A" w:rsidRDefault="007F51BD" w:rsidP="007F51BD">
      <w:pPr>
        <w:pStyle w:val="Codigo"/>
      </w:pPr>
      <w:r w:rsidRPr="009C040A">
        <w:t xml:space="preserve">CREATE OR REPLACE TYPE Usuario AS OBJECT ( Declaración_atributos Declaración_métodos ); </w:t>
      </w:r>
    </w:p>
    <w:p w:rsidR="007F51BD" w:rsidRPr="009C040A" w:rsidRDefault="007F51BD" w:rsidP="007F51BD">
      <w:pPr>
        <w:pStyle w:val="tx1"/>
      </w:pPr>
      <w:r w:rsidRPr="009C040A">
        <w:t>S</w:t>
      </w:r>
      <w:r w:rsidR="00F50D6A">
        <w:t>e</w:t>
      </w:r>
      <w:r w:rsidRPr="009C040A">
        <w:t xml:space="preserve"> nalgún momento se desexa eliminar o tipo de obxecto creado </w:t>
      </w:r>
      <w:r w:rsidR="00F50D6A" w:rsidRPr="009C040A">
        <w:t>pódese</w:t>
      </w:r>
      <w:r w:rsidRPr="009C040A">
        <w:t xml:space="preserve"> utilizar a sentenza </w:t>
      </w:r>
    </w:p>
    <w:p w:rsidR="007F51BD" w:rsidRPr="009C040A" w:rsidRDefault="007F51BD" w:rsidP="007F51BD">
      <w:pPr>
        <w:pStyle w:val="Codigo"/>
      </w:pPr>
      <w:r w:rsidRPr="009C040A">
        <w:t xml:space="preserve">DROP TYPE </w:t>
      </w:r>
      <w:r w:rsidR="00F50D6A">
        <w:t>nome</w:t>
      </w:r>
      <w:r w:rsidRPr="009C040A">
        <w:t xml:space="preserve">_tipo; </w:t>
      </w:r>
    </w:p>
    <w:p w:rsidR="007F51BD" w:rsidRPr="009C040A" w:rsidRDefault="007F51BD" w:rsidP="007F51BD">
      <w:pPr>
        <w:pStyle w:val="tx1"/>
      </w:pPr>
      <w:r w:rsidRPr="009C040A">
        <w:t xml:space="preserve">Onde </w:t>
      </w:r>
      <w:r w:rsidR="00F50D6A">
        <w:rPr>
          <w:i/>
        </w:rPr>
        <w:t>nome</w:t>
      </w:r>
      <w:r w:rsidRPr="009C040A">
        <w:rPr>
          <w:i/>
        </w:rPr>
        <w:t>_tipo</w:t>
      </w:r>
      <w:r w:rsidRPr="009C040A">
        <w:t xml:space="preserve"> debe ser o nome do tipo de dato obxecto que se desexa eliminar. Por exemplo, para o tipo de obxectos anterior, deberíase indicar: </w:t>
      </w:r>
    </w:p>
    <w:p w:rsidR="007F51BD" w:rsidRPr="009C040A" w:rsidRDefault="007F51BD" w:rsidP="007F51BD">
      <w:pPr>
        <w:pStyle w:val="Codigo"/>
      </w:pPr>
      <w:r w:rsidRPr="009C040A">
        <w:t>DROP TYPE Usuario</w:t>
      </w:r>
    </w:p>
    <w:p w:rsidR="006A1302" w:rsidRPr="009C040A" w:rsidRDefault="006A1302" w:rsidP="001F60A8">
      <w:pPr>
        <w:pStyle w:val="n4"/>
      </w:pPr>
      <w:bookmarkStart w:id="25" w:name="_Toc435722818"/>
      <w:r w:rsidRPr="009C040A">
        <w:t>Declaración de atributos</w:t>
      </w:r>
      <w:bookmarkEnd w:id="25"/>
    </w:p>
    <w:p w:rsidR="008C45DA" w:rsidRPr="009C040A" w:rsidRDefault="008C45DA" w:rsidP="008C45DA">
      <w:pPr>
        <w:pStyle w:val="tx1"/>
      </w:pPr>
      <w:r w:rsidRPr="009C040A">
        <w:t>A declaración dos atributos pódese realizar de forma moi similar a unha declaración de v</w:t>
      </w:r>
      <w:r w:rsidRPr="009C040A">
        <w:t>a</w:t>
      </w:r>
      <w:r w:rsidRPr="009C040A">
        <w:t xml:space="preserve">riable, é dicir, utilizando un nome e un tipo de dato. </w:t>
      </w:r>
      <w:r w:rsidR="00F50D6A">
        <w:t>O d</w:t>
      </w:r>
      <w:r w:rsidRPr="009C040A">
        <w:t xml:space="preserve">evandito nome debe ser único dentro do tipo de obxecto, aínda que pode ser </w:t>
      </w:r>
      <w:r w:rsidR="00D05CE1" w:rsidRPr="009C040A">
        <w:t>reempregado</w:t>
      </w:r>
      <w:r w:rsidRPr="009C040A">
        <w:t xml:space="preserve"> noutros tipos de obxecto. </w:t>
      </w:r>
    </w:p>
    <w:p w:rsidR="008C45DA" w:rsidRPr="009C040A" w:rsidRDefault="008C45DA" w:rsidP="00F50D6A">
      <w:r w:rsidRPr="009C040A">
        <w:t xml:space="preserve">O tipo de dato que pode almacenar un determinado atributo pode ser calquera dos tipos de </w:t>
      </w:r>
      <w:proofErr w:type="spellStart"/>
      <w:r w:rsidRPr="009C040A">
        <w:t>Oracle</w:t>
      </w:r>
      <w:proofErr w:type="spellEnd"/>
      <w:r w:rsidRPr="009C040A">
        <w:t xml:space="preserve"> excepto os seguintes: </w:t>
      </w:r>
    </w:p>
    <w:p w:rsidR="008C45DA" w:rsidRPr="009C040A" w:rsidRDefault="008C45DA" w:rsidP="008C45DA">
      <w:pPr>
        <w:pStyle w:val="p1"/>
      </w:pPr>
      <w:r w:rsidRPr="009C040A">
        <w:t>LONG e LONG RAW.</w:t>
      </w:r>
    </w:p>
    <w:p w:rsidR="008C45DA" w:rsidRPr="009C040A" w:rsidRDefault="008C45DA" w:rsidP="008C45DA">
      <w:pPr>
        <w:pStyle w:val="p1"/>
      </w:pPr>
      <w:r w:rsidRPr="009C040A">
        <w:t xml:space="preserve">ROWID e UROWID. </w:t>
      </w:r>
    </w:p>
    <w:p w:rsidR="008C45DA" w:rsidRPr="009C040A" w:rsidRDefault="008C45DA" w:rsidP="008C45DA">
      <w:pPr>
        <w:pStyle w:val="p1"/>
      </w:pPr>
      <w:r w:rsidRPr="009C040A">
        <w:lastRenderedPageBreak/>
        <w:t xml:space="preserve">Os tipos específicos PL/SQL BINARY_INTEGER (e os seus subtipos), BOOLEAN, PLS_INTEGER, RECORD, REF CURSOR, %TYPE, e %ROWTYPE. </w:t>
      </w:r>
    </w:p>
    <w:p w:rsidR="008C45DA" w:rsidRPr="009C040A" w:rsidRDefault="008C45DA" w:rsidP="008C45DA">
      <w:pPr>
        <w:pStyle w:val="p1"/>
      </w:pPr>
      <w:r w:rsidRPr="009C040A">
        <w:t xml:space="preserve">Os tipos definidos dentro dun paquete PL/SQL. </w:t>
      </w:r>
    </w:p>
    <w:p w:rsidR="008C45DA" w:rsidRPr="009C040A" w:rsidRDefault="008C45DA" w:rsidP="00D97EDA">
      <w:pPr>
        <w:pStyle w:val="tx1"/>
      </w:pPr>
      <w:r w:rsidRPr="009C040A">
        <w:t>D</w:t>
      </w:r>
      <w:r w:rsidR="00D05CE1" w:rsidRPr="009C040A">
        <w:t>é</w:t>
      </w:r>
      <w:r w:rsidRPr="009C040A">
        <w:t>bes</w:t>
      </w:r>
      <w:r w:rsidR="00D97EDA" w:rsidRPr="009C040A">
        <w:t>e</w:t>
      </w:r>
      <w:r w:rsidRPr="009C040A">
        <w:t xml:space="preserve"> ter en conta que non </w:t>
      </w:r>
      <w:r w:rsidR="00D97EDA" w:rsidRPr="009C040A">
        <w:t xml:space="preserve">se </w:t>
      </w:r>
      <w:r w:rsidRPr="009C040A">
        <w:t>pode</w:t>
      </w:r>
      <w:r w:rsidR="00D05CE1" w:rsidRPr="009C040A">
        <w:t>n</w:t>
      </w:r>
      <w:r w:rsidRPr="009C040A">
        <w:t xml:space="preserve"> </w:t>
      </w:r>
      <w:proofErr w:type="spellStart"/>
      <w:r w:rsidRPr="009C040A">
        <w:t>inicializar</w:t>
      </w:r>
      <w:proofErr w:type="spellEnd"/>
      <w:r w:rsidRPr="009C040A">
        <w:t xml:space="preserve"> os atributos usando o operador de asign</w:t>
      </w:r>
      <w:r w:rsidRPr="009C040A">
        <w:t>a</w:t>
      </w:r>
      <w:r w:rsidRPr="009C040A">
        <w:t xml:space="preserve">ción, nin a cláusula DEFAULT, nin asignar a </w:t>
      </w:r>
      <w:r w:rsidR="00D05CE1" w:rsidRPr="009C040A">
        <w:t>restrición</w:t>
      </w:r>
      <w:r w:rsidRPr="009C040A">
        <w:t xml:space="preserve"> NOT NULL. </w:t>
      </w:r>
    </w:p>
    <w:p w:rsidR="00D97EDA" w:rsidRPr="009C040A" w:rsidRDefault="008C45DA" w:rsidP="008C45DA">
      <w:r w:rsidRPr="009C040A">
        <w:t>O tipo de dato dun atributo pode ser outro tipo de obxecto, polo que a estrutura de datos pode ser tan complicada como sexa necesario.</w:t>
      </w:r>
      <w:r w:rsidR="00D97EDA" w:rsidRPr="009C040A">
        <w:t xml:space="preserve"> Por exemplo:</w:t>
      </w:r>
    </w:p>
    <w:p w:rsidR="00D97EDA" w:rsidRPr="009C040A" w:rsidRDefault="008C45DA" w:rsidP="00D97EDA">
      <w:pPr>
        <w:pStyle w:val="Codigo"/>
      </w:pPr>
      <w:r w:rsidRPr="009C040A">
        <w:t xml:space="preserve"> </w:t>
      </w:r>
      <w:r w:rsidR="00D97EDA" w:rsidRPr="009C040A">
        <w:tab/>
      </w:r>
      <w:r w:rsidRPr="009C040A">
        <w:t xml:space="preserve">CREATE OR REPLACE TYPE Usuario AS OBJECT ( </w:t>
      </w:r>
    </w:p>
    <w:p w:rsidR="00D97EDA" w:rsidRPr="009C040A" w:rsidRDefault="00D97EDA" w:rsidP="00D97EDA">
      <w:pPr>
        <w:pStyle w:val="Codigo"/>
      </w:pPr>
      <w:r w:rsidRPr="009C040A">
        <w:tab/>
      </w:r>
      <w:r w:rsidRPr="009C040A">
        <w:tab/>
      </w:r>
      <w:proofErr w:type="spellStart"/>
      <w:r w:rsidR="008C45DA" w:rsidRPr="009C040A">
        <w:t>login</w:t>
      </w:r>
      <w:proofErr w:type="spellEnd"/>
      <w:r w:rsidR="008C45DA" w:rsidRPr="009C040A">
        <w:t xml:space="preserve"> VARCHAR2(10), </w:t>
      </w:r>
    </w:p>
    <w:p w:rsidR="00D97EDA" w:rsidRPr="009C040A" w:rsidRDefault="00D97EDA" w:rsidP="00D97EDA">
      <w:pPr>
        <w:pStyle w:val="Codigo"/>
      </w:pPr>
      <w:r w:rsidRPr="009C040A">
        <w:tab/>
      </w:r>
      <w:r w:rsidRPr="009C040A">
        <w:tab/>
      </w:r>
      <w:r w:rsidR="00F50D6A">
        <w:t>nome</w:t>
      </w:r>
      <w:r w:rsidR="008C45DA" w:rsidRPr="009C040A">
        <w:t xml:space="preserve"> VARCHAR2(30), </w:t>
      </w:r>
    </w:p>
    <w:p w:rsidR="00D97EDA" w:rsidRPr="009C040A" w:rsidRDefault="00D97EDA" w:rsidP="00D97EDA">
      <w:pPr>
        <w:pStyle w:val="Codigo"/>
      </w:pPr>
      <w:r w:rsidRPr="009C040A">
        <w:tab/>
      </w:r>
      <w:r w:rsidRPr="009C040A">
        <w:tab/>
      </w:r>
      <w:r w:rsidR="008C45DA" w:rsidRPr="009C040A">
        <w:t>f_ingreso D</w:t>
      </w:r>
      <w:r w:rsidRPr="009C040A">
        <w:t>AT</w:t>
      </w:r>
      <w:r w:rsidR="008C45DA" w:rsidRPr="009C040A">
        <w:t xml:space="preserve">E, </w:t>
      </w:r>
    </w:p>
    <w:p w:rsidR="008C45DA" w:rsidRPr="009C040A" w:rsidRDefault="00D97EDA" w:rsidP="00D97EDA">
      <w:pPr>
        <w:pStyle w:val="Codigo"/>
      </w:pPr>
      <w:r w:rsidRPr="009C040A">
        <w:tab/>
      </w:r>
      <w:r w:rsidRPr="009C040A">
        <w:tab/>
      </w:r>
      <w:proofErr w:type="spellStart"/>
      <w:r w:rsidR="008C45DA" w:rsidRPr="009C040A">
        <w:t>credito</w:t>
      </w:r>
      <w:proofErr w:type="spellEnd"/>
      <w:r w:rsidRPr="009C040A">
        <w:t xml:space="preserve"> NUMBER ); </w:t>
      </w:r>
    </w:p>
    <w:p w:rsidR="008C45DA" w:rsidRPr="009C040A" w:rsidRDefault="008C45DA" w:rsidP="00D97EDA">
      <w:pPr>
        <w:pStyle w:val="tx1"/>
      </w:pPr>
      <w:r w:rsidRPr="009C040A">
        <w:t>Logo de ser creado o tipo de obxecto, pódense modificar os seus atributos uti</w:t>
      </w:r>
      <w:r w:rsidR="00F50D6A">
        <w:t>lizando a sentenza ALTER TYPE. Para</w:t>
      </w:r>
      <w:r w:rsidRPr="009C040A">
        <w:t xml:space="preserve"> engadir novos atributos </w:t>
      </w:r>
      <w:r w:rsidR="00F50D6A">
        <w:t>utilízase</w:t>
      </w:r>
      <w:r w:rsidRPr="009C040A">
        <w:t xml:space="preserve"> a cláusula ADD ATTRIBUTE seguida da lista de novos atributos cos seus correspondentes tipos de dato. Utilizando MODIFY ATTRIBUTE poderanse modificar os atributos existentes, e para eliminar atributos disponse de xeito similar de DROP ATTRIBUTE. </w:t>
      </w:r>
    </w:p>
    <w:p w:rsidR="00D97EDA" w:rsidRPr="009C040A" w:rsidRDefault="00D97EDA" w:rsidP="008C45DA">
      <w:r w:rsidRPr="009C040A">
        <w:t>E</w:t>
      </w:r>
      <w:r w:rsidR="008C45DA" w:rsidRPr="009C040A">
        <w:t xml:space="preserve">xemplos de modificación do tipo de obxecto </w:t>
      </w:r>
      <w:r w:rsidR="008C45DA" w:rsidRPr="009C040A">
        <w:rPr>
          <w:i/>
        </w:rPr>
        <w:t>Usuario</w:t>
      </w:r>
      <w:r w:rsidR="008C45DA" w:rsidRPr="009C040A">
        <w:t xml:space="preserve"> creado anteriormente: </w:t>
      </w:r>
    </w:p>
    <w:p w:rsidR="008C45DA" w:rsidRPr="009C040A" w:rsidRDefault="00D97EDA" w:rsidP="00D97EDA">
      <w:pPr>
        <w:pStyle w:val="Codigo"/>
      </w:pPr>
      <w:r w:rsidRPr="009C040A">
        <w:tab/>
      </w:r>
      <w:r w:rsidR="008C45DA" w:rsidRPr="009C040A">
        <w:t xml:space="preserve">ALTER TYPE Usuario DROP ATTRIBUTE f_ingreso; </w:t>
      </w:r>
    </w:p>
    <w:p w:rsidR="00D97EDA" w:rsidRPr="009C040A" w:rsidRDefault="00D97EDA" w:rsidP="00D97EDA">
      <w:pPr>
        <w:pStyle w:val="Codigo"/>
      </w:pPr>
      <w:r w:rsidRPr="009C040A">
        <w:tab/>
      </w:r>
      <w:r w:rsidR="008C45DA" w:rsidRPr="009C040A">
        <w:t>ALTER TYPE Usuario ADD ATTRIBUTE (</w:t>
      </w:r>
    </w:p>
    <w:p w:rsidR="00D97EDA" w:rsidRPr="009C040A" w:rsidRDefault="00D97EDA" w:rsidP="00D97EDA">
      <w:pPr>
        <w:pStyle w:val="Codigo"/>
      </w:pPr>
      <w:r w:rsidRPr="009C040A">
        <w:tab/>
      </w:r>
      <w:r w:rsidRPr="009C040A">
        <w:tab/>
      </w:r>
      <w:proofErr w:type="spellStart"/>
      <w:r w:rsidR="008C45DA" w:rsidRPr="009C040A">
        <w:t>ape</w:t>
      </w:r>
      <w:r w:rsidRPr="009C040A">
        <w:t>l</w:t>
      </w:r>
      <w:r w:rsidR="008C45DA" w:rsidRPr="009C040A">
        <w:t>lidos</w:t>
      </w:r>
      <w:proofErr w:type="spellEnd"/>
      <w:r w:rsidR="008C45DA" w:rsidRPr="009C040A">
        <w:t xml:space="preserve"> VARCHAR2(40), </w:t>
      </w:r>
    </w:p>
    <w:p w:rsidR="008C45DA" w:rsidRPr="009C040A" w:rsidRDefault="00D97EDA" w:rsidP="00D97EDA">
      <w:pPr>
        <w:pStyle w:val="Codigo"/>
      </w:pPr>
      <w:r w:rsidRPr="009C040A">
        <w:tab/>
      </w:r>
      <w:r w:rsidRPr="009C040A">
        <w:tab/>
      </w:r>
      <w:proofErr w:type="spellStart"/>
      <w:r w:rsidR="008C45DA" w:rsidRPr="009C040A">
        <w:t>localidad</w:t>
      </w:r>
      <w:proofErr w:type="spellEnd"/>
      <w:r w:rsidR="008C45DA" w:rsidRPr="009C040A">
        <w:t xml:space="preserve"> VARCHAR2(50)); </w:t>
      </w:r>
    </w:p>
    <w:p w:rsidR="00D97EDA" w:rsidRPr="009C040A" w:rsidRDefault="00D97EDA" w:rsidP="00D97EDA">
      <w:pPr>
        <w:pStyle w:val="Codigo"/>
      </w:pPr>
      <w:r w:rsidRPr="009C040A">
        <w:tab/>
      </w:r>
      <w:r w:rsidR="008C45DA" w:rsidRPr="009C040A">
        <w:t xml:space="preserve">ALTER TYPE Usuario </w:t>
      </w:r>
    </w:p>
    <w:p w:rsidR="00D97EDA" w:rsidRPr="009C040A" w:rsidRDefault="00D97EDA" w:rsidP="00D97EDA">
      <w:pPr>
        <w:pStyle w:val="Codigo"/>
      </w:pPr>
      <w:r w:rsidRPr="009C040A">
        <w:tab/>
      </w:r>
      <w:r w:rsidRPr="009C040A">
        <w:tab/>
      </w:r>
      <w:r w:rsidR="008C45DA" w:rsidRPr="009C040A">
        <w:t xml:space="preserve">ADD ATTRIBUTE </w:t>
      </w:r>
      <w:proofErr w:type="spellStart"/>
      <w:r w:rsidR="008C45DA" w:rsidRPr="009C040A">
        <w:t>cp</w:t>
      </w:r>
      <w:proofErr w:type="spellEnd"/>
      <w:r w:rsidR="008C45DA" w:rsidRPr="009C040A">
        <w:t xml:space="preserve"> VARCHAR2(5), </w:t>
      </w:r>
    </w:p>
    <w:p w:rsidR="008C45DA" w:rsidRPr="009C040A" w:rsidRDefault="00D97EDA" w:rsidP="00D97EDA">
      <w:pPr>
        <w:pStyle w:val="Codigo"/>
      </w:pPr>
      <w:r w:rsidRPr="009C040A">
        <w:tab/>
      </w:r>
      <w:r w:rsidRPr="009C040A">
        <w:tab/>
      </w:r>
      <w:r w:rsidR="008C45DA" w:rsidRPr="009C040A">
        <w:t>MODIFY ATTRIBUTE nome VARCHAR2(35)</w:t>
      </w:r>
      <w:r w:rsidRPr="009C040A">
        <w:t>;</w:t>
      </w:r>
    </w:p>
    <w:p w:rsidR="00590C67" w:rsidRPr="009C040A" w:rsidRDefault="00590C67" w:rsidP="00590C67">
      <w:pPr>
        <w:pStyle w:val="txapoio"/>
      </w:pPr>
      <w:r w:rsidRPr="009C040A">
        <w:t xml:space="preserve">Na seguinte ligazón pódese atopar a sintaxe completa da </w:t>
      </w:r>
      <w:r w:rsidR="00087800" w:rsidRPr="009C040A">
        <w:t>instrución</w:t>
      </w:r>
      <w:r w:rsidRPr="009C040A">
        <w:t xml:space="preserve"> CREATE TYPE: </w:t>
      </w:r>
      <w:hyperlink r:id="rId10" w:history="1">
        <w:r w:rsidRPr="009C040A">
          <w:rPr>
            <w:rStyle w:val="Hipervnculo"/>
          </w:rPr>
          <w:t>http://download.oracle.com/docs/cd/B13789_01/server.101/b10759/statements_8001.htm</w:t>
        </w:r>
      </w:hyperlink>
      <w:r w:rsidRPr="009C040A">
        <w:t xml:space="preserve"> </w:t>
      </w:r>
    </w:p>
    <w:p w:rsidR="00590C67" w:rsidRPr="009C040A" w:rsidRDefault="00087800" w:rsidP="00590C67">
      <w:pPr>
        <w:pStyle w:val="txapoio"/>
      </w:pPr>
      <w:r w:rsidRPr="009C040A">
        <w:t>Na seguinte ligazón pódese atopar a sintaxe completa da instrución</w:t>
      </w:r>
      <w:r w:rsidR="00590C67" w:rsidRPr="009C040A">
        <w:t xml:space="preserve"> ALTER TYPE. </w:t>
      </w:r>
      <w:hyperlink r:id="rId11" w:history="1">
        <w:r w:rsidR="00590C67" w:rsidRPr="009C040A">
          <w:rPr>
            <w:rStyle w:val="Hipervnculo"/>
          </w:rPr>
          <w:t>http://docs.oracle.com/cd/B14117_01/server.101/b10759/statements_4002.htm</w:t>
        </w:r>
      </w:hyperlink>
    </w:p>
    <w:p w:rsidR="0055016F" w:rsidRDefault="0055016F" w:rsidP="0055016F">
      <w:pPr>
        <w:pStyle w:val="txtarefa1"/>
      </w:pPr>
      <w:r w:rsidRPr="009C040A">
        <w:t xml:space="preserve">Tarefa 1. </w:t>
      </w:r>
      <w:r w:rsidR="0080230F">
        <w:t>Instalación e configuración do contorno de traballo.</w:t>
      </w:r>
    </w:p>
    <w:p w:rsidR="008C45DA" w:rsidRPr="009C040A" w:rsidRDefault="00D97EDA" w:rsidP="001F60A8">
      <w:pPr>
        <w:pStyle w:val="n4"/>
      </w:pPr>
      <w:bookmarkStart w:id="26" w:name="_Toc435722819"/>
      <w:r w:rsidRPr="009C040A">
        <w:t>Definición de métodos</w:t>
      </w:r>
      <w:bookmarkEnd w:id="26"/>
    </w:p>
    <w:p w:rsidR="006E08B9" w:rsidRPr="009C040A" w:rsidRDefault="006E08B9" w:rsidP="006E08B9">
      <w:pPr>
        <w:pStyle w:val="tx1"/>
      </w:pPr>
      <w:r w:rsidRPr="009C040A">
        <w:t xml:space="preserve">Un método é un </w:t>
      </w:r>
      <w:proofErr w:type="spellStart"/>
      <w:r w:rsidRPr="009C040A">
        <w:t>subprograma</w:t>
      </w:r>
      <w:proofErr w:type="spellEnd"/>
      <w:r w:rsidRPr="009C040A">
        <w:t xml:space="preserve"> que se declara na especificación dun tipo de obxecto usando as palabras clave MEMBER ou STATIC. D</w:t>
      </w:r>
      <w:r w:rsidR="00AC54D7">
        <w:t>é</w:t>
      </w:r>
      <w:r w:rsidRPr="009C040A">
        <w:t>bese ter en conta que o nome dun determin</w:t>
      </w:r>
      <w:r w:rsidRPr="009C040A">
        <w:t>a</w:t>
      </w:r>
      <w:r w:rsidRPr="009C040A">
        <w:t xml:space="preserve">do método non pode ser o mesmo nome que o tipo de obxecto nin o de ningún dos seus atributos. Como se verá máis adiante, pódense crear métodos co mesmo nome que o tipo de obxecto, pero devanditos métodos terán unha función especial. </w:t>
      </w:r>
    </w:p>
    <w:p w:rsidR="006E08B9" w:rsidRPr="009C040A" w:rsidRDefault="00F50D6A" w:rsidP="00FC43A0">
      <w:r>
        <w:t>O</w:t>
      </w:r>
      <w:r w:rsidR="006E08B9" w:rsidRPr="009C040A">
        <w:t xml:space="preserve">s métodos teñen dous partes: unha </w:t>
      </w:r>
      <w:r w:rsidR="006E08B9" w:rsidRPr="009C040A">
        <w:rPr>
          <w:b/>
        </w:rPr>
        <w:t>especificación</w:t>
      </w:r>
      <w:r w:rsidR="006E08B9" w:rsidRPr="009C040A">
        <w:t xml:space="preserve"> e un </w:t>
      </w:r>
      <w:r w:rsidR="006E08B9" w:rsidRPr="009C040A">
        <w:rPr>
          <w:b/>
        </w:rPr>
        <w:t>corpo</w:t>
      </w:r>
      <w:r w:rsidR="006E08B9" w:rsidRPr="009C040A">
        <w:t xml:space="preserve">. </w:t>
      </w:r>
    </w:p>
    <w:p w:rsidR="007D6210" w:rsidRDefault="006E08B9" w:rsidP="00FC43A0">
      <w:pPr>
        <w:pStyle w:val="p1"/>
      </w:pPr>
      <w:r w:rsidRPr="009C040A">
        <w:t xml:space="preserve">Na </w:t>
      </w:r>
      <w:r w:rsidRPr="009C040A">
        <w:rPr>
          <w:b/>
        </w:rPr>
        <w:t>especificación</w:t>
      </w:r>
      <w:r w:rsidR="00AC54D7">
        <w:t xml:space="preserve"> ou declaración ató</w:t>
      </w:r>
      <w:r w:rsidRPr="009C040A">
        <w:t>pa</w:t>
      </w:r>
      <w:r w:rsidR="007D6210">
        <w:t>se</w:t>
      </w:r>
      <w:r w:rsidRPr="009C040A">
        <w:t xml:space="preserve"> o nome do método, unha lista opcional de p</w:t>
      </w:r>
      <w:r w:rsidRPr="009C040A">
        <w:t>a</w:t>
      </w:r>
      <w:r w:rsidRPr="009C040A">
        <w:t>rámetros, e, no caso das funcións, un tipo de dato de retorno.</w:t>
      </w:r>
    </w:p>
    <w:p w:rsidR="007D6210" w:rsidRDefault="007D6210" w:rsidP="007D6210">
      <w:pPr>
        <w:pStyle w:val="sp1"/>
      </w:pPr>
      <w:r>
        <w:t>A especificación dun método pode levar asociada unha directiva de compilación (PRAGMA RESTRICT_REFERENCES), para evitar que os métodos manipulen a base de datos ou as variables do paquete PL/SQL. Os parámetros da directiva teñen o s</w:t>
      </w:r>
      <w:r>
        <w:t>e</w:t>
      </w:r>
      <w:r>
        <w:t xml:space="preserve">guinte significado: </w:t>
      </w:r>
    </w:p>
    <w:p w:rsidR="007D6210" w:rsidRDefault="007D6210" w:rsidP="007D6210">
      <w:pPr>
        <w:pStyle w:val="p2"/>
      </w:pPr>
      <w:r>
        <w:lastRenderedPageBreak/>
        <w:t>WNDS: non se permite ao método modificar as táboas da base de datos.</w:t>
      </w:r>
    </w:p>
    <w:p w:rsidR="007D6210" w:rsidRDefault="007D6210" w:rsidP="007D6210">
      <w:pPr>
        <w:pStyle w:val="p2"/>
      </w:pPr>
      <w:r>
        <w:t>WNPS: non se permite ao método modificar as variables do paquete PL/SQL.</w:t>
      </w:r>
    </w:p>
    <w:p w:rsidR="007D6210" w:rsidRDefault="007D6210" w:rsidP="007D6210">
      <w:pPr>
        <w:pStyle w:val="p2"/>
      </w:pPr>
      <w:r>
        <w:t xml:space="preserve">RNDS: non se permite ao método ler as táboas da base de datos. </w:t>
      </w:r>
    </w:p>
    <w:p w:rsidR="007D6210" w:rsidRDefault="007D6210" w:rsidP="007D6210">
      <w:pPr>
        <w:pStyle w:val="p2"/>
      </w:pPr>
      <w:r>
        <w:t>RNPS: non se permite ao método ler as variables do paquete PL/SQL.</w:t>
      </w:r>
    </w:p>
    <w:p w:rsidR="006E08B9" w:rsidRPr="009C040A" w:rsidRDefault="006E08B9" w:rsidP="007D6210">
      <w:pPr>
        <w:pStyle w:val="sp1"/>
      </w:pPr>
      <w:r w:rsidRPr="009C040A">
        <w:t xml:space="preserve"> </w:t>
      </w:r>
      <w:r w:rsidR="007D6210">
        <w:t>N</w:t>
      </w:r>
      <w:r w:rsidRPr="009C040A">
        <w:t xml:space="preserve">o seguinte exemplo </w:t>
      </w:r>
      <w:r w:rsidR="007D6210">
        <w:t xml:space="preserve">vese a </w:t>
      </w:r>
      <w:r w:rsidRPr="009C040A">
        <w:t>especificación do</w:t>
      </w:r>
      <w:r w:rsidR="007D6210">
        <w:t>s</w:t>
      </w:r>
      <w:r w:rsidRPr="009C040A">
        <w:t xml:space="preserve"> método</w:t>
      </w:r>
      <w:r w:rsidR="007D6210">
        <w:t>s</w:t>
      </w:r>
      <w:r w:rsidRPr="009C040A">
        <w:t xml:space="preserve"> </w:t>
      </w:r>
      <w:proofErr w:type="spellStart"/>
      <w:r w:rsidRPr="009C040A">
        <w:rPr>
          <w:i/>
        </w:rPr>
        <w:t>incrementoCredito</w:t>
      </w:r>
      <w:proofErr w:type="spellEnd"/>
      <w:r w:rsidRPr="009C040A">
        <w:t xml:space="preserve"> </w:t>
      </w:r>
      <w:r w:rsidR="007D6210">
        <w:t xml:space="preserve">e  </w:t>
      </w:r>
      <w:proofErr w:type="spellStart"/>
      <w:r w:rsidR="007D6210" w:rsidRPr="007D6210">
        <w:rPr>
          <w:i/>
        </w:rPr>
        <w:t>ret</w:t>
      </w:r>
      <w:proofErr w:type="spellEnd"/>
      <w:r w:rsidR="007D6210" w:rsidRPr="007D6210">
        <w:rPr>
          <w:i/>
        </w:rPr>
        <w:t>_</w:t>
      </w:r>
      <w:proofErr w:type="spellStart"/>
      <w:r w:rsidR="007D6210" w:rsidRPr="007D6210">
        <w:rPr>
          <w:i/>
        </w:rPr>
        <w:t>credito</w:t>
      </w:r>
      <w:proofErr w:type="spellEnd"/>
      <w:r w:rsidR="007D6210">
        <w:t xml:space="preserve"> </w:t>
      </w:r>
      <w:r w:rsidRPr="009C040A">
        <w:t xml:space="preserve">detrás das declaracións dos atributos: </w:t>
      </w:r>
    </w:p>
    <w:p w:rsidR="00FC43A0" w:rsidRPr="009C040A" w:rsidRDefault="006E08B9" w:rsidP="006E08B9">
      <w:pPr>
        <w:pStyle w:val="Codigo"/>
      </w:pPr>
      <w:r w:rsidRPr="009C040A">
        <w:tab/>
        <w:t xml:space="preserve">CREATE OR REPLACE TYPE Usuario AS OBJECT ( </w:t>
      </w:r>
    </w:p>
    <w:p w:rsidR="00FC43A0" w:rsidRPr="009C040A" w:rsidRDefault="00FC43A0" w:rsidP="006E08B9">
      <w:pPr>
        <w:pStyle w:val="Codigo"/>
      </w:pPr>
      <w:r w:rsidRPr="009C040A">
        <w:tab/>
      </w:r>
      <w:r w:rsidRPr="009C040A">
        <w:tab/>
      </w:r>
      <w:proofErr w:type="spellStart"/>
      <w:r w:rsidR="006E08B9" w:rsidRPr="009C040A">
        <w:t>login</w:t>
      </w:r>
      <w:proofErr w:type="spellEnd"/>
      <w:r w:rsidR="006E08B9" w:rsidRPr="009C040A">
        <w:t xml:space="preserve"> VARCHAR2(10), </w:t>
      </w:r>
    </w:p>
    <w:p w:rsidR="00FC43A0" w:rsidRPr="009C040A" w:rsidRDefault="00FC43A0" w:rsidP="006E08B9">
      <w:pPr>
        <w:pStyle w:val="Codigo"/>
      </w:pPr>
      <w:r w:rsidRPr="009C040A">
        <w:tab/>
      </w:r>
      <w:r w:rsidRPr="009C040A">
        <w:tab/>
      </w:r>
      <w:r w:rsidR="006E08B9" w:rsidRPr="009C040A">
        <w:t xml:space="preserve">nome VARCHAR2(30), </w:t>
      </w:r>
    </w:p>
    <w:p w:rsidR="00FC43A0" w:rsidRPr="009C040A" w:rsidRDefault="00FC43A0" w:rsidP="006E08B9">
      <w:pPr>
        <w:pStyle w:val="Codigo"/>
      </w:pPr>
      <w:r w:rsidRPr="009C040A">
        <w:tab/>
      </w:r>
      <w:r w:rsidRPr="009C040A">
        <w:tab/>
      </w:r>
      <w:r w:rsidR="006E08B9" w:rsidRPr="009C040A">
        <w:t>f_ingreso D</w:t>
      </w:r>
      <w:r w:rsidRPr="009C040A">
        <w:t>AT</w:t>
      </w:r>
      <w:r w:rsidR="006E08B9" w:rsidRPr="009C040A">
        <w:t xml:space="preserve">E, </w:t>
      </w:r>
    </w:p>
    <w:p w:rsidR="00FC43A0" w:rsidRPr="009C040A" w:rsidRDefault="00FC43A0" w:rsidP="006E08B9">
      <w:pPr>
        <w:pStyle w:val="Codigo"/>
      </w:pPr>
      <w:r w:rsidRPr="009C040A">
        <w:tab/>
      </w:r>
      <w:r w:rsidRPr="009C040A">
        <w:tab/>
      </w:r>
      <w:proofErr w:type="spellStart"/>
      <w:r w:rsidR="006E08B9" w:rsidRPr="009C040A">
        <w:t>credito</w:t>
      </w:r>
      <w:proofErr w:type="spellEnd"/>
      <w:r w:rsidR="006E08B9" w:rsidRPr="009C040A">
        <w:t xml:space="preserve"> NUMBER, </w:t>
      </w:r>
    </w:p>
    <w:p w:rsidR="006E08B9" w:rsidRDefault="00FC43A0" w:rsidP="006E08B9">
      <w:pPr>
        <w:pStyle w:val="Codigo"/>
      </w:pPr>
      <w:r w:rsidRPr="009C040A">
        <w:tab/>
      </w:r>
      <w:r w:rsidRPr="009C040A">
        <w:tab/>
      </w:r>
      <w:r w:rsidR="006E08B9" w:rsidRPr="009C040A">
        <w:t xml:space="preserve">MEMBER PROCEDURE </w:t>
      </w:r>
      <w:proofErr w:type="spellStart"/>
      <w:r w:rsidR="006E08B9" w:rsidRPr="009C040A">
        <w:t>incrementoCredito</w:t>
      </w:r>
      <w:proofErr w:type="spellEnd"/>
      <w:r w:rsidR="006E08B9" w:rsidRPr="009C040A">
        <w:t>(</w:t>
      </w:r>
      <w:proofErr w:type="spellStart"/>
      <w:r w:rsidR="006E08B9" w:rsidRPr="009C040A">
        <w:t>i</w:t>
      </w:r>
      <w:r w:rsidR="006466B0">
        <w:t>nc</w:t>
      </w:r>
      <w:proofErr w:type="spellEnd"/>
      <w:r w:rsidR="006466B0">
        <w:t xml:space="preserve"> NUMBER)</w:t>
      </w:r>
      <w:r w:rsidR="005634D5">
        <w:t>,</w:t>
      </w:r>
    </w:p>
    <w:p w:rsidR="00D95A48" w:rsidRDefault="007D6210" w:rsidP="00D95A48">
      <w:pPr>
        <w:pStyle w:val="Codigo"/>
      </w:pPr>
      <w:r>
        <w:tab/>
      </w:r>
      <w:r>
        <w:tab/>
      </w:r>
      <w:r w:rsidR="00D95A48">
        <w:t xml:space="preserve">MEMBER FUNCTION </w:t>
      </w:r>
      <w:proofErr w:type="spellStart"/>
      <w:r>
        <w:t>ret</w:t>
      </w:r>
      <w:proofErr w:type="spellEnd"/>
      <w:r>
        <w:t>_</w:t>
      </w:r>
      <w:proofErr w:type="spellStart"/>
      <w:r>
        <w:t>credito</w:t>
      </w:r>
      <w:proofErr w:type="spellEnd"/>
      <w:r w:rsidR="00D95A48">
        <w:t xml:space="preserve"> RETURN NUMBER, </w:t>
      </w:r>
    </w:p>
    <w:p w:rsidR="00D95A48" w:rsidRPr="009C040A" w:rsidRDefault="007D6210" w:rsidP="00D95A48">
      <w:pPr>
        <w:pStyle w:val="Codigo"/>
      </w:pPr>
      <w:r>
        <w:tab/>
      </w:r>
      <w:r>
        <w:tab/>
      </w:r>
      <w:r w:rsidR="00D95A48">
        <w:t>PRAGMA RESTRICT_REFERENCES(</w:t>
      </w:r>
      <w:proofErr w:type="spellStart"/>
      <w:r>
        <w:t>ret</w:t>
      </w:r>
      <w:proofErr w:type="spellEnd"/>
      <w:r>
        <w:t>_</w:t>
      </w:r>
      <w:proofErr w:type="spellStart"/>
      <w:r>
        <w:t>credito</w:t>
      </w:r>
      <w:proofErr w:type="spellEnd"/>
      <w:r w:rsidR="00D95A48">
        <w:t>, WNDS));</w:t>
      </w:r>
    </w:p>
    <w:p w:rsidR="006E08B9" w:rsidRPr="009C040A" w:rsidRDefault="006E08B9" w:rsidP="00FC43A0">
      <w:pPr>
        <w:pStyle w:val="p1"/>
      </w:pPr>
      <w:r w:rsidRPr="009C040A">
        <w:t xml:space="preserve">No </w:t>
      </w:r>
      <w:r w:rsidRPr="009C040A">
        <w:rPr>
          <w:b/>
        </w:rPr>
        <w:t>corpo</w:t>
      </w:r>
      <w:r w:rsidR="002D4EFA">
        <w:t xml:space="preserve"> dé</w:t>
      </w:r>
      <w:r w:rsidRPr="009C040A">
        <w:t>bes</w:t>
      </w:r>
      <w:r w:rsidR="00FC43A0" w:rsidRPr="009C040A">
        <w:t>e</w:t>
      </w:r>
      <w:r w:rsidRPr="009C040A">
        <w:t xml:space="preserve"> indicar o código que se debe executar para realizar unha determinada tarefa cando o método é invocado. No seguinte exemplo desenvólvese o corpo do m</w:t>
      </w:r>
      <w:r w:rsidRPr="009C040A">
        <w:t>é</w:t>
      </w:r>
      <w:r w:rsidRPr="009C040A">
        <w:t xml:space="preserve">todo que se declarou antes: </w:t>
      </w:r>
    </w:p>
    <w:p w:rsidR="007D26D4" w:rsidRPr="009C040A" w:rsidRDefault="007D26D4" w:rsidP="007D26D4">
      <w:pPr>
        <w:pStyle w:val="Codigo"/>
      </w:pPr>
      <w:r w:rsidRPr="009C040A">
        <w:tab/>
      </w:r>
      <w:r w:rsidR="006E08B9" w:rsidRPr="009C040A">
        <w:t xml:space="preserve">CREATE OR REPLACE TYPE BODY Usuario AS </w:t>
      </w:r>
    </w:p>
    <w:p w:rsidR="007D26D4" w:rsidRPr="009C040A" w:rsidRDefault="007D26D4" w:rsidP="007D26D4">
      <w:pPr>
        <w:pStyle w:val="Codigo"/>
      </w:pPr>
      <w:r w:rsidRPr="009C040A">
        <w:tab/>
      </w:r>
      <w:r w:rsidRPr="009C040A">
        <w:tab/>
      </w:r>
      <w:r w:rsidR="006E08B9" w:rsidRPr="009C040A">
        <w:t xml:space="preserve">MEMBER PROCEDURE </w:t>
      </w:r>
      <w:proofErr w:type="spellStart"/>
      <w:r w:rsidR="006E08B9" w:rsidRPr="009C040A">
        <w:t>incrementoCredito</w:t>
      </w:r>
      <w:proofErr w:type="spellEnd"/>
      <w:r w:rsidR="006E08B9" w:rsidRPr="009C040A">
        <w:t>(</w:t>
      </w:r>
      <w:proofErr w:type="spellStart"/>
      <w:r w:rsidR="006E08B9" w:rsidRPr="009C040A">
        <w:t>inc</w:t>
      </w:r>
      <w:proofErr w:type="spellEnd"/>
      <w:r w:rsidR="006E08B9" w:rsidRPr="009C040A">
        <w:t xml:space="preserve"> NUMBER) IS </w:t>
      </w:r>
    </w:p>
    <w:p w:rsidR="007D26D4" w:rsidRPr="009C040A" w:rsidRDefault="007D26D4" w:rsidP="007D26D4">
      <w:pPr>
        <w:pStyle w:val="Codigo"/>
      </w:pPr>
      <w:r w:rsidRPr="009C040A">
        <w:tab/>
      </w:r>
      <w:r w:rsidRPr="009C040A">
        <w:tab/>
      </w:r>
      <w:r w:rsidRPr="009C040A">
        <w:tab/>
      </w:r>
      <w:r w:rsidR="006E08B9" w:rsidRPr="009C040A">
        <w:t xml:space="preserve">BEGIN </w:t>
      </w:r>
    </w:p>
    <w:p w:rsidR="007D26D4" w:rsidRPr="009C040A" w:rsidRDefault="007D26D4" w:rsidP="007D26D4">
      <w:pPr>
        <w:pStyle w:val="Codigo"/>
      </w:pPr>
      <w:r w:rsidRPr="009C040A">
        <w:tab/>
      </w:r>
      <w:r w:rsidRPr="009C040A">
        <w:tab/>
      </w:r>
      <w:r w:rsidRPr="009C040A">
        <w:tab/>
      </w:r>
      <w:r w:rsidRPr="009C040A">
        <w:tab/>
      </w:r>
      <w:proofErr w:type="spellStart"/>
      <w:r w:rsidR="006E08B9" w:rsidRPr="009C040A">
        <w:t>credito</w:t>
      </w:r>
      <w:proofErr w:type="spellEnd"/>
      <w:r w:rsidR="006E08B9" w:rsidRPr="009C040A">
        <w:t xml:space="preserve"> := </w:t>
      </w:r>
      <w:proofErr w:type="spellStart"/>
      <w:r w:rsidR="006E08B9" w:rsidRPr="009C040A">
        <w:t>credito</w:t>
      </w:r>
      <w:proofErr w:type="spellEnd"/>
      <w:r w:rsidR="006E08B9" w:rsidRPr="009C040A">
        <w:t xml:space="preserve"> </w:t>
      </w:r>
      <w:proofErr w:type="spellStart"/>
      <w:r w:rsidR="006E08B9" w:rsidRPr="009C040A">
        <w:t>inc</w:t>
      </w:r>
      <w:proofErr w:type="spellEnd"/>
      <w:r w:rsidR="006E08B9" w:rsidRPr="009C040A">
        <w:t xml:space="preserve">; </w:t>
      </w:r>
    </w:p>
    <w:p w:rsidR="007D26D4" w:rsidRDefault="007D26D4" w:rsidP="007D26D4">
      <w:pPr>
        <w:pStyle w:val="Codigo"/>
      </w:pPr>
      <w:r w:rsidRPr="009C040A">
        <w:tab/>
      </w:r>
      <w:r w:rsidRPr="009C040A">
        <w:tab/>
      </w:r>
      <w:r w:rsidRPr="009C040A">
        <w:tab/>
      </w:r>
      <w:r w:rsidR="006E08B9" w:rsidRPr="009C040A">
        <w:t xml:space="preserve">END; </w:t>
      </w:r>
    </w:p>
    <w:p w:rsidR="007D6210" w:rsidRDefault="007D6210" w:rsidP="007D6210">
      <w:pPr>
        <w:pStyle w:val="Codigo"/>
      </w:pPr>
      <w:r>
        <w:tab/>
      </w:r>
      <w:r>
        <w:tab/>
        <w:t xml:space="preserve">MAP MEMBER FUNCTION </w:t>
      </w:r>
      <w:proofErr w:type="spellStart"/>
      <w:r>
        <w:t>ret</w:t>
      </w:r>
      <w:proofErr w:type="spellEnd"/>
      <w:r>
        <w:t>_</w:t>
      </w:r>
      <w:proofErr w:type="spellStart"/>
      <w:r>
        <w:t>credito</w:t>
      </w:r>
      <w:proofErr w:type="spellEnd"/>
      <w:r>
        <w:t xml:space="preserve"> RETURN NUMBER IS </w:t>
      </w:r>
    </w:p>
    <w:p w:rsidR="007D6210" w:rsidRDefault="007D6210" w:rsidP="007D6210">
      <w:pPr>
        <w:pStyle w:val="Codigo"/>
      </w:pPr>
      <w:r>
        <w:tab/>
      </w:r>
      <w:r>
        <w:tab/>
      </w:r>
      <w:r>
        <w:tab/>
        <w:t xml:space="preserve">BEGIN </w:t>
      </w:r>
    </w:p>
    <w:p w:rsidR="007D6210" w:rsidRDefault="007D6210" w:rsidP="007D6210">
      <w:pPr>
        <w:pStyle w:val="Codigo"/>
      </w:pPr>
      <w:r>
        <w:tab/>
      </w:r>
      <w:r>
        <w:tab/>
      </w:r>
      <w:r>
        <w:tab/>
      </w:r>
      <w:r>
        <w:tab/>
        <w:t xml:space="preserve">RETURN </w:t>
      </w:r>
      <w:proofErr w:type="spellStart"/>
      <w:r>
        <w:t>credito</w:t>
      </w:r>
      <w:proofErr w:type="spellEnd"/>
      <w:r>
        <w:t xml:space="preserve">; </w:t>
      </w:r>
    </w:p>
    <w:p w:rsidR="007D6210" w:rsidRPr="009C040A" w:rsidRDefault="007D6210" w:rsidP="007D6210">
      <w:pPr>
        <w:pStyle w:val="Codigo"/>
      </w:pPr>
      <w:r>
        <w:tab/>
      </w:r>
      <w:r>
        <w:tab/>
      </w:r>
      <w:r>
        <w:tab/>
        <w:t>END;</w:t>
      </w:r>
    </w:p>
    <w:p w:rsidR="006E08B9" w:rsidRPr="009C040A" w:rsidRDefault="007D26D4" w:rsidP="007D26D4">
      <w:pPr>
        <w:pStyle w:val="Codigo"/>
      </w:pPr>
      <w:r w:rsidRPr="009C040A">
        <w:tab/>
      </w:r>
      <w:r w:rsidRPr="009C040A">
        <w:tab/>
        <w:t xml:space="preserve">END; </w:t>
      </w:r>
    </w:p>
    <w:p w:rsidR="006E08B9" w:rsidRPr="009C040A" w:rsidRDefault="006E08B9" w:rsidP="006E08B9">
      <w:pPr>
        <w:pStyle w:val="tx1"/>
      </w:pPr>
      <w:r w:rsidRPr="009C040A">
        <w:t>Por cada especificación de método que se indique no bloque de especificación do tipo de obxecto, debe existir o seu correspondente corpo do método, ou ben, o método debe decl</w:t>
      </w:r>
      <w:r w:rsidRPr="009C040A">
        <w:t>a</w:t>
      </w:r>
      <w:r w:rsidRPr="009C040A">
        <w:t>rarse como NOT INSTANTIABLE, para indicar que o corpo do método atoparase nun subtipo dese tipo de obxecto. Ademais, d</w:t>
      </w:r>
      <w:r w:rsidR="002D4EFA">
        <w:t>é</w:t>
      </w:r>
      <w:r w:rsidRPr="009C040A">
        <w:t>bes</w:t>
      </w:r>
      <w:r w:rsidR="007D26D4" w:rsidRPr="009C040A">
        <w:t>e</w:t>
      </w:r>
      <w:r w:rsidRPr="009C040A">
        <w:t xml:space="preserve"> ter en conta que as cabece</w:t>
      </w:r>
      <w:r w:rsidR="007D26D4" w:rsidRPr="009C040A">
        <w:t>i</w:t>
      </w:r>
      <w:r w:rsidRPr="009C040A">
        <w:t xml:space="preserve">ras dos métodos deben coincidir exactamente na especificación e no corpo. </w:t>
      </w:r>
    </w:p>
    <w:p w:rsidR="006E08B9" w:rsidRPr="009C040A" w:rsidRDefault="006E08B9" w:rsidP="007D26D4">
      <w:r w:rsidRPr="009C040A">
        <w:t>Do mesmo xeito que os atributos, os parámetros formais decláranse cun nome e un tipo de dato. Con todo, o tipo de dato dun p</w:t>
      </w:r>
      <w:r w:rsidR="007D26D4" w:rsidRPr="009C040A">
        <w:t xml:space="preserve">arámetro non pode ter </w:t>
      </w:r>
      <w:r w:rsidR="00D95A48" w:rsidRPr="009C040A">
        <w:t>restricións</w:t>
      </w:r>
      <w:r w:rsidRPr="009C040A">
        <w:t xml:space="preserve"> de tamaño. O tipo de datos pode ser calquera dos empregados por </w:t>
      </w:r>
      <w:proofErr w:type="spellStart"/>
      <w:r w:rsidRPr="009C040A">
        <w:t>Oracle</w:t>
      </w:r>
      <w:proofErr w:type="spellEnd"/>
      <w:r w:rsidRPr="009C040A">
        <w:t xml:space="preserve"> salvo os indicados anteriormente para os atributos. As mesmas </w:t>
      </w:r>
      <w:r w:rsidR="00D95A48" w:rsidRPr="009C040A">
        <w:t>restrició</w:t>
      </w:r>
      <w:r w:rsidR="00D95A48">
        <w:t>n</w:t>
      </w:r>
      <w:r w:rsidR="00D95A48" w:rsidRPr="009C040A">
        <w:t>s</w:t>
      </w:r>
      <w:r w:rsidRPr="009C040A">
        <w:t xml:space="preserve"> aplícanse para os tipos de retorno das funcións. </w:t>
      </w:r>
    </w:p>
    <w:p w:rsidR="006E08B9" w:rsidRPr="009C040A" w:rsidRDefault="006E08B9" w:rsidP="007D26D4">
      <w:r w:rsidRPr="009C040A">
        <w:t xml:space="preserve">O código fonte dos métodos non só pode escribirse na linguaxe PL/SQL. Tamén con outras linguaxes de programación como </w:t>
      </w:r>
      <w:proofErr w:type="spellStart"/>
      <w:r w:rsidRPr="009C040A">
        <w:t>Java</w:t>
      </w:r>
      <w:proofErr w:type="spellEnd"/>
      <w:r w:rsidRPr="009C040A">
        <w:t xml:space="preserve"> ou C. </w:t>
      </w:r>
    </w:p>
    <w:p w:rsidR="006E08B9" w:rsidRDefault="006D1EC5" w:rsidP="007D26D4">
      <w:r w:rsidRPr="009C040A">
        <w:t>Pódese</w:t>
      </w:r>
      <w:r w:rsidR="006E08B9" w:rsidRPr="009C040A">
        <w:t xml:space="preserve"> usar a sentenza ALTER TYPE para engadir, modificar ou eliminar métodos dun tipo de obxecto existente, de xeito similar á utilizada para modificar os atributos dun tipo de obxecto.</w:t>
      </w:r>
    </w:p>
    <w:p w:rsidR="0014208B" w:rsidRPr="009C040A" w:rsidRDefault="0014208B" w:rsidP="007D26D4">
      <w:pPr>
        <w:pStyle w:val="txtarefa1"/>
      </w:pPr>
      <w:r>
        <w:t>Tarefa 2. Creación de tipos de dato obxecto.</w:t>
      </w:r>
    </w:p>
    <w:p w:rsidR="006E08B9" w:rsidRPr="009C040A" w:rsidRDefault="006D1EC5" w:rsidP="001F60A8">
      <w:pPr>
        <w:pStyle w:val="n4"/>
      </w:pPr>
      <w:bookmarkStart w:id="27" w:name="_Toc435722820"/>
      <w:r w:rsidRPr="009C040A">
        <w:t>O parámetro SELF</w:t>
      </w:r>
      <w:bookmarkEnd w:id="27"/>
    </w:p>
    <w:p w:rsidR="006D1EC5" w:rsidRPr="009C040A" w:rsidRDefault="006D1EC5" w:rsidP="001A4932">
      <w:pPr>
        <w:pStyle w:val="tx1"/>
      </w:pPr>
      <w:r w:rsidRPr="009C040A">
        <w:t xml:space="preserve">Un parámetro especial que </w:t>
      </w:r>
      <w:r w:rsidR="002D4EFA">
        <w:t xml:space="preserve">se </w:t>
      </w:r>
      <w:r w:rsidRPr="009C040A">
        <w:t xml:space="preserve">pode utilizar cos métodos MEMBER é o que recibe o nome SELF. Este parámetro fai referencia a unha instancia (obxecto) do mesmo tipo de obxecto. Aínda que non </w:t>
      </w:r>
      <w:r w:rsidR="002D4EFA">
        <w:t>se</w:t>
      </w:r>
      <w:r w:rsidRPr="009C040A">
        <w:t xml:space="preserve"> declare </w:t>
      </w:r>
      <w:r w:rsidR="0073613B" w:rsidRPr="009C040A">
        <w:t>explicitamente</w:t>
      </w:r>
      <w:r w:rsidRPr="009C040A">
        <w:t xml:space="preserve">, este parámetro sempre se declara </w:t>
      </w:r>
      <w:r w:rsidR="0073613B" w:rsidRPr="009C040A">
        <w:t>automatic</w:t>
      </w:r>
      <w:r w:rsidR="0073613B" w:rsidRPr="009C040A">
        <w:t>a</w:t>
      </w:r>
      <w:r w:rsidR="0073613B" w:rsidRPr="009C040A">
        <w:t>mente</w:t>
      </w:r>
      <w:r w:rsidRPr="009C040A">
        <w:t xml:space="preserve">. </w:t>
      </w:r>
    </w:p>
    <w:p w:rsidR="006D1EC5" w:rsidRPr="009C040A" w:rsidRDefault="006D1EC5" w:rsidP="006D1EC5">
      <w:r w:rsidRPr="009C040A">
        <w:t>O tipo de dato correspondente ao parámetro SELF será o mesmo que o do obxecto or</w:t>
      </w:r>
      <w:r w:rsidRPr="009C040A">
        <w:t>i</w:t>
      </w:r>
      <w:r w:rsidRPr="009C040A">
        <w:t xml:space="preserve">xinal. </w:t>
      </w:r>
    </w:p>
    <w:p w:rsidR="006D1EC5" w:rsidRPr="009C040A" w:rsidRDefault="00513FB3" w:rsidP="006D1EC5">
      <w:r>
        <w:lastRenderedPageBreak/>
        <w:t>Cando</w:t>
      </w:r>
      <w:r w:rsidR="006D1EC5" w:rsidRPr="009C040A">
        <w:t xml:space="preserve"> </w:t>
      </w:r>
      <w:r w:rsidR="0073613B" w:rsidRPr="009C040A">
        <w:t xml:space="preserve">se </w:t>
      </w:r>
      <w:r w:rsidR="006D1EC5" w:rsidRPr="009C040A">
        <w:t>fai referencia ao parámetro SELF dentro do corpo dun método, realmente e</w:t>
      </w:r>
      <w:r w:rsidR="006D1EC5" w:rsidRPr="009C040A">
        <w:t>s</w:t>
      </w:r>
      <w:r w:rsidR="006D1EC5" w:rsidRPr="009C040A">
        <w:t xml:space="preserve">tase facendo referencia ao obxecto que invocou a devandito método. Xa que logo, </w:t>
      </w:r>
      <w:r>
        <w:t>cando</w:t>
      </w:r>
      <w:r w:rsidR="006D1EC5" w:rsidRPr="009C040A">
        <w:t xml:space="preserve"> </w:t>
      </w:r>
      <w:r w:rsidR="002D4EFA">
        <w:t xml:space="preserve">se </w:t>
      </w:r>
      <w:r w:rsidR="006D1EC5" w:rsidRPr="009C040A">
        <w:t>utiliza SELF.nome_atributo ou SELF.nome_método, estar</w:t>
      </w:r>
      <w:r w:rsidR="002D4EFA">
        <w:t>a</w:t>
      </w:r>
      <w:r w:rsidR="006D1EC5" w:rsidRPr="009C040A">
        <w:t>s</w:t>
      </w:r>
      <w:r w:rsidR="002D4EFA">
        <w:t>e</w:t>
      </w:r>
      <w:r w:rsidR="006D1EC5" w:rsidRPr="009C040A">
        <w:t xml:space="preserve"> utilizando un atributo ou un método do mesmo obxecto que chamou ao método onde se atopa utilizado o parámetro SELF. </w:t>
      </w:r>
    </w:p>
    <w:p w:rsidR="0073613B" w:rsidRPr="009C040A" w:rsidRDefault="0073613B" w:rsidP="0073613B">
      <w:pPr>
        <w:pStyle w:val="Codigo"/>
      </w:pPr>
      <w:r w:rsidRPr="009C040A">
        <w:tab/>
      </w:r>
      <w:r w:rsidR="006D1EC5" w:rsidRPr="009C040A">
        <w:t xml:space="preserve">MEMBER PROCEDURE </w:t>
      </w:r>
      <w:proofErr w:type="spellStart"/>
      <w:r w:rsidR="006D1EC5" w:rsidRPr="009C040A">
        <w:t>set</w:t>
      </w:r>
      <w:r w:rsidR="00F50D6A">
        <w:t>Nome</w:t>
      </w:r>
      <w:proofErr w:type="spellEnd"/>
      <w:r w:rsidR="006D1EC5" w:rsidRPr="009C040A">
        <w:t xml:space="preserve">(Nome VARCHAR2) IS </w:t>
      </w:r>
    </w:p>
    <w:p w:rsidR="0073613B" w:rsidRPr="009C040A" w:rsidRDefault="0073613B" w:rsidP="0073613B">
      <w:pPr>
        <w:pStyle w:val="Codigo"/>
      </w:pPr>
      <w:r w:rsidRPr="009C040A">
        <w:tab/>
      </w:r>
      <w:r w:rsidRPr="009C040A">
        <w:tab/>
      </w:r>
      <w:r w:rsidR="006D1EC5" w:rsidRPr="009C040A">
        <w:t xml:space="preserve">BEGIN /* O primeiro elemento (SELF.Nome) fai referencia ao atributo do tipo </w:t>
      </w:r>
      <w:r w:rsidRPr="009C040A">
        <w:tab/>
      </w:r>
      <w:r w:rsidR="006D1EC5" w:rsidRPr="009C040A">
        <w:t xml:space="preserve">de obxecto mentres que o segundo (Nome) fai referencia ao parámetro do método */ </w:t>
      </w:r>
    </w:p>
    <w:p w:rsidR="0073613B" w:rsidRPr="009C040A" w:rsidRDefault="0073613B" w:rsidP="0073613B">
      <w:pPr>
        <w:pStyle w:val="Codigo"/>
      </w:pPr>
      <w:r w:rsidRPr="009C040A">
        <w:tab/>
      </w:r>
      <w:r w:rsidRPr="009C040A">
        <w:tab/>
      </w:r>
      <w:r w:rsidRPr="009C040A">
        <w:tab/>
      </w:r>
      <w:r w:rsidR="006D1EC5" w:rsidRPr="009C040A">
        <w:t xml:space="preserve">SELF.Nome := Nome; </w:t>
      </w:r>
    </w:p>
    <w:p w:rsidR="006D1EC5" w:rsidRPr="009C040A" w:rsidRDefault="0073613B" w:rsidP="0073613B">
      <w:pPr>
        <w:pStyle w:val="Codigo"/>
      </w:pPr>
      <w:r w:rsidRPr="009C040A">
        <w:tab/>
      </w:r>
      <w:r w:rsidRPr="009C040A">
        <w:tab/>
      </w:r>
      <w:r w:rsidR="006D1EC5" w:rsidRPr="009C040A">
        <w:t xml:space="preserve">END </w:t>
      </w:r>
      <w:proofErr w:type="spellStart"/>
      <w:r w:rsidR="006D1EC5" w:rsidRPr="009C040A">
        <w:t>set</w:t>
      </w:r>
      <w:r w:rsidR="00F50D6A">
        <w:t>Nome</w:t>
      </w:r>
      <w:proofErr w:type="spellEnd"/>
      <w:r w:rsidR="006D1EC5" w:rsidRPr="009C040A">
        <w:t>;</w:t>
      </w:r>
    </w:p>
    <w:p w:rsidR="001A4932" w:rsidRPr="009C040A" w:rsidRDefault="001A4932" w:rsidP="001F60A8">
      <w:pPr>
        <w:pStyle w:val="n4"/>
      </w:pPr>
      <w:bookmarkStart w:id="28" w:name="_Toc435722821"/>
      <w:r w:rsidRPr="009C040A">
        <w:t>Sobrecarga</w:t>
      </w:r>
      <w:bookmarkEnd w:id="28"/>
    </w:p>
    <w:p w:rsidR="00E23B73" w:rsidRPr="009C040A" w:rsidRDefault="001A4932" w:rsidP="001A4932">
      <w:pPr>
        <w:pStyle w:val="tx1"/>
      </w:pPr>
      <w:r w:rsidRPr="009C040A">
        <w:t xml:space="preserve">Do mesmo xeito que ocorre cos </w:t>
      </w:r>
      <w:proofErr w:type="spellStart"/>
      <w:r w:rsidRPr="009C040A">
        <w:t>subprogramas</w:t>
      </w:r>
      <w:proofErr w:type="spellEnd"/>
      <w:r w:rsidRPr="009C040A">
        <w:t xml:space="preserve"> empaquetados, os métodos poden ser s</w:t>
      </w:r>
      <w:r w:rsidRPr="009C040A">
        <w:t>o</w:t>
      </w:r>
      <w:r w:rsidRPr="009C040A">
        <w:t xml:space="preserve">brecargados, é dicir, </w:t>
      </w:r>
      <w:r w:rsidR="002D4EFA" w:rsidRPr="009C040A">
        <w:t>pódes</w:t>
      </w:r>
      <w:r w:rsidR="002D4EFA">
        <w:t>e</w:t>
      </w:r>
      <w:r w:rsidRPr="009C040A">
        <w:t xml:space="preserve"> utilizar o mesmo nome para métodos diferentes sempre que os seus parámetros formais sexan diferentes (en cantidade ou tipo de dato). </w:t>
      </w:r>
    </w:p>
    <w:p w:rsidR="00E23B73" w:rsidRPr="009C040A" w:rsidRDefault="001A4932" w:rsidP="00E23B73">
      <w:r w:rsidRPr="009C040A">
        <w:t>Cando se fai unha chamada a un método, compáranse os parámetros actuais cos par</w:t>
      </w:r>
      <w:r w:rsidRPr="009C040A">
        <w:t>á</w:t>
      </w:r>
      <w:r w:rsidRPr="009C040A">
        <w:t>metros formais dos métodos que se declararon, e executarase aquel no que haxa unha coincidencia entre ambos tipos de parámetros.</w:t>
      </w:r>
    </w:p>
    <w:p w:rsidR="00E23B73" w:rsidRPr="009C040A" w:rsidRDefault="001A4932" w:rsidP="00E23B73">
      <w:r w:rsidRPr="009C040A">
        <w:t xml:space="preserve"> </w:t>
      </w:r>
      <w:r w:rsidR="002D4EFA">
        <w:t>Hai que t</w:t>
      </w:r>
      <w:r w:rsidRPr="009C040A">
        <w:t>e</w:t>
      </w:r>
      <w:r w:rsidR="002D4EFA">
        <w:t>r</w:t>
      </w:r>
      <w:r w:rsidRPr="009C040A">
        <w:t xml:space="preserve"> en conta que non é válida a sobrecarga de dous métodos cuxos parámetros formais </w:t>
      </w:r>
      <w:r w:rsidR="002D4EFA">
        <w:t xml:space="preserve">se </w:t>
      </w:r>
      <w:r w:rsidRPr="009C040A">
        <w:t>difer</w:t>
      </w:r>
      <w:r w:rsidR="002D4EFA">
        <w:t>e</w:t>
      </w:r>
      <w:r w:rsidR="00513FB3">
        <w:t>ncian unicamente no seu nome</w:t>
      </w:r>
      <w:r w:rsidRPr="009C040A">
        <w:t>, así como tampouco en funcións que se d</w:t>
      </w:r>
      <w:r w:rsidRPr="009C040A">
        <w:t>i</w:t>
      </w:r>
      <w:r w:rsidRPr="009C040A">
        <w:t xml:space="preserve">ferencien unicamente no valor de retorno. </w:t>
      </w:r>
    </w:p>
    <w:p w:rsidR="001A4932" w:rsidRPr="009C040A" w:rsidRDefault="001A4932" w:rsidP="00E23B73">
      <w:r w:rsidRPr="009C040A">
        <w:t xml:space="preserve">Estes dous exemplos son correctos, xa que se diferencian no número de parámetros: </w:t>
      </w:r>
    </w:p>
    <w:p w:rsidR="001A4932" w:rsidRPr="009C040A" w:rsidRDefault="001A4932" w:rsidP="001A4932">
      <w:pPr>
        <w:pStyle w:val="Codigo"/>
      </w:pPr>
      <w:r w:rsidRPr="009C040A">
        <w:tab/>
        <w:t xml:space="preserve">MEMBER PROCEDURE </w:t>
      </w:r>
      <w:proofErr w:type="spellStart"/>
      <w:r w:rsidRPr="009C040A">
        <w:t>set</w:t>
      </w:r>
      <w:r w:rsidR="00F50D6A">
        <w:t>Nome</w:t>
      </w:r>
      <w:proofErr w:type="spellEnd"/>
      <w:r w:rsidRPr="009C040A">
        <w:t xml:space="preserve">(Nome VARCHAR2) </w:t>
      </w:r>
    </w:p>
    <w:p w:rsidR="001A4932" w:rsidRPr="009C040A" w:rsidRDefault="001A4932" w:rsidP="001A4932">
      <w:pPr>
        <w:pStyle w:val="Codigo"/>
      </w:pPr>
      <w:r w:rsidRPr="009C040A">
        <w:tab/>
        <w:t xml:space="preserve">MEMBER PROCEDURE </w:t>
      </w:r>
      <w:proofErr w:type="spellStart"/>
      <w:r w:rsidRPr="009C040A">
        <w:t>set</w:t>
      </w:r>
      <w:r w:rsidR="00F50D6A">
        <w:t>Nome</w:t>
      </w:r>
      <w:proofErr w:type="spellEnd"/>
      <w:r w:rsidRPr="009C040A">
        <w:t>(Nome VARCHAR2, Apelidos VARCHAR2)</w:t>
      </w:r>
    </w:p>
    <w:p w:rsidR="001A4932" w:rsidRPr="009C040A" w:rsidRDefault="001A4932" w:rsidP="001A4932">
      <w:pPr>
        <w:pStyle w:val="tx1"/>
      </w:pPr>
      <w:r w:rsidRPr="009C040A">
        <w:t xml:space="preserve">Non é válido crear un novo método no que se utilicen os mesmos tipos de parámetros formais aínda que se diferencien os nomes dos parámetros: </w:t>
      </w:r>
    </w:p>
    <w:p w:rsidR="001A4932" w:rsidRPr="009C040A" w:rsidRDefault="001A4932" w:rsidP="001A4932">
      <w:pPr>
        <w:pStyle w:val="Codigo"/>
      </w:pPr>
      <w:r w:rsidRPr="009C040A">
        <w:tab/>
        <w:t xml:space="preserve">MEMBER PROCEDURE </w:t>
      </w:r>
      <w:proofErr w:type="spellStart"/>
      <w:r w:rsidRPr="009C040A">
        <w:t>set</w:t>
      </w:r>
      <w:r w:rsidR="00F50D6A">
        <w:t>Nome</w:t>
      </w:r>
      <w:proofErr w:type="spellEnd"/>
      <w:r w:rsidRPr="009C040A">
        <w:t>(</w:t>
      </w:r>
      <w:proofErr w:type="spellStart"/>
      <w:r w:rsidRPr="009C040A">
        <w:t>Name</w:t>
      </w:r>
      <w:proofErr w:type="spellEnd"/>
      <w:r w:rsidRPr="009C040A">
        <w:t xml:space="preserve"> VARCHAR2, </w:t>
      </w:r>
      <w:proofErr w:type="spellStart"/>
      <w:r w:rsidRPr="009C040A">
        <w:t>Surname</w:t>
      </w:r>
      <w:proofErr w:type="spellEnd"/>
      <w:r w:rsidRPr="009C040A">
        <w:t xml:space="preserve"> VARCHAR2)</w:t>
      </w:r>
    </w:p>
    <w:p w:rsidR="001A4932" w:rsidRPr="009C040A" w:rsidRDefault="001A4932" w:rsidP="001F60A8">
      <w:pPr>
        <w:pStyle w:val="n4"/>
      </w:pPr>
      <w:bookmarkStart w:id="29" w:name="_Toc435722822"/>
      <w:r w:rsidRPr="009C040A">
        <w:t>Métodos construtores</w:t>
      </w:r>
      <w:bookmarkEnd w:id="29"/>
    </w:p>
    <w:p w:rsidR="00E23B73" w:rsidRPr="009C040A" w:rsidRDefault="00E23B73" w:rsidP="001A4932">
      <w:pPr>
        <w:pStyle w:val="tx1"/>
      </w:pPr>
      <w:r w:rsidRPr="009C040A">
        <w:t>Cada tipo de obxecto ten un método construtor, que se trata dunha función co mesmo n</w:t>
      </w:r>
      <w:r w:rsidRPr="009C040A">
        <w:t>o</w:t>
      </w:r>
      <w:r w:rsidRPr="009C040A">
        <w:t xml:space="preserve">me que o tipo de obxecto e que se encarga de </w:t>
      </w:r>
      <w:proofErr w:type="spellStart"/>
      <w:r w:rsidRPr="009C040A">
        <w:t>inicializar</w:t>
      </w:r>
      <w:proofErr w:type="spellEnd"/>
      <w:r w:rsidRPr="009C040A">
        <w:t xml:space="preserve"> os atributos e retornar unha nova instancia dese tipo de obxecto. </w:t>
      </w:r>
    </w:p>
    <w:p w:rsidR="00E23B73" w:rsidRPr="009C040A" w:rsidRDefault="00E23B73" w:rsidP="00E23B73">
      <w:proofErr w:type="spellStart"/>
      <w:r w:rsidRPr="009C040A">
        <w:t>Oracle</w:t>
      </w:r>
      <w:proofErr w:type="spellEnd"/>
      <w:r w:rsidRPr="009C040A">
        <w:t xml:space="preserve"> crea un método construtor por defecto para cada tipo de obxecto declarado, c</w:t>
      </w:r>
      <w:r w:rsidRPr="009C040A">
        <w:t>u</w:t>
      </w:r>
      <w:r w:rsidRPr="009C040A">
        <w:t xml:space="preserve">xos parámetros formais coinciden en orde, nomes e tipos de datos cos atributos do tipo de obxecto. </w:t>
      </w:r>
    </w:p>
    <w:p w:rsidR="00E23B73" w:rsidRPr="009C040A" w:rsidRDefault="00E23B73" w:rsidP="00E23B73">
      <w:r w:rsidRPr="009C040A">
        <w:t>Tamén se poden declarar métodos construtores propios, reescribindo o método declar</w:t>
      </w:r>
      <w:r w:rsidRPr="009C040A">
        <w:t>a</w:t>
      </w:r>
      <w:r w:rsidRPr="009C040A">
        <w:t>do polo sistema, ou ben, definindo un novo método con outros parámetros. Unha das va</w:t>
      </w:r>
      <w:r w:rsidRPr="009C040A">
        <w:t>n</w:t>
      </w:r>
      <w:r w:rsidRPr="009C040A">
        <w:t>taxes de crear un novo método construtor personalizado é que se pode facer unha verific</w:t>
      </w:r>
      <w:r w:rsidRPr="009C040A">
        <w:t>a</w:t>
      </w:r>
      <w:r w:rsidRPr="009C040A">
        <w:t xml:space="preserve">ción de que os datos que se van a asignar aos atributos son correctos (por exemplo, que cumpren unha determinada restrición). </w:t>
      </w:r>
    </w:p>
    <w:p w:rsidR="00E23B73" w:rsidRPr="009C040A" w:rsidRDefault="00E23B73" w:rsidP="00E23B73">
      <w:r w:rsidRPr="009C040A">
        <w:t>Si se desexa cambiar o m</w:t>
      </w:r>
      <w:r w:rsidR="006C7E71">
        <w:t>étodo construtor por defecto, dé</w:t>
      </w:r>
      <w:r w:rsidRPr="009C040A">
        <w:t xml:space="preserve">bese utilizar a sentenza CONSTRUCTOR FUNCTION seguida do nome do tipo de obxecto no que se atopa (hai que recordar que os métodos construtores teñen o mesmo nome que o tipo de obxecto). A continuación </w:t>
      </w:r>
      <w:r w:rsidR="00513FB3" w:rsidRPr="009C040A">
        <w:t>débense</w:t>
      </w:r>
      <w:r w:rsidRPr="009C040A">
        <w:t xml:space="preserve"> indicar os parámetros que sexan necesarios do xeito habitual. Para rematar, debese indicar que o valor de retorno da función é o propio obxecto utilizando a cláusula RETURN SELF AS RESULT.</w:t>
      </w:r>
    </w:p>
    <w:p w:rsidR="00E23B73" w:rsidRPr="009C040A" w:rsidRDefault="00E23B73" w:rsidP="00E23B73">
      <w:r w:rsidRPr="009C040A">
        <w:t xml:space="preserve"> Pódense crear varios métodos construtores seguindo as restricións indicadas para a s</w:t>
      </w:r>
      <w:r w:rsidRPr="009C040A">
        <w:t>o</w:t>
      </w:r>
      <w:r w:rsidRPr="009C040A">
        <w:t xml:space="preserve">brecarga de métodos. </w:t>
      </w:r>
    </w:p>
    <w:p w:rsidR="00E23B73" w:rsidRPr="009C040A" w:rsidRDefault="00E23B73" w:rsidP="00E23B73">
      <w:r w:rsidRPr="009C040A">
        <w:t xml:space="preserve">No seguinte exemplo </w:t>
      </w:r>
      <w:r w:rsidR="006C7E71" w:rsidRPr="009C040A">
        <w:t>pódese</w:t>
      </w:r>
      <w:r w:rsidRPr="009C040A">
        <w:t xml:space="preserve"> ver a declaración e o corpo dun método construtor para o tipo de obxecto </w:t>
      </w:r>
      <w:r w:rsidRPr="009C040A">
        <w:rPr>
          <w:i/>
        </w:rPr>
        <w:t>Usuario</w:t>
      </w:r>
      <w:r w:rsidRPr="009C040A">
        <w:t>. Como se</w:t>
      </w:r>
      <w:r w:rsidR="006C7E71">
        <w:t xml:space="preserve"> </w:t>
      </w:r>
      <w:r w:rsidRPr="009C040A">
        <w:t xml:space="preserve">pode comprobar, utiliza dous parámetros: </w:t>
      </w:r>
      <w:proofErr w:type="spellStart"/>
      <w:r w:rsidRPr="006C7E71">
        <w:rPr>
          <w:i/>
        </w:rPr>
        <w:t>login</w:t>
      </w:r>
      <w:proofErr w:type="spellEnd"/>
      <w:r w:rsidRPr="009C040A">
        <w:t xml:space="preserve"> e </w:t>
      </w:r>
      <w:proofErr w:type="spellStart"/>
      <w:r w:rsidRPr="006C7E71">
        <w:rPr>
          <w:i/>
        </w:rPr>
        <w:t>cr</w:t>
      </w:r>
      <w:r w:rsidR="006C7E71" w:rsidRPr="006C7E71">
        <w:rPr>
          <w:i/>
        </w:rPr>
        <w:t>e</w:t>
      </w:r>
      <w:r w:rsidRPr="006C7E71">
        <w:rPr>
          <w:i/>
        </w:rPr>
        <w:t>d</w:t>
      </w:r>
      <w:r w:rsidRPr="006C7E71">
        <w:rPr>
          <w:i/>
        </w:rPr>
        <w:t>i</w:t>
      </w:r>
      <w:r w:rsidRPr="006C7E71">
        <w:rPr>
          <w:i/>
        </w:rPr>
        <w:lastRenderedPageBreak/>
        <w:t>to</w:t>
      </w:r>
      <w:proofErr w:type="spellEnd"/>
      <w:r w:rsidRPr="009C040A">
        <w:t>. O corpo do método realiza un pequeno control para que no caso de que o crédito ind</w:t>
      </w:r>
      <w:r w:rsidRPr="009C040A">
        <w:t>i</w:t>
      </w:r>
      <w:r w:rsidRPr="009C040A">
        <w:t xml:space="preserve">cado sexa negativo, déixese en cero: </w:t>
      </w:r>
    </w:p>
    <w:p w:rsidR="00E23B73" w:rsidRPr="009C040A" w:rsidRDefault="00E23B73" w:rsidP="00E23B73">
      <w:pPr>
        <w:pStyle w:val="Codigo"/>
      </w:pPr>
      <w:r w:rsidRPr="009C040A">
        <w:tab/>
        <w:t>CONSTRUCTOR FUNCTION Usuario(</w:t>
      </w:r>
      <w:proofErr w:type="spellStart"/>
      <w:r w:rsidRPr="009C040A">
        <w:t>login</w:t>
      </w:r>
      <w:proofErr w:type="spellEnd"/>
      <w:r w:rsidRPr="009C040A">
        <w:t xml:space="preserve"> VARCHAR2, </w:t>
      </w:r>
      <w:proofErr w:type="spellStart"/>
      <w:r w:rsidRPr="009C040A">
        <w:t>credito</w:t>
      </w:r>
      <w:proofErr w:type="spellEnd"/>
      <w:r w:rsidRPr="009C040A">
        <w:t xml:space="preserve"> NUMBER)</w:t>
      </w:r>
    </w:p>
    <w:p w:rsidR="00E23B73" w:rsidRPr="009C040A" w:rsidRDefault="00E23B73" w:rsidP="00E23B73">
      <w:pPr>
        <w:pStyle w:val="Codigo"/>
      </w:pPr>
      <w:r w:rsidRPr="009C040A">
        <w:tab/>
      </w:r>
      <w:r w:rsidRPr="009C040A">
        <w:tab/>
        <w:t xml:space="preserve">RETURN SELF AS RESULT </w:t>
      </w:r>
    </w:p>
    <w:p w:rsidR="00E23B73" w:rsidRPr="009C040A" w:rsidRDefault="00E23B73" w:rsidP="00E23B73">
      <w:pPr>
        <w:pStyle w:val="Codigo"/>
      </w:pPr>
      <w:r w:rsidRPr="009C040A">
        <w:tab/>
        <w:t xml:space="preserve">CREATE OR REPLACE TYPE BODY Usuario AS </w:t>
      </w:r>
    </w:p>
    <w:p w:rsidR="00E23B73" w:rsidRPr="009C040A" w:rsidRDefault="00E23B73" w:rsidP="00E23B73">
      <w:pPr>
        <w:pStyle w:val="Codigo"/>
      </w:pPr>
      <w:r w:rsidRPr="009C040A">
        <w:tab/>
      </w:r>
      <w:r w:rsidRPr="009C040A">
        <w:tab/>
        <w:t>CONSTRUCTOR FUNCTION Usuario(</w:t>
      </w:r>
      <w:proofErr w:type="spellStart"/>
      <w:r w:rsidRPr="009C040A">
        <w:t>login</w:t>
      </w:r>
      <w:proofErr w:type="spellEnd"/>
      <w:r w:rsidRPr="009C040A">
        <w:t xml:space="preserve"> VARCHAR2, </w:t>
      </w:r>
      <w:proofErr w:type="spellStart"/>
      <w:r w:rsidRPr="009C040A">
        <w:t>credito</w:t>
      </w:r>
      <w:proofErr w:type="spellEnd"/>
      <w:r w:rsidRPr="009C040A">
        <w:t xml:space="preserve"> NUMBER) </w:t>
      </w:r>
    </w:p>
    <w:p w:rsidR="00521BA1" w:rsidRPr="009C040A" w:rsidRDefault="00E23B73" w:rsidP="00E23B73">
      <w:pPr>
        <w:pStyle w:val="Codigo"/>
      </w:pPr>
      <w:r w:rsidRPr="009C040A">
        <w:tab/>
      </w:r>
      <w:r w:rsidRPr="009C040A">
        <w:tab/>
      </w:r>
      <w:r w:rsidRPr="009C040A">
        <w:tab/>
        <w:t xml:space="preserve">RETURN SELF AS RESULT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="00E23B73" w:rsidRPr="009C040A">
        <w:t xml:space="preserve">IS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Pr="009C040A">
        <w:tab/>
      </w:r>
      <w:r w:rsidR="00E23B73" w:rsidRPr="009C040A">
        <w:t xml:space="preserve">BEGIN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Pr="009C040A">
        <w:tab/>
      </w:r>
      <w:r w:rsidRPr="009C040A">
        <w:tab/>
      </w:r>
      <w:r w:rsidR="00E23B73" w:rsidRPr="009C040A">
        <w:t>IF (</w:t>
      </w:r>
      <w:proofErr w:type="spellStart"/>
      <w:r w:rsidR="00E23B73" w:rsidRPr="009C040A">
        <w:t>credito</w:t>
      </w:r>
      <w:proofErr w:type="spellEnd"/>
      <w:r w:rsidR="00E23B73" w:rsidRPr="009C040A">
        <w:t xml:space="preserve"> &gt;= 0) THEN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Pr="009C040A">
        <w:tab/>
      </w:r>
      <w:r w:rsidRPr="009C040A">
        <w:tab/>
      </w:r>
      <w:r w:rsidRPr="009C040A">
        <w:tab/>
      </w:r>
      <w:r w:rsidR="00E23B73" w:rsidRPr="009C040A">
        <w:t>SELF.</w:t>
      </w:r>
      <w:proofErr w:type="spellStart"/>
      <w:r w:rsidR="00E23B73" w:rsidRPr="009C040A">
        <w:t>credito</w:t>
      </w:r>
      <w:proofErr w:type="spellEnd"/>
      <w:r w:rsidR="00E23B73" w:rsidRPr="009C040A">
        <w:t xml:space="preserve"> := </w:t>
      </w:r>
      <w:proofErr w:type="spellStart"/>
      <w:r w:rsidR="00E23B73" w:rsidRPr="009C040A">
        <w:t>credito</w:t>
      </w:r>
      <w:proofErr w:type="spellEnd"/>
      <w:r w:rsidR="00E23B73" w:rsidRPr="009C040A">
        <w:t xml:space="preserve">;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Pr="009C040A">
        <w:tab/>
      </w:r>
      <w:r w:rsidRPr="009C040A">
        <w:tab/>
      </w:r>
      <w:r w:rsidR="00E23B73" w:rsidRPr="009C040A">
        <w:t xml:space="preserve">ELSE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Pr="009C040A">
        <w:tab/>
      </w:r>
      <w:r w:rsidRPr="009C040A">
        <w:tab/>
      </w:r>
      <w:r w:rsidRPr="009C040A">
        <w:tab/>
      </w:r>
      <w:r w:rsidR="00E23B73" w:rsidRPr="009C040A">
        <w:t>SELF.</w:t>
      </w:r>
      <w:proofErr w:type="spellStart"/>
      <w:r w:rsidR="00E23B73" w:rsidRPr="009C040A">
        <w:t>credito</w:t>
      </w:r>
      <w:proofErr w:type="spellEnd"/>
      <w:r w:rsidR="00E23B73" w:rsidRPr="009C040A">
        <w:t xml:space="preserve"> := 0;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Pr="009C040A">
        <w:tab/>
      </w:r>
      <w:r w:rsidRPr="009C040A">
        <w:tab/>
      </w:r>
      <w:r w:rsidR="00E23B73" w:rsidRPr="009C040A">
        <w:t xml:space="preserve">END IF;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Pr="009C040A">
        <w:tab/>
      </w:r>
      <w:r w:rsidRPr="009C040A">
        <w:tab/>
      </w:r>
      <w:r w:rsidR="00E23B73" w:rsidRPr="009C040A">
        <w:t xml:space="preserve">RETURN; </w:t>
      </w:r>
    </w:p>
    <w:p w:rsidR="00521BA1" w:rsidRPr="009C040A" w:rsidRDefault="00521BA1" w:rsidP="00E23B73">
      <w:pPr>
        <w:pStyle w:val="Codigo"/>
      </w:pPr>
      <w:r w:rsidRPr="009C040A">
        <w:tab/>
      </w:r>
      <w:r w:rsidRPr="009C040A">
        <w:tab/>
      </w:r>
      <w:r w:rsidRPr="009C040A">
        <w:tab/>
      </w:r>
      <w:r w:rsidR="00E23B73" w:rsidRPr="009C040A">
        <w:t xml:space="preserve">END; </w:t>
      </w:r>
    </w:p>
    <w:p w:rsidR="001F60A8" w:rsidRPr="009C040A" w:rsidRDefault="00521BA1" w:rsidP="00CA0241">
      <w:pPr>
        <w:pStyle w:val="Codigo"/>
      </w:pPr>
      <w:r w:rsidRPr="009C040A">
        <w:tab/>
      </w:r>
      <w:r w:rsidR="00E23B73" w:rsidRPr="009C040A">
        <w:t>END;</w:t>
      </w:r>
    </w:p>
    <w:p w:rsidR="001F60A8" w:rsidRPr="009C040A" w:rsidRDefault="001F60A8" w:rsidP="001F60A8">
      <w:pPr>
        <w:pStyle w:val="n3"/>
      </w:pPr>
      <w:bookmarkStart w:id="30" w:name="_Toc435722823"/>
      <w:r w:rsidRPr="009C040A">
        <w:t>Utilización de obxectos</w:t>
      </w:r>
      <w:bookmarkEnd w:id="30"/>
    </w:p>
    <w:p w:rsidR="00BC4B4A" w:rsidRPr="009C040A" w:rsidRDefault="00BC4B4A" w:rsidP="00BC4B4A">
      <w:pPr>
        <w:pStyle w:val="tx1"/>
      </w:pPr>
      <w:r w:rsidRPr="009C040A">
        <w:t>Unha vez que se dispón dos coñecementos necesarios para ter declarado un tipo de dato obxecto, pódese coñecer a forma de utilizar os obxectos que se vaian a crear dese tipo.</w:t>
      </w:r>
    </w:p>
    <w:p w:rsidR="003116DE" w:rsidRPr="009C040A" w:rsidRDefault="00BC4B4A" w:rsidP="00BC4B4A">
      <w:r w:rsidRPr="009C040A">
        <w:t>Nos seguintes apartados verase como se poden declarar variables que permitan almac</w:t>
      </w:r>
      <w:r w:rsidRPr="009C040A">
        <w:t>e</w:t>
      </w:r>
      <w:r w:rsidRPr="009C040A">
        <w:t>nar obxectos, darlle uns valores iniciais aos seus atributos, acceder ao contido de devand</w:t>
      </w:r>
      <w:r w:rsidRPr="009C040A">
        <w:t>i</w:t>
      </w:r>
      <w:r w:rsidRPr="009C040A">
        <w:t>tos atributos en calquera</w:t>
      </w:r>
      <w:r w:rsidR="003116DE" w:rsidRPr="009C040A">
        <w:t xml:space="preserve"> </w:t>
      </w:r>
      <w:r w:rsidRPr="009C040A">
        <w:t>momento, e chamar aos métodos que ofrece o tipo de obxecto utilizado.</w:t>
      </w:r>
    </w:p>
    <w:p w:rsidR="00BC4B4A" w:rsidRPr="009C040A" w:rsidRDefault="00BC4B4A" w:rsidP="003116DE">
      <w:pPr>
        <w:pStyle w:val="n4"/>
      </w:pPr>
      <w:bookmarkStart w:id="31" w:name="_Toc435722824"/>
      <w:r w:rsidRPr="009C040A">
        <w:t>Declaración de obxectos</w:t>
      </w:r>
      <w:bookmarkEnd w:id="31"/>
    </w:p>
    <w:p w:rsidR="00BC4B4A" w:rsidRPr="009C040A" w:rsidRDefault="00BC4B4A" w:rsidP="002F2064">
      <w:pPr>
        <w:pStyle w:val="tx1"/>
      </w:pPr>
      <w:r w:rsidRPr="009C040A">
        <w:t>Unha vez que o tipo de obxecto foi definido, este pode ser utilizado para declarar variables de obxectos</w:t>
      </w:r>
      <w:r w:rsidR="002F2064" w:rsidRPr="009C040A">
        <w:t xml:space="preserve"> </w:t>
      </w:r>
      <w:r w:rsidRPr="009C040A">
        <w:t xml:space="preserve">dese tipo en calquera bloque PL/SQL, </w:t>
      </w:r>
      <w:proofErr w:type="spellStart"/>
      <w:r w:rsidRPr="009C040A">
        <w:t>subprograma</w:t>
      </w:r>
      <w:proofErr w:type="spellEnd"/>
      <w:r w:rsidRPr="009C040A">
        <w:t xml:space="preserve"> ou paquete. Ese tipo de obxecto póde</w:t>
      </w:r>
      <w:r w:rsidR="002F2064" w:rsidRPr="009C040A">
        <w:t>se</w:t>
      </w:r>
      <w:r w:rsidRPr="009C040A">
        <w:t xml:space="preserve"> utilizar como tipo de dato para unha variable, atributo, elemento dunha t</w:t>
      </w:r>
      <w:r w:rsidRPr="009C040A">
        <w:t>á</w:t>
      </w:r>
      <w:r w:rsidRPr="009C040A">
        <w:t>boa, parámetro</w:t>
      </w:r>
      <w:r w:rsidR="002F2064" w:rsidRPr="009C040A">
        <w:t xml:space="preserve"> </w:t>
      </w:r>
      <w:r w:rsidRPr="009C040A">
        <w:t>formal, ou resultado dunha función, de igual xeito que se utilizan os tipos de datos habituais</w:t>
      </w:r>
      <w:r w:rsidR="002F2064" w:rsidRPr="009C040A">
        <w:t xml:space="preserve"> </w:t>
      </w:r>
      <w:r w:rsidRPr="009C040A">
        <w:t>como VARCHAR ou NUMBER.</w:t>
      </w:r>
    </w:p>
    <w:p w:rsidR="00BC4B4A" w:rsidRPr="009C040A" w:rsidRDefault="00BC4B4A" w:rsidP="00BC4B4A">
      <w:r w:rsidRPr="009C040A">
        <w:t xml:space="preserve">Por exemplo, para declarar unha variable denominada </w:t>
      </w:r>
      <w:r w:rsidRPr="009C040A">
        <w:rPr>
          <w:i/>
        </w:rPr>
        <w:t>u1</w:t>
      </w:r>
      <w:r w:rsidRPr="009C040A">
        <w:t>, que vai permitir almacenar un obxecto do</w:t>
      </w:r>
      <w:r w:rsidR="002F2064" w:rsidRPr="009C040A">
        <w:t xml:space="preserve"> </w:t>
      </w:r>
      <w:r w:rsidRPr="009C040A">
        <w:t xml:space="preserve">tipo </w:t>
      </w:r>
      <w:r w:rsidRPr="009C040A">
        <w:rPr>
          <w:i/>
        </w:rPr>
        <w:t>Usuario</w:t>
      </w:r>
      <w:r w:rsidRPr="009C040A">
        <w:t>, debes</w:t>
      </w:r>
      <w:r w:rsidR="002F2064" w:rsidRPr="009C040A">
        <w:t>e</w:t>
      </w:r>
      <w:r w:rsidRPr="009C040A">
        <w:t xml:space="preserve"> facer a seguinte declaración:</w:t>
      </w:r>
    </w:p>
    <w:p w:rsidR="00BC4B4A" w:rsidRPr="009C040A" w:rsidRDefault="002F2064" w:rsidP="002F2064">
      <w:pPr>
        <w:pStyle w:val="Codigo"/>
      </w:pPr>
      <w:r w:rsidRPr="009C040A">
        <w:tab/>
      </w:r>
      <w:r w:rsidR="00BC4B4A" w:rsidRPr="009C040A">
        <w:t>u1 Usuario;</w:t>
      </w:r>
    </w:p>
    <w:p w:rsidR="00BC4B4A" w:rsidRPr="009C040A" w:rsidRDefault="00BC4B4A" w:rsidP="002F2064">
      <w:pPr>
        <w:pStyle w:val="tx1"/>
      </w:pPr>
      <w:r w:rsidRPr="009C040A">
        <w:t>Na declaración de calquera procedemento ou función, incluídos os métodos do mesmo t</w:t>
      </w:r>
      <w:r w:rsidRPr="009C040A">
        <w:t>i</w:t>
      </w:r>
      <w:r w:rsidRPr="009C040A">
        <w:t>po de obxecto</w:t>
      </w:r>
      <w:r w:rsidR="002F2064" w:rsidRPr="009C040A">
        <w:t xml:space="preserve"> </w:t>
      </w:r>
      <w:r w:rsidRPr="009C040A">
        <w:t>ou doutro, pódese utilizar o tipo de dato obxecto definido para indicar que debe pasarse</w:t>
      </w:r>
      <w:r w:rsidR="002F2064" w:rsidRPr="009C040A">
        <w:t xml:space="preserve"> </w:t>
      </w:r>
      <w:r w:rsidRPr="009C040A">
        <w:t>como parámetro un obxecto de devandito tipo na chamada. Por exemplo</w:t>
      </w:r>
      <w:r w:rsidR="002F2064" w:rsidRPr="009C040A">
        <w:t>,</w:t>
      </w:r>
      <w:r w:rsidRPr="009C040A">
        <w:t xml:space="preserve"> un procedemento</w:t>
      </w:r>
      <w:r w:rsidR="002F2064" w:rsidRPr="009C040A">
        <w:t xml:space="preserve"> </w:t>
      </w:r>
      <w:r w:rsidRPr="009C040A">
        <w:t xml:space="preserve">ao que se lle debe pasar como </w:t>
      </w:r>
      <w:r w:rsidR="002F2064" w:rsidRPr="009C040A">
        <w:t>parámetro</w:t>
      </w:r>
      <w:r w:rsidRPr="009C040A">
        <w:t xml:space="preserve"> un obxecto do tipo </w:t>
      </w:r>
      <w:r w:rsidRPr="009C040A">
        <w:rPr>
          <w:i/>
        </w:rPr>
        <w:t>Usuario</w:t>
      </w:r>
      <w:r w:rsidRPr="009C040A">
        <w:t>:</w:t>
      </w:r>
    </w:p>
    <w:p w:rsidR="00BC4B4A" w:rsidRPr="009C040A" w:rsidRDefault="002F2064" w:rsidP="002F2064">
      <w:pPr>
        <w:pStyle w:val="Codigo"/>
      </w:pPr>
      <w:r w:rsidRPr="009C040A">
        <w:tab/>
      </w:r>
      <w:r w:rsidR="00BC4B4A" w:rsidRPr="009C040A">
        <w:t xml:space="preserve">PROCEDURE </w:t>
      </w:r>
      <w:proofErr w:type="spellStart"/>
      <w:r w:rsidR="00BC4B4A" w:rsidRPr="009C040A">
        <w:t>setUsuario</w:t>
      </w:r>
      <w:proofErr w:type="spellEnd"/>
      <w:r w:rsidR="00BC4B4A" w:rsidRPr="009C040A">
        <w:t>(u IN Usuario)</w:t>
      </w:r>
    </w:p>
    <w:p w:rsidR="00BC4B4A" w:rsidRPr="009C040A" w:rsidRDefault="00BC4B4A" w:rsidP="00364F0A">
      <w:pPr>
        <w:pStyle w:val="tx1"/>
      </w:pPr>
      <w:r w:rsidRPr="009C040A">
        <w:t>A chamada a este método realizaríase utilizando como parámetro un obxecto, como o que podemos</w:t>
      </w:r>
      <w:r w:rsidR="002F2064" w:rsidRPr="009C040A">
        <w:t xml:space="preserve"> </w:t>
      </w:r>
      <w:r w:rsidRPr="009C040A">
        <w:t>ter na variable declarada anteriormente:</w:t>
      </w:r>
    </w:p>
    <w:p w:rsidR="00BC4B4A" w:rsidRPr="009C040A" w:rsidRDefault="002F2064" w:rsidP="002F2064">
      <w:pPr>
        <w:pStyle w:val="Codigo"/>
      </w:pPr>
      <w:r w:rsidRPr="009C040A">
        <w:tab/>
      </w:r>
      <w:proofErr w:type="spellStart"/>
      <w:r w:rsidR="00BC4B4A" w:rsidRPr="009C040A">
        <w:t>setUsuario</w:t>
      </w:r>
      <w:proofErr w:type="spellEnd"/>
      <w:r w:rsidR="00BC4B4A" w:rsidRPr="009C040A">
        <w:t>(u1);</w:t>
      </w:r>
    </w:p>
    <w:p w:rsidR="00BC4B4A" w:rsidRPr="009C040A" w:rsidRDefault="00BC4B4A" w:rsidP="00364F0A">
      <w:pPr>
        <w:pStyle w:val="tx1"/>
      </w:pPr>
      <w:r w:rsidRPr="009C040A">
        <w:t>De xeito semellante unha función pode retornar obxectos:</w:t>
      </w:r>
    </w:p>
    <w:p w:rsidR="00BC4B4A" w:rsidRPr="009C040A" w:rsidRDefault="002F2064" w:rsidP="002F2064">
      <w:pPr>
        <w:pStyle w:val="Codigo"/>
      </w:pPr>
      <w:r w:rsidRPr="009C040A">
        <w:tab/>
      </w:r>
      <w:r w:rsidR="00BC4B4A" w:rsidRPr="009C040A">
        <w:t xml:space="preserve">FUNCTION </w:t>
      </w:r>
      <w:proofErr w:type="spellStart"/>
      <w:r w:rsidR="00BC4B4A" w:rsidRPr="009C040A">
        <w:t>getUsuario</w:t>
      </w:r>
      <w:proofErr w:type="spellEnd"/>
      <w:r w:rsidR="00BC4B4A" w:rsidRPr="009C040A">
        <w:t>(</w:t>
      </w:r>
      <w:proofErr w:type="spellStart"/>
      <w:r w:rsidR="00BC4B4A" w:rsidRPr="009C040A">
        <w:t>codigo</w:t>
      </w:r>
      <w:proofErr w:type="spellEnd"/>
      <w:r w:rsidR="00BC4B4A" w:rsidRPr="009C040A">
        <w:t xml:space="preserve"> INTEGER) RETURN Usuario</w:t>
      </w:r>
    </w:p>
    <w:p w:rsidR="00BC4B4A" w:rsidRPr="009C040A" w:rsidRDefault="00BC4B4A" w:rsidP="00364F0A">
      <w:pPr>
        <w:pStyle w:val="tx1"/>
      </w:pPr>
      <w:r w:rsidRPr="009C040A">
        <w:t xml:space="preserve">Os obxectos créanse durante a </w:t>
      </w:r>
      <w:r w:rsidR="002F2064" w:rsidRPr="009C040A">
        <w:t>execución</w:t>
      </w:r>
      <w:r w:rsidRPr="009C040A">
        <w:t xml:space="preserve"> do código como instancias do tipo de obxecto, e cada un</w:t>
      </w:r>
      <w:r w:rsidR="002F2064" w:rsidRPr="009C040A">
        <w:t xml:space="preserve"> </w:t>
      </w:r>
      <w:r w:rsidRPr="009C040A">
        <w:t>deles pode conter valores diferentes nos seus atributos.</w:t>
      </w:r>
    </w:p>
    <w:p w:rsidR="00BC4B4A" w:rsidRPr="009C040A" w:rsidRDefault="00BC4B4A" w:rsidP="00BC4B4A">
      <w:r w:rsidRPr="009C040A">
        <w:t>O ámbito dos obxectos segue as mesmas regras habituais en PL/SQL, é dicir, nun bl</w:t>
      </w:r>
      <w:r w:rsidRPr="009C040A">
        <w:t>o</w:t>
      </w:r>
      <w:r w:rsidRPr="009C040A">
        <w:t>que ou</w:t>
      </w:r>
      <w:r w:rsidR="00364F0A" w:rsidRPr="009C040A">
        <w:t xml:space="preserve"> </w:t>
      </w:r>
      <w:proofErr w:type="spellStart"/>
      <w:r w:rsidRPr="009C040A">
        <w:t>subprograma</w:t>
      </w:r>
      <w:proofErr w:type="spellEnd"/>
      <w:r w:rsidRPr="009C040A">
        <w:t xml:space="preserve"> os obxectos son creados (</w:t>
      </w:r>
      <w:proofErr w:type="spellStart"/>
      <w:r w:rsidRPr="009C040A">
        <w:t>instanciados</w:t>
      </w:r>
      <w:proofErr w:type="spellEnd"/>
      <w:r w:rsidRPr="009C040A">
        <w:t xml:space="preserve">) cando se entra en devandito bloque ou </w:t>
      </w:r>
      <w:proofErr w:type="spellStart"/>
      <w:r w:rsidRPr="009C040A">
        <w:t>subprograma</w:t>
      </w:r>
      <w:proofErr w:type="spellEnd"/>
      <w:r w:rsidR="00364F0A" w:rsidRPr="009C040A">
        <w:t xml:space="preserve">, </w:t>
      </w:r>
      <w:r w:rsidRPr="009C040A">
        <w:t xml:space="preserve">e destrúense </w:t>
      </w:r>
      <w:r w:rsidR="00A002A2" w:rsidRPr="009C040A">
        <w:t>automaticamente</w:t>
      </w:r>
      <w:r w:rsidRPr="009C040A">
        <w:t xml:space="preserve"> cando se sae deles. Nun paquete, os obxectos son </w:t>
      </w:r>
      <w:proofErr w:type="spellStart"/>
      <w:r w:rsidRPr="009C040A">
        <w:t>instanciados</w:t>
      </w:r>
      <w:proofErr w:type="spellEnd"/>
      <w:r w:rsidR="00364F0A" w:rsidRPr="009C040A">
        <w:t xml:space="preserve"> </w:t>
      </w:r>
      <w:r w:rsidRPr="009C040A">
        <w:t>no momento de facer referencia ao paquete</w:t>
      </w:r>
      <w:r w:rsidR="00364F0A" w:rsidRPr="009C040A">
        <w:t>,</w:t>
      </w:r>
      <w:r w:rsidRPr="009C040A">
        <w:t xml:space="preserve"> e deixan de exi</w:t>
      </w:r>
      <w:r w:rsidRPr="009C040A">
        <w:t>s</w:t>
      </w:r>
      <w:r w:rsidRPr="009C040A">
        <w:lastRenderedPageBreak/>
        <w:t>tir cando se finaliza a sesión na</w:t>
      </w:r>
      <w:r w:rsidR="00364F0A" w:rsidRPr="009C040A">
        <w:t xml:space="preserve"> </w:t>
      </w:r>
      <w:r w:rsidRPr="009C040A">
        <w:t>base de datos.</w:t>
      </w:r>
    </w:p>
    <w:p w:rsidR="00364F0A" w:rsidRPr="009C040A" w:rsidRDefault="00364F0A" w:rsidP="00364F0A">
      <w:pPr>
        <w:pStyle w:val="n4"/>
      </w:pPr>
      <w:bookmarkStart w:id="32" w:name="_Toc435722825"/>
      <w:proofErr w:type="spellStart"/>
      <w:r w:rsidRPr="009C040A">
        <w:t>Inicialización</w:t>
      </w:r>
      <w:proofErr w:type="spellEnd"/>
      <w:r w:rsidRPr="009C040A">
        <w:t xml:space="preserve"> de obxectos</w:t>
      </w:r>
      <w:bookmarkEnd w:id="32"/>
    </w:p>
    <w:p w:rsidR="00364F0A" w:rsidRPr="009C040A" w:rsidRDefault="00364F0A" w:rsidP="00364F0A">
      <w:pPr>
        <w:pStyle w:val="tx1"/>
      </w:pPr>
      <w:r w:rsidRPr="009C040A">
        <w:t xml:space="preserve">Para crear ou </w:t>
      </w:r>
      <w:proofErr w:type="spellStart"/>
      <w:r w:rsidRPr="009C040A">
        <w:t>instanciar</w:t>
      </w:r>
      <w:proofErr w:type="spellEnd"/>
      <w:r w:rsidRPr="009C040A">
        <w:t xml:space="preserve"> un obxecto dun determinado tipo de obxecto, d</w:t>
      </w:r>
      <w:r w:rsidR="00A002A2">
        <w:t>é</w:t>
      </w:r>
      <w:r w:rsidRPr="009C040A">
        <w:t>bese facer unha chamada ao seu método construtor. Isto pódese realizar empregando a instrución NEW seguido do nome do tipo de obxecto como unha chamada a unha función na que se indican como parámetros os valores que se desexan asignar inicialmente aos atributos. Nunha asignación tamén se pode optar por facer iso mesmo omitindo a palabra NEW.</w:t>
      </w:r>
    </w:p>
    <w:p w:rsidR="00364F0A" w:rsidRPr="009C040A" w:rsidRDefault="00364F0A" w:rsidP="00364F0A">
      <w:r w:rsidRPr="009C040A">
        <w:t>A orde dos parámetros debe coincidir coa orde no que están declarados os atributos, así como os tipos de datos. O formato sería como o seguinte:</w:t>
      </w:r>
    </w:p>
    <w:p w:rsidR="00364F0A" w:rsidRPr="009C040A" w:rsidRDefault="00364F0A" w:rsidP="00364F0A">
      <w:pPr>
        <w:pStyle w:val="Codigo"/>
      </w:pPr>
      <w:r w:rsidRPr="009C040A">
        <w:tab/>
        <w:t>variable_obxecto := NEW Nome_Tipo_Obxecto (valor_atributo1, valor_atributo2, ...);</w:t>
      </w:r>
    </w:p>
    <w:p w:rsidR="00364F0A" w:rsidRPr="009C040A" w:rsidRDefault="00364F0A" w:rsidP="00364F0A">
      <w:pPr>
        <w:pStyle w:val="tx1"/>
      </w:pPr>
      <w:r w:rsidRPr="009C040A">
        <w:t xml:space="preserve">Por exemplo, no caso do tipo de obxecto </w:t>
      </w:r>
      <w:r w:rsidRPr="009C040A">
        <w:rPr>
          <w:i/>
        </w:rPr>
        <w:t>Usuario</w:t>
      </w:r>
      <w:r w:rsidRPr="009C040A">
        <w:t>:</w:t>
      </w:r>
    </w:p>
    <w:p w:rsidR="00364F0A" w:rsidRPr="009C040A" w:rsidRDefault="00364F0A" w:rsidP="00364F0A">
      <w:pPr>
        <w:pStyle w:val="Codigo"/>
      </w:pPr>
      <w:r w:rsidRPr="009C040A">
        <w:tab/>
        <w:t>u1 := NEW Usuario('luitom64', 'LUÍS ', 'TOMAS BRUÑA', '24/10/07', 100);</w:t>
      </w:r>
    </w:p>
    <w:p w:rsidR="00364F0A" w:rsidRPr="009C040A" w:rsidRDefault="00364F0A" w:rsidP="00CE1C16">
      <w:pPr>
        <w:pStyle w:val="tx1"/>
      </w:pPr>
      <w:r w:rsidRPr="009C040A">
        <w:t xml:space="preserve">Nese momento </w:t>
      </w:r>
      <w:proofErr w:type="spellStart"/>
      <w:r w:rsidRPr="009C040A">
        <w:t>inicializase</w:t>
      </w:r>
      <w:proofErr w:type="spellEnd"/>
      <w:r w:rsidRPr="009C040A">
        <w:t xml:space="preserve"> o obxecto. Ata que non se </w:t>
      </w:r>
      <w:proofErr w:type="spellStart"/>
      <w:r w:rsidRPr="009C040A">
        <w:t>inicializa</w:t>
      </w:r>
      <w:proofErr w:type="spellEnd"/>
      <w:r w:rsidRPr="009C040A">
        <w:t xml:space="preserve"> o obxecto chamando ao seu </w:t>
      </w:r>
      <w:proofErr w:type="spellStart"/>
      <w:r w:rsidRPr="009C040A">
        <w:t>constructor</w:t>
      </w:r>
      <w:proofErr w:type="spellEnd"/>
      <w:r w:rsidRPr="009C040A">
        <w:t>,</w:t>
      </w:r>
      <w:r w:rsidR="00CE1C16" w:rsidRPr="009C040A">
        <w:t xml:space="preserve"> </w:t>
      </w:r>
      <w:r w:rsidRPr="009C040A">
        <w:t>o obxecto ten o valor NULL.</w:t>
      </w:r>
    </w:p>
    <w:p w:rsidR="00364F0A" w:rsidRPr="009C040A" w:rsidRDefault="00364F0A" w:rsidP="00364F0A">
      <w:r w:rsidRPr="009C040A">
        <w:t xml:space="preserve">É habitual </w:t>
      </w:r>
      <w:proofErr w:type="spellStart"/>
      <w:r w:rsidRPr="009C040A">
        <w:t>inicializar</w:t>
      </w:r>
      <w:proofErr w:type="spellEnd"/>
      <w:r w:rsidR="00CE1C16" w:rsidRPr="009C040A">
        <w:t xml:space="preserve"> os obxectos na súa declaración:</w:t>
      </w:r>
    </w:p>
    <w:p w:rsidR="00364F0A" w:rsidRPr="009C040A" w:rsidRDefault="00CE1C16" w:rsidP="00CE1C16">
      <w:pPr>
        <w:pStyle w:val="Codigo"/>
      </w:pPr>
      <w:r w:rsidRPr="009C040A">
        <w:tab/>
      </w:r>
      <w:r w:rsidR="00364F0A" w:rsidRPr="009C040A">
        <w:t>u1 Usuario := NEW Usuario('luitom64', 'LUÍS ', 'TOMAS BRUÑA', '24/10/07', 100);</w:t>
      </w:r>
    </w:p>
    <w:p w:rsidR="00364F0A" w:rsidRPr="009C040A" w:rsidRDefault="00364F0A" w:rsidP="00CE1C16">
      <w:pPr>
        <w:pStyle w:val="tx1"/>
      </w:pPr>
      <w:r w:rsidRPr="009C040A">
        <w:t xml:space="preserve">A chamada ao método </w:t>
      </w:r>
      <w:r w:rsidR="00CE1C16" w:rsidRPr="009C040A">
        <w:t>construtor</w:t>
      </w:r>
      <w:r w:rsidRPr="009C040A">
        <w:t xml:space="preserve"> pódese realizar en calquera lugar no que se po</w:t>
      </w:r>
      <w:r w:rsidR="00CE1C16" w:rsidRPr="009C040A">
        <w:t>i</w:t>
      </w:r>
      <w:r w:rsidRPr="009C040A">
        <w:t>d</w:t>
      </w:r>
      <w:r w:rsidR="00CE1C16" w:rsidRPr="009C040A">
        <w:t>a</w:t>
      </w:r>
      <w:r w:rsidRPr="009C040A">
        <w:t xml:space="preserve"> facer unha</w:t>
      </w:r>
      <w:r w:rsidR="00CE1C16" w:rsidRPr="009C040A">
        <w:t xml:space="preserve"> </w:t>
      </w:r>
      <w:r w:rsidRPr="009C040A">
        <w:t xml:space="preserve">chamada a unha función da forma habitual. Por exemplo, a chamada ao método </w:t>
      </w:r>
      <w:r w:rsidR="00CE1C16" w:rsidRPr="009C040A">
        <w:t>construtor</w:t>
      </w:r>
      <w:r w:rsidRPr="009C040A">
        <w:t xml:space="preserve"> pode ser</w:t>
      </w:r>
      <w:r w:rsidR="00CE1C16" w:rsidRPr="009C040A">
        <w:t xml:space="preserve"> </w:t>
      </w:r>
      <w:r w:rsidRPr="009C040A">
        <w:t>utilizada como parte dunha expresión.</w:t>
      </w:r>
    </w:p>
    <w:p w:rsidR="00364F0A" w:rsidRPr="009C040A" w:rsidRDefault="00364F0A" w:rsidP="00364F0A">
      <w:r w:rsidRPr="009C040A">
        <w:t xml:space="preserve">Os valores dos parámetros que se pasan ao </w:t>
      </w:r>
      <w:r w:rsidR="00CE1C16" w:rsidRPr="009C040A">
        <w:t>construtor</w:t>
      </w:r>
      <w:r w:rsidRPr="009C040A">
        <w:t xml:space="preserve"> cando se fai a chamada, son asi</w:t>
      </w:r>
      <w:r w:rsidRPr="009C040A">
        <w:t>g</w:t>
      </w:r>
      <w:r w:rsidRPr="009C040A">
        <w:t>nados</w:t>
      </w:r>
      <w:r w:rsidR="00CE1C16" w:rsidRPr="009C040A">
        <w:t xml:space="preserve"> </w:t>
      </w:r>
      <w:r w:rsidRPr="009C040A">
        <w:t>aos atributos do obxecto que está sendo creado. S</w:t>
      </w:r>
      <w:r w:rsidR="005519A6">
        <w:t>e</w:t>
      </w:r>
      <w:r w:rsidRPr="009C040A">
        <w:t xml:space="preserve"> a chamada é ao método </w:t>
      </w:r>
      <w:r w:rsidR="00CE1C16" w:rsidRPr="009C040A">
        <w:t>constr</w:t>
      </w:r>
      <w:r w:rsidR="00CE1C16" w:rsidRPr="009C040A">
        <w:t>u</w:t>
      </w:r>
      <w:r w:rsidR="00CE1C16" w:rsidRPr="009C040A">
        <w:t>tor</w:t>
      </w:r>
      <w:r w:rsidRPr="009C040A">
        <w:t xml:space="preserve"> que</w:t>
      </w:r>
      <w:r w:rsidR="00CE1C16" w:rsidRPr="009C040A">
        <w:t xml:space="preserve"> </w:t>
      </w:r>
      <w:r w:rsidRPr="009C040A">
        <w:t xml:space="preserve">incorpora </w:t>
      </w:r>
      <w:proofErr w:type="spellStart"/>
      <w:r w:rsidRPr="009C040A">
        <w:t>Oracle</w:t>
      </w:r>
      <w:proofErr w:type="spellEnd"/>
      <w:r w:rsidRPr="009C040A">
        <w:t xml:space="preserve"> por defecto, d</w:t>
      </w:r>
      <w:r w:rsidR="00A002A2">
        <w:t>é</w:t>
      </w:r>
      <w:r w:rsidRPr="009C040A">
        <w:t>bes</w:t>
      </w:r>
      <w:r w:rsidR="00CE1C16" w:rsidRPr="009C040A">
        <w:t>e</w:t>
      </w:r>
      <w:r w:rsidRPr="009C040A">
        <w:t xml:space="preserve"> indicar un parámetro para cada atributo, no mesmo orde en que</w:t>
      </w:r>
      <w:r w:rsidR="00CE1C16" w:rsidRPr="009C040A">
        <w:t xml:space="preserve"> </w:t>
      </w:r>
      <w:r w:rsidRPr="009C040A">
        <w:t xml:space="preserve">están declarados os atributos. </w:t>
      </w:r>
      <w:r w:rsidR="00CE1C16" w:rsidRPr="009C040A">
        <w:t>Hai que t</w:t>
      </w:r>
      <w:r w:rsidRPr="009C040A">
        <w:t>e</w:t>
      </w:r>
      <w:r w:rsidR="00CE1C16" w:rsidRPr="009C040A">
        <w:t>r</w:t>
      </w:r>
      <w:r w:rsidRPr="009C040A">
        <w:t xml:space="preserve"> en conta que os atributos, en contra do que ocorre con variables</w:t>
      </w:r>
      <w:r w:rsidR="00CE1C16" w:rsidRPr="009C040A">
        <w:t xml:space="preserve"> </w:t>
      </w:r>
      <w:r w:rsidRPr="009C040A">
        <w:t>e constantes, non poden ter valores por defecto asign</w:t>
      </w:r>
      <w:r w:rsidRPr="009C040A">
        <w:t>a</w:t>
      </w:r>
      <w:r w:rsidRPr="009C040A">
        <w:t>dos na súa declaración. Xa que logo,</w:t>
      </w:r>
      <w:r w:rsidR="00CE1C16" w:rsidRPr="009C040A">
        <w:t xml:space="preserve"> </w:t>
      </w:r>
      <w:r w:rsidRPr="009C040A">
        <w:t xml:space="preserve">os valores que se desexe que teñan inicialmente os atributos dun obxecto </w:t>
      </w:r>
      <w:proofErr w:type="spellStart"/>
      <w:r w:rsidRPr="009C040A">
        <w:t>instanciado</w:t>
      </w:r>
      <w:proofErr w:type="spellEnd"/>
      <w:r w:rsidRPr="009C040A">
        <w:t xml:space="preserve"> deben</w:t>
      </w:r>
      <w:r w:rsidR="00CE1C16" w:rsidRPr="009C040A">
        <w:t xml:space="preserve"> </w:t>
      </w:r>
      <w:r w:rsidRPr="009C040A">
        <w:t>indicarse como parámetros na chamada ao mét</w:t>
      </w:r>
      <w:r w:rsidRPr="009C040A">
        <w:t>o</w:t>
      </w:r>
      <w:r w:rsidRPr="009C040A">
        <w:t xml:space="preserve">do </w:t>
      </w:r>
      <w:r w:rsidR="00CE1C16" w:rsidRPr="009C040A">
        <w:t>construtor</w:t>
      </w:r>
      <w:r w:rsidRPr="009C040A">
        <w:t>.</w:t>
      </w:r>
    </w:p>
    <w:p w:rsidR="00364F0A" w:rsidRPr="009C040A" w:rsidRDefault="00364F0A" w:rsidP="00364F0A">
      <w:r w:rsidRPr="009C040A">
        <w:t>Existe a posibilidade de utilizar os nomes dos parámetros formais na chamada ao mét</w:t>
      </w:r>
      <w:r w:rsidRPr="009C040A">
        <w:t>o</w:t>
      </w:r>
      <w:r w:rsidRPr="009C040A">
        <w:t>do</w:t>
      </w:r>
      <w:r w:rsidR="00CE1C16" w:rsidRPr="009C040A">
        <w:t xml:space="preserve"> construtor</w:t>
      </w:r>
      <w:r w:rsidRPr="009C040A">
        <w:t xml:space="preserve">, en lugar de utilizar o modelo </w:t>
      </w:r>
      <w:proofErr w:type="spellStart"/>
      <w:r w:rsidRPr="009C040A">
        <w:t>posicional</w:t>
      </w:r>
      <w:proofErr w:type="spellEnd"/>
      <w:r w:rsidRPr="009C040A">
        <w:t xml:space="preserve"> dos parámetros. Deste xeito non é</w:t>
      </w:r>
      <w:r w:rsidR="00CE1C16" w:rsidRPr="009C040A">
        <w:t xml:space="preserve"> obrigatorio</w:t>
      </w:r>
      <w:r w:rsidRPr="009C040A">
        <w:t xml:space="preserve"> respectar a orde n</w:t>
      </w:r>
      <w:r w:rsidR="00CE1C16" w:rsidRPr="009C040A">
        <w:t>a</w:t>
      </w:r>
      <w:r w:rsidRPr="009C040A">
        <w:t xml:space="preserve"> que se atopan os parámetros reais respecto dos</w:t>
      </w:r>
      <w:r w:rsidR="00CE1C16" w:rsidRPr="009C040A">
        <w:t xml:space="preserve"> </w:t>
      </w:r>
      <w:r w:rsidRPr="009C040A">
        <w:t>parámetros formais, que como se comentou antes coincide coa orde dos atributos.</w:t>
      </w:r>
    </w:p>
    <w:p w:rsidR="00364F0A" w:rsidRPr="009C040A" w:rsidRDefault="00CE1C16" w:rsidP="00CE1C16">
      <w:pPr>
        <w:pStyle w:val="Codigo"/>
      </w:pPr>
      <w:r w:rsidRPr="009C040A">
        <w:tab/>
      </w:r>
      <w:r w:rsidR="00364F0A" w:rsidRPr="009C040A">
        <w:t>DECLARE</w:t>
      </w:r>
    </w:p>
    <w:p w:rsidR="00364F0A" w:rsidRPr="009C040A" w:rsidRDefault="00CE1C16" w:rsidP="00CE1C16">
      <w:pPr>
        <w:pStyle w:val="Codigo"/>
      </w:pPr>
      <w:r w:rsidRPr="009C040A">
        <w:tab/>
      </w:r>
      <w:r w:rsidRPr="009C040A">
        <w:tab/>
      </w:r>
      <w:r w:rsidR="00364F0A" w:rsidRPr="009C040A">
        <w:t>u1 Usuario;</w:t>
      </w:r>
    </w:p>
    <w:p w:rsidR="00364F0A" w:rsidRPr="009C040A" w:rsidRDefault="00CE1C16" w:rsidP="00CE1C16">
      <w:pPr>
        <w:pStyle w:val="Codigo"/>
      </w:pPr>
      <w:r w:rsidRPr="009C040A">
        <w:tab/>
      </w:r>
      <w:r w:rsidR="00364F0A" w:rsidRPr="009C040A">
        <w:t>BEGIN</w:t>
      </w:r>
    </w:p>
    <w:p w:rsidR="00364F0A" w:rsidRPr="009C040A" w:rsidRDefault="00CE1C16" w:rsidP="00CE1C16">
      <w:pPr>
        <w:pStyle w:val="Codigo"/>
      </w:pPr>
      <w:r w:rsidRPr="009C040A">
        <w:tab/>
      </w:r>
      <w:r w:rsidRPr="009C040A">
        <w:tab/>
      </w:r>
      <w:r w:rsidR="00364F0A" w:rsidRPr="009C040A">
        <w:t>u1 := NEW Usuario('user1', -10);</w:t>
      </w:r>
    </w:p>
    <w:p w:rsidR="00364F0A" w:rsidRPr="009C040A" w:rsidRDefault="00CE1C16" w:rsidP="00CE1C16">
      <w:pPr>
        <w:pStyle w:val="Codigo"/>
      </w:pPr>
      <w:r w:rsidRPr="009C040A">
        <w:tab/>
      </w:r>
      <w:r w:rsidR="00364F0A" w:rsidRPr="009C040A">
        <w:t>/* Mostrarase o crédito como cero, ao intentar asignar un crédito negativo */</w:t>
      </w:r>
    </w:p>
    <w:p w:rsidR="00364F0A" w:rsidRPr="009C040A" w:rsidRDefault="00CE1C16" w:rsidP="00CE1C16">
      <w:pPr>
        <w:pStyle w:val="Codigo"/>
      </w:pPr>
      <w:r w:rsidRPr="009C040A">
        <w:tab/>
      </w:r>
      <w:r w:rsidRPr="009C040A">
        <w:tab/>
      </w:r>
      <w:proofErr w:type="spellStart"/>
      <w:r w:rsidR="00364F0A" w:rsidRPr="009C040A">
        <w:t>dbms</w:t>
      </w:r>
      <w:proofErr w:type="spellEnd"/>
      <w:r w:rsidR="00364F0A" w:rsidRPr="009C040A">
        <w:t>_</w:t>
      </w:r>
      <w:proofErr w:type="spellStart"/>
      <w:r w:rsidR="00364F0A" w:rsidRPr="009C040A">
        <w:t>output</w:t>
      </w:r>
      <w:proofErr w:type="spellEnd"/>
      <w:r w:rsidR="00364F0A" w:rsidRPr="009C040A">
        <w:t>.put_</w:t>
      </w:r>
      <w:proofErr w:type="spellStart"/>
      <w:r w:rsidR="00364F0A" w:rsidRPr="009C040A">
        <w:t>line</w:t>
      </w:r>
      <w:proofErr w:type="spellEnd"/>
      <w:r w:rsidR="00364F0A" w:rsidRPr="009C040A">
        <w:t>(u1.</w:t>
      </w:r>
      <w:proofErr w:type="spellStart"/>
      <w:r w:rsidR="00364F0A" w:rsidRPr="009C040A">
        <w:t>credito</w:t>
      </w:r>
      <w:proofErr w:type="spellEnd"/>
      <w:r w:rsidR="00364F0A" w:rsidRPr="009C040A">
        <w:t>);</w:t>
      </w:r>
    </w:p>
    <w:p w:rsidR="00364F0A" w:rsidRPr="009C040A" w:rsidRDefault="00CE1C16" w:rsidP="00CE1C16">
      <w:pPr>
        <w:pStyle w:val="Codigo"/>
      </w:pPr>
      <w:r w:rsidRPr="009C040A">
        <w:tab/>
      </w:r>
      <w:r w:rsidR="00364F0A" w:rsidRPr="009C040A">
        <w:t>END;</w:t>
      </w:r>
    </w:p>
    <w:p w:rsidR="00364F0A" w:rsidRPr="009C040A" w:rsidRDefault="00577BF9" w:rsidP="00577BF9">
      <w:pPr>
        <w:pStyle w:val="n4"/>
      </w:pPr>
      <w:bookmarkStart w:id="33" w:name="_Toc435722826"/>
      <w:r w:rsidRPr="009C040A">
        <w:t>Acceso aos atributos de obxectos</w:t>
      </w:r>
      <w:bookmarkEnd w:id="33"/>
    </w:p>
    <w:p w:rsidR="00577BF9" w:rsidRPr="009C040A" w:rsidRDefault="00577BF9" w:rsidP="00D403E6">
      <w:pPr>
        <w:pStyle w:val="tx1"/>
      </w:pPr>
      <w:r w:rsidRPr="009C040A">
        <w:t>Para facer referencia a un atributo dun obxecto d</w:t>
      </w:r>
      <w:r w:rsidR="00A002A2">
        <w:t>é</w:t>
      </w:r>
      <w:r w:rsidRPr="009C040A">
        <w:t>bes</w:t>
      </w:r>
      <w:r w:rsidR="00D403E6" w:rsidRPr="009C040A">
        <w:t>e</w:t>
      </w:r>
      <w:r w:rsidRPr="009C040A">
        <w:t xml:space="preserve"> utilizar o nome de devandito atrib</w:t>
      </w:r>
      <w:r w:rsidRPr="009C040A">
        <w:t>u</w:t>
      </w:r>
      <w:r w:rsidRPr="009C040A">
        <w:t>to,</w:t>
      </w:r>
      <w:r w:rsidR="00D403E6" w:rsidRPr="009C040A">
        <w:t xml:space="preserve"> </w:t>
      </w:r>
      <w:r w:rsidRPr="009C040A">
        <w:t>utilizando o punto para acceder ao valor que contén ou ben para modificalo. Antes d</w:t>
      </w:r>
      <w:r w:rsidRPr="009C040A">
        <w:t>e</w:t>
      </w:r>
      <w:r w:rsidRPr="009C040A">
        <w:t>be ir</w:t>
      </w:r>
      <w:r w:rsidR="00D403E6" w:rsidRPr="009C040A">
        <w:t xml:space="preserve"> </w:t>
      </w:r>
      <w:r w:rsidRPr="009C040A">
        <w:t xml:space="preserve">precedido do obxecto cuxo atributo </w:t>
      </w:r>
      <w:r w:rsidR="00A002A2">
        <w:t xml:space="preserve">se </w:t>
      </w:r>
      <w:r w:rsidRPr="009C040A">
        <w:t>desexa coñecer ou modificar.</w:t>
      </w:r>
    </w:p>
    <w:p w:rsidR="00577BF9" w:rsidRPr="009C040A" w:rsidRDefault="00D403E6" w:rsidP="00D403E6">
      <w:pPr>
        <w:pStyle w:val="Codigo"/>
      </w:pPr>
      <w:r w:rsidRPr="009C040A">
        <w:tab/>
      </w:r>
      <w:r w:rsidR="00577BF9" w:rsidRPr="009C040A">
        <w:t>nome_obxecto.nome_atributo</w:t>
      </w:r>
    </w:p>
    <w:p w:rsidR="00577BF9" w:rsidRPr="009C040A" w:rsidRDefault="00577BF9" w:rsidP="00D403E6">
      <w:pPr>
        <w:pStyle w:val="tx1"/>
      </w:pPr>
      <w:r w:rsidRPr="009C040A">
        <w:t>Por exemplo, a consulta do valor dun atributo pode utilizarse como parte dunha asignación ou</w:t>
      </w:r>
      <w:r w:rsidR="00D403E6" w:rsidRPr="009C040A">
        <w:t xml:space="preserve"> </w:t>
      </w:r>
      <w:r w:rsidRPr="009C040A">
        <w:t>como parámetro na chamada a unha función:</w:t>
      </w:r>
    </w:p>
    <w:p w:rsidR="00577BF9" w:rsidRPr="009C040A" w:rsidRDefault="00D403E6" w:rsidP="00D403E6">
      <w:pPr>
        <w:pStyle w:val="Codigo"/>
      </w:pPr>
      <w:r w:rsidRPr="009C040A">
        <w:tab/>
      </w:r>
      <w:proofErr w:type="spellStart"/>
      <w:r w:rsidR="00577BF9" w:rsidRPr="009C040A">
        <w:t>un</w:t>
      </w:r>
      <w:r w:rsidR="00F50D6A">
        <w:t>Nome</w:t>
      </w:r>
      <w:proofErr w:type="spellEnd"/>
      <w:r w:rsidR="00577BF9" w:rsidRPr="009C040A">
        <w:t xml:space="preserve"> := usuario1.nome;</w:t>
      </w:r>
    </w:p>
    <w:p w:rsidR="00577BF9" w:rsidRPr="009C040A" w:rsidRDefault="00D403E6" w:rsidP="00D403E6">
      <w:pPr>
        <w:pStyle w:val="Codigo"/>
      </w:pPr>
      <w:r w:rsidRPr="009C040A">
        <w:tab/>
      </w:r>
      <w:proofErr w:type="spellStart"/>
      <w:r w:rsidR="00577BF9" w:rsidRPr="009C040A">
        <w:t>dbms</w:t>
      </w:r>
      <w:proofErr w:type="spellEnd"/>
      <w:r w:rsidR="00577BF9" w:rsidRPr="009C040A">
        <w:t>_</w:t>
      </w:r>
      <w:proofErr w:type="spellStart"/>
      <w:r w:rsidR="00577BF9" w:rsidRPr="009C040A">
        <w:t>output</w:t>
      </w:r>
      <w:proofErr w:type="spellEnd"/>
      <w:r w:rsidR="00577BF9" w:rsidRPr="009C040A">
        <w:t>.put_</w:t>
      </w:r>
      <w:proofErr w:type="spellStart"/>
      <w:r w:rsidR="00577BF9" w:rsidRPr="009C040A">
        <w:t>line</w:t>
      </w:r>
      <w:proofErr w:type="spellEnd"/>
      <w:r w:rsidR="00577BF9" w:rsidRPr="009C040A">
        <w:t>(usuario1.nome);</w:t>
      </w:r>
    </w:p>
    <w:p w:rsidR="00577BF9" w:rsidRPr="009C040A" w:rsidRDefault="00577BF9" w:rsidP="00D403E6">
      <w:pPr>
        <w:pStyle w:val="tx1"/>
      </w:pPr>
      <w:r w:rsidRPr="009C040A">
        <w:t>A modificación do valor contido no atributo pode ser similar á seguinte:</w:t>
      </w:r>
    </w:p>
    <w:p w:rsidR="00577BF9" w:rsidRPr="009C040A" w:rsidRDefault="00D403E6" w:rsidP="00D403E6">
      <w:pPr>
        <w:pStyle w:val="Codigo"/>
      </w:pPr>
      <w:r w:rsidRPr="009C040A">
        <w:lastRenderedPageBreak/>
        <w:tab/>
      </w:r>
      <w:r w:rsidR="00577BF9" w:rsidRPr="009C040A">
        <w:t xml:space="preserve">usuario1.nome:= 'Novo </w:t>
      </w:r>
      <w:proofErr w:type="spellStart"/>
      <w:r w:rsidR="00577BF9" w:rsidRPr="009C040A">
        <w:t>Nome'</w:t>
      </w:r>
      <w:proofErr w:type="spellEnd"/>
      <w:r w:rsidR="00577BF9" w:rsidRPr="009C040A">
        <w:t>;</w:t>
      </w:r>
    </w:p>
    <w:p w:rsidR="00577BF9" w:rsidRPr="009C040A" w:rsidRDefault="00577BF9" w:rsidP="00D403E6">
      <w:pPr>
        <w:pStyle w:val="tx1"/>
      </w:pPr>
      <w:r w:rsidRPr="009C040A">
        <w:t xml:space="preserve">Os nomes dos atributos poden ser </w:t>
      </w:r>
      <w:r w:rsidR="004D2DA3" w:rsidRPr="009C040A">
        <w:t>encadeados</w:t>
      </w:r>
      <w:r w:rsidRPr="009C040A">
        <w:t>, o que permite o acceso a atributos de tipos</w:t>
      </w:r>
      <w:r w:rsidR="00D403E6" w:rsidRPr="009C040A">
        <w:t xml:space="preserve"> </w:t>
      </w:r>
      <w:r w:rsidRPr="009C040A">
        <w:t xml:space="preserve">de obxectos </w:t>
      </w:r>
      <w:r w:rsidR="004D2DA3" w:rsidRPr="009C040A">
        <w:t>aniñados</w:t>
      </w:r>
      <w:r w:rsidRPr="009C040A">
        <w:t>. Por exemplo, s</w:t>
      </w:r>
      <w:r w:rsidR="005519A6">
        <w:t>e</w:t>
      </w:r>
      <w:r w:rsidRPr="009C040A">
        <w:t xml:space="preserve"> o obxecto </w:t>
      </w:r>
      <w:r w:rsidRPr="009C040A">
        <w:rPr>
          <w:i/>
        </w:rPr>
        <w:t>sitio1</w:t>
      </w:r>
      <w:r w:rsidRPr="009C040A">
        <w:t xml:space="preserve"> ten un atributo do tipo de obxecto </w:t>
      </w:r>
      <w:r w:rsidRPr="009C040A">
        <w:rPr>
          <w:i/>
        </w:rPr>
        <w:t>Usuario</w:t>
      </w:r>
      <w:r w:rsidRPr="009C040A">
        <w:t>, accederíase ao atributo do nome do usuario con:</w:t>
      </w:r>
    </w:p>
    <w:p w:rsidR="00577BF9" w:rsidRPr="009C040A" w:rsidRDefault="00D403E6" w:rsidP="00D403E6">
      <w:pPr>
        <w:pStyle w:val="Codigo"/>
      </w:pPr>
      <w:r w:rsidRPr="009C040A">
        <w:tab/>
      </w:r>
      <w:r w:rsidR="00577BF9" w:rsidRPr="009C040A">
        <w:t>sitio1.usuario1.nome</w:t>
      </w:r>
    </w:p>
    <w:p w:rsidR="00577BF9" w:rsidRPr="009C040A" w:rsidRDefault="005519A6" w:rsidP="00D403E6">
      <w:pPr>
        <w:pStyle w:val="tx1"/>
      </w:pPr>
      <w:r>
        <w:t>Cando</w:t>
      </w:r>
      <w:r w:rsidR="00577BF9" w:rsidRPr="009C040A">
        <w:t xml:space="preserve"> </w:t>
      </w:r>
      <w:r w:rsidR="00D403E6" w:rsidRPr="009C040A">
        <w:t xml:space="preserve">se </w:t>
      </w:r>
      <w:r w:rsidR="00577BF9" w:rsidRPr="009C040A">
        <w:t>util</w:t>
      </w:r>
      <w:r w:rsidR="00D403E6" w:rsidRPr="009C040A">
        <w:t>i</w:t>
      </w:r>
      <w:r w:rsidR="00577BF9" w:rsidRPr="009C040A">
        <w:t>za nunha expresión</w:t>
      </w:r>
      <w:r w:rsidR="004D2DA3">
        <w:t>,</w:t>
      </w:r>
      <w:r w:rsidR="00577BF9" w:rsidRPr="009C040A">
        <w:t xml:space="preserve"> o acceso a un atributo dun obxecto que non foi </w:t>
      </w:r>
      <w:proofErr w:type="spellStart"/>
      <w:r w:rsidR="00577BF9" w:rsidRPr="009C040A">
        <w:t>inicial</w:t>
      </w:r>
      <w:r w:rsidR="00577BF9" w:rsidRPr="009C040A">
        <w:t>i</w:t>
      </w:r>
      <w:r w:rsidR="00577BF9" w:rsidRPr="009C040A">
        <w:t>za</w:t>
      </w:r>
      <w:r w:rsidR="00D403E6" w:rsidRPr="009C040A">
        <w:t>do</w:t>
      </w:r>
      <w:proofErr w:type="spellEnd"/>
      <w:r w:rsidR="00D403E6" w:rsidRPr="009C040A">
        <w:t>, se a</w:t>
      </w:r>
      <w:r w:rsidR="00577BF9" w:rsidRPr="009C040A">
        <w:t>val</w:t>
      </w:r>
      <w:r w:rsidR="00D403E6" w:rsidRPr="009C040A">
        <w:t>í</w:t>
      </w:r>
      <w:r w:rsidR="00577BF9" w:rsidRPr="009C040A">
        <w:t>a</w:t>
      </w:r>
      <w:r w:rsidR="00D403E6" w:rsidRPr="009C040A">
        <w:t xml:space="preserve"> </w:t>
      </w:r>
      <w:r w:rsidR="00577BF9" w:rsidRPr="009C040A">
        <w:t xml:space="preserve">como NULL. Doutra banda, </w:t>
      </w:r>
      <w:r>
        <w:t>cando</w:t>
      </w:r>
      <w:r w:rsidR="00577BF9" w:rsidRPr="009C040A">
        <w:t xml:space="preserve"> </w:t>
      </w:r>
      <w:r w:rsidR="00D403E6" w:rsidRPr="009C040A">
        <w:t>se intenta</w:t>
      </w:r>
      <w:r w:rsidR="00577BF9" w:rsidRPr="009C040A">
        <w:t xml:space="preserve"> asignar valores a un obxecto non </w:t>
      </w:r>
      <w:proofErr w:type="spellStart"/>
      <w:r w:rsidR="00577BF9" w:rsidRPr="009C040A">
        <w:t>inicializado</w:t>
      </w:r>
      <w:proofErr w:type="spellEnd"/>
      <w:r w:rsidR="00577BF9" w:rsidRPr="009C040A">
        <w:t>, este lanza</w:t>
      </w:r>
      <w:r w:rsidR="00D403E6" w:rsidRPr="009C040A">
        <w:t xml:space="preserve"> </w:t>
      </w:r>
      <w:r w:rsidR="00577BF9" w:rsidRPr="009C040A">
        <w:t>unha excepción ACCESS_INTO_NULL.</w:t>
      </w:r>
    </w:p>
    <w:p w:rsidR="00577BF9" w:rsidRPr="009C040A" w:rsidRDefault="00577BF9" w:rsidP="00577BF9">
      <w:r w:rsidRPr="009C040A">
        <w:t>Para comprobar s</w:t>
      </w:r>
      <w:r w:rsidR="005519A6">
        <w:t>e</w:t>
      </w:r>
      <w:r w:rsidRPr="009C040A">
        <w:t xml:space="preserve"> un obxecto é NULL pódese utilizar o operador de comparación IS NULL co que se obtén o valor TRUE s</w:t>
      </w:r>
      <w:r w:rsidR="005519A6">
        <w:t>e</w:t>
      </w:r>
      <w:r w:rsidRPr="009C040A">
        <w:t xml:space="preserve"> é así.</w:t>
      </w:r>
    </w:p>
    <w:p w:rsidR="00364F0A" w:rsidRPr="009C040A" w:rsidRDefault="00577BF9" w:rsidP="00577BF9">
      <w:r w:rsidRPr="009C040A">
        <w:t>De xeito similar, ao intentar facer unha chamada a un método dun obxecto que non foi</w:t>
      </w:r>
      <w:r w:rsidR="005519A6">
        <w:t xml:space="preserve"> </w:t>
      </w:r>
      <w:proofErr w:type="spellStart"/>
      <w:r w:rsidRPr="009C040A">
        <w:t>inicializado</w:t>
      </w:r>
      <w:proofErr w:type="spellEnd"/>
      <w:r w:rsidRPr="009C040A">
        <w:t xml:space="preserve">, lánzase unha excepción NULL_SELF_DISPATCH. </w:t>
      </w:r>
      <w:r w:rsidR="005519A6">
        <w:t>Cando</w:t>
      </w:r>
      <w:r w:rsidRPr="009C040A">
        <w:t xml:space="preserve"> </w:t>
      </w:r>
      <w:r w:rsidR="00D403E6" w:rsidRPr="009C040A">
        <w:t xml:space="preserve">se </w:t>
      </w:r>
      <w:r w:rsidRPr="009C040A">
        <w:t>p</w:t>
      </w:r>
      <w:r w:rsidR="00D403E6" w:rsidRPr="009C040A">
        <w:t>a</w:t>
      </w:r>
      <w:r w:rsidRPr="009C040A">
        <w:t>sa como p</w:t>
      </w:r>
      <w:r w:rsidRPr="009C040A">
        <w:t>a</w:t>
      </w:r>
      <w:r w:rsidRPr="009C040A">
        <w:t>rámetro de tipo IN, os</w:t>
      </w:r>
      <w:r w:rsidR="00D403E6" w:rsidRPr="009C040A">
        <w:t xml:space="preserve"> </w:t>
      </w:r>
      <w:r w:rsidRPr="009C040A">
        <w:t xml:space="preserve">atributos do obxecto NULL </w:t>
      </w:r>
      <w:r w:rsidR="00D403E6" w:rsidRPr="009C040A">
        <w:t>avalían</w:t>
      </w:r>
      <w:r w:rsidRPr="009C040A">
        <w:t>se como NULL, e s</w:t>
      </w:r>
      <w:r w:rsidR="005519A6">
        <w:t>e</w:t>
      </w:r>
      <w:r w:rsidRPr="009C040A">
        <w:t xml:space="preserve"> o parám</w:t>
      </w:r>
      <w:r w:rsidRPr="009C040A">
        <w:t>e</w:t>
      </w:r>
      <w:r w:rsidRPr="009C040A">
        <w:t>tro é de tipo OUT ou IN OUT l</w:t>
      </w:r>
      <w:r w:rsidR="004D2DA3">
        <w:t>á</w:t>
      </w:r>
      <w:r w:rsidRPr="009C040A">
        <w:t>nza</w:t>
      </w:r>
      <w:r w:rsidR="00D403E6" w:rsidRPr="009C040A">
        <w:t>se</w:t>
      </w:r>
      <w:r w:rsidRPr="009C040A">
        <w:t xml:space="preserve"> unha</w:t>
      </w:r>
      <w:r w:rsidR="00D403E6" w:rsidRPr="009C040A">
        <w:t xml:space="preserve"> </w:t>
      </w:r>
      <w:r w:rsidRPr="009C040A">
        <w:t>excepción ao intentar modificar o valor dos seus atributos.</w:t>
      </w:r>
    </w:p>
    <w:p w:rsidR="009318CE" w:rsidRPr="009C040A" w:rsidRDefault="009318CE" w:rsidP="009318CE">
      <w:pPr>
        <w:pStyle w:val="n4"/>
      </w:pPr>
      <w:bookmarkStart w:id="34" w:name="_Toc435722827"/>
      <w:r w:rsidRPr="009C040A">
        <w:t>Chamada aos métodos dos obxectos</w:t>
      </w:r>
      <w:bookmarkEnd w:id="34"/>
    </w:p>
    <w:p w:rsidR="009318CE" w:rsidRPr="009C040A" w:rsidRDefault="009318CE" w:rsidP="009318CE">
      <w:pPr>
        <w:pStyle w:val="tx1"/>
      </w:pPr>
      <w:r w:rsidRPr="009C040A">
        <w:t xml:space="preserve">Do mesmo xeito que nas chamadas a </w:t>
      </w:r>
      <w:proofErr w:type="spellStart"/>
      <w:r w:rsidRPr="009C040A">
        <w:t>subprogramas</w:t>
      </w:r>
      <w:proofErr w:type="spellEnd"/>
      <w:r w:rsidRPr="009C040A">
        <w:t xml:space="preserve">, </w:t>
      </w:r>
      <w:r w:rsidR="0079388F" w:rsidRPr="009C040A">
        <w:t>pódese</w:t>
      </w:r>
      <w:r w:rsidRPr="009C040A">
        <w:t xml:space="preserve"> invocar aos métodos dun tipo de obxectos utilizando un punto entre o nome do obxecto e o do método. Os parámetros reais que se pasen ao método indicaranse separados por comas, entre parénteses, despois do nome do método.</w:t>
      </w:r>
    </w:p>
    <w:p w:rsidR="009318CE" w:rsidRPr="009C040A" w:rsidRDefault="009318CE" w:rsidP="009318CE">
      <w:pPr>
        <w:pStyle w:val="Codigo"/>
      </w:pPr>
      <w:r w:rsidRPr="009C040A">
        <w:tab/>
        <w:t>usuario1.</w:t>
      </w:r>
      <w:proofErr w:type="spellStart"/>
      <w:r w:rsidRPr="009C040A">
        <w:t>set</w:t>
      </w:r>
      <w:r w:rsidR="00F50D6A">
        <w:t>Nome</w:t>
      </w:r>
      <w:r w:rsidRPr="009C040A">
        <w:t>Completo</w:t>
      </w:r>
      <w:proofErr w:type="spellEnd"/>
      <w:r w:rsidRPr="009C040A">
        <w:t>('</w:t>
      </w:r>
      <w:proofErr w:type="spellStart"/>
      <w:r w:rsidRPr="009C040A">
        <w:t>Juan'</w:t>
      </w:r>
      <w:proofErr w:type="spellEnd"/>
      <w:r w:rsidRPr="009C040A">
        <w:t xml:space="preserve">, 'García </w:t>
      </w:r>
      <w:proofErr w:type="spellStart"/>
      <w:r w:rsidRPr="009C040A">
        <w:t>Fernández'</w:t>
      </w:r>
      <w:proofErr w:type="spellEnd"/>
      <w:r w:rsidRPr="009C040A">
        <w:t>);</w:t>
      </w:r>
    </w:p>
    <w:p w:rsidR="009318CE" w:rsidRPr="009C040A" w:rsidRDefault="009318CE" w:rsidP="0079388F">
      <w:pPr>
        <w:pStyle w:val="tx1"/>
      </w:pPr>
      <w:r w:rsidRPr="009C040A">
        <w:t>S</w:t>
      </w:r>
      <w:r w:rsidR="00A6659E">
        <w:t>e</w:t>
      </w:r>
      <w:r w:rsidRPr="009C040A">
        <w:t xml:space="preserve"> o método non ten parámetros, indicarase a lista de parámetros reais baleira (</w:t>
      </w:r>
      <w:r w:rsidR="0079388F" w:rsidRPr="009C040A">
        <w:t>póde</w:t>
      </w:r>
      <w:r w:rsidR="00A6659E">
        <w:t>n</w:t>
      </w:r>
      <w:r w:rsidR="0079388F" w:rsidRPr="009C040A">
        <w:t>se incluír ou non os</w:t>
      </w:r>
      <w:r w:rsidRPr="009C040A">
        <w:t xml:space="preserve"> </w:t>
      </w:r>
      <w:r w:rsidR="0079388F" w:rsidRPr="009C040A">
        <w:t>parénteses</w:t>
      </w:r>
      <w:r w:rsidRPr="009C040A">
        <w:t>)</w:t>
      </w:r>
      <w:r w:rsidR="0079388F" w:rsidRPr="009C040A">
        <w:t>.</w:t>
      </w:r>
    </w:p>
    <w:p w:rsidR="009318CE" w:rsidRPr="009C040A" w:rsidRDefault="0079388F" w:rsidP="0079388F">
      <w:pPr>
        <w:pStyle w:val="Codigo"/>
      </w:pPr>
      <w:r w:rsidRPr="009C040A">
        <w:tab/>
      </w:r>
      <w:proofErr w:type="spellStart"/>
      <w:r w:rsidR="009318CE" w:rsidRPr="009C040A">
        <w:t>credito</w:t>
      </w:r>
      <w:proofErr w:type="spellEnd"/>
      <w:r w:rsidR="009318CE" w:rsidRPr="009C040A">
        <w:t xml:space="preserve"> := usuario1.</w:t>
      </w:r>
      <w:proofErr w:type="spellStart"/>
      <w:r w:rsidR="009318CE" w:rsidRPr="009C040A">
        <w:t>getCredito</w:t>
      </w:r>
      <w:proofErr w:type="spellEnd"/>
      <w:r w:rsidR="009318CE" w:rsidRPr="009C040A">
        <w:t>();</w:t>
      </w:r>
    </w:p>
    <w:p w:rsidR="009318CE" w:rsidRPr="009C040A" w:rsidRDefault="009318CE" w:rsidP="0079388F">
      <w:pPr>
        <w:pStyle w:val="tx1"/>
      </w:pPr>
      <w:r w:rsidRPr="009C040A">
        <w:t xml:space="preserve">As chamadas a métodos poden </w:t>
      </w:r>
      <w:r w:rsidR="0079388F" w:rsidRPr="009C040A">
        <w:t>encadearse</w:t>
      </w:r>
      <w:r w:rsidR="006E1F12">
        <w:t>.</w:t>
      </w:r>
      <w:r w:rsidRPr="009C040A">
        <w:t xml:space="preserve"> </w:t>
      </w:r>
      <w:r w:rsidR="006E1F12">
        <w:t>N</w:t>
      </w:r>
      <w:r w:rsidRPr="009C040A">
        <w:t xml:space="preserve">ese caso, a orde de </w:t>
      </w:r>
      <w:r w:rsidR="0079388F" w:rsidRPr="009C040A">
        <w:t>execución</w:t>
      </w:r>
      <w:r w:rsidRPr="009C040A">
        <w:t xml:space="preserve"> dos métodos é</w:t>
      </w:r>
      <w:r w:rsidR="0079388F" w:rsidRPr="009C040A">
        <w:t xml:space="preserve"> </w:t>
      </w:r>
      <w:r w:rsidRPr="009C040A">
        <w:t>de dereita a esquerda. Débese ter en conta que o método da esquerda debe retornar un</w:t>
      </w:r>
      <w:r w:rsidR="0079388F" w:rsidRPr="009C040A">
        <w:t xml:space="preserve"> </w:t>
      </w:r>
      <w:r w:rsidRPr="009C040A">
        <w:t>o</w:t>
      </w:r>
      <w:r w:rsidRPr="009C040A">
        <w:t>b</w:t>
      </w:r>
      <w:r w:rsidRPr="009C040A">
        <w:t>xecto do tipo correspondente ao método da dereita.</w:t>
      </w:r>
    </w:p>
    <w:p w:rsidR="009318CE" w:rsidRPr="009C040A" w:rsidRDefault="009318CE" w:rsidP="009318CE">
      <w:r w:rsidRPr="009C040A">
        <w:t xml:space="preserve">Por exemplo, si </w:t>
      </w:r>
      <w:r w:rsidR="0079388F" w:rsidRPr="009C040A">
        <w:t xml:space="preserve">se </w:t>
      </w:r>
      <w:r w:rsidRPr="009C040A">
        <w:t>dispó</w:t>
      </w:r>
      <w:r w:rsidR="0079388F" w:rsidRPr="009C040A">
        <w:t>n</w:t>
      </w:r>
      <w:r w:rsidRPr="009C040A">
        <w:t xml:space="preserve"> dun obxecto </w:t>
      </w:r>
      <w:r w:rsidRPr="009C040A">
        <w:rPr>
          <w:i/>
        </w:rPr>
        <w:t>sitio1</w:t>
      </w:r>
      <w:r w:rsidRPr="009C040A">
        <w:t xml:space="preserve"> que ten declarado un método </w:t>
      </w:r>
      <w:proofErr w:type="spellStart"/>
      <w:r w:rsidRPr="009C040A">
        <w:rPr>
          <w:i/>
        </w:rPr>
        <w:t>getUsuario</w:t>
      </w:r>
      <w:proofErr w:type="spellEnd"/>
      <w:r w:rsidRPr="009C040A">
        <w:t xml:space="preserve"> o cal</w:t>
      </w:r>
      <w:r w:rsidR="0079388F" w:rsidRPr="009C040A">
        <w:t xml:space="preserve"> </w:t>
      </w:r>
      <w:r w:rsidRPr="009C040A">
        <w:t xml:space="preserve">retorna un obxecto do tipo </w:t>
      </w:r>
      <w:r w:rsidRPr="009C040A">
        <w:rPr>
          <w:i/>
        </w:rPr>
        <w:t>Usuario</w:t>
      </w:r>
      <w:r w:rsidRPr="009C040A">
        <w:t>, p</w:t>
      </w:r>
      <w:r w:rsidR="0079388F" w:rsidRPr="009C040A">
        <w:t>ó</w:t>
      </w:r>
      <w:r w:rsidRPr="009C040A">
        <w:t>des</w:t>
      </w:r>
      <w:r w:rsidR="0079388F" w:rsidRPr="009C040A">
        <w:t>e</w:t>
      </w:r>
      <w:r w:rsidRPr="009C040A">
        <w:t xml:space="preserve"> realizar con ese valor retornado unha ch</w:t>
      </w:r>
      <w:r w:rsidRPr="009C040A">
        <w:t>a</w:t>
      </w:r>
      <w:r w:rsidRPr="009C040A">
        <w:t>mada a un método</w:t>
      </w:r>
      <w:r w:rsidR="0079388F" w:rsidRPr="009C040A">
        <w:t xml:space="preserve"> </w:t>
      </w:r>
      <w:r w:rsidRPr="009C040A">
        <w:t xml:space="preserve">do tipo de obxecto </w:t>
      </w:r>
      <w:r w:rsidRPr="009C040A">
        <w:rPr>
          <w:i/>
        </w:rPr>
        <w:t>Usuario</w:t>
      </w:r>
      <w:r w:rsidRPr="009C040A">
        <w:t>:</w:t>
      </w:r>
    </w:p>
    <w:p w:rsidR="009318CE" w:rsidRPr="009C040A" w:rsidRDefault="0079388F" w:rsidP="0079388F">
      <w:pPr>
        <w:pStyle w:val="Codigo"/>
      </w:pPr>
      <w:r w:rsidRPr="009C040A">
        <w:tab/>
      </w:r>
      <w:r w:rsidR="009318CE" w:rsidRPr="009C040A">
        <w:t>sitio1.</w:t>
      </w:r>
      <w:proofErr w:type="spellStart"/>
      <w:r w:rsidR="009318CE" w:rsidRPr="009C040A">
        <w:t>getUsuario</w:t>
      </w:r>
      <w:proofErr w:type="spellEnd"/>
      <w:r w:rsidR="009318CE" w:rsidRPr="009C040A">
        <w:t>.</w:t>
      </w:r>
      <w:proofErr w:type="spellStart"/>
      <w:r w:rsidR="009318CE" w:rsidRPr="009C040A">
        <w:t>set</w:t>
      </w:r>
      <w:r w:rsidR="00F50D6A">
        <w:t>Nome</w:t>
      </w:r>
      <w:r w:rsidR="009318CE" w:rsidRPr="009C040A">
        <w:t>Completo</w:t>
      </w:r>
      <w:proofErr w:type="spellEnd"/>
      <w:r w:rsidR="009318CE" w:rsidRPr="009C040A">
        <w:t>('</w:t>
      </w:r>
      <w:proofErr w:type="spellStart"/>
      <w:r w:rsidR="009318CE" w:rsidRPr="009C040A">
        <w:t>Juan'</w:t>
      </w:r>
      <w:proofErr w:type="spellEnd"/>
      <w:r w:rsidR="009318CE" w:rsidRPr="009C040A">
        <w:t xml:space="preserve">, 'García </w:t>
      </w:r>
      <w:proofErr w:type="spellStart"/>
      <w:r w:rsidR="009318CE" w:rsidRPr="009C040A">
        <w:t>Fernández'</w:t>
      </w:r>
      <w:proofErr w:type="spellEnd"/>
      <w:r w:rsidR="009318CE" w:rsidRPr="009C040A">
        <w:t>);</w:t>
      </w:r>
    </w:p>
    <w:p w:rsidR="009318CE" w:rsidRPr="009C040A" w:rsidRDefault="009318CE" w:rsidP="0079388F">
      <w:pPr>
        <w:pStyle w:val="tx1"/>
      </w:pPr>
      <w:r w:rsidRPr="009C040A">
        <w:t>Os métodos MEMBER son invocados utilizando unha instancia do tipo de obxecto:</w:t>
      </w:r>
    </w:p>
    <w:p w:rsidR="009318CE" w:rsidRPr="009C040A" w:rsidRDefault="0079388F" w:rsidP="0079388F">
      <w:pPr>
        <w:pStyle w:val="Codigo"/>
      </w:pPr>
      <w:r w:rsidRPr="009C040A">
        <w:tab/>
      </w:r>
      <w:r w:rsidR="009318CE" w:rsidRPr="009C040A">
        <w:t>nome_obxecto.</w:t>
      </w:r>
      <w:proofErr w:type="spellStart"/>
      <w:r w:rsidR="009318CE" w:rsidRPr="009C040A">
        <w:t>metodo</w:t>
      </w:r>
      <w:proofErr w:type="spellEnd"/>
      <w:r w:rsidR="009318CE" w:rsidRPr="009C040A">
        <w:t>()</w:t>
      </w:r>
    </w:p>
    <w:p w:rsidR="009318CE" w:rsidRPr="009C040A" w:rsidRDefault="009318CE" w:rsidP="0079388F">
      <w:pPr>
        <w:pStyle w:val="tx1"/>
      </w:pPr>
      <w:r w:rsidRPr="009C040A">
        <w:t>En cambio, os métodos STATIC invócanse usando o tipo de obxecto, en lugar dunha das súas</w:t>
      </w:r>
      <w:r w:rsidR="0079388F" w:rsidRPr="009C040A">
        <w:t xml:space="preserve"> </w:t>
      </w:r>
      <w:r w:rsidRPr="009C040A">
        <w:t>instancias:</w:t>
      </w:r>
    </w:p>
    <w:p w:rsidR="00364F0A" w:rsidRPr="009C040A" w:rsidRDefault="0079388F" w:rsidP="0079388F">
      <w:pPr>
        <w:pStyle w:val="Codigo"/>
      </w:pPr>
      <w:r w:rsidRPr="009C040A">
        <w:tab/>
      </w:r>
      <w:r w:rsidR="009318CE" w:rsidRPr="009C040A">
        <w:t>nome_tipo_obxecto.</w:t>
      </w:r>
      <w:proofErr w:type="spellStart"/>
      <w:r w:rsidR="009318CE" w:rsidRPr="009C040A">
        <w:t>metodo</w:t>
      </w:r>
      <w:proofErr w:type="spellEnd"/>
      <w:r w:rsidR="009318CE" w:rsidRPr="009C040A">
        <w:t>()</w:t>
      </w:r>
    </w:p>
    <w:p w:rsidR="0079388F" w:rsidRPr="009C040A" w:rsidRDefault="0079388F" w:rsidP="0079388F">
      <w:pPr>
        <w:pStyle w:val="n4"/>
      </w:pPr>
      <w:bookmarkStart w:id="35" w:name="_Toc435722828"/>
      <w:r w:rsidRPr="009C040A">
        <w:t>Herdanza</w:t>
      </w:r>
      <w:bookmarkEnd w:id="35"/>
    </w:p>
    <w:p w:rsidR="0079388F" w:rsidRPr="009C040A" w:rsidRDefault="0079388F" w:rsidP="003C4ACB">
      <w:pPr>
        <w:pStyle w:val="tx1"/>
      </w:pPr>
      <w:r w:rsidRPr="009C040A">
        <w:t xml:space="preserve">A linguaxe PL/SQL admite a herdanza simple de tipos de obxectos, mediante a cal, </w:t>
      </w:r>
      <w:r w:rsidR="003C4ACB" w:rsidRPr="009C040A">
        <w:t>p</w:t>
      </w:r>
      <w:r w:rsidR="003C4ACB" w:rsidRPr="009C040A">
        <w:t>ó</w:t>
      </w:r>
      <w:r w:rsidR="003C4ACB" w:rsidRPr="009C040A">
        <w:t>dense</w:t>
      </w:r>
      <w:r w:rsidRPr="009C040A">
        <w:t xml:space="preserve"> definir</w:t>
      </w:r>
      <w:r w:rsidR="003C4ACB" w:rsidRPr="009C040A">
        <w:t xml:space="preserve"> </w:t>
      </w:r>
      <w:r w:rsidRPr="009C040A">
        <w:t>subtipos dos tipos de obxecto. Estes subtipos, ou tipos herdados, conteñen todos os atributos e</w:t>
      </w:r>
      <w:r w:rsidR="003C4ACB" w:rsidRPr="009C040A">
        <w:t xml:space="preserve"> </w:t>
      </w:r>
      <w:r w:rsidRPr="009C040A">
        <w:t>métodos do tipo pai, pero ademais poden conter atributos e métodos adicionais, ou ata</w:t>
      </w:r>
      <w:r w:rsidR="003C4ACB" w:rsidRPr="009C040A">
        <w:t xml:space="preserve"> sobrescribir</w:t>
      </w:r>
      <w:r w:rsidRPr="009C040A">
        <w:t xml:space="preserve"> métodos do tipo pai.</w:t>
      </w:r>
    </w:p>
    <w:p w:rsidR="0079388F" w:rsidRPr="009C040A" w:rsidRDefault="0079388F" w:rsidP="0079388F">
      <w:r w:rsidRPr="009C040A">
        <w:t>Para indicar que un tipo de obxecto é herdado doutro</w:t>
      </w:r>
      <w:r w:rsidR="00222A83">
        <w:t>,</w:t>
      </w:r>
      <w:r w:rsidRPr="009C040A">
        <w:t xml:space="preserve"> hai que usar a palabra reservada UNDER, e</w:t>
      </w:r>
      <w:r w:rsidR="003C4ACB" w:rsidRPr="009C040A">
        <w:t xml:space="preserve"> </w:t>
      </w:r>
      <w:r w:rsidRPr="009C040A">
        <w:t>ademais hai que ter en conta que o tipo de obxecto do que herda debe ter a propiedade NOT</w:t>
      </w:r>
      <w:r w:rsidR="003C4ACB" w:rsidRPr="009C040A">
        <w:t xml:space="preserve"> </w:t>
      </w:r>
      <w:r w:rsidRPr="009C040A">
        <w:t>FINAL. Por defecto, os tipos de obxecto decláranse como FINAL, é d</w:t>
      </w:r>
      <w:r w:rsidRPr="009C040A">
        <w:t>i</w:t>
      </w:r>
      <w:r w:rsidRPr="009C040A">
        <w:t>cir, que non se pode crear un</w:t>
      </w:r>
      <w:r w:rsidR="003C4ACB" w:rsidRPr="009C040A">
        <w:t xml:space="preserve"> </w:t>
      </w:r>
      <w:r w:rsidRPr="009C040A">
        <w:t>tipo de obxecto que herde del.</w:t>
      </w:r>
    </w:p>
    <w:p w:rsidR="0079388F" w:rsidRPr="009C040A" w:rsidRDefault="0079388F" w:rsidP="0079388F">
      <w:r w:rsidRPr="009C040A">
        <w:t>S</w:t>
      </w:r>
      <w:r w:rsidR="00222A83">
        <w:t>e</w:t>
      </w:r>
      <w:r w:rsidRPr="009C040A">
        <w:t xml:space="preserve"> non se indica o contrario, sempre se poden crear obxectos (instancias) dos tipos de </w:t>
      </w:r>
      <w:r w:rsidRPr="009C040A">
        <w:lastRenderedPageBreak/>
        <w:t>obxecto</w:t>
      </w:r>
      <w:r w:rsidR="003C4ACB" w:rsidRPr="009C040A">
        <w:t xml:space="preserve"> </w:t>
      </w:r>
      <w:r w:rsidRPr="009C040A">
        <w:t>declarados. Indicando a opción NOT INSTANTIABLE p</w:t>
      </w:r>
      <w:r w:rsidR="003C4ACB" w:rsidRPr="009C040A">
        <w:t>ó</w:t>
      </w:r>
      <w:r w:rsidRPr="009C040A">
        <w:t>de</w:t>
      </w:r>
      <w:r w:rsidR="003C4ACB" w:rsidRPr="009C040A">
        <w:t>n</w:t>
      </w:r>
      <w:r w:rsidRPr="009C040A">
        <w:t>s</w:t>
      </w:r>
      <w:r w:rsidR="003C4ACB" w:rsidRPr="009C040A">
        <w:t>e</w:t>
      </w:r>
      <w:r w:rsidRPr="009C040A">
        <w:t xml:space="preserve"> declarar tipos de obxecto dos que non se poden crear obxectos. Estes tipos terán a función de ser pais do</w:t>
      </w:r>
      <w:r w:rsidRPr="009C040A">
        <w:t>u</w:t>
      </w:r>
      <w:r w:rsidRPr="009C040A">
        <w:t>tros tipos de obxecto.</w:t>
      </w:r>
    </w:p>
    <w:p w:rsidR="0079388F" w:rsidRPr="009C040A" w:rsidRDefault="0079388F" w:rsidP="0079388F">
      <w:r w:rsidRPr="009C040A">
        <w:t xml:space="preserve">No seguinte exemplo </w:t>
      </w:r>
      <w:r w:rsidR="003C4ACB" w:rsidRPr="009C040A">
        <w:t>pódese</w:t>
      </w:r>
      <w:r w:rsidRPr="009C040A">
        <w:t xml:space="preserve"> ver como se crea o tipo de obxecto </w:t>
      </w:r>
      <w:r w:rsidRPr="009C040A">
        <w:rPr>
          <w:i/>
        </w:rPr>
        <w:t>Acode</w:t>
      </w:r>
      <w:r w:rsidRPr="009C040A">
        <w:t>, que se utilizará herdado</w:t>
      </w:r>
      <w:r w:rsidR="003C4ACB" w:rsidRPr="009C040A">
        <w:t xml:space="preserve"> </w:t>
      </w:r>
      <w:r w:rsidRPr="009C040A">
        <w:t xml:space="preserve">no tipo de obxecto </w:t>
      </w:r>
      <w:proofErr w:type="spellStart"/>
      <w:r w:rsidRPr="009C040A">
        <w:rPr>
          <w:i/>
        </w:rPr>
        <w:t>UsuarioPersona</w:t>
      </w:r>
      <w:proofErr w:type="spellEnd"/>
      <w:r w:rsidRPr="009C040A">
        <w:t xml:space="preserve">. Deste xeito, este último terá os atributos de </w:t>
      </w:r>
      <w:r w:rsidRPr="009C040A">
        <w:rPr>
          <w:i/>
        </w:rPr>
        <w:t>Persoa</w:t>
      </w:r>
      <w:r w:rsidR="003C4ACB" w:rsidRPr="009C040A">
        <w:rPr>
          <w:i/>
        </w:rPr>
        <w:t xml:space="preserve"> </w:t>
      </w:r>
      <w:r w:rsidRPr="009C040A">
        <w:t xml:space="preserve">máis os atributos declarados en </w:t>
      </w:r>
      <w:proofErr w:type="spellStart"/>
      <w:r w:rsidRPr="009C040A">
        <w:rPr>
          <w:i/>
        </w:rPr>
        <w:t>UsuarioPersona</w:t>
      </w:r>
      <w:proofErr w:type="spellEnd"/>
      <w:r w:rsidRPr="009C040A">
        <w:t xml:space="preserve">. Na creación do obxecto </w:t>
      </w:r>
      <w:r w:rsidR="006E1F12" w:rsidRPr="009C040A">
        <w:t>pódese</w:t>
      </w:r>
      <w:r w:rsidRPr="009C040A">
        <w:t xml:space="preserve"> observar que se deben asignar os valores para todos os atributos, incluíndo os herdados.</w:t>
      </w:r>
    </w:p>
    <w:p w:rsidR="0079388F" w:rsidRPr="009C040A" w:rsidRDefault="003C4ACB" w:rsidP="003C4ACB">
      <w:pPr>
        <w:pStyle w:val="Codigo"/>
      </w:pPr>
      <w:r w:rsidRPr="009C040A">
        <w:tab/>
      </w:r>
      <w:r w:rsidR="0079388F" w:rsidRPr="009C040A">
        <w:t>CREATE TYPE Acode AS OBJECT (</w:t>
      </w:r>
    </w:p>
    <w:p w:rsidR="0079388F" w:rsidRPr="009C040A" w:rsidRDefault="003C4ACB" w:rsidP="003C4ACB">
      <w:pPr>
        <w:pStyle w:val="Codigo"/>
      </w:pPr>
      <w:r w:rsidRPr="009C040A">
        <w:tab/>
      </w:r>
      <w:r w:rsidRPr="009C040A">
        <w:tab/>
      </w:r>
      <w:r w:rsidR="0079388F" w:rsidRPr="009C040A">
        <w:t>nome VARCHAR2(20),</w:t>
      </w:r>
    </w:p>
    <w:p w:rsidR="0079388F" w:rsidRPr="009C040A" w:rsidRDefault="003C4ACB" w:rsidP="003C4ACB">
      <w:pPr>
        <w:pStyle w:val="Codigo"/>
      </w:pPr>
      <w:r w:rsidRPr="009C040A">
        <w:tab/>
      </w:r>
      <w:r w:rsidRPr="009C040A">
        <w:tab/>
      </w:r>
      <w:r w:rsidR="0079388F" w:rsidRPr="009C040A">
        <w:t>apelidos VARCHAR2(30)</w:t>
      </w:r>
    </w:p>
    <w:p w:rsidR="0079388F" w:rsidRPr="009C040A" w:rsidRDefault="003C4ACB" w:rsidP="003C4ACB">
      <w:pPr>
        <w:pStyle w:val="Codigo"/>
      </w:pPr>
      <w:r w:rsidRPr="009C040A">
        <w:tab/>
      </w:r>
      <w:r w:rsidR="0079388F" w:rsidRPr="009C040A">
        <w:t>) NOT FINAL;</w:t>
      </w:r>
    </w:p>
    <w:p w:rsidR="0079388F" w:rsidRPr="009C040A" w:rsidRDefault="003C4ACB" w:rsidP="003C4ACB">
      <w:pPr>
        <w:pStyle w:val="Codigo"/>
      </w:pPr>
      <w:r w:rsidRPr="009C040A">
        <w:tab/>
      </w:r>
      <w:r w:rsidR="0079388F" w:rsidRPr="009C040A">
        <w:t xml:space="preserve">CREATE TYPE </w:t>
      </w:r>
      <w:proofErr w:type="spellStart"/>
      <w:r w:rsidR="0079388F" w:rsidRPr="009C040A">
        <w:t>UsuarioPersona</w:t>
      </w:r>
      <w:proofErr w:type="spellEnd"/>
      <w:r w:rsidR="0079388F" w:rsidRPr="009C040A">
        <w:t xml:space="preserve"> UNDER Acode (</w:t>
      </w:r>
    </w:p>
    <w:p w:rsidR="0079388F" w:rsidRPr="009C040A" w:rsidRDefault="003C4ACB" w:rsidP="003C4ACB">
      <w:pPr>
        <w:pStyle w:val="Codigo"/>
      </w:pPr>
      <w:r w:rsidRPr="009C040A">
        <w:tab/>
      </w:r>
      <w:r w:rsidRPr="009C040A">
        <w:tab/>
      </w:r>
      <w:proofErr w:type="spellStart"/>
      <w:r w:rsidR="0079388F" w:rsidRPr="009C040A">
        <w:t>login</w:t>
      </w:r>
      <w:proofErr w:type="spellEnd"/>
      <w:r w:rsidR="0079388F" w:rsidRPr="009C040A">
        <w:t xml:space="preserve"> VARCHAR(30),</w:t>
      </w:r>
    </w:p>
    <w:p w:rsidR="0079388F" w:rsidRPr="009C040A" w:rsidRDefault="003C4ACB" w:rsidP="003C4ACB">
      <w:pPr>
        <w:pStyle w:val="Codigo"/>
      </w:pPr>
      <w:r w:rsidRPr="009C040A">
        <w:tab/>
      </w:r>
      <w:r w:rsidRPr="009C040A">
        <w:tab/>
      </w:r>
      <w:r w:rsidR="0079388F" w:rsidRPr="009C040A">
        <w:t>f_ingreso D</w:t>
      </w:r>
      <w:r w:rsidRPr="009C040A">
        <w:t>AT</w:t>
      </w:r>
      <w:r w:rsidR="0079388F" w:rsidRPr="009C040A">
        <w:t>E,</w:t>
      </w:r>
    </w:p>
    <w:p w:rsidR="0079388F" w:rsidRPr="009C040A" w:rsidRDefault="003C4ACB" w:rsidP="003C4ACB">
      <w:pPr>
        <w:pStyle w:val="Codigo"/>
      </w:pPr>
      <w:r w:rsidRPr="009C040A">
        <w:tab/>
      </w:r>
      <w:r w:rsidRPr="009C040A">
        <w:tab/>
      </w:r>
      <w:proofErr w:type="spellStart"/>
      <w:r w:rsidR="0079388F" w:rsidRPr="009C040A">
        <w:t>credito</w:t>
      </w:r>
      <w:proofErr w:type="spellEnd"/>
      <w:r w:rsidR="0079388F" w:rsidRPr="009C040A">
        <w:t xml:space="preserve"> NUMBER</w:t>
      </w:r>
    </w:p>
    <w:p w:rsidR="0079388F" w:rsidRPr="009C040A" w:rsidRDefault="003C4ACB" w:rsidP="003C4ACB">
      <w:pPr>
        <w:pStyle w:val="Codigo"/>
      </w:pPr>
      <w:r w:rsidRPr="009C040A">
        <w:tab/>
      </w:r>
      <w:r w:rsidR="0079388F" w:rsidRPr="009C040A">
        <w:t>);</w:t>
      </w:r>
    </w:p>
    <w:p w:rsidR="0079388F" w:rsidRPr="009C040A" w:rsidRDefault="0079388F" w:rsidP="003C4ACB">
      <w:pPr>
        <w:pStyle w:val="Codigo"/>
      </w:pPr>
      <w:r w:rsidRPr="009C040A">
        <w:t>DECLARE</w:t>
      </w:r>
    </w:p>
    <w:p w:rsidR="0079388F" w:rsidRPr="009C040A" w:rsidRDefault="003C4ACB" w:rsidP="003C4ACB">
      <w:pPr>
        <w:pStyle w:val="Codigo"/>
      </w:pPr>
      <w:r w:rsidRPr="009C040A">
        <w:tab/>
      </w:r>
      <w:r w:rsidR="0079388F" w:rsidRPr="009C040A">
        <w:t xml:space="preserve">u1 </w:t>
      </w:r>
      <w:proofErr w:type="spellStart"/>
      <w:r w:rsidR="0079388F" w:rsidRPr="009C040A">
        <w:t>UsuarioPersona</w:t>
      </w:r>
      <w:proofErr w:type="spellEnd"/>
      <w:r w:rsidR="0079388F" w:rsidRPr="009C040A">
        <w:t>;</w:t>
      </w:r>
    </w:p>
    <w:p w:rsidR="0079388F" w:rsidRPr="009C040A" w:rsidRDefault="0079388F" w:rsidP="003C4ACB">
      <w:pPr>
        <w:pStyle w:val="Codigo"/>
      </w:pPr>
      <w:r w:rsidRPr="009C040A">
        <w:t>BEGIN</w:t>
      </w:r>
    </w:p>
    <w:p w:rsidR="0079388F" w:rsidRPr="009C040A" w:rsidRDefault="003C4ACB" w:rsidP="003C4ACB">
      <w:pPr>
        <w:pStyle w:val="Codigo"/>
      </w:pPr>
      <w:r w:rsidRPr="009C040A">
        <w:tab/>
      </w:r>
      <w:r w:rsidR="0079388F" w:rsidRPr="009C040A">
        <w:t xml:space="preserve">u1 := NEW </w:t>
      </w:r>
      <w:proofErr w:type="spellStart"/>
      <w:r w:rsidR="0079388F" w:rsidRPr="009C040A">
        <w:t>UsuarioPersona</w:t>
      </w:r>
      <w:proofErr w:type="spellEnd"/>
      <w:r w:rsidR="0079388F" w:rsidRPr="009C040A">
        <w:t>('nome1', 'apelidos1', 'user1', '01/01/2001', 100);</w:t>
      </w:r>
    </w:p>
    <w:p w:rsidR="0079388F" w:rsidRPr="009C040A" w:rsidRDefault="003C4ACB" w:rsidP="003C4ACB">
      <w:pPr>
        <w:pStyle w:val="Codigo"/>
      </w:pPr>
      <w:r w:rsidRPr="009C040A">
        <w:tab/>
      </w:r>
      <w:proofErr w:type="spellStart"/>
      <w:r w:rsidR="0079388F" w:rsidRPr="009C040A">
        <w:t>dbms</w:t>
      </w:r>
      <w:proofErr w:type="spellEnd"/>
      <w:r w:rsidR="0079388F" w:rsidRPr="009C040A">
        <w:t>_</w:t>
      </w:r>
      <w:proofErr w:type="spellStart"/>
      <w:r w:rsidR="0079388F" w:rsidRPr="009C040A">
        <w:t>output</w:t>
      </w:r>
      <w:proofErr w:type="spellEnd"/>
      <w:r w:rsidR="0079388F" w:rsidRPr="009C040A">
        <w:t>.put_</w:t>
      </w:r>
      <w:proofErr w:type="spellStart"/>
      <w:r w:rsidR="0079388F" w:rsidRPr="009C040A">
        <w:t>line</w:t>
      </w:r>
      <w:proofErr w:type="spellEnd"/>
      <w:r w:rsidR="0079388F" w:rsidRPr="009C040A">
        <w:t>(u1.nome);</w:t>
      </w:r>
    </w:p>
    <w:p w:rsidR="0079388F" w:rsidRPr="009C040A" w:rsidRDefault="0079388F" w:rsidP="003C4ACB">
      <w:pPr>
        <w:pStyle w:val="Codigo"/>
      </w:pPr>
      <w:r w:rsidRPr="009C040A">
        <w:t>END;</w:t>
      </w:r>
    </w:p>
    <w:p w:rsidR="00364F0A" w:rsidRPr="009C040A" w:rsidRDefault="0032774F" w:rsidP="0032774F">
      <w:pPr>
        <w:pStyle w:val="n3"/>
      </w:pPr>
      <w:bookmarkStart w:id="36" w:name="_Toc435722829"/>
      <w:r w:rsidRPr="009C040A">
        <w:t>Métodos MAP e ORDER</w:t>
      </w:r>
      <w:bookmarkEnd w:id="36"/>
    </w:p>
    <w:p w:rsidR="0032774F" w:rsidRPr="009C040A" w:rsidRDefault="0032774F" w:rsidP="0032774F">
      <w:pPr>
        <w:pStyle w:val="tx1"/>
      </w:pPr>
      <w:r w:rsidRPr="009C040A">
        <w:t xml:space="preserve">As instancias dun tipo de obxecto non teñen unha orde determinada. </w:t>
      </w:r>
      <w:r w:rsidR="00222A83">
        <w:t>Para</w:t>
      </w:r>
      <w:r w:rsidRPr="009C040A">
        <w:t xml:space="preserve"> establecer unha orde nel</w:t>
      </w:r>
      <w:r w:rsidR="001B25F3">
        <w:t>a</w:t>
      </w:r>
      <w:r w:rsidRPr="009C040A">
        <w:t>s, co fin de facer unha ordenación ou unha comparación, d</w:t>
      </w:r>
      <w:r w:rsidR="001B25F3">
        <w:t>é</w:t>
      </w:r>
      <w:r w:rsidRPr="009C040A">
        <w:t>bese crear un método MAP.</w:t>
      </w:r>
    </w:p>
    <w:p w:rsidR="0032774F" w:rsidRPr="009C040A" w:rsidRDefault="00222A83" w:rsidP="0032774F">
      <w:r>
        <w:t>Por exemplo, para facer</w:t>
      </w:r>
      <w:r w:rsidR="0032774F" w:rsidRPr="009C040A">
        <w:t xml:space="preserve"> unha comparación entre dous obxectos </w:t>
      </w:r>
      <w:r w:rsidR="0032774F" w:rsidRPr="009C040A">
        <w:rPr>
          <w:i/>
        </w:rPr>
        <w:t>Usuario</w:t>
      </w:r>
      <w:r w:rsidR="0032774F" w:rsidRPr="009C040A">
        <w:t xml:space="preserve">, e </w:t>
      </w:r>
      <w:r>
        <w:t>obter</w:t>
      </w:r>
      <w:r w:rsidR="0032774F" w:rsidRPr="009C040A">
        <w:t xml:space="preserve"> s</w:t>
      </w:r>
      <w:r>
        <w:t>e</w:t>
      </w:r>
      <w:r w:rsidR="0032774F" w:rsidRPr="009C040A">
        <w:t xml:space="preserve"> un é maior que outro, en base a que criterio faise esa comparación?</w:t>
      </w:r>
      <w:r>
        <w:t>,</w:t>
      </w:r>
      <w:r w:rsidR="0032774F" w:rsidRPr="009C040A">
        <w:t xml:space="preserve"> </w:t>
      </w:r>
      <w:r>
        <w:t>p</w:t>
      </w:r>
      <w:r w:rsidR="0032774F" w:rsidRPr="009C040A">
        <w:t>ola orde alfabética de apelidos e nome?</w:t>
      </w:r>
      <w:r>
        <w:t>,</w:t>
      </w:r>
      <w:r w:rsidR="0032774F" w:rsidRPr="009C040A">
        <w:t xml:space="preserve"> </w:t>
      </w:r>
      <w:r>
        <w:t>p</w:t>
      </w:r>
      <w:r w:rsidR="0032774F" w:rsidRPr="009C040A">
        <w:t>ola data de alta?</w:t>
      </w:r>
      <w:r>
        <w:t>,</w:t>
      </w:r>
      <w:r w:rsidR="0032774F" w:rsidRPr="009C040A">
        <w:t xml:space="preserve"> </w:t>
      </w:r>
      <w:r>
        <w:t>p</w:t>
      </w:r>
      <w:r w:rsidR="0032774F" w:rsidRPr="009C040A">
        <w:t>olo crédito?</w:t>
      </w:r>
      <w:r>
        <w:t>.</w:t>
      </w:r>
      <w:r w:rsidR="0032774F" w:rsidRPr="009C040A">
        <w:t xml:space="preserve"> </w:t>
      </w:r>
      <w:r>
        <w:t>Débese</w:t>
      </w:r>
      <w:r w:rsidR="0032774F" w:rsidRPr="009C040A">
        <w:t xml:space="preserve"> establecer cun método MAP cal vai ser o valor que se vai a utilizar nas comparacións.</w:t>
      </w:r>
    </w:p>
    <w:p w:rsidR="0032774F" w:rsidRPr="009C040A" w:rsidRDefault="0032774F" w:rsidP="0032774F">
      <w:r w:rsidRPr="009C040A">
        <w:t>Para crear un método MAP debese declarar un método que retorne o valor que se vai a utilizar para facer as comparacións. O método que se declare para iso debe empezar a súa declaración coa palabra MAP:</w:t>
      </w:r>
    </w:p>
    <w:p w:rsidR="0032774F" w:rsidRPr="009C040A" w:rsidRDefault="0032774F" w:rsidP="0032774F">
      <w:pPr>
        <w:pStyle w:val="Codigo"/>
      </w:pPr>
      <w:r w:rsidRPr="009C040A">
        <w:tab/>
        <w:t>CREATE OR REPLACE TYPE Usuario AS OBJECT (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</w:r>
      <w:proofErr w:type="spellStart"/>
      <w:r w:rsidRPr="009C040A">
        <w:t>login</w:t>
      </w:r>
      <w:proofErr w:type="spellEnd"/>
      <w:r w:rsidRPr="009C040A">
        <w:t xml:space="preserve"> VARCHAR2(30),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  <w:t>nome VARCHAR2(30),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  <w:t>apelidos VARCHAR2(40),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  <w:t>f_ingreso DATE,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</w:r>
      <w:proofErr w:type="spellStart"/>
      <w:r w:rsidRPr="009C040A">
        <w:t>credito</w:t>
      </w:r>
      <w:proofErr w:type="spellEnd"/>
      <w:r w:rsidRPr="009C040A">
        <w:t xml:space="preserve"> NUMBER,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  <w:t xml:space="preserve">MAP MEMBER FUNCTION </w:t>
      </w:r>
      <w:proofErr w:type="spellStart"/>
      <w:r w:rsidRPr="009C040A">
        <w:t>ordenarUsuario</w:t>
      </w:r>
      <w:proofErr w:type="spellEnd"/>
      <w:r w:rsidRPr="009C040A">
        <w:t xml:space="preserve"> RETURN VARCHAR2</w:t>
      </w:r>
    </w:p>
    <w:p w:rsidR="0032774F" w:rsidRPr="009C040A" w:rsidRDefault="0032774F" w:rsidP="0032774F">
      <w:pPr>
        <w:pStyle w:val="Codigo"/>
      </w:pPr>
      <w:r w:rsidRPr="009C040A">
        <w:tab/>
        <w:t>);</w:t>
      </w:r>
    </w:p>
    <w:p w:rsidR="0032774F" w:rsidRPr="009C040A" w:rsidRDefault="0032774F" w:rsidP="0032774F">
      <w:pPr>
        <w:pStyle w:val="tx1"/>
      </w:pPr>
      <w:r w:rsidRPr="009C040A">
        <w:t>No corpo do método débese retornar o valor que se utilizará para realizar as comparacións entre as instancias do tipo de o</w:t>
      </w:r>
      <w:r w:rsidR="00222A83">
        <w:t>bxecto. Por exemplo, para</w:t>
      </w:r>
      <w:r w:rsidRPr="009C040A">
        <w:t xml:space="preserve"> establecer que as comparacións entre obxectos do tipo </w:t>
      </w:r>
      <w:r w:rsidRPr="009C040A">
        <w:rPr>
          <w:i/>
        </w:rPr>
        <w:t>Usuario</w:t>
      </w:r>
      <w:r w:rsidRPr="009C040A">
        <w:t xml:space="preserve"> </w:t>
      </w:r>
      <w:r w:rsidR="00222A83">
        <w:t xml:space="preserve">se </w:t>
      </w:r>
      <w:r w:rsidRPr="009C040A">
        <w:t>real</w:t>
      </w:r>
      <w:r w:rsidR="00222A83">
        <w:t>i</w:t>
      </w:r>
      <w:r w:rsidRPr="009C040A">
        <w:t>cen considerando a orde alfabética habitual de ap</w:t>
      </w:r>
      <w:r w:rsidRPr="009C040A">
        <w:t>e</w:t>
      </w:r>
      <w:r w:rsidRPr="009C040A">
        <w:t>lidos e nome:</w:t>
      </w:r>
    </w:p>
    <w:p w:rsidR="0032774F" w:rsidRPr="009C040A" w:rsidRDefault="0032774F" w:rsidP="0032774F">
      <w:pPr>
        <w:pStyle w:val="Codigo"/>
      </w:pPr>
      <w:r w:rsidRPr="009C040A">
        <w:tab/>
        <w:t>CREATE OR REPLACE TYPE BODY Usuario AS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  <w:t xml:space="preserve">MAP MEMBER FUNCTION </w:t>
      </w:r>
      <w:proofErr w:type="spellStart"/>
      <w:r w:rsidRPr="009C040A">
        <w:t>ordenarUsuario</w:t>
      </w:r>
      <w:proofErr w:type="spellEnd"/>
      <w:r w:rsidRPr="009C040A">
        <w:t xml:space="preserve"> RETURN VARCHAR2 IS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  <w:t>BEGIN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</w:r>
      <w:r w:rsidRPr="009C040A">
        <w:tab/>
        <w:t xml:space="preserve">RETURN (apelidos || ' </w:t>
      </w:r>
      <w:proofErr w:type="spellStart"/>
      <w:r w:rsidRPr="009C040A">
        <w:t>'</w:t>
      </w:r>
      <w:proofErr w:type="spellEnd"/>
      <w:r w:rsidRPr="009C040A">
        <w:t xml:space="preserve"> || nomee);</w:t>
      </w:r>
    </w:p>
    <w:p w:rsidR="0032774F" w:rsidRPr="009C040A" w:rsidRDefault="0032774F" w:rsidP="0032774F">
      <w:pPr>
        <w:pStyle w:val="Codigo"/>
      </w:pPr>
      <w:r w:rsidRPr="009C040A">
        <w:tab/>
      </w:r>
      <w:r w:rsidRPr="009C040A">
        <w:tab/>
        <w:t xml:space="preserve">END </w:t>
      </w:r>
      <w:proofErr w:type="spellStart"/>
      <w:r w:rsidRPr="009C040A">
        <w:t>ordenarUsuario</w:t>
      </w:r>
      <w:proofErr w:type="spellEnd"/>
      <w:r w:rsidRPr="009C040A">
        <w:t>;</w:t>
      </w:r>
    </w:p>
    <w:p w:rsidR="0032774F" w:rsidRPr="009C040A" w:rsidRDefault="0032774F" w:rsidP="0032774F">
      <w:pPr>
        <w:pStyle w:val="Codigo"/>
      </w:pPr>
      <w:r w:rsidRPr="009C040A">
        <w:tab/>
        <w:t>END;</w:t>
      </w:r>
    </w:p>
    <w:p w:rsidR="0032774F" w:rsidRPr="009C040A" w:rsidRDefault="0032774F" w:rsidP="00F01EF8">
      <w:pPr>
        <w:pStyle w:val="tx1"/>
      </w:pPr>
      <w:r w:rsidRPr="009C040A">
        <w:lastRenderedPageBreak/>
        <w:t xml:space="preserve">A linguaxe PL/SQL utiliza os métodos MAP para </w:t>
      </w:r>
      <w:r w:rsidR="00F01EF8" w:rsidRPr="009C040A">
        <w:t>avaliar</w:t>
      </w:r>
      <w:r w:rsidRPr="009C040A">
        <w:t xml:space="preserve"> expresións lóxicas que </w:t>
      </w:r>
      <w:r w:rsidR="00222A83">
        <w:t>dan como resultado</w:t>
      </w:r>
      <w:r w:rsidRPr="009C040A">
        <w:t xml:space="preserve"> valores</w:t>
      </w:r>
      <w:r w:rsidR="00F01EF8" w:rsidRPr="009C040A">
        <w:t xml:space="preserve"> </w:t>
      </w:r>
      <w:proofErr w:type="spellStart"/>
      <w:r w:rsidRPr="009C040A">
        <w:t>booleanos</w:t>
      </w:r>
      <w:proofErr w:type="spellEnd"/>
      <w:r w:rsidRPr="009C040A">
        <w:t xml:space="preserve"> como </w:t>
      </w:r>
      <w:r w:rsidRPr="009C040A">
        <w:rPr>
          <w:i/>
        </w:rPr>
        <w:t>obxecto1 &gt; obxecto2</w:t>
      </w:r>
      <w:r w:rsidRPr="009C040A">
        <w:t>, e para realizar as comparacións implícitas nas cláusulas</w:t>
      </w:r>
      <w:r w:rsidR="00F01EF8" w:rsidRPr="009C040A">
        <w:t xml:space="preserve"> </w:t>
      </w:r>
      <w:r w:rsidRPr="009C040A">
        <w:t>DISTINCT, GROUP BY e ORDER BY.</w:t>
      </w:r>
    </w:p>
    <w:p w:rsidR="0032774F" w:rsidRPr="009C040A" w:rsidRDefault="0032774F" w:rsidP="0032774F">
      <w:r w:rsidRPr="009C040A">
        <w:t>Cada tipo de obxecto só pode ter un método MAP declarado, e só pode retornar algún dos</w:t>
      </w:r>
      <w:r w:rsidR="00F01EF8" w:rsidRPr="009C040A">
        <w:t xml:space="preserve"> </w:t>
      </w:r>
      <w:r w:rsidRPr="009C040A">
        <w:t>seguintes tipos: D</w:t>
      </w:r>
      <w:r w:rsidR="00F01EF8" w:rsidRPr="009C040A">
        <w:t>AT</w:t>
      </w:r>
      <w:r w:rsidRPr="009C040A">
        <w:t>E, NUMBER, VARCHAR2, CHARACTER ou REAL.</w:t>
      </w:r>
    </w:p>
    <w:p w:rsidR="0032774F" w:rsidRPr="009C040A" w:rsidRDefault="0032774F" w:rsidP="00F01EF8">
      <w:pPr>
        <w:pStyle w:val="n4"/>
      </w:pPr>
      <w:bookmarkStart w:id="37" w:name="_Toc435722830"/>
      <w:r w:rsidRPr="009C040A">
        <w:t>Métodos ORDER</w:t>
      </w:r>
      <w:bookmarkEnd w:id="37"/>
    </w:p>
    <w:p w:rsidR="00347305" w:rsidRPr="009C040A" w:rsidRDefault="0032774F" w:rsidP="00347305">
      <w:pPr>
        <w:pStyle w:val="tx1"/>
      </w:pPr>
      <w:r w:rsidRPr="009C040A">
        <w:t>De forma similar ao método MAP, p</w:t>
      </w:r>
      <w:r w:rsidR="00506003">
        <w:t>ó</w:t>
      </w:r>
      <w:r w:rsidRPr="009C040A">
        <w:t>des</w:t>
      </w:r>
      <w:r w:rsidR="00506003">
        <w:t>e</w:t>
      </w:r>
      <w:r w:rsidRPr="009C040A">
        <w:t xml:space="preserve"> declarar en calquera tipo de obxecto un método ORDER que permitirá establecer unha orde entre os obxectos </w:t>
      </w:r>
      <w:proofErr w:type="spellStart"/>
      <w:r w:rsidRPr="009C040A">
        <w:t>instanciados</w:t>
      </w:r>
      <w:proofErr w:type="spellEnd"/>
      <w:r w:rsidRPr="009C040A">
        <w:t xml:space="preserve"> de devandito tipo.</w:t>
      </w:r>
      <w:r w:rsidR="00347305" w:rsidRPr="009C040A">
        <w:tab/>
      </w:r>
    </w:p>
    <w:p w:rsidR="00347305" w:rsidRPr="009C040A" w:rsidRDefault="00347305" w:rsidP="00347305">
      <w:r w:rsidRPr="009C040A">
        <w:t xml:space="preserve">Cada tipo de obxecto só pode conter un método ORDER, o cal debe retornar un valor numérico que permita establecer a orde entre os obxectos. </w:t>
      </w:r>
      <w:r w:rsidR="00222A83">
        <w:t xml:space="preserve">Para indicar que </w:t>
      </w:r>
      <w:r w:rsidRPr="009C040A">
        <w:t>un obxecto s</w:t>
      </w:r>
      <w:r w:rsidRPr="009C040A">
        <w:t>e</w:t>
      </w:r>
      <w:r w:rsidRPr="009C040A">
        <w:t xml:space="preserve">xa menor que outro </w:t>
      </w:r>
      <w:r w:rsidR="00222A83" w:rsidRPr="009C040A">
        <w:t>pódese</w:t>
      </w:r>
      <w:r w:rsidRPr="009C040A">
        <w:t xml:space="preserve"> retornar, por exemplo, o valor -1. </w:t>
      </w:r>
      <w:r w:rsidR="00222A83">
        <w:t>Para</w:t>
      </w:r>
      <w:r w:rsidRPr="009C040A">
        <w:t xml:space="preserve"> determinar que sexan iguais, pódese devolve 0, e si vai a ser maior, retornar 1. Deste xeito, considerando o valor retornado polo mé</w:t>
      </w:r>
      <w:r w:rsidR="00222A83">
        <w:t>todo ORDER, pódese establecer se</w:t>
      </w:r>
      <w:r w:rsidRPr="009C040A">
        <w:t xml:space="preserve"> un obxecto é menor, igual ou maior que outro no momento de facer unha ordenación entre unha serie de obxectos do mesmo tipo. </w:t>
      </w:r>
    </w:p>
    <w:p w:rsidR="00347305" w:rsidRPr="009C040A" w:rsidRDefault="00347305" w:rsidP="00347305">
      <w:r w:rsidRPr="009C040A">
        <w:t>Para declarar que método vai realizar esta operación, débese indicar a palabra ORDER diante da súa declaración. Débese ter en conta que vai retornar un valor numérico (INTEGER), e que necesita que se indique un parámetro que será do mesmo tipo de o</w:t>
      </w:r>
      <w:r w:rsidRPr="009C040A">
        <w:t>b</w:t>
      </w:r>
      <w:r w:rsidRPr="009C040A">
        <w:t>xecto. O obxecto que se indique nese parámetro será o que se compare co obxecto que ut</w:t>
      </w:r>
      <w:r w:rsidRPr="009C040A">
        <w:t>i</w:t>
      </w:r>
      <w:r w:rsidRPr="009C040A">
        <w:t xml:space="preserve">lice este método. </w:t>
      </w:r>
    </w:p>
    <w:p w:rsidR="00347305" w:rsidRPr="009C040A" w:rsidRDefault="00347305" w:rsidP="00347305">
      <w:r w:rsidRPr="009C040A">
        <w:t>No seguinte exemplo, o sistema que se vai a establecer para ordenar aos usuarios</w:t>
      </w:r>
      <w:r w:rsidR="00036FD1">
        <w:t>,</w:t>
      </w:r>
      <w:r w:rsidRPr="009C040A">
        <w:t xml:space="preserve"> real</w:t>
      </w:r>
      <w:r w:rsidRPr="009C040A">
        <w:t>í</w:t>
      </w:r>
      <w:r w:rsidRPr="009C040A">
        <w:t xml:space="preserve">zase en función dos díxitos que se atopan a partir da posición 7 do atributo </w:t>
      </w:r>
      <w:proofErr w:type="spellStart"/>
      <w:r w:rsidRPr="00222A83">
        <w:rPr>
          <w:i/>
        </w:rPr>
        <w:t>login</w:t>
      </w:r>
      <w:proofErr w:type="spellEnd"/>
      <w:r w:rsidRPr="009C040A">
        <w:t>.</w:t>
      </w:r>
    </w:p>
    <w:p w:rsidR="00347305" w:rsidRPr="009C040A" w:rsidRDefault="00347305" w:rsidP="00347305">
      <w:pPr>
        <w:pStyle w:val="Codigo"/>
      </w:pPr>
      <w:r w:rsidRPr="009C040A">
        <w:tab/>
        <w:t xml:space="preserve">CREATE OR REPLACE TYPE BODY Usuario AS </w:t>
      </w:r>
    </w:p>
    <w:p w:rsidR="00347305" w:rsidRPr="009C040A" w:rsidRDefault="00347305" w:rsidP="00347305">
      <w:pPr>
        <w:pStyle w:val="Codigo"/>
      </w:pPr>
      <w:r w:rsidRPr="009C040A">
        <w:tab/>
      </w:r>
      <w:r w:rsidRPr="009C040A">
        <w:tab/>
        <w:t xml:space="preserve">ORDER MEMBER FUNCTION </w:t>
      </w:r>
      <w:proofErr w:type="spellStart"/>
      <w:r w:rsidRPr="009C040A">
        <w:t>ordenUsuario</w:t>
      </w:r>
      <w:proofErr w:type="spellEnd"/>
      <w:r w:rsidRPr="009C040A">
        <w:t xml:space="preserve">(u Usuario) RETURN INTEGER IS </w:t>
      </w:r>
    </w:p>
    <w:p w:rsidR="00347305" w:rsidRPr="009C040A" w:rsidRDefault="00347305" w:rsidP="00347305">
      <w:pPr>
        <w:pStyle w:val="Codigo"/>
      </w:pPr>
      <w:r w:rsidRPr="009C040A">
        <w:tab/>
      </w:r>
      <w:r w:rsidRPr="009C040A">
        <w:tab/>
        <w:t xml:space="preserve">BEGIN </w:t>
      </w:r>
    </w:p>
    <w:p w:rsidR="00347305" w:rsidRPr="009C040A" w:rsidRDefault="00C0444E" w:rsidP="00347305">
      <w:pPr>
        <w:pStyle w:val="Codigo"/>
        <w:ind w:left="1191" w:firstLine="0"/>
      </w:pPr>
      <w:r w:rsidRPr="00C0444E">
        <w:t xml:space="preserve">/* A función </w:t>
      </w:r>
      <w:proofErr w:type="spellStart"/>
      <w:r w:rsidRPr="00C0444E">
        <w:t>substr</w:t>
      </w:r>
      <w:proofErr w:type="spellEnd"/>
      <w:r w:rsidRPr="00C0444E">
        <w:t xml:space="preserve"> obtén unha </w:t>
      </w:r>
      <w:proofErr w:type="spellStart"/>
      <w:r w:rsidRPr="00C0444E">
        <w:t>subcadena</w:t>
      </w:r>
      <w:proofErr w:type="spellEnd"/>
      <w:r w:rsidRPr="00C0444E">
        <w:t xml:space="preserve"> desde a posición indicada ata o final*/</w:t>
      </w:r>
      <w:r w:rsidR="00347305" w:rsidRPr="009C040A">
        <w:tab/>
      </w:r>
      <w:r w:rsidR="00347305" w:rsidRPr="009C040A">
        <w:tab/>
      </w:r>
      <w:r w:rsidR="00347305" w:rsidRPr="009C040A">
        <w:tab/>
        <w:t xml:space="preserve">IF </w:t>
      </w:r>
      <w:proofErr w:type="spellStart"/>
      <w:r w:rsidR="00347305" w:rsidRPr="009C040A">
        <w:t>substr</w:t>
      </w:r>
      <w:proofErr w:type="spellEnd"/>
      <w:r w:rsidR="00347305" w:rsidRPr="009C040A">
        <w:t>(SELF.</w:t>
      </w:r>
      <w:proofErr w:type="spellStart"/>
      <w:r w:rsidR="00347305" w:rsidRPr="009C040A">
        <w:t>login</w:t>
      </w:r>
      <w:proofErr w:type="spellEnd"/>
      <w:r w:rsidR="00347305" w:rsidRPr="009C040A">
        <w:t xml:space="preserve">, 7) &lt; </w:t>
      </w:r>
      <w:proofErr w:type="spellStart"/>
      <w:r w:rsidR="00347305" w:rsidRPr="009C040A">
        <w:t>substr</w:t>
      </w:r>
      <w:proofErr w:type="spellEnd"/>
      <w:r w:rsidR="00347305" w:rsidRPr="009C040A">
        <w:t>(u.</w:t>
      </w:r>
      <w:proofErr w:type="spellStart"/>
      <w:r w:rsidR="00347305" w:rsidRPr="009C040A">
        <w:t>login</w:t>
      </w:r>
      <w:proofErr w:type="spellEnd"/>
      <w:r w:rsidR="00347305" w:rsidRPr="009C040A">
        <w:t xml:space="preserve">, 7) THEN </w:t>
      </w:r>
    </w:p>
    <w:p w:rsidR="00347305" w:rsidRPr="009C040A" w:rsidRDefault="00347305" w:rsidP="00347305">
      <w:pPr>
        <w:pStyle w:val="Codigo"/>
        <w:ind w:left="1191" w:firstLine="0"/>
      </w:pPr>
      <w:r w:rsidRPr="009C040A">
        <w:tab/>
      </w:r>
      <w:r w:rsidRPr="009C040A">
        <w:tab/>
      </w:r>
      <w:r w:rsidRPr="009C040A">
        <w:tab/>
      </w:r>
      <w:r w:rsidRPr="009C040A">
        <w:tab/>
        <w:t xml:space="preserve">RETURN -1; </w:t>
      </w:r>
    </w:p>
    <w:p w:rsidR="00347305" w:rsidRPr="009C040A" w:rsidRDefault="00347305" w:rsidP="00347305">
      <w:pPr>
        <w:pStyle w:val="Codigo"/>
        <w:ind w:left="1191" w:firstLine="0"/>
      </w:pPr>
      <w:r w:rsidRPr="009C040A">
        <w:tab/>
      </w:r>
      <w:r w:rsidRPr="009C040A">
        <w:tab/>
      </w:r>
      <w:r w:rsidRPr="009C040A">
        <w:tab/>
        <w:t xml:space="preserve">ELSIF </w:t>
      </w:r>
      <w:proofErr w:type="spellStart"/>
      <w:r w:rsidRPr="009C040A">
        <w:t>substr</w:t>
      </w:r>
      <w:proofErr w:type="spellEnd"/>
      <w:r w:rsidRPr="009C040A">
        <w:t>(SELF.</w:t>
      </w:r>
      <w:proofErr w:type="spellStart"/>
      <w:r w:rsidRPr="009C040A">
        <w:t>login</w:t>
      </w:r>
      <w:proofErr w:type="spellEnd"/>
      <w:r w:rsidRPr="009C040A">
        <w:t xml:space="preserve">, 7) &gt; </w:t>
      </w:r>
      <w:proofErr w:type="spellStart"/>
      <w:r w:rsidRPr="009C040A">
        <w:t>substr</w:t>
      </w:r>
      <w:proofErr w:type="spellEnd"/>
      <w:r w:rsidRPr="009C040A">
        <w:t>(u.</w:t>
      </w:r>
      <w:proofErr w:type="spellStart"/>
      <w:r w:rsidRPr="009C040A">
        <w:t>login</w:t>
      </w:r>
      <w:proofErr w:type="spellEnd"/>
      <w:r w:rsidRPr="009C040A">
        <w:t xml:space="preserve">, 7) THEN </w:t>
      </w:r>
    </w:p>
    <w:p w:rsidR="00347305" w:rsidRPr="009C040A" w:rsidRDefault="00347305" w:rsidP="00347305">
      <w:pPr>
        <w:pStyle w:val="Codigo"/>
        <w:ind w:left="1191" w:firstLine="0"/>
      </w:pPr>
      <w:r w:rsidRPr="009C040A">
        <w:tab/>
      </w:r>
      <w:r w:rsidRPr="009C040A">
        <w:tab/>
      </w:r>
      <w:r w:rsidRPr="009C040A">
        <w:tab/>
      </w:r>
      <w:r w:rsidRPr="009C040A">
        <w:tab/>
        <w:t xml:space="preserve">RETURN 1; </w:t>
      </w:r>
    </w:p>
    <w:p w:rsidR="00347305" w:rsidRPr="009C040A" w:rsidRDefault="00347305" w:rsidP="00347305">
      <w:pPr>
        <w:pStyle w:val="Codigo"/>
        <w:ind w:left="1191" w:firstLine="0"/>
      </w:pPr>
      <w:r w:rsidRPr="009C040A">
        <w:tab/>
      </w:r>
      <w:r w:rsidRPr="009C040A">
        <w:tab/>
      </w:r>
      <w:r w:rsidRPr="009C040A">
        <w:tab/>
        <w:t xml:space="preserve">ELSE </w:t>
      </w:r>
    </w:p>
    <w:p w:rsidR="00347305" w:rsidRPr="009C040A" w:rsidRDefault="00347305" w:rsidP="00347305">
      <w:pPr>
        <w:pStyle w:val="Codigo"/>
        <w:ind w:left="1191" w:firstLine="0"/>
      </w:pPr>
      <w:r w:rsidRPr="009C040A">
        <w:tab/>
      </w:r>
      <w:r w:rsidRPr="009C040A">
        <w:tab/>
      </w:r>
      <w:r w:rsidRPr="009C040A">
        <w:tab/>
      </w:r>
      <w:r w:rsidRPr="009C040A">
        <w:tab/>
        <w:t xml:space="preserve">RETURN 0; </w:t>
      </w:r>
    </w:p>
    <w:p w:rsidR="00347305" w:rsidRPr="009C040A" w:rsidRDefault="00347305" w:rsidP="00347305">
      <w:pPr>
        <w:pStyle w:val="Codigo"/>
        <w:ind w:left="1191" w:firstLine="0"/>
      </w:pPr>
      <w:r w:rsidRPr="009C040A">
        <w:tab/>
      </w:r>
      <w:r w:rsidRPr="009C040A">
        <w:tab/>
      </w:r>
      <w:r w:rsidRPr="009C040A">
        <w:tab/>
        <w:t xml:space="preserve">END IF; </w:t>
      </w:r>
    </w:p>
    <w:p w:rsidR="00347305" w:rsidRPr="009C040A" w:rsidRDefault="00347305" w:rsidP="00347305">
      <w:pPr>
        <w:pStyle w:val="Codigo"/>
        <w:ind w:left="1191" w:firstLine="0"/>
      </w:pPr>
      <w:r w:rsidRPr="009C040A">
        <w:tab/>
      </w:r>
      <w:r w:rsidRPr="009C040A">
        <w:tab/>
        <w:t xml:space="preserve">END; </w:t>
      </w:r>
    </w:p>
    <w:p w:rsidR="00490AB9" w:rsidRPr="009C040A" w:rsidRDefault="00347305" w:rsidP="00490AB9">
      <w:pPr>
        <w:pStyle w:val="Codigo"/>
        <w:ind w:left="1191" w:firstLine="0"/>
        <w:rPr>
          <w:szCs w:val="20"/>
        </w:rPr>
      </w:pPr>
      <w:r w:rsidRPr="009C040A">
        <w:tab/>
        <w:t>END;</w:t>
      </w:r>
      <w:r w:rsidR="00490AB9" w:rsidRPr="009C040A">
        <w:rPr>
          <w:szCs w:val="20"/>
        </w:rPr>
        <w:tab/>
      </w:r>
    </w:p>
    <w:p w:rsidR="003228AD" w:rsidRPr="009C040A" w:rsidRDefault="00F21721" w:rsidP="00490AB9">
      <w:pPr>
        <w:pStyle w:val="tx1"/>
      </w:pPr>
      <w:r>
        <w:t>Con ese exemplo, un</w:t>
      </w:r>
      <w:r w:rsidR="00490AB9" w:rsidRPr="009C040A">
        <w:t xml:space="preserve"> usuario con </w:t>
      </w:r>
      <w:proofErr w:type="spellStart"/>
      <w:r w:rsidR="00490AB9" w:rsidRPr="009C040A">
        <w:t>login</w:t>
      </w:r>
      <w:proofErr w:type="spellEnd"/>
      <w:r w:rsidR="00490AB9" w:rsidRPr="009C040A">
        <w:t xml:space="preserve"> </w:t>
      </w:r>
      <w:r w:rsidR="00490AB9" w:rsidRPr="009C040A">
        <w:rPr>
          <w:i/>
        </w:rPr>
        <w:t>'luitom64'</w:t>
      </w:r>
      <w:r w:rsidR="00490AB9" w:rsidRPr="009C040A">
        <w:t xml:space="preserve"> considérase maior que </w:t>
      </w:r>
      <w:r>
        <w:t>un</w:t>
      </w:r>
      <w:r w:rsidR="00490AB9" w:rsidRPr="009C040A">
        <w:t xml:space="preserve"> usuario </w:t>
      </w:r>
      <w:r w:rsidR="00490AB9" w:rsidRPr="009C040A">
        <w:rPr>
          <w:i/>
        </w:rPr>
        <w:t>'car</w:t>
      </w:r>
      <w:r w:rsidR="00490AB9" w:rsidRPr="009C040A">
        <w:rPr>
          <w:i/>
        </w:rPr>
        <w:t>a</w:t>
      </w:r>
      <w:r w:rsidR="00490AB9" w:rsidRPr="009C040A">
        <w:rPr>
          <w:i/>
        </w:rPr>
        <w:t>gu62'</w:t>
      </w:r>
      <w:r w:rsidR="00490AB9" w:rsidRPr="009C040A">
        <w:t xml:space="preserve">, xa que </w:t>
      </w:r>
      <w:r w:rsidR="00490AB9" w:rsidRPr="009C040A">
        <w:rPr>
          <w:i/>
        </w:rPr>
        <w:t>'64'</w:t>
      </w:r>
      <w:r w:rsidR="00490AB9" w:rsidRPr="009C040A">
        <w:t xml:space="preserve"> é maior que </w:t>
      </w:r>
      <w:r w:rsidR="00490AB9" w:rsidRPr="009C040A">
        <w:rPr>
          <w:i/>
        </w:rPr>
        <w:t>'62'</w:t>
      </w:r>
      <w:r w:rsidR="00490AB9" w:rsidRPr="009C040A">
        <w:t xml:space="preserve">. </w:t>
      </w:r>
    </w:p>
    <w:p w:rsidR="00347305" w:rsidRPr="009C040A" w:rsidRDefault="00490AB9" w:rsidP="003228AD">
      <w:r w:rsidRPr="009C040A">
        <w:t>O método debe retornar un número negativo, cero, ou un número positivo que signif</w:t>
      </w:r>
      <w:r w:rsidRPr="009C040A">
        <w:t>i</w:t>
      </w:r>
      <w:r w:rsidRPr="009C040A">
        <w:t>cará que o obxecto que utiliza o método (SELF) é menor, igual, ou maior que o obxecto pasado por parámetro. D</w:t>
      </w:r>
      <w:r w:rsidR="00C0444E">
        <w:t>é</w:t>
      </w:r>
      <w:r w:rsidRPr="009C040A">
        <w:t>bes</w:t>
      </w:r>
      <w:r w:rsidR="00C0444E">
        <w:t>e</w:t>
      </w:r>
      <w:r w:rsidRPr="009C040A">
        <w:t xml:space="preserve"> ter en conta que </w:t>
      </w:r>
      <w:r w:rsidR="00C0444E">
        <w:t xml:space="preserve">se </w:t>
      </w:r>
      <w:r w:rsidRPr="009C040A">
        <w:t>pode declarar un método MAP ou un método ORDER, pero non os dous. Cando se vaia a ordenar ou mesturar un alto número de obxectos, é preferible usar un método MAP, xa que neses casos un método ORDER é menos eficiente.</w:t>
      </w:r>
    </w:p>
    <w:p w:rsidR="0032774F" w:rsidRPr="009C040A" w:rsidRDefault="003228AD" w:rsidP="003228AD">
      <w:pPr>
        <w:pStyle w:val="n3"/>
      </w:pPr>
      <w:bookmarkStart w:id="38" w:name="_Toc435722831"/>
      <w:r w:rsidRPr="009C040A">
        <w:t>Tipos de datos colección</w:t>
      </w:r>
      <w:bookmarkEnd w:id="38"/>
      <w:r w:rsidRPr="009C040A">
        <w:t xml:space="preserve"> </w:t>
      </w:r>
    </w:p>
    <w:p w:rsidR="003228AD" w:rsidRPr="009C040A" w:rsidRDefault="003228AD" w:rsidP="003228AD">
      <w:pPr>
        <w:pStyle w:val="tx1"/>
      </w:pPr>
      <w:r w:rsidRPr="009C040A">
        <w:t>Unha colección é un conxunto de elementos do mesmo tipo. Pode compararse cos vect</w:t>
      </w:r>
      <w:r w:rsidRPr="009C040A">
        <w:t>o</w:t>
      </w:r>
      <w:r w:rsidRPr="009C040A">
        <w:t>res e matrices que se utilizan en moitas linguaxes de programación. Neste caso, as cole</w:t>
      </w:r>
      <w:r w:rsidRPr="009C040A">
        <w:t>c</w:t>
      </w:r>
      <w:r w:rsidRPr="009C040A">
        <w:t xml:space="preserve">cións só poden ter unha dimensión e os elementos se indexan mediante un valor de tipo numérico ou cadea de carácteres. </w:t>
      </w:r>
    </w:p>
    <w:p w:rsidR="003228AD" w:rsidRPr="009C040A" w:rsidRDefault="003228AD" w:rsidP="003228AD">
      <w:r w:rsidRPr="009C040A">
        <w:lastRenderedPageBreak/>
        <w:t xml:space="preserve">A base de datos de </w:t>
      </w:r>
      <w:proofErr w:type="spellStart"/>
      <w:r w:rsidRPr="009C040A">
        <w:t>Oracle</w:t>
      </w:r>
      <w:proofErr w:type="spellEnd"/>
      <w:r w:rsidRPr="009C040A">
        <w:t xml:space="preserve"> proporciona os tipos VARRAY e NESTED TABLE (táboa </w:t>
      </w:r>
      <w:r w:rsidR="00CF76DB" w:rsidRPr="009C040A">
        <w:t>aniñada</w:t>
      </w:r>
      <w:r w:rsidRPr="009C040A">
        <w:t xml:space="preserve">) como tipos de datos colección. </w:t>
      </w:r>
    </w:p>
    <w:p w:rsidR="003228AD" w:rsidRPr="009C040A" w:rsidRDefault="003228AD" w:rsidP="003228AD">
      <w:pPr>
        <w:pStyle w:val="p1"/>
      </w:pPr>
      <w:r w:rsidRPr="009C040A">
        <w:t xml:space="preserve">Un VARRAY é unha colección de elementos á que se lle establece unha dimensión máxima que debe indicarse ao declarala. Ao ter unha lonxitude fixa, a eliminación de elementos non aforra espazo na memoria do ordenador. </w:t>
      </w:r>
    </w:p>
    <w:p w:rsidR="003228AD" w:rsidRPr="009C040A" w:rsidRDefault="003228AD" w:rsidP="003228AD">
      <w:pPr>
        <w:pStyle w:val="p1"/>
      </w:pPr>
      <w:r w:rsidRPr="009C040A">
        <w:t xml:space="preserve">Unha NESTED TABLE (táboa </w:t>
      </w:r>
      <w:r w:rsidR="00CF76DB" w:rsidRPr="009C040A">
        <w:t>aniñada</w:t>
      </w:r>
      <w:r w:rsidRPr="009C040A">
        <w:t>) pode almacenar calquera número de eleme</w:t>
      </w:r>
      <w:r w:rsidRPr="009C040A">
        <w:t>n</w:t>
      </w:r>
      <w:r w:rsidRPr="009C040A">
        <w:t>tos. Teñen, xa que logo, un tamaño dinámico, e non teñen que existir forzosamente v</w:t>
      </w:r>
      <w:r w:rsidRPr="009C040A">
        <w:t>a</w:t>
      </w:r>
      <w:r w:rsidRPr="009C040A">
        <w:t>lores para todas as posicións da colección.</w:t>
      </w:r>
    </w:p>
    <w:p w:rsidR="003228AD" w:rsidRPr="009C040A" w:rsidRDefault="003228AD" w:rsidP="003228AD">
      <w:pPr>
        <w:pStyle w:val="p1"/>
      </w:pPr>
      <w:r w:rsidRPr="009C040A">
        <w:t xml:space="preserve">Unha variación das táboas </w:t>
      </w:r>
      <w:r w:rsidR="00CF76DB" w:rsidRPr="009C040A">
        <w:t>aniñadas</w:t>
      </w:r>
      <w:r w:rsidRPr="009C040A">
        <w:t xml:space="preserve"> son os </w:t>
      </w:r>
      <w:proofErr w:type="spellStart"/>
      <w:r w:rsidRPr="009C040A">
        <w:t>arrays</w:t>
      </w:r>
      <w:proofErr w:type="spellEnd"/>
      <w:r w:rsidRPr="009C040A">
        <w:t xml:space="preserve"> asociativos, que utilizan valores arb</w:t>
      </w:r>
      <w:r w:rsidRPr="009C040A">
        <w:t>i</w:t>
      </w:r>
      <w:r w:rsidRPr="009C040A">
        <w:t>trarios para os seus índices. Neste caso, os índices non teñen que ser necesariamente consecutivos.</w:t>
      </w:r>
    </w:p>
    <w:p w:rsidR="003228AD" w:rsidRPr="009C040A" w:rsidRDefault="003228AD" w:rsidP="003228AD">
      <w:pPr>
        <w:pStyle w:val="tx1"/>
      </w:pPr>
      <w:r w:rsidRPr="009C040A">
        <w:t>Cando se necesite almacenar un número fixo de elementos, ou facer un percorrido entre os el</w:t>
      </w:r>
      <w:r w:rsidR="00BC3BB6">
        <w:t>ementos de forma ordenada, ou cando</w:t>
      </w:r>
      <w:r w:rsidRPr="009C040A">
        <w:t xml:space="preserve"> </w:t>
      </w:r>
      <w:r w:rsidR="00CF76DB">
        <w:t xml:space="preserve">se </w:t>
      </w:r>
      <w:r w:rsidRPr="009C040A">
        <w:t>necesita obter e manipular toda a colección como un valor, deberías</w:t>
      </w:r>
      <w:r w:rsidR="00CF76DB">
        <w:t>e</w:t>
      </w:r>
      <w:r w:rsidRPr="009C040A">
        <w:t xml:space="preserve"> utilizar o tipo VARRAY.</w:t>
      </w:r>
    </w:p>
    <w:p w:rsidR="003228AD" w:rsidRPr="009C040A" w:rsidRDefault="00BC3BB6" w:rsidP="003228AD">
      <w:r>
        <w:t>En cambio, cando</w:t>
      </w:r>
      <w:r w:rsidR="003228AD" w:rsidRPr="009C040A">
        <w:t xml:space="preserve"> </w:t>
      </w:r>
      <w:r w:rsidR="00CF76DB">
        <w:t xml:space="preserve">se </w:t>
      </w:r>
      <w:r w:rsidR="003228AD" w:rsidRPr="009C040A">
        <w:t>necesita executar consultas sobre unha colección de xeito eficie</w:t>
      </w:r>
      <w:r w:rsidR="003228AD" w:rsidRPr="009C040A">
        <w:t>n</w:t>
      </w:r>
      <w:r w:rsidR="003228AD" w:rsidRPr="009C040A">
        <w:t>te, ou manipular un número arbitrario de elementos, ou ben realizar operacións de inse</w:t>
      </w:r>
      <w:r w:rsidR="003228AD" w:rsidRPr="009C040A">
        <w:t>r</w:t>
      </w:r>
      <w:r w:rsidR="003228AD" w:rsidRPr="009C040A">
        <w:t>ción, actualización ou borrado de forma masiva, deberías</w:t>
      </w:r>
      <w:r w:rsidR="00C77CD5">
        <w:t>e</w:t>
      </w:r>
      <w:r w:rsidR="003228AD" w:rsidRPr="009C040A">
        <w:t xml:space="preserve"> usar unha NESTED TABLE. </w:t>
      </w:r>
    </w:p>
    <w:p w:rsidR="003228AD" w:rsidRPr="009C040A" w:rsidRDefault="003228AD" w:rsidP="003228AD">
      <w:r w:rsidRPr="009C040A">
        <w:t>As coleccións poden ser declaradas como unha instrución SQL ou no bloque de decl</w:t>
      </w:r>
      <w:r w:rsidRPr="009C040A">
        <w:t>a</w:t>
      </w:r>
      <w:r w:rsidRPr="009C040A">
        <w:t>racións dun programa PL/SQL. O tipo de dato dos elementos que pode conter unha cole</w:t>
      </w:r>
      <w:r w:rsidRPr="009C040A">
        <w:t>c</w:t>
      </w:r>
      <w:r w:rsidRPr="009C040A">
        <w:t xml:space="preserve">ción declarada en PL/SQL é calquera tipo de dato PL/SQL, excepto REF CURSOR. Os elementos das coleccións declaradas en SQL, ademais non poden ser dos tipos: BINARY_INTEGER, PLS_INTEGER, BOOLEAN, LONG, LONG RAW, NATURAL, NATURALN, POSITIVE, POSITIVEN, REF CURSOR, SIGNTYPE, STRING. </w:t>
      </w:r>
    </w:p>
    <w:p w:rsidR="00DE09F7" w:rsidRPr="009C040A" w:rsidRDefault="003228AD" w:rsidP="00DE09F7">
      <w:r w:rsidRPr="009C040A">
        <w:t>Calquera tipo de obxectos declarado previamente pode ser utilizado como tipo de el</w:t>
      </w:r>
      <w:r w:rsidRPr="009C040A">
        <w:t>e</w:t>
      </w:r>
      <w:r w:rsidRPr="009C040A">
        <w:t>mento para unha colección.</w:t>
      </w:r>
      <w:r w:rsidR="00DE09F7" w:rsidRPr="009C040A">
        <w:tab/>
      </w:r>
    </w:p>
    <w:p w:rsidR="00DE09F7" w:rsidRPr="009C040A" w:rsidRDefault="00DE09F7" w:rsidP="00DE09F7">
      <w:r w:rsidRPr="009C040A">
        <w:t>Unha táboa da base de datos pode conter columnas que sexan coleccións. Sobre unha táboa que contén coleccións poderanse realizar operacións de consulta e manipulación de datos do mesma xeito que se realiza con táboas cos tipos de datos habituais.</w:t>
      </w:r>
    </w:p>
    <w:p w:rsidR="00713398" w:rsidRPr="009C040A" w:rsidRDefault="00713398" w:rsidP="00713398">
      <w:pPr>
        <w:pStyle w:val="n4"/>
      </w:pPr>
      <w:bookmarkStart w:id="39" w:name="_Toc435722832"/>
      <w:r w:rsidRPr="009C040A">
        <w:t>Declaración e uso de coleccións.</w:t>
      </w:r>
      <w:bookmarkEnd w:id="39"/>
    </w:p>
    <w:p w:rsidR="00713398" w:rsidRPr="009C040A" w:rsidRDefault="00713398" w:rsidP="00713398">
      <w:pPr>
        <w:pStyle w:val="tx1"/>
      </w:pPr>
      <w:r w:rsidRPr="009C040A">
        <w:t>A declaración destes tipos de coleccións segue o formato seguinte:</w:t>
      </w:r>
    </w:p>
    <w:p w:rsidR="00713398" w:rsidRPr="009C040A" w:rsidRDefault="00713398" w:rsidP="00713398">
      <w:pPr>
        <w:pStyle w:val="Codigo"/>
      </w:pPr>
      <w:r w:rsidRPr="009C040A">
        <w:t>TYPE nome_tipo IS VARRAY (tamaño_</w:t>
      </w:r>
      <w:proofErr w:type="spellStart"/>
      <w:r w:rsidRPr="009C040A">
        <w:t>max</w:t>
      </w:r>
      <w:proofErr w:type="spellEnd"/>
      <w:r w:rsidRPr="009C040A">
        <w:t>) OF tipo_elemento;</w:t>
      </w:r>
    </w:p>
    <w:p w:rsidR="00713398" w:rsidRPr="009C040A" w:rsidRDefault="00713398" w:rsidP="00713398">
      <w:pPr>
        <w:pStyle w:val="Codigo"/>
      </w:pPr>
      <w:r w:rsidRPr="009C040A">
        <w:t>TYPE nome_tipo IS TABLE OF tipo_elemento;</w:t>
      </w:r>
    </w:p>
    <w:p w:rsidR="00713398" w:rsidRPr="009C040A" w:rsidRDefault="00713398" w:rsidP="00713398">
      <w:pPr>
        <w:pStyle w:val="Codigo"/>
      </w:pPr>
      <w:r w:rsidRPr="009C040A">
        <w:t>TYPE nome_tipo IS TABLE OF tipo_elemento INDEX BY tipo_índice;</w:t>
      </w:r>
    </w:p>
    <w:p w:rsidR="00713398" w:rsidRPr="009C040A" w:rsidRDefault="00713398" w:rsidP="00713398">
      <w:pPr>
        <w:pStyle w:val="tx1"/>
      </w:pPr>
      <w:r w:rsidRPr="009C040A">
        <w:t xml:space="preserve">Onde </w:t>
      </w:r>
      <w:r w:rsidRPr="009C040A">
        <w:rPr>
          <w:i/>
        </w:rPr>
        <w:t>nome_tipo</w:t>
      </w:r>
      <w:r w:rsidRPr="009C040A">
        <w:t xml:space="preserve"> representa o nome da colección, </w:t>
      </w:r>
      <w:r w:rsidRPr="009C040A">
        <w:rPr>
          <w:i/>
        </w:rPr>
        <w:t>tamaño_</w:t>
      </w:r>
      <w:proofErr w:type="spellStart"/>
      <w:r w:rsidRPr="009C040A">
        <w:rPr>
          <w:i/>
        </w:rPr>
        <w:t>max</w:t>
      </w:r>
      <w:proofErr w:type="spellEnd"/>
      <w:r w:rsidRPr="009C040A">
        <w:t xml:space="preserve"> é o número máximo de elementos que poderá conter a colección, e </w:t>
      </w:r>
      <w:r w:rsidRPr="009C040A">
        <w:rPr>
          <w:i/>
        </w:rPr>
        <w:t>tipo_elemento</w:t>
      </w:r>
      <w:r w:rsidRPr="009C040A">
        <w:t xml:space="preserve"> é o tipo de dato dos elementos que forman a colección. O tipo de elemento utilizado pode ser tamén calquera tipo de o</w:t>
      </w:r>
      <w:r w:rsidRPr="009C040A">
        <w:t>b</w:t>
      </w:r>
      <w:r w:rsidRPr="009C040A">
        <w:t>xecto declarado previamente.</w:t>
      </w:r>
    </w:p>
    <w:p w:rsidR="00713398" w:rsidRPr="009C040A" w:rsidRDefault="00713398" w:rsidP="00713398">
      <w:r w:rsidRPr="009C040A">
        <w:t xml:space="preserve">No caso de que a declaración se faga en SQL, fóra dun </w:t>
      </w:r>
      <w:proofErr w:type="spellStart"/>
      <w:r w:rsidRPr="009C040A">
        <w:t>subprograma</w:t>
      </w:r>
      <w:proofErr w:type="spellEnd"/>
      <w:r w:rsidRPr="009C040A">
        <w:t xml:space="preserve"> PL/SQL, débese declarar co formato CREATE [OR REPLACE] TYPE:</w:t>
      </w:r>
    </w:p>
    <w:p w:rsidR="00713398" w:rsidRPr="009C040A" w:rsidRDefault="00713398" w:rsidP="00713398">
      <w:pPr>
        <w:pStyle w:val="Codigo"/>
      </w:pPr>
      <w:r w:rsidRPr="009C040A">
        <w:t xml:space="preserve">CREATE TYPE nome_tipo </w:t>
      </w:r>
      <w:r w:rsidR="00C77CD5">
        <w:t>A</w:t>
      </w:r>
      <w:r w:rsidRPr="009C040A">
        <w:t>S ...</w:t>
      </w:r>
    </w:p>
    <w:p w:rsidR="00713398" w:rsidRPr="009C040A" w:rsidRDefault="00713398" w:rsidP="00713398">
      <w:pPr>
        <w:pStyle w:val="tx1"/>
      </w:pPr>
      <w:r w:rsidRPr="009C040A">
        <w:t xml:space="preserve">O </w:t>
      </w:r>
      <w:r w:rsidRPr="00C77CD5">
        <w:rPr>
          <w:i/>
        </w:rPr>
        <w:t>tipo_índice</w:t>
      </w:r>
      <w:r w:rsidRPr="009C040A">
        <w:t xml:space="preserve"> representa o tipo de dato que se vai a utilizar para o índice. Pode ser PLS_INTEGER, BINARY_INTEGER ou VARCHAR2. Neste último tipo débese indicar entre parénteses o tamaño que se vai a utilizar para o índice, por exemplo, VARCHAR2(5).</w:t>
      </w:r>
    </w:p>
    <w:p w:rsidR="00713398" w:rsidRPr="009C040A" w:rsidRDefault="00713398" w:rsidP="00713398">
      <w:r w:rsidRPr="009C040A">
        <w:t xml:space="preserve">Ata que non sexa </w:t>
      </w:r>
      <w:proofErr w:type="spellStart"/>
      <w:r w:rsidRPr="009C040A">
        <w:t>inicializada</w:t>
      </w:r>
      <w:proofErr w:type="spellEnd"/>
      <w:r w:rsidRPr="009C040A">
        <w:t xml:space="preserve"> unha colección, esta é NULL. Para </w:t>
      </w:r>
      <w:proofErr w:type="spellStart"/>
      <w:r w:rsidRPr="009C040A">
        <w:t>inicializar</w:t>
      </w:r>
      <w:proofErr w:type="spellEnd"/>
      <w:r w:rsidRPr="009C040A">
        <w:t xml:space="preserve"> unha c</w:t>
      </w:r>
      <w:r w:rsidRPr="009C040A">
        <w:t>o</w:t>
      </w:r>
      <w:r w:rsidRPr="009C040A">
        <w:t>lección débese utilizar o construtor, que é unha función co mesmo nome que a colección. A esta función pásaselle como parámetros os valores iniciais da colección. Por exemplo:</w:t>
      </w:r>
    </w:p>
    <w:p w:rsidR="00713398" w:rsidRPr="009C040A" w:rsidRDefault="00713398" w:rsidP="00713398">
      <w:pPr>
        <w:pStyle w:val="Codigo"/>
      </w:pPr>
      <w:r w:rsidRPr="009C040A">
        <w:t>DECLARE</w:t>
      </w:r>
    </w:p>
    <w:p w:rsidR="00713398" w:rsidRPr="009C040A" w:rsidRDefault="00713398" w:rsidP="00713398">
      <w:pPr>
        <w:pStyle w:val="Codigo"/>
      </w:pPr>
      <w:r w:rsidRPr="009C040A">
        <w:lastRenderedPageBreak/>
        <w:tab/>
        <w:t>TYPE Cores IS TABLE OF VARCHAR</w:t>
      </w:r>
      <w:r w:rsidR="002B6B97">
        <w:t>2</w:t>
      </w:r>
      <w:r w:rsidRPr="009C040A">
        <w:t>(10);</w:t>
      </w:r>
    </w:p>
    <w:p w:rsidR="00713398" w:rsidRPr="009C040A" w:rsidRDefault="00713398" w:rsidP="00713398">
      <w:pPr>
        <w:pStyle w:val="Codigo"/>
      </w:pPr>
      <w:r w:rsidRPr="009C040A">
        <w:tab/>
      </w:r>
      <w:proofErr w:type="spellStart"/>
      <w:r w:rsidRPr="009C040A">
        <w:t>misColores</w:t>
      </w:r>
      <w:proofErr w:type="spellEnd"/>
      <w:r w:rsidRPr="009C040A">
        <w:t xml:space="preserve"> Cores;</w:t>
      </w:r>
    </w:p>
    <w:p w:rsidR="00713398" w:rsidRPr="009C040A" w:rsidRDefault="00713398" w:rsidP="00713398">
      <w:pPr>
        <w:pStyle w:val="Codigo"/>
      </w:pPr>
      <w:r w:rsidRPr="009C040A">
        <w:t>BEGIN</w:t>
      </w:r>
    </w:p>
    <w:p w:rsidR="00713398" w:rsidRPr="009C040A" w:rsidRDefault="00713398" w:rsidP="00713398">
      <w:pPr>
        <w:pStyle w:val="Codigo"/>
      </w:pPr>
      <w:r w:rsidRPr="009C040A">
        <w:tab/>
      </w:r>
      <w:proofErr w:type="spellStart"/>
      <w:r w:rsidRPr="009C040A">
        <w:t>misColores</w:t>
      </w:r>
      <w:proofErr w:type="spellEnd"/>
      <w:r w:rsidRPr="009C040A">
        <w:t xml:space="preserve"> := Cores('</w:t>
      </w:r>
      <w:proofErr w:type="spellStart"/>
      <w:r w:rsidRPr="009C040A">
        <w:t>Vermello'</w:t>
      </w:r>
      <w:proofErr w:type="spellEnd"/>
      <w:r w:rsidRPr="009C040A">
        <w:t>, '</w:t>
      </w:r>
      <w:proofErr w:type="spellStart"/>
      <w:r w:rsidRPr="009C040A">
        <w:t>Laranxa'</w:t>
      </w:r>
      <w:proofErr w:type="spellEnd"/>
      <w:r w:rsidRPr="009C040A">
        <w:t>, '</w:t>
      </w:r>
      <w:proofErr w:type="spellStart"/>
      <w:r w:rsidRPr="009C040A">
        <w:t>Amarelo'</w:t>
      </w:r>
      <w:proofErr w:type="spellEnd"/>
      <w:r w:rsidRPr="009C040A">
        <w:t>, '</w:t>
      </w:r>
      <w:proofErr w:type="spellStart"/>
      <w:r w:rsidRPr="009C040A">
        <w:t>Verde'</w:t>
      </w:r>
      <w:proofErr w:type="spellEnd"/>
      <w:r w:rsidRPr="009C040A">
        <w:t>, '</w:t>
      </w:r>
      <w:proofErr w:type="spellStart"/>
      <w:r w:rsidRPr="009C040A">
        <w:t>Azul'</w:t>
      </w:r>
      <w:proofErr w:type="spellEnd"/>
      <w:r w:rsidRPr="009C040A">
        <w:t>);</w:t>
      </w:r>
    </w:p>
    <w:p w:rsidR="00713398" w:rsidRPr="009C040A" w:rsidRDefault="00713398" w:rsidP="00713398">
      <w:pPr>
        <w:pStyle w:val="Codigo"/>
      </w:pPr>
      <w:r w:rsidRPr="009C040A">
        <w:t>END;</w:t>
      </w:r>
    </w:p>
    <w:p w:rsidR="00713398" w:rsidRPr="009C040A" w:rsidRDefault="00713398" w:rsidP="00713398">
      <w:pPr>
        <w:pStyle w:val="tx1"/>
      </w:pPr>
      <w:r w:rsidRPr="009C040A">
        <w:t xml:space="preserve">A </w:t>
      </w:r>
      <w:proofErr w:type="spellStart"/>
      <w:r w:rsidRPr="009C040A">
        <w:t>inicialización</w:t>
      </w:r>
      <w:proofErr w:type="spellEnd"/>
      <w:r w:rsidRPr="009C040A">
        <w:t xml:space="preserve"> pódese realizar no bloque de código do programa, ou ben, directamente no bloque de declaracións como se pode ver neste exemplo:</w:t>
      </w:r>
    </w:p>
    <w:p w:rsidR="00713398" w:rsidRPr="009C040A" w:rsidRDefault="00713398" w:rsidP="00713398">
      <w:pPr>
        <w:pStyle w:val="Codigo"/>
      </w:pPr>
      <w:r w:rsidRPr="009C040A">
        <w:t>DECLARE</w:t>
      </w:r>
    </w:p>
    <w:p w:rsidR="00713398" w:rsidRPr="009C040A" w:rsidRDefault="00713398" w:rsidP="00713398">
      <w:pPr>
        <w:pStyle w:val="Codigo"/>
      </w:pPr>
      <w:r w:rsidRPr="009C040A">
        <w:tab/>
        <w:t>TYPE Cores IS TABLE OF VARCHAR</w:t>
      </w:r>
      <w:r w:rsidR="002B6B97">
        <w:t>2</w:t>
      </w:r>
      <w:r w:rsidRPr="009C040A">
        <w:t>(10);</w:t>
      </w:r>
    </w:p>
    <w:p w:rsidR="00713398" w:rsidRPr="009C040A" w:rsidRDefault="00713398" w:rsidP="00713398">
      <w:pPr>
        <w:pStyle w:val="Codigo"/>
      </w:pPr>
      <w:r w:rsidRPr="009C040A">
        <w:tab/>
      </w:r>
      <w:proofErr w:type="spellStart"/>
      <w:r w:rsidRPr="009C040A">
        <w:t>misColores</w:t>
      </w:r>
      <w:proofErr w:type="spellEnd"/>
      <w:r w:rsidRPr="009C040A">
        <w:t xml:space="preserve"> Cores := Cores('</w:t>
      </w:r>
      <w:proofErr w:type="spellStart"/>
      <w:r w:rsidRPr="009C040A">
        <w:t>Vermello'</w:t>
      </w:r>
      <w:proofErr w:type="spellEnd"/>
      <w:r w:rsidRPr="009C040A">
        <w:t>, '</w:t>
      </w:r>
      <w:proofErr w:type="spellStart"/>
      <w:r w:rsidRPr="009C040A">
        <w:t>Laranxa'</w:t>
      </w:r>
      <w:proofErr w:type="spellEnd"/>
      <w:r w:rsidRPr="009C040A">
        <w:t>, '</w:t>
      </w:r>
      <w:proofErr w:type="spellStart"/>
      <w:r w:rsidRPr="009C040A">
        <w:t>Amarelo'</w:t>
      </w:r>
      <w:proofErr w:type="spellEnd"/>
      <w:r w:rsidRPr="009C040A">
        <w:t>, '</w:t>
      </w:r>
      <w:proofErr w:type="spellStart"/>
      <w:r w:rsidRPr="009C040A">
        <w:t>Verde'</w:t>
      </w:r>
      <w:proofErr w:type="spellEnd"/>
      <w:r w:rsidRPr="009C040A">
        <w:t>, '</w:t>
      </w:r>
      <w:proofErr w:type="spellStart"/>
      <w:r w:rsidRPr="009C040A">
        <w:t>Azul'</w:t>
      </w:r>
      <w:proofErr w:type="spellEnd"/>
      <w:r w:rsidRPr="009C040A">
        <w:t>);</w:t>
      </w:r>
    </w:p>
    <w:p w:rsidR="00713398" w:rsidRPr="009C040A" w:rsidRDefault="00713398" w:rsidP="00713398">
      <w:pPr>
        <w:pStyle w:val="tx1"/>
      </w:pPr>
      <w:r w:rsidRPr="009C040A">
        <w:t>Para obter un dos elementos da colección ou modificar o seu contido débese indicar o n</w:t>
      </w:r>
      <w:r w:rsidRPr="009C040A">
        <w:t>o</w:t>
      </w:r>
      <w:r w:rsidRPr="009C040A">
        <w:t>me da colección seguido, entre parénteses, do índice que ocupa o elemento desexado. Ta</w:t>
      </w:r>
      <w:r w:rsidRPr="009C040A">
        <w:t>n</w:t>
      </w:r>
      <w:r w:rsidRPr="009C040A">
        <w:t>to nos VARRAY como en NESTED TABLE, o primeiro elemento ten o índice 1.</w:t>
      </w:r>
    </w:p>
    <w:p w:rsidR="00713398" w:rsidRPr="009C040A" w:rsidRDefault="00713398" w:rsidP="00713398">
      <w:r w:rsidRPr="009C040A">
        <w:t>Por exemplo, para mostrar en pantalla o segundo elemento (</w:t>
      </w:r>
      <w:r w:rsidRPr="009C040A">
        <w:rPr>
          <w:i/>
        </w:rPr>
        <w:t>'</w:t>
      </w:r>
      <w:proofErr w:type="spellStart"/>
      <w:r w:rsidRPr="009C040A">
        <w:rPr>
          <w:i/>
        </w:rPr>
        <w:t>Laranxa'</w:t>
      </w:r>
      <w:proofErr w:type="spellEnd"/>
      <w:r w:rsidRPr="009C040A">
        <w:t xml:space="preserve">) da colección </w:t>
      </w:r>
      <w:r w:rsidRPr="009C040A">
        <w:rPr>
          <w:i/>
        </w:rPr>
        <w:t>Cores</w:t>
      </w:r>
      <w:r w:rsidRPr="009C040A">
        <w:t>:</w:t>
      </w:r>
    </w:p>
    <w:p w:rsidR="00713398" w:rsidRPr="009C040A" w:rsidRDefault="00713398" w:rsidP="00E742EF">
      <w:pPr>
        <w:pStyle w:val="Codigo"/>
      </w:pPr>
      <w:proofErr w:type="spellStart"/>
      <w:r w:rsidRPr="009C040A">
        <w:t>dbms</w:t>
      </w:r>
      <w:proofErr w:type="spellEnd"/>
      <w:r w:rsidRPr="009C040A">
        <w:t>_</w:t>
      </w:r>
      <w:proofErr w:type="spellStart"/>
      <w:r w:rsidRPr="009C040A">
        <w:t>output</w:t>
      </w:r>
      <w:proofErr w:type="spellEnd"/>
      <w:r w:rsidRPr="009C040A">
        <w:t>.put_</w:t>
      </w:r>
      <w:proofErr w:type="spellStart"/>
      <w:r w:rsidRPr="009C040A">
        <w:t>line</w:t>
      </w:r>
      <w:proofErr w:type="spellEnd"/>
      <w:r w:rsidRPr="009C040A">
        <w:t>(</w:t>
      </w:r>
      <w:proofErr w:type="spellStart"/>
      <w:r w:rsidRPr="009C040A">
        <w:t>misColores</w:t>
      </w:r>
      <w:proofErr w:type="spellEnd"/>
      <w:r w:rsidRPr="009C040A">
        <w:t>(2));</w:t>
      </w:r>
    </w:p>
    <w:p w:rsidR="00713398" w:rsidRPr="009C040A" w:rsidRDefault="00713398" w:rsidP="00E742EF">
      <w:pPr>
        <w:pStyle w:val="tx1"/>
      </w:pPr>
      <w:r w:rsidRPr="009C040A">
        <w:t>No seguinte exemplo modifícase o contido da posición 3:</w:t>
      </w:r>
    </w:p>
    <w:p w:rsidR="00713398" w:rsidRPr="009C040A" w:rsidRDefault="00713398" w:rsidP="00E742EF">
      <w:pPr>
        <w:pStyle w:val="Codigo"/>
      </w:pPr>
      <w:proofErr w:type="spellStart"/>
      <w:r w:rsidRPr="009C040A">
        <w:t>misColores</w:t>
      </w:r>
      <w:proofErr w:type="spellEnd"/>
      <w:r w:rsidRPr="009C040A">
        <w:t>(3) := '</w:t>
      </w:r>
      <w:proofErr w:type="spellStart"/>
      <w:r w:rsidRPr="009C040A">
        <w:t>Gris'</w:t>
      </w:r>
      <w:proofErr w:type="spellEnd"/>
      <w:r w:rsidRPr="009C040A">
        <w:t>;</w:t>
      </w:r>
    </w:p>
    <w:p w:rsidR="00713398" w:rsidRPr="009C040A" w:rsidRDefault="00713398" w:rsidP="00E742EF">
      <w:pPr>
        <w:pStyle w:val="tx1"/>
      </w:pPr>
      <w:r w:rsidRPr="009C040A">
        <w:t xml:space="preserve">No seguinte exemplo </w:t>
      </w:r>
      <w:r w:rsidR="00E742EF" w:rsidRPr="009C040A">
        <w:t>pódese</w:t>
      </w:r>
      <w:r w:rsidRPr="009C040A">
        <w:t xml:space="preserve"> comprobar como poden utilizarse as coleccións para almac</w:t>
      </w:r>
      <w:r w:rsidRPr="009C040A">
        <w:t>e</w:t>
      </w:r>
      <w:r w:rsidRPr="009C040A">
        <w:t>nar</w:t>
      </w:r>
      <w:r w:rsidR="00E742EF" w:rsidRPr="009C040A">
        <w:t xml:space="preserve"> </w:t>
      </w:r>
      <w:r w:rsidRPr="009C040A">
        <w:t>os seus datos nunha táboa da base de datos, así como a utilización con</w:t>
      </w:r>
      <w:r w:rsidR="002B6B97">
        <w:t xml:space="preserve"> varias</w:t>
      </w:r>
      <w:r w:rsidRPr="009C040A">
        <w:t xml:space="preserve"> sentenzas de consulta e</w:t>
      </w:r>
      <w:r w:rsidR="00E742EF" w:rsidRPr="009C040A">
        <w:t xml:space="preserve"> </w:t>
      </w:r>
      <w:r w:rsidRPr="009C040A">
        <w:t>manipulación dos datos da colección que se atopa na táboa.</w:t>
      </w:r>
    </w:p>
    <w:p w:rsidR="00713398" w:rsidRPr="009C040A" w:rsidRDefault="00713398" w:rsidP="00E742EF">
      <w:pPr>
        <w:pStyle w:val="Codigo"/>
      </w:pPr>
      <w:r w:rsidRPr="009C040A">
        <w:t xml:space="preserve">CREATE TYPE </w:t>
      </w:r>
      <w:proofErr w:type="spellStart"/>
      <w:r w:rsidRPr="009C040A">
        <w:t>ListaColores</w:t>
      </w:r>
      <w:proofErr w:type="spellEnd"/>
      <w:r w:rsidRPr="009C040A">
        <w:t xml:space="preserve"> AS TABLE OF VARCHAR2(20);</w:t>
      </w:r>
    </w:p>
    <w:p w:rsidR="00713398" w:rsidRPr="009C040A" w:rsidRDefault="00713398" w:rsidP="00E742EF">
      <w:pPr>
        <w:pStyle w:val="Codigo"/>
      </w:pPr>
      <w:r w:rsidRPr="009C040A">
        <w:t>/</w:t>
      </w:r>
    </w:p>
    <w:p w:rsidR="00713398" w:rsidRPr="009C040A" w:rsidRDefault="00713398" w:rsidP="00E742EF">
      <w:pPr>
        <w:pStyle w:val="Codigo"/>
      </w:pPr>
      <w:r w:rsidRPr="009C040A">
        <w:t xml:space="preserve">CREATE TABLE flores (nome VARCHAR2(20), </w:t>
      </w:r>
      <w:proofErr w:type="spellStart"/>
      <w:r w:rsidRPr="009C040A">
        <w:t>coloresFlor</w:t>
      </w:r>
      <w:proofErr w:type="spellEnd"/>
      <w:r w:rsidRPr="009C040A">
        <w:t xml:space="preserve"> </w:t>
      </w:r>
      <w:proofErr w:type="spellStart"/>
      <w:r w:rsidRPr="009C040A">
        <w:t>ListaColores</w:t>
      </w:r>
      <w:proofErr w:type="spellEnd"/>
      <w:r w:rsidRPr="009C040A">
        <w:t>)</w:t>
      </w:r>
    </w:p>
    <w:p w:rsidR="00713398" w:rsidRPr="009C040A" w:rsidRDefault="00E742EF" w:rsidP="00E742EF">
      <w:pPr>
        <w:pStyle w:val="Codigo"/>
      </w:pPr>
      <w:r w:rsidRPr="009C040A">
        <w:tab/>
      </w:r>
      <w:r w:rsidR="00713398" w:rsidRPr="009C040A">
        <w:t xml:space="preserve">NESTED TABLE </w:t>
      </w:r>
      <w:proofErr w:type="spellStart"/>
      <w:r w:rsidR="00713398" w:rsidRPr="009C040A">
        <w:t>coloresFlor</w:t>
      </w:r>
      <w:proofErr w:type="spellEnd"/>
      <w:r w:rsidR="00713398" w:rsidRPr="009C040A">
        <w:t xml:space="preserve"> STORE AS cores_</w:t>
      </w:r>
      <w:proofErr w:type="spellStart"/>
      <w:r w:rsidR="00713398" w:rsidRPr="009C040A">
        <w:t>tab</w:t>
      </w:r>
      <w:proofErr w:type="spellEnd"/>
      <w:r w:rsidR="00713398" w:rsidRPr="009C040A">
        <w:t>;</w:t>
      </w:r>
    </w:p>
    <w:p w:rsidR="00713398" w:rsidRPr="009C040A" w:rsidRDefault="00713398" w:rsidP="00E742EF">
      <w:pPr>
        <w:pStyle w:val="Codigo"/>
      </w:pPr>
      <w:r w:rsidRPr="009C040A">
        <w:t>DECLARE</w:t>
      </w:r>
    </w:p>
    <w:p w:rsidR="00713398" w:rsidRPr="009C040A" w:rsidRDefault="00E742EF" w:rsidP="00E742EF">
      <w:pPr>
        <w:pStyle w:val="Codigo"/>
      </w:pPr>
      <w:r w:rsidRPr="009C040A">
        <w:tab/>
      </w:r>
      <w:r w:rsidR="00713398" w:rsidRPr="009C040A">
        <w:t xml:space="preserve">cores </w:t>
      </w:r>
      <w:proofErr w:type="spellStart"/>
      <w:r w:rsidR="00713398" w:rsidRPr="009C040A">
        <w:t>ListaColores</w:t>
      </w:r>
      <w:proofErr w:type="spellEnd"/>
      <w:r w:rsidR="00713398" w:rsidRPr="009C040A">
        <w:t>;</w:t>
      </w:r>
    </w:p>
    <w:p w:rsidR="00713398" w:rsidRPr="009C040A" w:rsidRDefault="00713398" w:rsidP="00E742EF">
      <w:pPr>
        <w:pStyle w:val="Codigo"/>
      </w:pPr>
      <w:r w:rsidRPr="009C040A">
        <w:t>BEGIN</w:t>
      </w:r>
    </w:p>
    <w:p w:rsidR="00713398" w:rsidRPr="009C040A" w:rsidRDefault="00E742EF" w:rsidP="00E742EF">
      <w:pPr>
        <w:pStyle w:val="Codigo"/>
      </w:pPr>
      <w:r w:rsidRPr="009C040A">
        <w:tab/>
      </w:r>
      <w:r w:rsidR="00713398" w:rsidRPr="009C040A">
        <w:t>INSERT INTO flores VALUES('</w:t>
      </w:r>
      <w:proofErr w:type="spellStart"/>
      <w:r w:rsidR="00713398" w:rsidRPr="009C040A">
        <w:t>Rosa'</w:t>
      </w:r>
      <w:proofErr w:type="spellEnd"/>
      <w:r w:rsidR="00713398" w:rsidRPr="009C040A">
        <w:t xml:space="preserve">, </w:t>
      </w:r>
      <w:proofErr w:type="spellStart"/>
      <w:r w:rsidR="00713398" w:rsidRPr="009C040A">
        <w:t>ListaColores</w:t>
      </w:r>
      <w:proofErr w:type="spellEnd"/>
      <w:r w:rsidR="00713398" w:rsidRPr="009C040A">
        <w:t>('</w:t>
      </w:r>
      <w:proofErr w:type="spellStart"/>
      <w:r w:rsidR="00713398" w:rsidRPr="009C040A">
        <w:t>Vermello'</w:t>
      </w:r>
      <w:proofErr w:type="spellEnd"/>
      <w:r w:rsidR="00713398" w:rsidRPr="009C040A">
        <w:t>,'</w:t>
      </w:r>
      <w:proofErr w:type="spellStart"/>
      <w:r w:rsidR="00713398" w:rsidRPr="009C040A">
        <w:t>Amarelo'</w:t>
      </w:r>
      <w:proofErr w:type="spellEnd"/>
      <w:r w:rsidR="00713398" w:rsidRPr="009C040A">
        <w:t>,'</w:t>
      </w:r>
      <w:proofErr w:type="spellStart"/>
      <w:r w:rsidR="00713398" w:rsidRPr="009C040A">
        <w:t>Branco'</w:t>
      </w:r>
      <w:proofErr w:type="spellEnd"/>
      <w:r w:rsidR="00713398" w:rsidRPr="009C040A">
        <w:t>));</w:t>
      </w:r>
    </w:p>
    <w:p w:rsidR="00713398" w:rsidRPr="009C040A" w:rsidRDefault="00E742EF" w:rsidP="00E742EF">
      <w:pPr>
        <w:pStyle w:val="Codigo"/>
      </w:pPr>
      <w:r w:rsidRPr="009C040A">
        <w:tab/>
      </w:r>
      <w:r w:rsidR="00713398" w:rsidRPr="009C040A">
        <w:t xml:space="preserve">cores := </w:t>
      </w:r>
      <w:proofErr w:type="spellStart"/>
      <w:r w:rsidR="00713398" w:rsidRPr="009C040A">
        <w:t>ListaColores</w:t>
      </w:r>
      <w:proofErr w:type="spellEnd"/>
      <w:r w:rsidR="00713398" w:rsidRPr="009C040A">
        <w:t>('</w:t>
      </w:r>
      <w:proofErr w:type="spellStart"/>
      <w:r w:rsidR="00713398" w:rsidRPr="009C040A">
        <w:t>Vermello'</w:t>
      </w:r>
      <w:proofErr w:type="spellEnd"/>
      <w:r w:rsidR="00713398" w:rsidRPr="009C040A">
        <w:t>,'</w:t>
      </w:r>
      <w:proofErr w:type="spellStart"/>
      <w:r w:rsidR="00713398" w:rsidRPr="009C040A">
        <w:t>Amarelo'</w:t>
      </w:r>
      <w:proofErr w:type="spellEnd"/>
      <w:r w:rsidR="00713398" w:rsidRPr="009C040A">
        <w:t>,'</w:t>
      </w:r>
      <w:proofErr w:type="spellStart"/>
      <w:r w:rsidR="00713398" w:rsidRPr="009C040A">
        <w:t>Branco'</w:t>
      </w:r>
      <w:proofErr w:type="spellEnd"/>
      <w:r w:rsidR="00713398" w:rsidRPr="009C040A">
        <w:t xml:space="preserve">,'Rosa </w:t>
      </w:r>
      <w:proofErr w:type="spellStart"/>
      <w:r w:rsidR="00713398" w:rsidRPr="009C040A">
        <w:t>Claro'</w:t>
      </w:r>
      <w:proofErr w:type="spellEnd"/>
      <w:r w:rsidR="00713398" w:rsidRPr="009C040A">
        <w:t>);</w:t>
      </w:r>
    </w:p>
    <w:p w:rsidR="00713398" w:rsidRPr="009C040A" w:rsidRDefault="00E742EF" w:rsidP="00E742EF">
      <w:pPr>
        <w:pStyle w:val="Codigo"/>
      </w:pPr>
      <w:r w:rsidRPr="009C040A">
        <w:tab/>
      </w:r>
      <w:r w:rsidR="00713398" w:rsidRPr="009C040A">
        <w:t xml:space="preserve">UPDATE flores SET </w:t>
      </w:r>
      <w:proofErr w:type="spellStart"/>
      <w:r w:rsidR="00713398" w:rsidRPr="009C040A">
        <w:t>coloresFlor</w:t>
      </w:r>
      <w:proofErr w:type="spellEnd"/>
      <w:r w:rsidR="00713398" w:rsidRPr="009C040A">
        <w:t xml:space="preserve"> = cores WHERE nome = '</w:t>
      </w:r>
      <w:proofErr w:type="spellStart"/>
      <w:r w:rsidR="00713398" w:rsidRPr="009C040A">
        <w:t>Rosa'</w:t>
      </w:r>
      <w:proofErr w:type="spellEnd"/>
      <w:r w:rsidR="00713398" w:rsidRPr="009C040A">
        <w:t>;</w:t>
      </w:r>
    </w:p>
    <w:p w:rsidR="00713398" w:rsidRPr="009C040A" w:rsidRDefault="00E742EF" w:rsidP="00E742EF">
      <w:pPr>
        <w:pStyle w:val="Codigo"/>
      </w:pPr>
      <w:r w:rsidRPr="009C040A">
        <w:tab/>
      </w:r>
      <w:r w:rsidR="00713398" w:rsidRPr="009C040A">
        <w:t xml:space="preserve">SELECT </w:t>
      </w:r>
      <w:proofErr w:type="spellStart"/>
      <w:r w:rsidR="00713398" w:rsidRPr="009C040A">
        <w:t>coloresFlor</w:t>
      </w:r>
      <w:proofErr w:type="spellEnd"/>
      <w:r w:rsidR="00713398" w:rsidRPr="009C040A">
        <w:t xml:space="preserve"> INTO cores FROM flores WHERE nome = '</w:t>
      </w:r>
      <w:proofErr w:type="spellStart"/>
      <w:r w:rsidR="00713398" w:rsidRPr="009C040A">
        <w:t>Rosa'</w:t>
      </w:r>
      <w:proofErr w:type="spellEnd"/>
      <w:r w:rsidR="00713398" w:rsidRPr="009C040A">
        <w:t>;</w:t>
      </w:r>
    </w:p>
    <w:p w:rsidR="00713398" w:rsidRDefault="00713398" w:rsidP="00E742EF">
      <w:pPr>
        <w:pStyle w:val="Codigo"/>
      </w:pPr>
      <w:r w:rsidRPr="009C040A">
        <w:t>END;/</w:t>
      </w:r>
    </w:p>
    <w:p w:rsidR="00B72CD1" w:rsidRDefault="00B72CD1" w:rsidP="00B72CD1">
      <w:pPr>
        <w:pStyle w:val="txapoio"/>
        <w:jc w:val="left"/>
      </w:pPr>
      <w:r>
        <w:t>Para saber máis sobre os tipos de dato VARRAY e NESTED TABLE pódese co</w:t>
      </w:r>
      <w:r>
        <w:t>n</w:t>
      </w:r>
      <w:r>
        <w:t xml:space="preserve">sultar a seguinte ligazón: </w:t>
      </w:r>
      <w:r w:rsidRPr="00B72CD1">
        <w:rPr>
          <w:rStyle w:val="Hipervnculo"/>
        </w:rPr>
        <w:t>https://docs.oracle.com/cd/B10501_01/appdev.920/a96624/05_colls.htm</w:t>
      </w:r>
    </w:p>
    <w:p w:rsidR="00AC54D7" w:rsidRPr="009C040A" w:rsidRDefault="00AC54D7" w:rsidP="00AC54D7">
      <w:pPr>
        <w:pStyle w:val="txtarefa1"/>
      </w:pPr>
      <w:r>
        <w:t>Tarefa 3. Creación de tipos de datos colección.</w:t>
      </w:r>
    </w:p>
    <w:p w:rsidR="003228AD" w:rsidRPr="009C040A" w:rsidRDefault="00676800" w:rsidP="00676800">
      <w:pPr>
        <w:pStyle w:val="n3"/>
      </w:pPr>
      <w:bookmarkStart w:id="40" w:name="_Toc435722833"/>
      <w:r w:rsidRPr="009C040A">
        <w:t>Táboas de obxectos</w:t>
      </w:r>
      <w:bookmarkEnd w:id="40"/>
    </w:p>
    <w:p w:rsidR="00676800" w:rsidRPr="009C040A" w:rsidRDefault="00676800" w:rsidP="00676800">
      <w:pPr>
        <w:pStyle w:val="tx1"/>
      </w:pPr>
      <w:r w:rsidRPr="009C040A">
        <w:t>Logo de ver que un grupo de obxectos pódese almacenar en memoria mediante</w:t>
      </w:r>
      <w:r w:rsidR="000C2062" w:rsidRPr="009C040A">
        <w:t xml:space="preserve"> coleccións, vera</w:t>
      </w:r>
      <w:r w:rsidRPr="009C040A">
        <w:t>s</w:t>
      </w:r>
      <w:r w:rsidR="000C2062" w:rsidRPr="009C040A">
        <w:t>e</w:t>
      </w:r>
      <w:r w:rsidRPr="009C040A">
        <w:t xml:space="preserve"> neste apartado que tamén se poden almacenar os obxectos en táboas de igual</w:t>
      </w:r>
      <w:r w:rsidR="000C2062" w:rsidRPr="009C040A">
        <w:t xml:space="preserve"> </w:t>
      </w:r>
      <w:r w:rsidRPr="009C040A">
        <w:t>xeito que os tipos de datos habituais das bases de datos.</w:t>
      </w:r>
    </w:p>
    <w:p w:rsidR="00676800" w:rsidRPr="009C040A" w:rsidRDefault="00676800" w:rsidP="000C2062">
      <w:r w:rsidRPr="009C040A">
        <w:t>Os tipos de datos obxecto pódense usar para formar unha táboa exclusivamente for</w:t>
      </w:r>
      <w:r w:rsidR="000C2062" w:rsidRPr="009C040A">
        <w:t>m</w:t>
      </w:r>
      <w:r w:rsidR="000C2062" w:rsidRPr="009C040A">
        <w:t>a</w:t>
      </w:r>
      <w:r w:rsidR="000C2062" w:rsidRPr="009C040A">
        <w:t>da</w:t>
      </w:r>
      <w:r w:rsidRPr="009C040A">
        <w:t xml:space="preserve"> por elementos</w:t>
      </w:r>
      <w:r w:rsidR="000C2062" w:rsidRPr="009C040A">
        <w:t xml:space="preserve"> </w:t>
      </w:r>
      <w:r w:rsidRPr="009C040A">
        <w:t>des</w:t>
      </w:r>
      <w:r w:rsidR="002B6B97">
        <w:t>t</w:t>
      </w:r>
      <w:r w:rsidRPr="009C040A">
        <w:t>e tipo, ou ben, para usarse como un tipo de columna máis entre o</w:t>
      </w:r>
      <w:r w:rsidRPr="009C040A">
        <w:t>u</w:t>
      </w:r>
      <w:r w:rsidRPr="009C040A">
        <w:t>tras columnas doutros</w:t>
      </w:r>
      <w:r w:rsidR="000C2062" w:rsidRPr="009C040A">
        <w:t xml:space="preserve"> </w:t>
      </w:r>
      <w:r w:rsidRPr="009C040A">
        <w:t>tipos de datos.</w:t>
      </w:r>
    </w:p>
    <w:p w:rsidR="00676800" w:rsidRPr="009C040A" w:rsidRDefault="00676800" w:rsidP="000C2062">
      <w:r w:rsidRPr="009C040A">
        <w:t xml:space="preserve">No caso de que </w:t>
      </w:r>
      <w:r w:rsidR="000C2062" w:rsidRPr="009C040A">
        <w:t>se desexe</w:t>
      </w:r>
      <w:r w:rsidRPr="009C040A">
        <w:t xml:space="preserve"> crear unha táboa formada exclusivamente por un determinado tipo de dato</w:t>
      </w:r>
      <w:r w:rsidR="000C2062" w:rsidRPr="009C040A">
        <w:t xml:space="preserve"> </w:t>
      </w:r>
      <w:r w:rsidRPr="009C040A">
        <w:t>obxecto (táboa de obxectos)</w:t>
      </w:r>
      <w:r w:rsidR="000C2062" w:rsidRPr="009C040A">
        <w:t>, dé</w:t>
      </w:r>
      <w:r w:rsidRPr="009C040A">
        <w:t>bes</w:t>
      </w:r>
      <w:r w:rsidR="000C2062" w:rsidRPr="009C040A">
        <w:t>e</w:t>
      </w:r>
      <w:r w:rsidRPr="009C040A">
        <w:t xml:space="preserve"> utilizar a sentenza CREATE TABLE xunto co tipo de obxecto do</w:t>
      </w:r>
      <w:r w:rsidR="000C2062" w:rsidRPr="009C040A">
        <w:t xml:space="preserve"> </w:t>
      </w:r>
      <w:r w:rsidRPr="009C040A">
        <w:t>seguinte xeito:</w:t>
      </w:r>
    </w:p>
    <w:p w:rsidR="00676800" w:rsidRPr="009C040A" w:rsidRDefault="00676800" w:rsidP="000C2062">
      <w:pPr>
        <w:pStyle w:val="Codigo"/>
      </w:pPr>
      <w:r w:rsidRPr="009C040A">
        <w:t xml:space="preserve">CREATE TABLE </w:t>
      </w:r>
      <w:proofErr w:type="spellStart"/>
      <w:r w:rsidR="00F50D6A">
        <w:t>Nome</w:t>
      </w:r>
      <w:r w:rsidRPr="009C040A">
        <w:t>Tabla</w:t>
      </w:r>
      <w:proofErr w:type="spellEnd"/>
      <w:r w:rsidRPr="009C040A">
        <w:t xml:space="preserve"> OF </w:t>
      </w:r>
      <w:proofErr w:type="spellStart"/>
      <w:r w:rsidRPr="009C040A">
        <w:t>TipoObjeto</w:t>
      </w:r>
      <w:proofErr w:type="spellEnd"/>
      <w:r w:rsidRPr="009C040A">
        <w:t>;</w:t>
      </w:r>
    </w:p>
    <w:p w:rsidR="00676800" w:rsidRPr="009C040A" w:rsidRDefault="00676800" w:rsidP="00676800">
      <w:pPr>
        <w:pStyle w:val="tx1"/>
      </w:pPr>
      <w:r w:rsidRPr="009C040A">
        <w:lastRenderedPageBreak/>
        <w:t xml:space="preserve">Sendo </w:t>
      </w:r>
      <w:proofErr w:type="spellStart"/>
      <w:r w:rsidR="00F50D6A">
        <w:rPr>
          <w:i/>
        </w:rPr>
        <w:t>Nome</w:t>
      </w:r>
      <w:r w:rsidRPr="009C040A">
        <w:rPr>
          <w:i/>
        </w:rPr>
        <w:t>Tabla</w:t>
      </w:r>
      <w:proofErr w:type="spellEnd"/>
      <w:r w:rsidRPr="009C040A">
        <w:t xml:space="preserve"> o nome que </w:t>
      </w:r>
      <w:r w:rsidR="000C2062" w:rsidRPr="009C040A">
        <w:t>se desexa</w:t>
      </w:r>
      <w:r w:rsidRPr="009C040A">
        <w:t xml:space="preserve"> dar á táboa que vai almacenar os obxectos do t</w:t>
      </w:r>
      <w:r w:rsidRPr="009C040A">
        <w:t>i</w:t>
      </w:r>
      <w:r w:rsidRPr="009C040A">
        <w:t>po</w:t>
      </w:r>
      <w:r w:rsidR="000C2062" w:rsidRPr="009C040A">
        <w:t xml:space="preserve"> </w:t>
      </w:r>
      <w:proofErr w:type="spellStart"/>
      <w:r w:rsidRPr="009C040A">
        <w:rPr>
          <w:i/>
        </w:rPr>
        <w:t>TipoObjeto</w:t>
      </w:r>
      <w:proofErr w:type="spellEnd"/>
      <w:r w:rsidRPr="009C040A">
        <w:t xml:space="preserve">. Por exemplo, para crear a táboa </w:t>
      </w:r>
      <w:proofErr w:type="spellStart"/>
      <w:r w:rsidRPr="009C040A">
        <w:rPr>
          <w:i/>
        </w:rPr>
        <w:t>UsuariosObj</w:t>
      </w:r>
      <w:proofErr w:type="spellEnd"/>
      <w:r w:rsidRPr="009C040A">
        <w:t xml:space="preserve">, que almacene obxectos do tipo </w:t>
      </w:r>
      <w:r w:rsidRPr="009C040A">
        <w:rPr>
          <w:i/>
        </w:rPr>
        <w:t>Usuario</w:t>
      </w:r>
      <w:r w:rsidRPr="009C040A">
        <w:t>:</w:t>
      </w:r>
    </w:p>
    <w:p w:rsidR="00676800" w:rsidRPr="009C040A" w:rsidRDefault="00676800" w:rsidP="000C2062">
      <w:pPr>
        <w:pStyle w:val="Codigo"/>
      </w:pPr>
      <w:r w:rsidRPr="009C040A">
        <w:t xml:space="preserve">CREATE TABLE </w:t>
      </w:r>
      <w:proofErr w:type="spellStart"/>
      <w:r w:rsidRPr="009C040A">
        <w:t>UsuariosObj</w:t>
      </w:r>
      <w:proofErr w:type="spellEnd"/>
      <w:r w:rsidRPr="009C040A">
        <w:t xml:space="preserve"> OF Usuario;</w:t>
      </w:r>
    </w:p>
    <w:p w:rsidR="00676800" w:rsidRPr="009C040A" w:rsidRDefault="00676800" w:rsidP="00676800">
      <w:pPr>
        <w:pStyle w:val="tx1"/>
      </w:pPr>
      <w:r w:rsidRPr="009C040A">
        <w:t>D</w:t>
      </w:r>
      <w:r w:rsidR="000C2062" w:rsidRPr="009C040A">
        <w:t>é</w:t>
      </w:r>
      <w:r w:rsidRPr="009C040A">
        <w:t>bes</w:t>
      </w:r>
      <w:r w:rsidR="000C2062" w:rsidRPr="009C040A">
        <w:t>e</w:t>
      </w:r>
      <w:r w:rsidRPr="009C040A">
        <w:t xml:space="preserve"> ter en conta que s</w:t>
      </w:r>
      <w:r w:rsidR="00037EBC">
        <w:t>e</w:t>
      </w:r>
      <w:r w:rsidRPr="009C040A">
        <w:t xml:space="preserve"> unha táboa fai uso dun tipo de obxecto, non </w:t>
      </w:r>
      <w:r w:rsidR="000C2062" w:rsidRPr="009C040A">
        <w:t>se poderá</w:t>
      </w:r>
      <w:r w:rsidRPr="009C040A">
        <w:t xml:space="preserve"> eliminar nin</w:t>
      </w:r>
      <w:r w:rsidR="000C2062" w:rsidRPr="009C040A">
        <w:t xml:space="preserve"> </w:t>
      </w:r>
      <w:r w:rsidRPr="009C040A">
        <w:t>modificar a estrutura de devandito tipo de obxecto. Xa que logo, desde o momento en que o tipo de obxecto</w:t>
      </w:r>
      <w:r w:rsidR="000C2062" w:rsidRPr="009C040A">
        <w:t xml:space="preserve"> </w:t>
      </w:r>
      <w:r w:rsidRPr="009C040A">
        <w:t xml:space="preserve">sexa utilizado nunha táboa, non </w:t>
      </w:r>
      <w:r w:rsidR="000C2062" w:rsidRPr="009C040A">
        <w:t>se poderá</w:t>
      </w:r>
      <w:r w:rsidRPr="009C040A">
        <w:t xml:space="preserve"> volver </w:t>
      </w:r>
      <w:r w:rsidR="000C2062" w:rsidRPr="009C040A">
        <w:t>a definir</w:t>
      </w:r>
      <w:r w:rsidRPr="009C040A">
        <w:t>.</w:t>
      </w:r>
    </w:p>
    <w:p w:rsidR="00676800" w:rsidRPr="009C040A" w:rsidRDefault="00676800" w:rsidP="007D0963">
      <w:r w:rsidRPr="009C040A">
        <w:t>Para poder crear este exemplo</w:t>
      </w:r>
      <w:r w:rsidR="00037EBC">
        <w:t>,</w:t>
      </w:r>
      <w:r w:rsidRPr="009C040A">
        <w:t xml:space="preserve"> previamente d</w:t>
      </w:r>
      <w:r w:rsidR="00037EBC">
        <w:t>é</w:t>
      </w:r>
      <w:r w:rsidRPr="009C040A">
        <w:t>bes</w:t>
      </w:r>
      <w:r w:rsidR="007D0963" w:rsidRPr="009C040A">
        <w:t>e</w:t>
      </w:r>
      <w:r w:rsidRPr="009C040A">
        <w:t xml:space="preserve"> ter declarado o tipo de obxecto </w:t>
      </w:r>
      <w:r w:rsidRPr="009C040A">
        <w:rPr>
          <w:i/>
        </w:rPr>
        <w:t>Usuario</w:t>
      </w:r>
      <w:r w:rsidRPr="009C040A">
        <w:t>, que se utilizou en apartados anteriores.</w:t>
      </w:r>
    </w:p>
    <w:p w:rsidR="00676800" w:rsidRPr="009C040A" w:rsidRDefault="00676800" w:rsidP="007D0963">
      <w:r w:rsidRPr="009C040A">
        <w:t>Ao crear</w:t>
      </w:r>
      <w:r w:rsidR="007D0963" w:rsidRPr="009C040A">
        <w:t xml:space="preserve"> unha táboa deste xeito, estase a</w:t>
      </w:r>
      <w:r w:rsidRPr="009C040A">
        <w:t xml:space="preserve"> consegui</w:t>
      </w:r>
      <w:r w:rsidR="007D0963" w:rsidRPr="009C040A">
        <w:t>r que se poida</w:t>
      </w:r>
      <w:r w:rsidRPr="009C040A">
        <w:t xml:space="preserve"> almacenar obxectos do tipo</w:t>
      </w:r>
      <w:r w:rsidR="007D0963" w:rsidRPr="009C040A">
        <w:t xml:space="preserve"> </w:t>
      </w:r>
      <w:r w:rsidRPr="009C040A">
        <w:rPr>
          <w:i/>
        </w:rPr>
        <w:t>Usuario</w:t>
      </w:r>
      <w:r w:rsidRPr="009C040A">
        <w:t xml:space="preserve"> nunha táboa da base de datos, quedando así os seus datos persistentes me</w:t>
      </w:r>
      <w:r w:rsidRPr="009C040A">
        <w:t>n</w:t>
      </w:r>
      <w:r w:rsidRPr="009C040A">
        <w:t>tres non sexan</w:t>
      </w:r>
      <w:r w:rsidR="007D0963" w:rsidRPr="009C040A">
        <w:t xml:space="preserve"> </w:t>
      </w:r>
      <w:r w:rsidRPr="009C040A">
        <w:t xml:space="preserve">eliminados da táboa. Anteriormente </w:t>
      </w:r>
      <w:proofErr w:type="spellStart"/>
      <w:r w:rsidR="007D0963" w:rsidRPr="009C040A">
        <w:t>instanciáronse</w:t>
      </w:r>
      <w:proofErr w:type="spellEnd"/>
      <w:r w:rsidRPr="009C040A">
        <w:t xml:space="preserve"> obxectos que se gard</w:t>
      </w:r>
      <w:r w:rsidRPr="009C040A">
        <w:t>a</w:t>
      </w:r>
      <w:r w:rsidRPr="009C040A">
        <w:t>ron en variables,</w:t>
      </w:r>
      <w:r w:rsidR="007D0963" w:rsidRPr="009C040A">
        <w:t xml:space="preserve"> </w:t>
      </w:r>
      <w:r w:rsidRPr="009C040A">
        <w:t xml:space="preserve">polo que ao terminar a </w:t>
      </w:r>
      <w:r w:rsidR="007D0963" w:rsidRPr="009C040A">
        <w:t>execución</w:t>
      </w:r>
      <w:r w:rsidRPr="009C040A">
        <w:t>, os obxectos, e a información que co</w:t>
      </w:r>
      <w:r w:rsidRPr="009C040A">
        <w:t>n</w:t>
      </w:r>
      <w:r w:rsidRPr="009C040A">
        <w:t>teñen, desaparecen. S</w:t>
      </w:r>
      <w:r w:rsidR="00037EBC">
        <w:t>e</w:t>
      </w:r>
      <w:r w:rsidRPr="009C040A">
        <w:t xml:space="preserve"> eses obxectos</w:t>
      </w:r>
      <w:r w:rsidR="007D0963" w:rsidRPr="009C040A">
        <w:t xml:space="preserve"> se almacenan</w:t>
      </w:r>
      <w:r w:rsidRPr="009C040A">
        <w:t xml:space="preserve"> en táboas</w:t>
      </w:r>
      <w:r w:rsidR="007D0963" w:rsidRPr="009C040A">
        <w:t>,</w:t>
      </w:r>
      <w:r w:rsidRPr="009C040A">
        <w:t xml:space="preserve"> non desaparecen ata que se eliminen da táboa na que se atopen.</w:t>
      </w:r>
    </w:p>
    <w:p w:rsidR="00676800" w:rsidRPr="009C040A" w:rsidRDefault="00676800" w:rsidP="007D0963">
      <w:r w:rsidRPr="009C040A">
        <w:t xml:space="preserve">Cando se instancia un obxecto co fin de almacenalo nunha táboa, </w:t>
      </w:r>
      <w:r w:rsidR="00037EBC">
        <w:t>o</w:t>
      </w:r>
      <w:r w:rsidRPr="009C040A">
        <w:t xml:space="preserve"> obxecto non ten identidade</w:t>
      </w:r>
      <w:r w:rsidR="007D0963" w:rsidRPr="009C040A">
        <w:t xml:space="preserve"> </w:t>
      </w:r>
      <w:r w:rsidRPr="009C040A">
        <w:t xml:space="preserve">fóra da táboa da base de datos. Con todo, o tipo de obxecto existe </w:t>
      </w:r>
      <w:r w:rsidR="007D0963" w:rsidRPr="009C040A">
        <w:t>independe</w:t>
      </w:r>
      <w:r w:rsidR="007D0963" w:rsidRPr="009C040A">
        <w:t>n</w:t>
      </w:r>
      <w:r w:rsidR="007D0963" w:rsidRPr="009C040A">
        <w:t>temente</w:t>
      </w:r>
      <w:r w:rsidRPr="009C040A">
        <w:t xml:space="preserve"> de calquera</w:t>
      </w:r>
      <w:r w:rsidR="007D0963" w:rsidRPr="009C040A">
        <w:t xml:space="preserve"> </w:t>
      </w:r>
      <w:r w:rsidRPr="009C040A">
        <w:t xml:space="preserve">táboa, e pode ser usado para crear obxectos </w:t>
      </w:r>
      <w:r w:rsidR="00B336F6">
        <w:t>de</w:t>
      </w:r>
      <w:r w:rsidRPr="009C040A">
        <w:t xml:space="preserve"> calquera modo.</w:t>
      </w:r>
    </w:p>
    <w:p w:rsidR="00676800" w:rsidRPr="009C040A" w:rsidRDefault="00676800" w:rsidP="007D0963">
      <w:r w:rsidRPr="009C040A">
        <w:t>As táboas que só conteñen filas con obxectos, reciben o nome de táboas de obxectos.</w:t>
      </w:r>
    </w:p>
    <w:p w:rsidR="007D0963" w:rsidRPr="009C040A" w:rsidRDefault="007D0963" w:rsidP="007D0963">
      <w:pPr>
        <w:pStyle w:val="n4"/>
      </w:pPr>
      <w:bookmarkStart w:id="41" w:name="_Toc435722834"/>
      <w:r w:rsidRPr="009C040A">
        <w:t>T</w:t>
      </w:r>
      <w:r w:rsidR="00BA1ECB" w:rsidRPr="009C040A">
        <w:t>áboas con columnas tipo obxecto</w:t>
      </w:r>
      <w:bookmarkEnd w:id="41"/>
    </w:p>
    <w:p w:rsidR="00A9257A" w:rsidRPr="009C040A" w:rsidRDefault="007D0963" w:rsidP="007D0963">
      <w:pPr>
        <w:pStyle w:val="tx1"/>
      </w:pPr>
      <w:r w:rsidRPr="009C040A">
        <w:t>P</w:t>
      </w:r>
      <w:r w:rsidR="00A9257A" w:rsidRPr="009C040A">
        <w:t>ó</w:t>
      </w:r>
      <w:r w:rsidRPr="009C040A">
        <w:t>des</w:t>
      </w:r>
      <w:r w:rsidR="00A9257A" w:rsidRPr="009C040A">
        <w:t>e</w:t>
      </w:r>
      <w:r w:rsidRPr="009C040A">
        <w:t xml:space="preserve"> usar calquera tipo de obxecto, que </w:t>
      </w:r>
      <w:r w:rsidR="00A9257A" w:rsidRPr="009C040A">
        <w:t xml:space="preserve">se </w:t>
      </w:r>
      <w:r w:rsidRPr="009C040A">
        <w:t>declare previamente, para utilizalo como un tipo</w:t>
      </w:r>
      <w:r w:rsidR="00A9257A" w:rsidRPr="009C040A">
        <w:t xml:space="preserve"> </w:t>
      </w:r>
      <w:r w:rsidRPr="009C040A">
        <w:t>de dato dunha columna máis nunha táboa da base de datos. Así, unha vez creada a t</w:t>
      </w:r>
      <w:r w:rsidRPr="009C040A">
        <w:t>á</w:t>
      </w:r>
      <w:r w:rsidRPr="009C040A">
        <w:t xml:space="preserve">boa, </w:t>
      </w:r>
      <w:r w:rsidR="00A9257A" w:rsidRPr="009C040A">
        <w:t xml:space="preserve">pódese </w:t>
      </w:r>
      <w:r w:rsidRPr="009C040A">
        <w:t>utilizar calquera das sentenzas SQL para inserir un obxecto, seleccionar os seus atributos e actualizar</w:t>
      </w:r>
      <w:r w:rsidR="00A9257A" w:rsidRPr="009C040A">
        <w:t xml:space="preserve"> </w:t>
      </w:r>
      <w:r w:rsidRPr="009C040A">
        <w:t>os seus datos.</w:t>
      </w:r>
    </w:p>
    <w:p w:rsidR="00A9257A" w:rsidRPr="009C040A" w:rsidRDefault="007D0963" w:rsidP="00A9257A">
      <w:r w:rsidRPr="009C040A">
        <w:t>Para crear unha táboa n</w:t>
      </w:r>
      <w:r w:rsidR="00A9257A" w:rsidRPr="009C040A">
        <w:t>a que algu</w:t>
      </w:r>
      <w:r w:rsidRPr="009C040A">
        <w:t>n</w:t>
      </w:r>
      <w:r w:rsidR="00A9257A" w:rsidRPr="009C040A">
        <w:t>ha</w:t>
      </w:r>
      <w:r w:rsidRPr="009C040A">
        <w:t xml:space="preserve"> das súas columnas sexa un tipo de obxecto, si</w:t>
      </w:r>
      <w:r w:rsidRPr="009C040A">
        <w:t>m</w:t>
      </w:r>
      <w:r w:rsidRPr="009C040A">
        <w:t>plemente d</w:t>
      </w:r>
      <w:r w:rsidR="001D100B">
        <w:t>é</w:t>
      </w:r>
      <w:r w:rsidRPr="009C040A">
        <w:t>bes</w:t>
      </w:r>
      <w:r w:rsidR="00A9257A" w:rsidRPr="009C040A">
        <w:t>e facer</w:t>
      </w:r>
      <w:r w:rsidRPr="009C040A">
        <w:t xml:space="preserve"> coma se fose unha columna como as que </w:t>
      </w:r>
      <w:r w:rsidR="00A9257A" w:rsidRPr="009C040A">
        <w:t xml:space="preserve">se </w:t>
      </w:r>
      <w:r w:rsidRPr="009C040A">
        <w:t>utiliza</w:t>
      </w:r>
      <w:r w:rsidR="00A9257A" w:rsidRPr="009C040A">
        <w:t>ron</w:t>
      </w:r>
      <w:r w:rsidRPr="009C040A">
        <w:t xml:space="preserve"> ata agora, p</w:t>
      </w:r>
      <w:r w:rsidRPr="009C040A">
        <w:t>e</w:t>
      </w:r>
      <w:r w:rsidRPr="009C040A">
        <w:t>ro no tipo de dato</w:t>
      </w:r>
      <w:r w:rsidR="00A9257A" w:rsidRPr="009C040A">
        <w:t xml:space="preserve"> </w:t>
      </w:r>
      <w:r w:rsidRPr="009C040A">
        <w:t>d</w:t>
      </w:r>
      <w:r w:rsidR="001D100B">
        <w:t>é</w:t>
      </w:r>
      <w:r w:rsidRPr="009C040A">
        <w:t>bes</w:t>
      </w:r>
      <w:r w:rsidR="00A9257A" w:rsidRPr="009C040A">
        <w:t>e</w:t>
      </w:r>
      <w:r w:rsidRPr="009C040A">
        <w:t xml:space="preserve"> especificar o tipo de obxecto.</w:t>
      </w:r>
    </w:p>
    <w:p w:rsidR="007D0963" w:rsidRPr="009C040A" w:rsidRDefault="00A9257A" w:rsidP="00A9257A">
      <w:r w:rsidRPr="009C040A">
        <w:t>Por exemplo, pódese</w:t>
      </w:r>
      <w:r w:rsidR="007D0963" w:rsidRPr="009C040A">
        <w:t xml:space="preserve"> crear unha táboa que conteña, entre outras columnas, unha c</w:t>
      </w:r>
      <w:r w:rsidR="007D0963" w:rsidRPr="009C040A">
        <w:t>o</w:t>
      </w:r>
      <w:r w:rsidR="007D0963" w:rsidRPr="009C040A">
        <w:t>lumna de obxectos</w:t>
      </w:r>
      <w:r w:rsidRPr="009C040A">
        <w:t xml:space="preserve"> </w:t>
      </w:r>
      <w:r w:rsidR="007D0963" w:rsidRPr="009C040A">
        <w:t xml:space="preserve">do tipo </w:t>
      </w:r>
      <w:r w:rsidR="007D0963" w:rsidRPr="009C040A">
        <w:rPr>
          <w:i/>
        </w:rPr>
        <w:t>Usuario</w:t>
      </w:r>
      <w:r w:rsidR="007D0963" w:rsidRPr="009C040A">
        <w:t xml:space="preserve"> que </w:t>
      </w:r>
      <w:r w:rsidRPr="009C040A">
        <w:t>se utilizou</w:t>
      </w:r>
      <w:r w:rsidR="007D0963" w:rsidRPr="009C040A">
        <w:t xml:space="preserve"> anteriormente.</w:t>
      </w:r>
    </w:p>
    <w:p w:rsidR="007D0963" w:rsidRPr="009C040A" w:rsidRDefault="007D0963" w:rsidP="00A9257A">
      <w:pPr>
        <w:pStyle w:val="Codigo"/>
      </w:pPr>
      <w:r w:rsidRPr="009C040A">
        <w:t>CREATE TABLE Xente (</w:t>
      </w:r>
    </w:p>
    <w:p w:rsidR="007D0963" w:rsidRPr="009C040A" w:rsidRDefault="00C46B84" w:rsidP="00A9257A">
      <w:pPr>
        <w:pStyle w:val="Codigo"/>
      </w:pPr>
      <w:r w:rsidRPr="009C040A">
        <w:tab/>
      </w:r>
      <w:proofErr w:type="spellStart"/>
      <w:r w:rsidR="007D0963" w:rsidRPr="009C040A">
        <w:t>dni</w:t>
      </w:r>
      <w:proofErr w:type="spellEnd"/>
      <w:r w:rsidR="007D0963" w:rsidRPr="009C040A">
        <w:t xml:space="preserve"> VARCHAR2(10),</w:t>
      </w:r>
    </w:p>
    <w:p w:rsidR="007D0963" w:rsidRPr="009C040A" w:rsidRDefault="00C46B84" w:rsidP="00A9257A">
      <w:pPr>
        <w:pStyle w:val="Codigo"/>
      </w:pPr>
      <w:r w:rsidRPr="009C040A">
        <w:tab/>
      </w:r>
      <w:proofErr w:type="spellStart"/>
      <w:r w:rsidR="007D0963" w:rsidRPr="009C040A">
        <w:t>unUsuario</w:t>
      </w:r>
      <w:proofErr w:type="spellEnd"/>
      <w:r w:rsidR="007D0963" w:rsidRPr="009C040A">
        <w:t xml:space="preserve"> Usuario,</w:t>
      </w:r>
    </w:p>
    <w:p w:rsidR="007D0963" w:rsidRPr="009C040A" w:rsidRDefault="00C46B84" w:rsidP="00A9257A">
      <w:pPr>
        <w:pStyle w:val="Codigo"/>
      </w:pPr>
      <w:r w:rsidRPr="009C040A">
        <w:tab/>
      </w:r>
      <w:proofErr w:type="spellStart"/>
      <w:r w:rsidR="007D0963" w:rsidRPr="009C040A">
        <w:t>partidasJugadas</w:t>
      </w:r>
      <w:proofErr w:type="spellEnd"/>
      <w:r w:rsidR="007D0963" w:rsidRPr="009C040A">
        <w:t xml:space="preserve"> SMALLINT</w:t>
      </w:r>
    </w:p>
    <w:p w:rsidR="00EF5884" w:rsidRDefault="007D0963" w:rsidP="00EF5884">
      <w:pPr>
        <w:pStyle w:val="Codigo"/>
      </w:pPr>
      <w:r w:rsidRPr="009C040A">
        <w:t>);</w:t>
      </w:r>
      <w:r w:rsidR="00EF5884" w:rsidRPr="009C040A">
        <w:tab/>
      </w:r>
    </w:p>
    <w:p w:rsidR="00AC54D7" w:rsidRPr="009C040A" w:rsidRDefault="00AC54D7" w:rsidP="00AC54D7">
      <w:pPr>
        <w:pStyle w:val="txtarefa1"/>
      </w:pPr>
      <w:r>
        <w:t>Tarefa 4. Creación de táboas de obxectos e táboas de columnas tipo obxecto.</w:t>
      </w:r>
    </w:p>
    <w:p w:rsidR="00EF5884" w:rsidRPr="009C040A" w:rsidRDefault="00EF5884" w:rsidP="00EF5884">
      <w:pPr>
        <w:pStyle w:val="n4"/>
      </w:pPr>
      <w:bookmarkStart w:id="42" w:name="_Toc435722835"/>
      <w:r w:rsidRPr="009C040A">
        <w:t>Uso da sentenza</w:t>
      </w:r>
      <w:r w:rsidR="00BA1ECB" w:rsidRPr="009C040A">
        <w:t xml:space="preserve"> </w:t>
      </w:r>
      <w:proofErr w:type="spellStart"/>
      <w:r w:rsidR="00BA1ECB" w:rsidRPr="009C040A">
        <w:t>Select</w:t>
      </w:r>
      <w:bookmarkEnd w:id="42"/>
      <w:proofErr w:type="spellEnd"/>
    </w:p>
    <w:p w:rsidR="00EF5884" w:rsidRPr="009C040A" w:rsidRDefault="00EF5884" w:rsidP="00EF5884">
      <w:pPr>
        <w:pStyle w:val="tx1"/>
      </w:pPr>
      <w:r w:rsidRPr="009C040A">
        <w:t>De xeito similar ás consultas que se realizan sobre táboas sen tipos de obxectos, pódese utilizar a sentenza SELECT para obter datos das filas almacenadas en táboas de obxectos ou táboas con columnas de tipos de obxectos.</w:t>
      </w:r>
    </w:p>
    <w:p w:rsidR="00EF5884" w:rsidRPr="009C040A" w:rsidRDefault="00EF5884" w:rsidP="001B084B">
      <w:r w:rsidRPr="009C040A">
        <w:t>O uso máis sinxelo sería para mostrar todas as filas contidas na táboa:</w:t>
      </w:r>
    </w:p>
    <w:p w:rsidR="00EF5884" w:rsidRPr="009C040A" w:rsidRDefault="00EF5884" w:rsidP="00EF5884">
      <w:pPr>
        <w:pStyle w:val="Codigo"/>
      </w:pPr>
      <w:r w:rsidRPr="009C040A">
        <w:t xml:space="preserve">SELECT * FROM </w:t>
      </w:r>
      <w:proofErr w:type="spellStart"/>
      <w:r w:rsidR="00F50D6A">
        <w:t>Nome</w:t>
      </w:r>
      <w:r w:rsidRPr="009C040A">
        <w:t>Tabla</w:t>
      </w:r>
      <w:proofErr w:type="spellEnd"/>
      <w:r w:rsidRPr="009C040A">
        <w:t>;</w:t>
      </w:r>
    </w:p>
    <w:p w:rsidR="00EF5884" w:rsidRPr="009C040A" w:rsidRDefault="00EF5884" w:rsidP="00EF5884">
      <w:pPr>
        <w:pStyle w:val="tx1"/>
      </w:pPr>
      <w:r w:rsidRPr="009C040A">
        <w:t xml:space="preserve">Nas sentenzas SELECT que </w:t>
      </w:r>
      <w:r w:rsidR="002F533B" w:rsidRPr="009C040A">
        <w:t>se utilizan</w:t>
      </w:r>
      <w:r w:rsidRPr="009C040A">
        <w:t xml:space="preserve"> con obxectos, </w:t>
      </w:r>
      <w:r w:rsidR="009D15FD" w:rsidRPr="009C040A">
        <w:t>pódese</w:t>
      </w:r>
      <w:r w:rsidRPr="009C040A">
        <w:t xml:space="preserve"> incluír calquera das cláusulas e</w:t>
      </w:r>
      <w:r w:rsidR="009D15FD" w:rsidRPr="009C040A">
        <w:t xml:space="preserve"> funcións de agrupamento</w:t>
      </w:r>
      <w:r w:rsidRPr="009C040A">
        <w:t xml:space="preserve"> para a sentenza SELECT que </w:t>
      </w:r>
      <w:r w:rsidR="009D15FD" w:rsidRPr="009C040A">
        <w:t xml:space="preserve">se usan </w:t>
      </w:r>
      <w:r w:rsidRPr="009C040A">
        <w:t xml:space="preserve">coas táboas que conteñen columnas de tipos básicos. Por exemplo, </w:t>
      </w:r>
      <w:r w:rsidR="009D15FD" w:rsidRPr="009C040A">
        <w:t>pódese</w:t>
      </w:r>
      <w:r w:rsidRPr="009C040A">
        <w:t xml:space="preserve"> utilizar:</w:t>
      </w:r>
      <w:r w:rsidR="009D15FD" w:rsidRPr="009C040A">
        <w:t xml:space="preserve"> </w:t>
      </w:r>
      <w:r w:rsidRPr="009C040A">
        <w:t xml:space="preserve">SUM, MAX, WHERE, ORDER, JOIN, </w:t>
      </w:r>
      <w:proofErr w:type="spellStart"/>
      <w:r w:rsidRPr="009C040A">
        <w:t>etc</w:t>
      </w:r>
      <w:proofErr w:type="spellEnd"/>
      <w:r w:rsidRPr="009C040A">
        <w:t>.</w:t>
      </w:r>
    </w:p>
    <w:p w:rsidR="00EF5884" w:rsidRPr="009C040A" w:rsidRDefault="009D15FD" w:rsidP="009D15FD">
      <w:r w:rsidRPr="009C040A">
        <w:lastRenderedPageBreak/>
        <w:t>P</w:t>
      </w:r>
      <w:r w:rsidR="00EF5884" w:rsidRPr="009C040A">
        <w:t xml:space="preserve">or exemplo, </w:t>
      </w:r>
      <w:r w:rsidRPr="009C040A">
        <w:t>n</w:t>
      </w:r>
      <w:r w:rsidR="00EF5884" w:rsidRPr="009C040A">
        <w:t>a</w:t>
      </w:r>
      <w:r w:rsidRPr="009C040A">
        <w:t xml:space="preserve"> </w:t>
      </w:r>
      <w:r w:rsidR="00EF5884" w:rsidRPr="009C040A">
        <w:t>seguinte consulta se desexa obter o nome e os apelidos dos usuarios que teñen</w:t>
      </w:r>
      <w:r w:rsidRPr="009C040A">
        <w:t xml:space="preserve"> </w:t>
      </w:r>
      <w:r w:rsidR="00EF5884" w:rsidRPr="009C040A">
        <w:t>algo de crédito:</w:t>
      </w:r>
    </w:p>
    <w:p w:rsidR="00EF5884" w:rsidRPr="009C040A" w:rsidRDefault="00EF5884" w:rsidP="00501BE1">
      <w:pPr>
        <w:pStyle w:val="Codigo"/>
      </w:pPr>
      <w:r w:rsidRPr="009C040A">
        <w:t xml:space="preserve">SELECT ou.nome, ou.apelidos FROM </w:t>
      </w:r>
      <w:proofErr w:type="spellStart"/>
      <w:r w:rsidRPr="009C040A">
        <w:t>UsuariosObj</w:t>
      </w:r>
      <w:proofErr w:type="spellEnd"/>
      <w:r w:rsidRPr="009C040A">
        <w:t xml:space="preserve"> ou WHERE ou.</w:t>
      </w:r>
      <w:proofErr w:type="spellStart"/>
      <w:r w:rsidRPr="009C040A">
        <w:t>credito</w:t>
      </w:r>
      <w:proofErr w:type="spellEnd"/>
      <w:r w:rsidRPr="009C040A">
        <w:t xml:space="preserve"> &gt; 0</w:t>
      </w:r>
    </w:p>
    <w:p w:rsidR="00EF5884" w:rsidRPr="009C040A" w:rsidRDefault="00EF5884" w:rsidP="00EF5884">
      <w:pPr>
        <w:pStyle w:val="tx1"/>
      </w:pPr>
      <w:r w:rsidRPr="009C040A">
        <w:t xml:space="preserve">Si </w:t>
      </w:r>
      <w:r w:rsidR="00501BE1" w:rsidRPr="009C040A">
        <w:t>se trata</w:t>
      </w:r>
      <w:r w:rsidRPr="009C040A">
        <w:t xml:space="preserve"> dunha táboa con columnas de tipo obxecto, o acceso aos atributos do obxecto débese</w:t>
      </w:r>
      <w:r w:rsidR="00501BE1" w:rsidRPr="009C040A">
        <w:t xml:space="preserve"> </w:t>
      </w:r>
      <w:r w:rsidRPr="009C040A">
        <w:t>realizar indicando previamente o nome asignado á columna que contén os obxe</w:t>
      </w:r>
      <w:r w:rsidRPr="009C040A">
        <w:t>c</w:t>
      </w:r>
      <w:r w:rsidRPr="009C040A">
        <w:t>tos:</w:t>
      </w:r>
    </w:p>
    <w:p w:rsidR="00026A67" w:rsidRDefault="00EF5884" w:rsidP="00026A67">
      <w:pPr>
        <w:pStyle w:val="Codigo"/>
      </w:pPr>
      <w:r w:rsidRPr="009C040A">
        <w:t>SELECT g.</w:t>
      </w:r>
      <w:proofErr w:type="spellStart"/>
      <w:r w:rsidRPr="009C040A">
        <w:t>unUsuario</w:t>
      </w:r>
      <w:proofErr w:type="spellEnd"/>
      <w:r w:rsidRPr="009C040A">
        <w:t>.nome, g.</w:t>
      </w:r>
      <w:proofErr w:type="spellStart"/>
      <w:r w:rsidRPr="009C040A">
        <w:t>unUsuario</w:t>
      </w:r>
      <w:proofErr w:type="spellEnd"/>
      <w:r w:rsidRPr="009C040A">
        <w:t>.apelidos FROM Xente g;</w:t>
      </w:r>
      <w:r w:rsidR="00026A67" w:rsidRPr="009C040A">
        <w:tab/>
      </w:r>
    </w:p>
    <w:p w:rsidR="00026A67" w:rsidRPr="009C040A" w:rsidRDefault="00026A67" w:rsidP="00026A67">
      <w:pPr>
        <w:pStyle w:val="n4"/>
      </w:pPr>
      <w:bookmarkStart w:id="43" w:name="_Toc435722836"/>
      <w:r w:rsidRPr="009C040A">
        <w:t>Inserción de obxectos</w:t>
      </w:r>
      <w:bookmarkEnd w:id="43"/>
    </w:p>
    <w:p w:rsidR="00026A67" w:rsidRPr="009C040A" w:rsidRDefault="00026A67" w:rsidP="00026A67">
      <w:pPr>
        <w:pStyle w:val="tx1"/>
      </w:pPr>
      <w:r w:rsidRPr="009C040A">
        <w:t>Evidentemente, non servirá de nada unha táboa que poida conter obxectos senón se coñece o xeito de inserir obxectos na táboa.</w:t>
      </w:r>
    </w:p>
    <w:p w:rsidR="00026A67" w:rsidRPr="009C040A" w:rsidRDefault="00026A67" w:rsidP="00026A67">
      <w:r w:rsidRPr="009C040A">
        <w:t>O xeito para facelo é o mesmo que se utiliza para introducir datos de calquera tipo</w:t>
      </w:r>
      <w:r w:rsidR="00634FCE" w:rsidRPr="009C040A">
        <w:t xml:space="preserve"> </w:t>
      </w:r>
      <w:r w:rsidRPr="009C040A">
        <w:t>h</w:t>
      </w:r>
      <w:r w:rsidRPr="009C040A">
        <w:t>a</w:t>
      </w:r>
      <w:r w:rsidRPr="009C040A">
        <w:t>bitual nas táboas da base de datos: usando a sentenza INSERT de SQL.</w:t>
      </w:r>
    </w:p>
    <w:p w:rsidR="00026A67" w:rsidRPr="009C040A" w:rsidRDefault="00026A67" w:rsidP="00026A67">
      <w:r w:rsidRPr="009C040A">
        <w:t xml:space="preserve">Nas táboas habituais, cando </w:t>
      </w:r>
      <w:r w:rsidR="00634FCE" w:rsidRPr="009C040A">
        <w:t>se quere</w:t>
      </w:r>
      <w:r w:rsidRPr="009C040A">
        <w:t xml:space="preserve"> engad</w:t>
      </w:r>
      <w:r w:rsidR="00634FCE" w:rsidRPr="009C040A">
        <w:t>ir unha fila a unha táboa que te</w:t>
      </w:r>
      <w:r w:rsidRPr="009C040A">
        <w:t xml:space="preserve">ña un campo VARCHAR </w:t>
      </w:r>
      <w:r w:rsidR="002E788F" w:rsidRPr="009C040A">
        <w:t>engadíaselle</w:t>
      </w:r>
      <w:r w:rsidRPr="009C040A">
        <w:t xml:space="preserve"> á sentenza INSERT un dato dese tipo. Pois si a táboa é dun d</w:t>
      </w:r>
      <w:r w:rsidRPr="009C040A">
        <w:t>e</w:t>
      </w:r>
      <w:r w:rsidRPr="009C040A">
        <w:t>terminado tipo de obxectos,</w:t>
      </w:r>
      <w:r w:rsidR="002E788F" w:rsidRPr="009C040A">
        <w:t xml:space="preserve"> </w:t>
      </w:r>
      <w:r w:rsidRPr="009C040A">
        <w:t>ou si posúe un campo dun determinado tipo de obxecto, ter</w:t>
      </w:r>
      <w:r w:rsidR="002E788F" w:rsidRPr="009C040A">
        <w:t>a</w:t>
      </w:r>
      <w:r w:rsidRPr="009C040A">
        <w:t>s</w:t>
      </w:r>
      <w:r w:rsidR="002E788F" w:rsidRPr="009C040A">
        <w:t>e</w:t>
      </w:r>
      <w:r w:rsidRPr="009C040A">
        <w:t xml:space="preserve"> que fornecer á</w:t>
      </w:r>
      <w:r w:rsidR="002E788F" w:rsidRPr="009C040A">
        <w:t xml:space="preserve"> </w:t>
      </w:r>
      <w:r w:rsidRPr="009C040A">
        <w:t xml:space="preserve">sentenza INSERT un obxecto </w:t>
      </w:r>
      <w:proofErr w:type="spellStart"/>
      <w:r w:rsidRPr="009C040A">
        <w:t>instanciado</w:t>
      </w:r>
      <w:proofErr w:type="spellEnd"/>
      <w:r w:rsidRPr="009C040A">
        <w:t xml:space="preserve"> do seu tipo de obxecto corre</w:t>
      </w:r>
      <w:r w:rsidRPr="009C040A">
        <w:t>s</w:t>
      </w:r>
      <w:r w:rsidRPr="009C040A">
        <w:t>pondente.</w:t>
      </w:r>
    </w:p>
    <w:p w:rsidR="00026A67" w:rsidRPr="009C040A" w:rsidRDefault="0086148B" w:rsidP="00026A67">
      <w:r>
        <w:t>Por exemplo</w:t>
      </w:r>
      <w:r w:rsidR="00026A67" w:rsidRPr="009C040A">
        <w:t xml:space="preserve">, </w:t>
      </w:r>
      <w:r>
        <w:t xml:space="preserve">para </w:t>
      </w:r>
      <w:r w:rsidR="00026A67" w:rsidRPr="009C040A">
        <w:t xml:space="preserve">inserir un </w:t>
      </w:r>
      <w:r w:rsidR="00026A67" w:rsidRPr="009C040A">
        <w:rPr>
          <w:i/>
        </w:rPr>
        <w:t>Usuario</w:t>
      </w:r>
      <w:r w:rsidR="00026A67" w:rsidRPr="009C040A">
        <w:t xml:space="preserve"> na táboa </w:t>
      </w:r>
      <w:proofErr w:type="spellStart"/>
      <w:r w:rsidR="001D100B">
        <w:rPr>
          <w:i/>
        </w:rPr>
        <w:t>UsuariosObj</w:t>
      </w:r>
      <w:proofErr w:type="spellEnd"/>
      <w:r w:rsidR="00026A67" w:rsidRPr="009C040A">
        <w:t xml:space="preserve"> crea</w:t>
      </w:r>
      <w:r w:rsidR="002E788F" w:rsidRPr="009C040A">
        <w:t>da</w:t>
      </w:r>
      <w:r w:rsidR="00026A67" w:rsidRPr="009C040A">
        <w:t xml:space="preserve"> no apartado</w:t>
      </w:r>
      <w:r w:rsidR="002E788F" w:rsidRPr="009C040A">
        <w:t xml:space="preserve"> </w:t>
      </w:r>
      <w:r w:rsidR="00026A67" w:rsidRPr="009C040A">
        <w:t>ant</w:t>
      </w:r>
      <w:r w:rsidR="00026A67" w:rsidRPr="009C040A">
        <w:t>e</w:t>
      </w:r>
      <w:r w:rsidR="00026A67" w:rsidRPr="009C040A">
        <w:t>rior, previamente d</w:t>
      </w:r>
      <w:r w:rsidR="001D100B">
        <w:t>é</w:t>
      </w:r>
      <w:r w:rsidR="00026A67" w:rsidRPr="009C040A">
        <w:t>be</w:t>
      </w:r>
      <w:r w:rsidR="002E788F" w:rsidRPr="009C040A">
        <w:t>se</w:t>
      </w:r>
      <w:r w:rsidR="00026A67" w:rsidRPr="009C040A">
        <w:t xml:space="preserve"> crear o obxecto ou os obxectos que se desexen inserir</w:t>
      </w:r>
      <w:r w:rsidR="001D100B">
        <w:t xml:space="preserve"> e</w:t>
      </w:r>
      <w:r w:rsidR="00026A67" w:rsidRPr="009C040A">
        <w:t xml:space="preserve"> </w:t>
      </w:r>
      <w:r w:rsidR="001D100B">
        <w:t>a</w:t>
      </w:r>
      <w:r w:rsidR="00026A67" w:rsidRPr="009C040A">
        <w:t xml:space="preserve"> cont</w:t>
      </w:r>
      <w:r w:rsidR="00026A67" w:rsidRPr="009C040A">
        <w:t>i</w:t>
      </w:r>
      <w:r w:rsidR="00026A67" w:rsidRPr="009C040A">
        <w:t>nuación</w:t>
      </w:r>
      <w:r w:rsidR="002E788F" w:rsidRPr="009C040A">
        <w:t xml:space="preserve"> poderase</w:t>
      </w:r>
      <w:r w:rsidR="00026A67" w:rsidRPr="009C040A">
        <w:t xml:space="preserve"> utiliza</w:t>
      </w:r>
      <w:r w:rsidR="002E788F" w:rsidRPr="009C040A">
        <w:t>r</w:t>
      </w:r>
      <w:r w:rsidR="00026A67" w:rsidRPr="009C040A">
        <w:t xml:space="preserve"> dentro da sentenza IN</w:t>
      </w:r>
      <w:r w:rsidR="001D100B">
        <w:t>SERT.</w:t>
      </w:r>
    </w:p>
    <w:p w:rsidR="00026A67" w:rsidRPr="009C040A" w:rsidRDefault="00026A67" w:rsidP="002E788F">
      <w:pPr>
        <w:pStyle w:val="Codigo"/>
      </w:pPr>
      <w:r w:rsidRPr="009C040A">
        <w:t>DECLARE</w:t>
      </w:r>
    </w:p>
    <w:p w:rsidR="00026A67" w:rsidRPr="009C040A" w:rsidRDefault="002E788F" w:rsidP="002E788F">
      <w:pPr>
        <w:pStyle w:val="Codigo"/>
      </w:pPr>
      <w:r w:rsidRPr="009C040A">
        <w:tab/>
      </w:r>
      <w:r w:rsidR="00026A67" w:rsidRPr="009C040A">
        <w:t>u1 Usuario;</w:t>
      </w:r>
    </w:p>
    <w:p w:rsidR="00026A67" w:rsidRPr="009C040A" w:rsidRDefault="002E788F" w:rsidP="002E788F">
      <w:pPr>
        <w:pStyle w:val="Codigo"/>
      </w:pPr>
      <w:r w:rsidRPr="009C040A">
        <w:tab/>
      </w:r>
      <w:r w:rsidR="00026A67" w:rsidRPr="009C040A">
        <w:t>u2 Usuario;</w:t>
      </w:r>
    </w:p>
    <w:p w:rsidR="00026A67" w:rsidRPr="009C040A" w:rsidRDefault="00026A67" w:rsidP="002E788F">
      <w:pPr>
        <w:pStyle w:val="Codigo"/>
      </w:pPr>
      <w:r w:rsidRPr="009C040A">
        <w:t>BEGIN</w:t>
      </w:r>
    </w:p>
    <w:p w:rsidR="00026A67" w:rsidRPr="009C040A" w:rsidRDefault="002E788F" w:rsidP="002E788F">
      <w:pPr>
        <w:pStyle w:val="Codigo"/>
      </w:pPr>
      <w:r w:rsidRPr="009C040A">
        <w:tab/>
      </w:r>
      <w:r w:rsidR="00026A67" w:rsidRPr="009C040A">
        <w:t>u1 := NEW Usuario('luitom64', 'LUÍS', 'TOMAS BRUNA', '24/10/2007', 50);</w:t>
      </w:r>
    </w:p>
    <w:p w:rsidR="00026A67" w:rsidRPr="009C040A" w:rsidRDefault="002E788F" w:rsidP="002E788F">
      <w:pPr>
        <w:pStyle w:val="Codigo"/>
      </w:pPr>
      <w:r w:rsidRPr="009C040A">
        <w:tab/>
      </w:r>
      <w:r w:rsidR="00026A67" w:rsidRPr="009C040A">
        <w:t>u2 := NEW Usuario('caragu72', 'CARLOS', 'AGUDO SEGURA', '06/07/2007', 100);</w:t>
      </w:r>
    </w:p>
    <w:p w:rsidR="00026A67" w:rsidRPr="009C040A" w:rsidRDefault="002E788F" w:rsidP="002E788F">
      <w:pPr>
        <w:pStyle w:val="Codigo"/>
      </w:pPr>
      <w:r w:rsidRPr="009C040A">
        <w:tab/>
      </w:r>
      <w:r w:rsidR="00026A67" w:rsidRPr="009C040A">
        <w:t>I</w:t>
      </w:r>
      <w:r w:rsidRPr="009C040A">
        <w:t xml:space="preserve">NSERT INTO </w:t>
      </w:r>
      <w:proofErr w:type="spellStart"/>
      <w:r w:rsidRPr="009C040A">
        <w:t>UsuariosObj</w:t>
      </w:r>
      <w:proofErr w:type="spellEnd"/>
      <w:r w:rsidRPr="009C040A">
        <w:t xml:space="preserve"> VALUES (</w:t>
      </w:r>
      <w:r w:rsidR="00026A67" w:rsidRPr="009C040A">
        <w:t>u1);</w:t>
      </w:r>
    </w:p>
    <w:p w:rsidR="00026A67" w:rsidRPr="009C040A" w:rsidRDefault="002E788F" w:rsidP="002E788F">
      <w:pPr>
        <w:pStyle w:val="Codigo"/>
      </w:pPr>
      <w:r w:rsidRPr="009C040A">
        <w:tab/>
      </w:r>
      <w:r w:rsidR="00026A67" w:rsidRPr="009C040A">
        <w:t>I</w:t>
      </w:r>
      <w:r w:rsidRPr="009C040A">
        <w:t xml:space="preserve">NSERT INTO </w:t>
      </w:r>
      <w:proofErr w:type="spellStart"/>
      <w:r w:rsidRPr="009C040A">
        <w:t>UsuariosObj</w:t>
      </w:r>
      <w:proofErr w:type="spellEnd"/>
      <w:r w:rsidRPr="009C040A">
        <w:t xml:space="preserve"> VALUES (</w:t>
      </w:r>
      <w:r w:rsidR="00026A67" w:rsidRPr="009C040A">
        <w:t>u2);</w:t>
      </w:r>
    </w:p>
    <w:p w:rsidR="00026A67" w:rsidRPr="009C040A" w:rsidRDefault="00026A67" w:rsidP="002E788F">
      <w:pPr>
        <w:pStyle w:val="Codigo"/>
      </w:pPr>
      <w:r w:rsidRPr="009C040A">
        <w:t>END;</w:t>
      </w:r>
    </w:p>
    <w:p w:rsidR="00026A67" w:rsidRPr="009C040A" w:rsidRDefault="00026A67" w:rsidP="00F14DCD">
      <w:pPr>
        <w:pStyle w:val="tx1"/>
      </w:pPr>
      <w:r w:rsidRPr="009C040A">
        <w:t xml:space="preserve">Dun xeito máis directo, </w:t>
      </w:r>
      <w:r w:rsidR="00F14DCD" w:rsidRPr="009C040A">
        <w:t>pódese</w:t>
      </w:r>
      <w:r w:rsidRPr="009C040A">
        <w:t xml:space="preserve"> crear o obxecto dentro da sentenza INSERT directamente, sen</w:t>
      </w:r>
      <w:r w:rsidR="00F14DCD" w:rsidRPr="009C040A">
        <w:t xml:space="preserve"> </w:t>
      </w:r>
      <w:r w:rsidRPr="009C040A">
        <w:t>necesidade de gardar o obxecto previamente nunha variable:</w:t>
      </w:r>
    </w:p>
    <w:p w:rsidR="00026A67" w:rsidRPr="009C040A" w:rsidRDefault="00026A67" w:rsidP="00F14DCD">
      <w:pPr>
        <w:pStyle w:val="Codigo"/>
      </w:pPr>
      <w:r w:rsidRPr="009C040A">
        <w:t xml:space="preserve">INSERT INTO </w:t>
      </w:r>
      <w:proofErr w:type="spellStart"/>
      <w:r w:rsidRPr="009C040A">
        <w:t>UsuariosObj</w:t>
      </w:r>
      <w:proofErr w:type="spellEnd"/>
      <w:r w:rsidRPr="009C040A">
        <w:t xml:space="preserve"> VALUES (Usuario('luitom64', 'LUÍS', 'TOMAS BRUNA', '24/10/2007', 50));</w:t>
      </w:r>
    </w:p>
    <w:p w:rsidR="00026A67" w:rsidRPr="009C040A" w:rsidRDefault="00F14DCD" w:rsidP="00F14DCD">
      <w:pPr>
        <w:pStyle w:val="tx1"/>
      </w:pPr>
      <w:r w:rsidRPr="009C040A">
        <w:t>Pódense</w:t>
      </w:r>
      <w:r w:rsidR="00026A67" w:rsidRPr="009C040A">
        <w:t xml:space="preserve"> comprobar os resultados facendo unha consulta SELECT sobre a táboa do xeito habitual:</w:t>
      </w:r>
    </w:p>
    <w:p w:rsidR="00026A67" w:rsidRPr="009C040A" w:rsidRDefault="00026A67" w:rsidP="001D44C1">
      <w:pPr>
        <w:pStyle w:val="Codigo"/>
      </w:pPr>
      <w:r w:rsidRPr="009C040A">
        <w:t xml:space="preserve">SELECT * FROM </w:t>
      </w:r>
      <w:proofErr w:type="spellStart"/>
      <w:r w:rsidRPr="009C040A">
        <w:t>UsuariosObj</w:t>
      </w:r>
      <w:proofErr w:type="spellEnd"/>
      <w:r w:rsidRPr="009C040A">
        <w:t>;</w:t>
      </w:r>
    </w:p>
    <w:p w:rsidR="00026A67" w:rsidRPr="009C040A" w:rsidRDefault="00026A67" w:rsidP="001D44C1">
      <w:pPr>
        <w:pStyle w:val="tx1"/>
      </w:pPr>
      <w:r w:rsidRPr="009C040A">
        <w:t xml:space="preserve">De xeito similar </w:t>
      </w:r>
      <w:r w:rsidR="001D44C1" w:rsidRPr="009C040A">
        <w:t>pódese</w:t>
      </w:r>
      <w:r w:rsidRPr="009C040A">
        <w:t xml:space="preserve"> realizar a inserción de filas en táboas con columnas de tipo obxe</w:t>
      </w:r>
      <w:r w:rsidRPr="009C040A">
        <w:t>c</w:t>
      </w:r>
      <w:r w:rsidRPr="009C040A">
        <w:t>to. Por exemplo,</w:t>
      </w:r>
      <w:r w:rsidR="001D44C1" w:rsidRPr="009C040A">
        <w:t xml:space="preserve"> </w:t>
      </w:r>
      <w:r w:rsidRPr="009C040A">
        <w:t xml:space="preserve">para a táboa </w:t>
      </w:r>
      <w:r w:rsidRPr="009C040A">
        <w:rPr>
          <w:i/>
        </w:rPr>
        <w:t>Xente</w:t>
      </w:r>
      <w:r w:rsidRPr="009C040A">
        <w:t xml:space="preserve"> que posúe entre as súas columnas unha de tipo obxe</w:t>
      </w:r>
      <w:r w:rsidRPr="009C040A">
        <w:t>c</w:t>
      </w:r>
      <w:r w:rsidRPr="009C040A">
        <w:t xml:space="preserve">to </w:t>
      </w:r>
      <w:r w:rsidRPr="009C040A">
        <w:rPr>
          <w:i/>
        </w:rPr>
        <w:t>Usuario</w:t>
      </w:r>
      <w:r w:rsidRPr="009C040A">
        <w:t>, pode</w:t>
      </w:r>
      <w:r w:rsidR="001D44C1" w:rsidRPr="009C040A">
        <w:t>ría</w:t>
      </w:r>
      <w:r w:rsidRPr="009C040A">
        <w:t>s</w:t>
      </w:r>
      <w:r w:rsidR="001D44C1" w:rsidRPr="009C040A">
        <w:t xml:space="preserve">e </w:t>
      </w:r>
      <w:r w:rsidRPr="009C040A">
        <w:t xml:space="preserve">usar o formato de </w:t>
      </w:r>
      <w:proofErr w:type="spellStart"/>
      <w:r w:rsidRPr="009C040A">
        <w:t>instanciar</w:t>
      </w:r>
      <w:proofErr w:type="spellEnd"/>
      <w:r w:rsidRPr="009C040A">
        <w:t xml:space="preserve"> o obxecto directamente na sentenza INSERT, ou ben, indicar unha</w:t>
      </w:r>
      <w:r w:rsidR="001D44C1" w:rsidRPr="009C040A">
        <w:t xml:space="preserve"> </w:t>
      </w:r>
      <w:r w:rsidRPr="009C040A">
        <w:t xml:space="preserve">variable que almacena un obxecto que se </w:t>
      </w:r>
      <w:proofErr w:type="spellStart"/>
      <w:r w:rsidR="001D44C1" w:rsidRPr="009C040A">
        <w:t>instanciou</w:t>
      </w:r>
      <w:proofErr w:type="spellEnd"/>
      <w:r w:rsidR="001D44C1" w:rsidRPr="009C040A">
        <w:t xml:space="preserve"> </w:t>
      </w:r>
      <w:r w:rsidRPr="009C040A">
        <w:t>ant</w:t>
      </w:r>
      <w:r w:rsidRPr="009C040A">
        <w:t>e</w:t>
      </w:r>
      <w:r w:rsidRPr="009C040A">
        <w:t>riormente:</w:t>
      </w:r>
    </w:p>
    <w:p w:rsidR="00026A67" w:rsidRPr="009C040A" w:rsidRDefault="00026A67" w:rsidP="001D44C1">
      <w:pPr>
        <w:pStyle w:val="Codigo"/>
      </w:pPr>
      <w:r w:rsidRPr="009C040A">
        <w:t>INSERT INTO Xente VALUES ('22900970P', Usuario('luitom64', 'LUÍS', 'TOMAS BRUNA',</w:t>
      </w:r>
    </w:p>
    <w:p w:rsidR="00026A67" w:rsidRPr="009C040A" w:rsidRDefault="00026A67" w:rsidP="001D44C1">
      <w:pPr>
        <w:pStyle w:val="Codigo"/>
      </w:pPr>
      <w:r w:rsidRPr="009C040A">
        <w:t>'24/10/2007', 50), 54);</w:t>
      </w:r>
    </w:p>
    <w:p w:rsidR="009D0053" w:rsidRPr="009C040A" w:rsidRDefault="00026A67" w:rsidP="009D0053">
      <w:pPr>
        <w:pStyle w:val="Codigo"/>
      </w:pPr>
      <w:r w:rsidRPr="009C040A">
        <w:t>INSERT I</w:t>
      </w:r>
      <w:r w:rsidR="00047A04" w:rsidRPr="009C040A">
        <w:t xml:space="preserve">NTO Xente VALUES ('62603088D', </w:t>
      </w:r>
      <w:r w:rsidRPr="009C040A">
        <w:t>u2, 21);</w:t>
      </w:r>
      <w:r w:rsidR="009D0053" w:rsidRPr="009C040A">
        <w:tab/>
      </w:r>
    </w:p>
    <w:p w:rsidR="009D0053" w:rsidRPr="009C040A" w:rsidRDefault="009D0053" w:rsidP="009D0053">
      <w:pPr>
        <w:pStyle w:val="n4"/>
      </w:pPr>
      <w:bookmarkStart w:id="44" w:name="_Toc435722837"/>
      <w:r w:rsidRPr="009C040A">
        <w:t>Modificación de obxectos</w:t>
      </w:r>
      <w:bookmarkEnd w:id="44"/>
    </w:p>
    <w:p w:rsidR="009D0053" w:rsidRPr="009C040A" w:rsidRDefault="00386C47" w:rsidP="009D0053">
      <w:pPr>
        <w:pStyle w:val="tx1"/>
      </w:pPr>
      <w:r>
        <w:t>Para</w:t>
      </w:r>
      <w:r w:rsidR="009D0053" w:rsidRPr="009C040A">
        <w:t xml:space="preserve"> modificar un obxecto almacenado nunha táboa</w:t>
      </w:r>
      <w:r w:rsidR="003309D7">
        <w:t>,</w:t>
      </w:r>
      <w:r w:rsidR="009D0053" w:rsidRPr="009C040A">
        <w:t xml:space="preserve"> tan só </w:t>
      </w:r>
      <w:r w:rsidR="003309D7">
        <w:t>se teñen</w:t>
      </w:r>
      <w:r w:rsidR="009D0053" w:rsidRPr="009C040A">
        <w:t xml:space="preserve"> que utilizar as me</w:t>
      </w:r>
      <w:r w:rsidR="009D0053" w:rsidRPr="009C040A">
        <w:t>s</w:t>
      </w:r>
      <w:r w:rsidR="009D0053" w:rsidRPr="009C040A">
        <w:t xml:space="preserve">mas sentenzas SQL das que se dispón para modificar </w:t>
      </w:r>
      <w:r w:rsidR="003309D7">
        <w:t>filas</w:t>
      </w:r>
      <w:r w:rsidR="009D0053" w:rsidRPr="009C040A">
        <w:t xml:space="preserve"> dunha táboa. </w:t>
      </w:r>
    </w:p>
    <w:p w:rsidR="009D0053" w:rsidRPr="009C040A" w:rsidRDefault="009D0053" w:rsidP="009D0053">
      <w:r w:rsidRPr="009C040A">
        <w:t>A sentenza UPDATE agora pódese volver a utilizar para modificar tamén os obxectos da táboa, de igual xeito que calquera outro tipo de dato.</w:t>
      </w:r>
    </w:p>
    <w:p w:rsidR="009D0053" w:rsidRPr="009C040A" w:rsidRDefault="009D0053" w:rsidP="009D0053">
      <w:r w:rsidRPr="009C040A">
        <w:lastRenderedPageBreak/>
        <w:t>Hai unha pequena diferenza na forma de especificar os nomes dos campos afectados, en función do tipo de táboa: segundo sexa unha táboa de obxectos, ou ben unha táboa con algunha columna de tipo obxecto.</w:t>
      </w:r>
    </w:p>
    <w:p w:rsidR="009D0053" w:rsidRPr="009C040A" w:rsidRDefault="003309D7" w:rsidP="009D0053">
      <w:r>
        <w:t xml:space="preserve">Se é </w:t>
      </w:r>
      <w:r w:rsidR="009D0053" w:rsidRPr="009C040A">
        <w:t>unha táboa de obxectos, farase referencia aos atributos dos obxectos xusto detrás do</w:t>
      </w:r>
      <w:r w:rsidR="00DA2473" w:rsidRPr="009C040A">
        <w:t xml:space="preserve"> </w:t>
      </w:r>
      <w:r w:rsidR="009D0053" w:rsidRPr="009C040A">
        <w:t>nome asignado á táboa. Sería algo similar ao formato seguinte:</w:t>
      </w:r>
    </w:p>
    <w:p w:rsidR="009D0053" w:rsidRPr="009C040A" w:rsidRDefault="009D0053" w:rsidP="00DA2473">
      <w:pPr>
        <w:pStyle w:val="Codigo"/>
      </w:pPr>
      <w:r w:rsidRPr="009C040A">
        <w:t xml:space="preserve">UPDATE </w:t>
      </w:r>
      <w:proofErr w:type="spellStart"/>
      <w:r w:rsidR="00F50D6A">
        <w:t>Nome</w:t>
      </w:r>
      <w:r w:rsidRPr="009C040A">
        <w:t>Tabla</w:t>
      </w:r>
      <w:proofErr w:type="spellEnd"/>
    </w:p>
    <w:p w:rsidR="009D0053" w:rsidRPr="009C040A" w:rsidRDefault="00DA2473" w:rsidP="00DA2473">
      <w:pPr>
        <w:pStyle w:val="Codigo"/>
      </w:pPr>
      <w:r w:rsidRPr="009C040A">
        <w:tab/>
      </w:r>
      <w:r w:rsidR="009D0053" w:rsidRPr="009C040A">
        <w:t xml:space="preserve">SET </w:t>
      </w:r>
      <w:proofErr w:type="spellStart"/>
      <w:r w:rsidR="00F50D6A">
        <w:t>Nome</w:t>
      </w:r>
      <w:r w:rsidR="009D0053" w:rsidRPr="009C040A">
        <w:t>Tabla</w:t>
      </w:r>
      <w:proofErr w:type="spellEnd"/>
      <w:r w:rsidR="009D0053" w:rsidRPr="009C040A">
        <w:t>.</w:t>
      </w:r>
      <w:proofErr w:type="spellStart"/>
      <w:r w:rsidR="009D0053" w:rsidRPr="009C040A">
        <w:t>atributoModificado</w:t>
      </w:r>
      <w:proofErr w:type="spellEnd"/>
      <w:r w:rsidR="009D0053" w:rsidRPr="009C040A">
        <w:t xml:space="preserve"> = </w:t>
      </w:r>
      <w:proofErr w:type="spellStart"/>
      <w:r w:rsidR="009D0053" w:rsidRPr="009C040A">
        <w:t>nuevoValor</w:t>
      </w:r>
      <w:proofErr w:type="spellEnd"/>
    </w:p>
    <w:p w:rsidR="009D0053" w:rsidRPr="009C040A" w:rsidRDefault="00DA2473" w:rsidP="00DA2473">
      <w:pPr>
        <w:pStyle w:val="Codigo"/>
      </w:pPr>
      <w:r w:rsidRPr="009C040A">
        <w:tab/>
      </w:r>
      <w:r w:rsidR="009D0053" w:rsidRPr="009C040A">
        <w:t xml:space="preserve">WHERE </w:t>
      </w:r>
      <w:proofErr w:type="spellStart"/>
      <w:r w:rsidR="00F50D6A">
        <w:t>Nome</w:t>
      </w:r>
      <w:r w:rsidR="009D0053" w:rsidRPr="009C040A">
        <w:t>Tabla</w:t>
      </w:r>
      <w:proofErr w:type="spellEnd"/>
      <w:r w:rsidR="009D0053" w:rsidRPr="009C040A">
        <w:t>.</w:t>
      </w:r>
      <w:proofErr w:type="spellStart"/>
      <w:r w:rsidR="009D0053" w:rsidRPr="009C040A">
        <w:t>atributoBusqueda</w:t>
      </w:r>
      <w:proofErr w:type="spellEnd"/>
      <w:r w:rsidR="009D0053" w:rsidRPr="009C040A">
        <w:t xml:space="preserve"> = </w:t>
      </w:r>
      <w:proofErr w:type="spellStart"/>
      <w:r w:rsidR="009D0053" w:rsidRPr="009C040A">
        <w:t>valorBusqueda</w:t>
      </w:r>
      <w:proofErr w:type="spellEnd"/>
      <w:r w:rsidR="009D0053" w:rsidRPr="009C040A">
        <w:t>;</w:t>
      </w:r>
    </w:p>
    <w:p w:rsidR="009D0053" w:rsidRPr="009C040A" w:rsidRDefault="009D0053" w:rsidP="00DA2473">
      <w:pPr>
        <w:pStyle w:val="tx1"/>
      </w:pPr>
      <w:r w:rsidRPr="009C040A">
        <w:t>Continuando co exemplo empre</w:t>
      </w:r>
      <w:r w:rsidR="00DA2473" w:rsidRPr="009C040A">
        <w:t>gado anteriormente, supoñamos</w:t>
      </w:r>
      <w:r w:rsidRPr="009C040A">
        <w:t xml:space="preserve"> que </w:t>
      </w:r>
      <w:r w:rsidR="00DA2473" w:rsidRPr="009C040A">
        <w:t>se desexan</w:t>
      </w:r>
      <w:r w:rsidRPr="009C040A">
        <w:t xml:space="preserve"> modificar os</w:t>
      </w:r>
      <w:r w:rsidR="00DA2473" w:rsidRPr="009C040A">
        <w:t xml:space="preserve"> </w:t>
      </w:r>
      <w:r w:rsidRPr="009C040A">
        <w:t xml:space="preserve">datos dun determinado </w:t>
      </w:r>
      <w:r w:rsidRPr="009C040A">
        <w:rPr>
          <w:i/>
        </w:rPr>
        <w:t>usuario</w:t>
      </w:r>
      <w:r w:rsidRPr="009C040A">
        <w:t xml:space="preserve">. Por exemplo, o crédito do </w:t>
      </w:r>
      <w:r w:rsidRPr="009C040A">
        <w:rPr>
          <w:i/>
        </w:rPr>
        <w:t>usuario</w:t>
      </w:r>
      <w:r w:rsidRPr="009C040A">
        <w:t xml:space="preserve"> identificado polo</w:t>
      </w:r>
      <w:r w:rsidR="00DA2473" w:rsidRPr="009C040A">
        <w:t xml:space="preserve"> </w:t>
      </w:r>
      <w:proofErr w:type="spellStart"/>
      <w:r w:rsidRPr="009C040A">
        <w:t>l</w:t>
      </w:r>
      <w:r w:rsidRPr="009C040A">
        <w:t>o</w:t>
      </w:r>
      <w:r w:rsidRPr="009C040A">
        <w:t>gin</w:t>
      </w:r>
      <w:proofErr w:type="spellEnd"/>
      <w:r w:rsidRPr="009C040A">
        <w:t xml:space="preserve"> </w:t>
      </w:r>
      <w:r w:rsidRPr="009C040A">
        <w:rPr>
          <w:i/>
        </w:rPr>
        <w:t>'luitom64'</w:t>
      </w:r>
      <w:r w:rsidRPr="009C040A">
        <w:t>, asignándolle o valor 0.</w:t>
      </w:r>
    </w:p>
    <w:p w:rsidR="009D0053" w:rsidRPr="009C040A" w:rsidRDefault="009D0053" w:rsidP="00DA2473">
      <w:pPr>
        <w:pStyle w:val="Codigo"/>
      </w:pPr>
      <w:r w:rsidRPr="009C040A">
        <w:t xml:space="preserve">UPDATE </w:t>
      </w:r>
      <w:proofErr w:type="spellStart"/>
      <w:r w:rsidRPr="009C040A">
        <w:t>UsuariosObj</w:t>
      </w:r>
      <w:proofErr w:type="spellEnd"/>
    </w:p>
    <w:p w:rsidR="009D0053" w:rsidRPr="009C040A" w:rsidRDefault="00DA2473" w:rsidP="00DA2473">
      <w:pPr>
        <w:pStyle w:val="Codigo"/>
      </w:pPr>
      <w:r w:rsidRPr="009C040A">
        <w:tab/>
      </w:r>
      <w:r w:rsidR="009D0053" w:rsidRPr="009C040A">
        <w:t xml:space="preserve">SET </w:t>
      </w:r>
      <w:proofErr w:type="spellStart"/>
      <w:r w:rsidR="009D0053" w:rsidRPr="009C040A">
        <w:t>UsuariosObj</w:t>
      </w:r>
      <w:proofErr w:type="spellEnd"/>
      <w:r w:rsidR="009D0053" w:rsidRPr="009C040A">
        <w:t>.</w:t>
      </w:r>
      <w:proofErr w:type="spellStart"/>
      <w:r w:rsidR="009D0053" w:rsidRPr="009C040A">
        <w:t>credito</w:t>
      </w:r>
      <w:proofErr w:type="spellEnd"/>
      <w:r w:rsidR="009D0053" w:rsidRPr="009C040A">
        <w:t xml:space="preserve"> = 0</w:t>
      </w:r>
    </w:p>
    <w:p w:rsidR="009D0053" w:rsidRPr="009C040A" w:rsidRDefault="00DA2473" w:rsidP="00DA2473">
      <w:pPr>
        <w:pStyle w:val="Codigo"/>
      </w:pPr>
      <w:r w:rsidRPr="009C040A">
        <w:tab/>
      </w:r>
      <w:r w:rsidR="009D0053" w:rsidRPr="009C040A">
        <w:t xml:space="preserve">WHERE </w:t>
      </w:r>
      <w:proofErr w:type="spellStart"/>
      <w:r w:rsidR="009D0053" w:rsidRPr="009C040A">
        <w:t>UsuariosObj</w:t>
      </w:r>
      <w:proofErr w:type="spellEnd"/>
      <w:r w:rsidR="009D0053" w:rsidRPr="009C040A">
        <w:t>.</w:t>
      </w:r>
      <w:proofErr w:type="spellStart"/>
      <w:r w:rsidR="009D0053" w:rsidRPr="009C040A">
        <w:t>login</w:t>
      </w:r>
      <w:proofErr w:type="spellEnd"/>
      <w:r w:rsidR="009D0053" w:rsidRPr="009C040A">
        <w:t xml:space="preserve"> = 'luitom64';</w:t>
      </w:r>
    </w:p>
    <w:p w:rsidR="009D0053" w:rsidRPr="009C040A" w:rsidRDefault="009D0053" w:rsidP="00DA2473">
      <w:pPr>
        <w:pStyle w:val="tx1"/>
      </w:pPr>
      <w:r w:rsidRPr="009C040A">
        <w:t>É moi habitual abreviar o nome da táboa cun alias:</w:t>
      </w:r>
    </w:p>
    <w:p w:rsidR="009D0053" w:rsidRPr="009C040A" w:rsidRDefault="009D0053" w:rsidP="00DA2473">
      <w:pPr>
        <w:pStyle w:val="Codigo"/>
      </w:pPr>
      <w:r w:rsidRPr="009C040A">
        <w:t xml:space="preserve">UPDATE </w:t>
      </w:r>
      <w:proofErr w:type="spellStart"/>
      <w:r w:rsidRPr="009C040A">
        <w:t>UsuariosObj</w:t>
      </w:r>
      <w:proofErr w:type="spellEnd"/>
      <w:r w:rsidRPr="009C040A">
        <w:t xml:space="preserve"> u</w:t>
      </w:r>
    </w:p>
    <w:p w:rsidR="009D0053" w:rsidRPr="009C040A" w:rsidRDefault="00DA2473" w:rsidP="00DA2473">
      <w:pPr>
        <w:pStyle w:val="Codigo"/>
      </w:pPr>
      <w:r w:rsidRPr="009C040A">
        <w:tab/>
      </w:r>
      <w:r w:rsidR="00C91534" w:rsidRPr="009C040A">
        <w:t xml:space="preserve">SET </w:t>
      </w:r>
      <w:r w:rsidR="009D0053" w:rsidRPr="009C040A">
        <w:t>u.</w:t>
      </w:r>
      <w:proofErr w:type="spellStart"/>
      <w:r w:rsidR="009D0053" w:rsidRPr="009C040A">
        <w:t>credito</w:t>
      </w:r>
      <w:proofErr w:type="spellEnd"/>
      <w:r w:rsidR="009D0053" w:rsidRPr="009C040A">
        <w:t xml:space="preserve"> = 0</w:t>
      </w:r>
    </w:p>
    <w:p w:rsidR="009D0053" w:rsidRPr="009C040A" w:rsidRDefault="00DA2473" w:rsidP="00DA2473">
      <w:pPr>
        <w:pStyle w:val="Codigo"/>
      </w:pPr>
      <w:r w:rsidRPr="009C040A">
        <w:tab/>
      </w:r>
      <w:r w:rsidR="009D0053" w:rsidRPr="009C040A">
        <w:t>WHERE u.</w:t>
      </w:r>
      <w:proofErr w:type="spellStart"/>
      <w:r w:rsidR="009D0053" w:rsidRPr="009C040A">
        <w:t>login</w:t>
      </w:r>
      <w:proofErr w:type="spellEnd"/>
      <w:r w:rsidR="009D0053" w:rsidRPr="009C040A">
        <w:t xml:space="preserve"> = 'luitom64';</w:t>
      </w:r>
    </w:p>
    <w:p w:rsidR="009D0053" w:rsidRPr="009C040A" w:rsidRDefault="009D0053" w:rsidP="00000ECF">
      <w:pPr>
        <w:pStyle w:val="tx1"/>
      </w:pPr>
      <w:r w:rsidRPr="009C040A">
        <w:t>Pero non só</w:t>
      </w:r>
      <w:r w:rsidR="00000ECF" w:rsidRPr="009C040A">
        <w:t xml:space="preserve"> se</w:t>
      </w:r>
      <w:r w:rsidRPr="009C040A">
        <w:t xml:space="preserve"> pode cambiar o valor dun determinado atributo do obxecto. </w:t>
      </w:r>
      <w:r w:rsidR="00000ECF" w:rsidRPr="009C040A">
        <w:t>Pódese</w:t>
      </w:r>
      <w:r w:rsidRPr="009C040A">
        <w:t xml:space="preserve"> cambiar un</w:t>
      </w:r>
      <w:r w:rsidR="00000ECF" w:rsidRPr="009C040A">
        <w:t xml:space="preserve"> </w:t>
      </w:r>
      <w:r w:rsidRPr="009C040A">
        <w:t>obxecto por outro como</w:t>
      </w:r>
      <w:r w:rsidR="00000ECF" w:rsidRPr="009C040A">
        <w:t xml:space="preserve"> se</w:t>
      </w:r>
      <w:r w:rsidRPr="009C040A">
        <w:t xml:space="preserve"> pode ver no seguinte exemplo, no que se substitúe o </w:t>
      </w:r>
      <w:r w:rsidRPr="009C040A">
        <w:rPr>
          <w:i/>
        </w:rPr>
        <w:t>usuario</w:t>
      </w:r>
      <w:r w:rsidRPr="009C040A">
        <w:t xml:space="preserve"> con </w:t>
      </w:r>
      <w:proofErr w:type="spellStart"/>
      <w:r w:rsidRPr="009C040A">
        <w:t>login</w:t>
      </w:r>
      <w:proofErr w:type="spellEnd"/>
      <w:r w:rsidR="00000ECF" w:rsidRPr="009C040A">
        <w:t xml:space="preserve"> </w:t>
      </w:r>
      <w:r w:rsidRPr="009C040A">
        <w:rPr>
          <w:i/>
        </w:rPr>
        <w:t>'caragu72'</w:t>
      </w:r>
      <w:r w:rsidRPr="009C040A">
        <w:t xml:space="preserve"> por outro usuario novo.</w:t>
      </w:r>
    </w:p>
    <w:p w:rsidR="009D0053" w:rsidRPr="009C040A" w:rsidRDefault="00A372F8" w:rsidP="00A372F8">
      <w:pPr>
        <w:pStyle w:val="Codigo"/>
      </w:pPr>
      <w:r w:rsidRPr="009C040A">
        <w:t xml:space="preserve">UPDATE </w:t>
      </w:r>
      <w:proofErr w:type="spellStart"/>
      <w:r w:rsidRPr="009C040A">
        <w:t>UsuariosObj</w:t>
      </w:r>
      <w:proofErr w:type="spellEnd"/>
      <w:r w:rsidRPr="009C040A">
        <w:t xml:space="preserve"> u SET </w:t>
      </w:r>
      <w:r w:rsidR="009D0053" w:rsidRPr="009C040A">
        <w:t>u = Usuario('juaesc82', 'JUAN', 'ESCUDERO LARRASA', '10/04/2011', 0)</w:t>
      </w:r>
    </w:p>
    <w:p w:rsidR="009D0053" w:rsidRPr="009C040A" w:rsidRDefault="009D0053" w:rsidP="00A372F8">
      <w:pPr>
        <w:pStyle w:val="Codigo"/>
      </w:pPr>
      <w:r w:rsidRPr="009C040A">
        <w:t>WHERE u.</w:t>
      </w:r>
      <w:proofErr w:type="spellStart"/>
      <w:r w:rsidRPr="009C040A">
        <w:t>login</w:t>
      </w:r>
      <w:proofErr w:type="spellEnd"/>
      <w:r w:rsidRPr="009C040A">
        <w:t xml:space="preserve"> = 'caragu72';</w:t>
      </w:r>
    </w:p>
    <w:p w:rsidR="009D0053" w:rsidRPr="009C040A" w:rsidRDefault="009D0053" w:rsidP="00A372F8">
      <w:pPr>
        <w:pStyle w:val="tx1"/>
      </w:pPr>
      <w:r w:rsidRPr="009C040A">
        <w:t>Si</w:t>
      </w:r>
      <w:r w:rsidR="00A372F8" w:rsidRPr="009C040A">
        <w:t xml:space="preserve"> se trata</w:t>
      </w:r>
      <w:r w:rsidRPr="009C040A">
        <w:t xml:space="preserve"> dunha táboa con columnas de tipo obxecto, débese facer referencia ao nome da</w:t>
      </w:r>
      <w:r w:rsidR="00A372F8" w:rsidRPr="009C040A">
        <w:t xml:space="preserve"> </w:t>
      </w:r>
      <w:r w:rsidRPr="009C040A">
        <w:t>columna que contén os obxectos:</w:t>
      </w:r>
    </w:p>
    <w:p w:rsidR="009D0053" w:rsidRPr="009C040A" w:rsidRDefault="009D0053" w:rsidP="00A372F8">
      <w:pPr>
        <w:pStyle w:val="Codigo"/>
      </w:pPr>
      <w:r w:rsidRPr="009C040A">
        <w:t xml:space="preserve">UPDATE </w:t>
      </w:r>
      <w:proofErr w:type="spellStart"/>
      <w:r w:rsidR="00F50D6A">
        <w:t>Nome</w:t>
      </w:r>
      <w:r w:rsidRPr="009C040A">
        <w:t>Tabla</w:t>
      </w:r>
      <w:proofErr w:type="spellEnd"/>
    </w:p>
    <w:p w:rsidR="009D0053" w:rsidRPr="009C040A" w:rsidRDefault="00A372F8" w:rsidP="00A372F8">
      <w:pPr>
        <w:pStyle w:val="Codigo"/>
      </w:pPr>
      <w:r w:rsidRPr="009C040A">
        <w:tab/>
      </w:r>
      <w:r w:rsidR="009D0053" w:rsidRPr="009C040A">
        <w:t xml:space="preserve">SET </w:t>
      </w:r>
      <w:proofErr w:type="spellStart"/>
      <w:r w:rsidR="00F50D6A">
        <w:t>Nome</w:t>
      </w:r>
      <w:r w:rsidR="009D0053" w:rsidRPr="009C040A">
        <w:t>Tabla</w:t>
      </w:r>
      <w:proofErr w:type="spellEnd"/>
      <w:r w:rsidR="009D0053" w:rsidRPr="009C040A">
        <w:t>.</w:t>
      </w:r>
      <w:proofErr w:type="spellStart"/>
      <w:r w:rsidR="009D0053" w:rsidRPr="009C040A">
        <w:t>colObjeto</w:t>
      </w:r>
      <w:proofErr w:type="spellEnd"/>
      <w:r w:rsidR="009D0053" w:rsidRPr="009C040A">
        <w:t>.</w:t>
      </w:r>
      <w:proofErr w:type="spellStart"/>
      <w:r w:rsidR="009D0053" w:rsidRPr="009C040A">
        <w:t>atributoModificado</w:t>
      </w:r>
      <w:proofErr w:type="spellEnd"/>
      <w:r w:rsidR="009D0053" w:rsidRPr="009C040A">
        <w:t xml:space="preserve"> = </w:t>
      </w:r>
      <w:proofErr w:type="spellStart"/>
      <w:r w:rsidR="009D0053" w:rsidRPr="009C040A">
        <w:t>nuevoValor</w:t>
      </w:r>
      <w:proofErr w:type="spellEnd"/>
    </w:p>
    <w:p w:rsidR="009D0053" w:rsidRPr="009C040A" w:rsidRDefault="00A372F8" w:rsidP="00A372F8">
      <w:pPr>
        <w:pStyle w:val="Codigo"/>
      </w:pPr>
      <w:r w:rsidRPr="009C040A">
        <w:tab/>
      </w:r>
      <w:r w:rsidR="009D0053" w:rsidRPr="009C040A">
        <w:t xml:space="preserve">WHERE </w:t>
      </w:r>
      <w:proofErr w:type="spellStart"/>
      <w:r w:rsidR="00F50D6A">
        <w:t>Nome</w:t>
      </w:r>
      <w:r w:rsidR="009D0053" w:rsidRPr="009C040A">
        <w:t>Tabla</w:t>
      </w:r>
      <w:proofErr w:type="spellEnd"/>
      <w:r w:rsidR="009D0053" w:rsidRPr="009C040A">
        <w:t>.</w:t>
      </w:r>
      <w:proofErr w:type="spellStart"/>
      <w:r w:rsidR="009D0053" w:rsidRPr="009C040A">
        <w:t>colObjeto</w:t>
      </w:r>
      <w:proofErr w:type="spellEnd"/>
      <w:r w:rsidR="009D0053" w:rsidRPr="009C040A">
        <w:t>.</w:t>
      </w:r>
      <w:proofErr w:type="spellStart"/>
      <w:r w:rsidR="009D0053" w:rsidRPr="009C040A">
        <w:t>atributoBusqueda</w:t>
      </w:r>
      <w:proofErr w:type="spellEnd"/>
      <w:r w:rsidR="009D0053" w:rsidRPr="009C040A">
        <w:t xml:space="preserve"> = </w:t>
      </w:r>
      <w:proofErr w:type="spellStart"/>
      <w:r w:rsidR="009D0053" w:rsidRPr="009C040A">
        <w:t>valorBusqueda</w:t>
      </w:r>
      <w:proofErr w:type="spellEnd"/>
      <w:r w:rsidR="009D0053" w:rsidRPr="009C040A">
        <w:t>;</w:t>
      </w:r>
    </w:p>
    <w:p w:rsidR="009D0053" w:rsidRPr="009C040A" w:rsidRDefault="009D0053" w:rsidP="00A372F8">
      <w:pPr>
        <w:pStyle w:val="tx1"/>
      </w:pPr>
      <w:r w:rsidRPr="009C040A">
        <w:t xml:space="preserve">A continuación </w:t>
      </w:r>
      <w:r w:rsidR="00A372F8" w:rsidRPr="009C040A">
        <w:t>pódese</w:t>
      </w:r>
      <w:r w:rsidRPr="009C040A">
        <w:t xml:space="preserve"> ver un exemplo de actualización de datos da táboa que se creou cunha</w:t>
      </w:r>
      <w:r w:rsidR="00A372F8" w:rsidRPr="009C040A">
        <w:t xml:space="preserve"> </w:t>
      </w:r>
      <w:r w:rsidRPr="009C040A">
        <w:t xml:space="preserve">columna do tipo de obxecto </w:t>
      </w:r>
      <w:r w:rsidRPr="009C040A">
        <w:rPr>
          <w:i/>
        </w:rPr>
        <w:t>Usuario</w:t>
      </w:r>
      <w:r w:rsidRPr="009C040A">
        <w:t xml:space="preserve">. </w:t>
      </w:r>
      <w:r w:rsidR="00A372F8" w:rsidRPr="009C040A">
        <w:t>Hai que r</w:t>
      </w:r>
      <w:r w:rsidRPr="009C040A">
        <w:t>ecorda</w:t>
      </w:r>
      <w:r w:rsidR="00A372F8" w:rsidRPr="009C040A">
        <w:t>r</w:t>
      </w:r>
      <w:r w:rsidRPr="009C040A">
        <w:t xml:space="preserve"> que á columna na que se a</w:t>
      </w:r>
      <w:r w:rsidRPr="009C040A">
        <w:t>l</w:t>
      </w:r>
      <w:r w:rsidRPr="009C040A">
        <w:t>macenaban os</w:t>
      </w:r>
      <w:r w:rsidR="00A372F8" w:rsidRPr="009C040A">
        <w:t xml:space="preserve"> </w:t>
      </w:r>
      <w:r w:rsidRPr="009C040A">
        <w:t xml:space="preserve">obxectos de tipo </w:t>
      </w:r>
      <w:r w:rsidRPr="009C040A">
        <w:rPr>
          <w:i/>
        </w:rPr>
        <w:t>Usuario</w:t>
      </w:r>
      <w:r w:rsidRPr="009C040A">
        <w:t xml:space="preserve"> asignáraselle o nome </w:t>
      </w:r>
      <w:proofErr w:type="spellStart"/>
      <w:r w:rsidRPr="009C040A">
        <w:rPr>
          <w:i/>
        </w:rPr>
        <w:t>unUsuario</w:t>
      </w:r>
      <w:proofErr w:type="spellEnd"/>
      <w:r w:rsidRPr="009C040A">
        <w:t>:</w:t>
      </w:r>
    </w:p>
    <w:p w:rsidR="009D0053" w:rsidRPr="009C040A" w:rsidRDefault="009D0053" w:rsidP="00A372F8">
      <w:pPr>
        <w:pStyle w:val="Codigo"/>
      </w:pPr>
      <w:r w:rsidRPr="009C040A">
        <w:t>UPDATE Xente g</w:t>
      </w:r>
    </w:p>
    <w:p w:rsidR="009D0053" w:rsidRPr="009C040A" w:rsidRDefault="00A372F8" w:rsidP="00A372F8">
      <w:pPr>
        <w:pStyle w:val="Codigo"/>
      </w:pPr>
      <w:r w:rsidRPr="009C040A">
        <w:tab/>
      </w:r>
      <w:r w:rsidR="009D0053" w:rsidRPr="009C040A">
        <w:t>SET g.</w:t>
      </w:r>
      <w:proofErr w:type="spellStart"/>
      <w:r w:rsidR="009D0053" w:rsidRPr="009C040A">
        <w:t>unUsuario</w:t>
      </w:r>
      <w:proofErr w:type="spellEnd"/>
      <w:r w:rsidR="009D0053" w:rsidRPr="009C040A">
        <w:t>.</w:t>
      </w:r>
      <w:proofErr w:type="spellStart"/>
      <w:r w:rsidR="009D0053" w:rsidRPr="009C040A">
        <w:t>credito</w:t>
      </w:r>
      <w:proofErr w:type="spellEnd"/>
      <w:r w:rsidR="009D0053" w:rsidRPr="009C040A">
        <w:t xml:space="preserve"> = 0</w:t>
      </w:r>
    </w:p>
    <w:p w:rsidR="009D0053" w:rsidRPr="009C040A" w:rsidRDefault="00A372F8" w:rsidP="00A372F8">
      <w:pPr>
        <w:pStyle w:val="Codigo"/>
      </w:pPr>
      <w:r w:rsidRPr="009C040A">
        <w:tab/>
      </w:r>
      <w:r w:rsidR="009D0053" w:rsidRPr="009C040A">
        <w:t>WHERE g.</w:t>
      </w:r>
      <w:proofErr w:type="spellStart"/>
      <w:r w:rsidR="009D0053" w:rsidRPr="009C040A">
        <w:t>unUsuario</w:t>
      </w:r>
      <w:proofErr w:type="spellEnd"/>
      <w:r w:rsidR="009D0053" w:rsidRPr="009C040A">
        <w:t>.</w:t>
      </w:r>
      <w:proofErr w:type="spellStart"/>
      <w:r w:rsidR="009D0053" w:rsidRPr="009C040A">
        <w:t>login</w:t>
      </w:r>
      <w:proofErr w:type="spellEnd"/>
      <w:r w:rsidR="009D0053" w:rsidRPr="009C040A">
        <w:t xml:space="preserve"> = 'luitom64';</w:t>
      </w:r>
    </w:p>
    <w:p w:rsidR="009D0053" w:rsidRPr="009C040A" w:rsidRDefault="009D0053" w:rsidP="003309D7">
      <w:pPr>
        <w:pStyle w:val="tx1"/>
      </w:pPr>
      <w:r w:rsidRPr="009C040A">
        <w:t xml:space="preserve">Ou ben, </w:t>
      </w:r>
      <w:r w:rsidR="00A372F8" w:rsidRPr="009C040A">
        <w:t>pódese</w:t>
      </w:r>
      <w:r w:rsidRPr="009C040A">
        <w:t xml:space="preserve"> cambiar todo un obxecto por outro, mantendo o resto dos datos da fila sen</w:t>
      </w:r>
      <w:r w:rsidR="00A372F8" w:rsidRPr="009C040A">
        <w:t xml:space="preserve"> </w:t>
      </w:r>
      <w:r w:rsidRPr="009C040A">
        <w:t xml:space="preserve">modificar, como no seguinte exemplo, onde os datos de DNI e </w:t>
      </w:r>
      <w:proofErr w:type="spellStart"/>
      <w:r w:rsidRPr="009C040A">
        <w:rPr>
          <w:i/>
        </w:rPr>
        <w:t>partidasJugadas</w:t>
      </w:r>
      <w:proofErr w:type="spellEnd"/>
      <w:r w:rsidRPr="009C040A">
        <w:t xml:space="preserve"> non se cambia</w:t>
      </w:r>
      <w:r w:rsidR="00A372F8" w:rsidRPr="009C040A">
        <w:t>n</w:t>
      </w:r>
      <w:r w:rsidRPr="009C040A">
        <w:t>,</w:t>
      </w:r>
      <w:r w:rsidR="00A372F8" w:rsidRPr="009C040A">
        <w:t xml:space="preserve"> </w:t>
      </w:r>
      <w:r w:rsidRPr="009C040A">
        <w:t>só se cambia un usuario por outro.</w:t>
      </w:r>
    </w:p>
    <w:p w:rsidR="009D0053" w:rsidRPr="009C040A" w:rsidRDefault="009D0053" w:rsidP="00A372F8">
      <w:pPr>
        <w:pStyle w:val="Codigo"/>
      </w:pPr>
      <w:r w:rsidRPr="009C040A">
        <w:t>UPDATE Xente g</w:t>
      </w:r>
    </w:p>
    <w:p w:rsidR="009D0053" w:rsidRPr="009C040A" w:rsidRDefault="00A372F8" w:rsidP="00A372F8">
      <w:pPr>
        <w:pStyle w:val="Codigo"/>
      </w:pPr>
      <w:r w:rsidRPr="009C040A">
        <w:tab/>
      </w:r>
      <w:r w:rsidR="009D0053" w:rsidRPr="009C040A">
        <w:t>SET g.</w:t>
      </w:r>
      <w:proofErr w:type="spellStart"/>
      <w:r w:rsidR="009D0053" w:rsidRPr="009C040A">
        <w:t>unUsuario</w:t>
      </w:r>
      <w:proofErr w:type="spellEnd"/>
      <w:r w:rsidR="009D0053" w:rsidRPr="009C040A">
        <w:t xml:space="preserve"> = Usuario('juaesc82', 'JUAN', 'ESCUDERO LARRASA', '10/04/2011', 0)</w:t>
      </w:r>
    </w:p>
    <w:p w:rsidR="009D0053" w:rsidRPr="009C040A" w:rsidRDefault="00A372F8" w:rsidP="00A372F8">
      <w:pPr>
        <w:pStyle w:val="Codigo"/>
      </w:pPr>
      <w:r w:rsidRPr="009C040A">
        <w:tab/>
      </w:r>
      <w:r w:rsidR="009D0053" w:rsidRPr="009C040A">
        <w:t>WHERE g.</w:t>
      </w:r>
      <w:proofErr w:type="spellStart"/>
      <w:r w:rsidR="009D0053" w:rsidRPr="009C040A">
        <w:t>unUsuario</w:t>
      </w:r>
      <w:proofErr w:type="spellEnd"/>
      <w:r w:rsidR="009D0053" w:rsidRPr="009C040A">
        <w:t>.</w:t>
      </w:r>
      <w:proofErr w:type="spellStart"/>
      <w:r w:rsidR="009D0053" w:rsidRPr="009C040A">
        <w:t>login</w:t>
      </w:r>
      <w:proofErr w:type="spellEnd"/>
      <w:r w:rsidR="009D0053" w:rsidRPr="009C040A">
        <w:t xml:space="preserve"> = 'caragu72';</w:t>
      </w:r>
    </w:p>
    <w:p w:rsidR="003E4575" w:rsidRPr="009C040A" w:rsidRDefault="003E4575" w:rsidP="003E4575">
      <w:pPr>
        <w:pStyle w:val="n4"/>
      </w:pPr>
      <w:bookmarkStart w:id="45" w:name="_Toc435722838"/>
      <w:r w:rsidRPr="009C040A">
        <w:t>Borrado de obxectos</w:t>
      </w:r>
      <w:bookmarkEnd w:id="45"/>
    </w:p>
    <w:p w:rsidR="003E4575" w:rsidRPr="009C040A" w:rsidRDefault="003E4575" w:rsidP="003E4575">
      <w:pPr>
        <w:pStyle w:val="tx1"/>
      </w:pPr>
      <w:r w:rsidRPr="009C040A">
        <w:t>Por suposto, non pode faltar unha sentenza que permita eliminar determinados obxectos almacenados en táboas. Do mesmo xeito que nos casos anteriores, pódese utilizar a mesma sentenza que nas operacións habituais sobre táboas. Neste caso de borrado de obxectos deberase utilizar a sentenza DELETE.</w:t>
      </w:r>
    </w:p>
    <w:p w:rsidR="003E4575" w:rsidRPr="009C040A" w:rsidRDefault="003E4575" w:rsidP="003E4575">
      <w:r w:rsidRPr="009C040A">
        <w:t>O modo de uso de DELETE sobre obxectos almacenados en táboas é moi similar ao utilizado ata agora:</w:t>
      </w:r>
    </w:p>
    <w:p w:rsidR="003E4575" w:rsidRPr="009C040A" w:rsidRDefault="003E4575" w:rsidP="003E4575">
      <w:pPr>
        <w:pStyle w:val="Codigo"/>
      </w:pPr>
      <w:r w:rsidRPr="009C040A">
        <w:t xml:space="preserve">DELETE FROM </w:t>
      </w:r>
      <w:proofErr w:type="spellStart"/>
      <w:r w:rsidR="00F50D6A">
        <w:t>Nome</w:t>
      </w:r>
      <w:r w:rsidRPr="009C040A">
        <w:t>TablaObjetos</w:t>
      </w:r>
      <w:proofErr w:type="spellEnd"/>
      <w:r w:rsidRPr="009C040A">
        <w:t>;</w:t>
      </w:r>
    </w:p>
    <w:p w:rsidR="003E4575" w:rsidRPr="009C040A" w:rsidRDefault="003E4575" w:rsidP="003E4575">
      <w:pPr>
        <w:pStyle w:val="tx1"/>
      </w:pPr>
      <w:r w:rsidRPr="009C040A">
        <w:lastRenderedPageBreak/>
        <w:t>S</w:t>
      </w:r>
      <w:r w:rsidR="006C3F1C">
        <w:t>e</w:t>
      </w:r>
      <w:r w:rsidRPr="009C040A">
        <w:t xml:space="preserve"> non se indica ningunha condición, eliminaranse todos os obxectos da táboa, polo que adoita ser habitual utilizar a sentenza DELETE cunha condición detrás da cláusula WHERE. Os obxectos ou filas da táboa que cumpran coa condición indicada serán os que se eliminen.</w:t>
      </w:r>
    </w:p>
    <w:p w:rsidR="003E4575" w:rsidRPr="009C040A" w:rsidRDefault="003E4575" w:rsidP="003E4575">
      <w:pPr>
        <w:pStyle w:val="Codigo"/>
      </w:pPr>
      <w:r w:rsidRPr="009C040A">
        <w:t xml:space="preserve">DELETE FROM </w:t>
      </w:r>
      <w:proofErr w:type="spellStart"/>
      <w:r w:rsidR="00F50D6A">
        <w:t>Nome</w:t>
      </w:r>
      <w:r w:rsidRPr="009C040A">
        <w:t>TablaObjetos</w:t>
      </w:r>
      <w:proofErr w:type="spellEnd"/>
      <w:r w:rsidRPr="009C040A">
        <w:t xml:space="preserve"> WHERE condición;</w:t>
      </w:r>
    </w:p>
    <w:p w:rsidR="003E4575" w:rsidRPr="009C040A" w:rsidRDefault="003E4575" w:rsidP="003E4575">
      <w:pPr>
        <w:pStyle w:val="tx1"/>
      </w:pPr>
      <w:r w:rsidRPr="009C040A">
        <w:t xml:space="preserve">Obsérvese o seguinte exemplo no que se borrarán da táboa </w:t>
      </w:r>
      <w:proofErr w:type="spellStart"/>
      <w:r w:rsidRPr="009C040A">
        <w:rPr>
          <w:i/>
        </w:rPr>
        <w:t>UsuariosObj</w:t>
      </w:r>
      <w:proofErr w:type="spellEnd"/>
      <w:r w:rsidRPr="009C040A">
        <w:t>, que é unha táboa de obxectos, os usuarios cuxo crédito sexa 0. Obsérvese que se utiliza un alias para o n</w:t>
      </w:r>
      <w:r w:rsidRPr="009C040A">
        <w:t>o</w:t>
      </w:r>
      <w:r w:rsidRPr="009C040A">
        <w:t>me da táboa:</w:t>
      </w:r>
    </w:p>
    <w:p w:rsidR="003E4575" w:rsidRPr="009C040A" w:rsidRDefault="003E4575" w:rsidP="003E4575">
      <w:pPr>
        <w:pStyle w:val="Codigo"/>
      </w:pPr>
      <w:r w:rsidRPr="009C040A">
        <w:t>DE</w:t>
      </w:r>
      <w:r w:rsidR="00C91534" w:rsidRPr="009C040A">
        <w:t xml:space="preserve">LETE FROM </w:t>
      </w:r>
      <w:proofErr w:type="spellStart"/>
      <w:r w:rsidR="00C91534" w:rsidRPr="009C040A">
        <w:t>UsuariosObj</w:t>
      </w:r>
      <w:proofErr w:type="spellEnd"/>
      <w:r w:rsidR="00C91534" w:rsidRPr="009C040A">
        <w:t xml:space="preserve"> u WHERE </w:t>
      </w:r>
      <w:r w:rsidRPr="009C040A">
        <w:t>u.</w:t>
      </w:r>
      <w:proofErr w:type="spellStart"/>
      <w:r w:rsidRPr="009C040A">
        <w:t>credito</w:t>
      </w:r>
      <w:proofErr w:type="spellEnd"/>
      <w:r w:rsidRPr="009C040A">
        <w:t xml:space="preserve"> = 0;</w:t>
      </w:r>
    </w:p>
    <w:p w:rsidR="003E4575" w:rsidRPr="009C040A" w:rsidRDefault="003E4575" w:rsidP="003E4575">
      <w:pPr>
        <w:pStyle w:val="tx1"/>
      </w:pPr>
      <w:r w:rsidRPr="009C040A">
        <w:t>De xeito similar pódese realizar o borrado de filas en táboas nas que algunha das súas c</w:t>
      </w:r>
      <w:r w:rsidRPr="009C040A">
        <w:t>o</w:t>
      </w:r>
      <w:r w:rsidRPr="009C040A">
        <w:t xml:space="preserve">lumnas son obxectos. Pódese comprobar co seguinte exemplo, onde se utiliza a táboa </w:t>
      </w:r>
      <w:r w:rsidRPr="009C040A">
        <w:rPr>
          <w:i/>
        </w:rPr>
        <w:t>Xe</w:t>
      </w:r>
      <w:r w:rsidRPr="009C040A">
        <w:rPr>
          <w:i/>
        </w:rPr>
        <w:t>n</w:t>
      </w:r>
      <w:r w:rsidRPr="009C040A">
        <w:rPr>
          <w:i/>
        </w:rPr>
        <w:t>te</w:t>
      </w:r>
      <w:r w:rsidRPr="009C040A">
        <w:t>, na que unha das súas columnas (</w:t>
      </w:r>
      <w:proofErr w:type="spellStart"/>
      <w:r w:rsidRPr="009C040A">
        <w:rPr>
          <w:i/>
        </w:rPr>
        <w:t>unUsuario</w:t>
      </w:r>
      <w:proofErr w:type="spellEnd"/>
      <w:r w:rsidRPr="009C040A">
        <w:t xml:space="preserve">) é do tipo de obxecto </w:t>
      </w:r>
      <w:r w:rsidRPr="009C040A">
        <w:rPr>
          <w:i/>
        </w:rPr>
        <w:t>Usuario</w:t>
      </w:r>
      <w:r w:rsidRPr="009C040A">
        <w:t xml:space="preserve"> que se utiliza noutros apartados anteriores.</w:t>
      </w:r>
    </w:p>
    <w:p w:rsidR="003E4575" w:rsidRPr="009C040A" w:rsidRDefault="003E4575" w:rsidP="003E4575">
      <w:pPr>
        <w:pStyle w:val="Codigo"/>
      </w:pPr>
      <w:r w:rsidRPr="009C040A">
        <w:t>DELETE FROM Xente g WHERE g.</w:t>
      </w:r>
      <w:proofErr w:type="spellStart"/>
      <w:r w:rsidRPr="009C040A">
        <w:t>unUsuario</w:t>
      </w:r>
      <w:proofErr w:type="spellEnd"/>
      <w:r w:rsidRPr="009C040A">
        <w:t>.</w:t>
      </w:r>
      <w:proofErr w:type="spellStart"/>
      <w:r w:rsidRPr="009C040A">
        <w:t>credito</w:t>
      </w:r>
      <w:proofErr w:type="spellEnd"/>
      <w:r w:rsidRPr="009C040A">
        <w:t xml:space="preserve"> = 0;</w:t>
      </w:r>
    </w:p>
    <w:p w:rsidR="003E4575" w:rsidRDefault="003E4575" w:rsidP="003E4575">
      <w:pPr>
        <w:pStyle w:val="tx1"/>
      </w:pPr>
      <w:r w:rsidRPr="009C040A">
        <w:t>Esta sentenza, do mesmo xeito que as anteriores, pódese combinar con outras consultas SELECT, de maneira que no canto de realizar o borrado sobre unha determinada táboa, fágase sobre o resultado dunha consulta, ou ben que a condición que determina as filas que deben ser eliminadas sexa tamén o resultado dunha consulta. É dicir, todo o aprendido sobre as operacións de manipulación de datos sobre as táboas habituais, pódese aplicar s</w:t>
      </w:r>
      <w:r w:rsidRPr="009C040A">
        <w:t>o</w:t>
      </w:r>
      <w:r w:rsidRPr="009C040A">
        <w:t>bre táboas de tipos de obxectos, ou táboas con columnas de tipos de obxectos.</w:t>
      </w:r>
    </w:p>
    <w:p w:rsidR="00AC54D7" w:rsidRDefault="00AC54D7" w:rsidP="00AC54D7">
      <w:pPr>
        <w:pStyle w:val="txtarefa1"/>
      </w:pPr>
      <w:r w:rsidRPr="00AC54D7">
        <w:t xml:space="preserve">Tarefa </w:t>
      </w:r>
      <w:r w:rsidR="00B074CD">
        <w:t>5</w:t>
      </w:r>
      <w:r w:rsidRPr="00AC54D7">
        <w:t>. Modificación de obxectos almacenados na base de datos.</w:t>
      </w:r>
    </w:p>
    <w:p w:rsidR="00B074CD" w:rsidRPr="009C040A" w:rsidRDefault="00B074CD" w:rsidP="00B074CD">
      <w:pPr>
        <w:pStyle w:val="txtarefa1"/>
      </w:pPr>
      <w:r w:rsidRPr="00CD25EF">
        <w:t xml:space="preserve">Tarefa </w:t>
      </w:r>
      <w:r>
        <w:t>6</w:t>
      </w:r>
      <w:r w:rsidRPr="00CD25EF">
        <w:t>. Consultas sobre táboas de obxectos e táboas de columnas tipo obxecto.</w:t>
      </w:r>
    </w:p>
    <w:p w:rsidR="003E4575" w:rsidRPr="009C040A" w:rsidRDefault="003E4575" w:rsidP="003E4575">
      <w:pPr>
        <w:pStyle w:val="n4"/>
      </w:pPr>
      <w:bookmarkStart w:id="46" w:name="_Toc435722839"/>
      <w:r w:rsidRPr="009C040A">
        <w:t>Consultas coa función VALUE</w:t>
      </w:r>
      <w:bookmarkEnd w:id="46"/>
    </w:p>
    <w:p w:rsidR="003E4575" w:rsidRPr="009C040A" w:rsidRDefault="003E4575" w:rsidP="003E4575">
      <w:pPr>
        <w:pStyle w:val="tx1"/>
      </w:pPr>
      <w:r w:rsidRPr="009C040A">
        <w:t>Cando</w:t>
      </w:r>
      <w:r w:rsidR="00B97F36" w:rsidRPr="009C040A">
        <w:t xml:space="preserve"> se</w:t>
      </w:r>
      <w:r w:rsidRPr="009C040A">
        <w:t xml:space="preserve"> teña a necesidade de facer referencia a un obxecto en lugar dalgún dos seus atr</w:t>
      </w:r>
      <w:r w:rsidRPr="009C040A">
        <w:t>i</w:t>
      </w:r>
      <w:r w:rsidRPr="009C040A">
        <w:t>butos,</w:t>
      </w:r>
      <w:r w:rsidR="00B97F36" w:rsidRPr="009C040A">
        <w:t xml:space="preserve"> pó</w:t>
      </w:r>
      <w:r w:rsidRPr="009C040A">
        <w:t>des</w:t>
      </w:r>
      <w:r w:rsidR="00B97F36" w:rsidRPr="009C040A">
        <w:t>e</w:t>
      </w:r>
      <w:r w:rsidRPr="009C040A">
        <w:t xml:space="preserve"> utilizar a función VALUE xunto co nome da táboa de obxectos ou o seu alias, dentro dunha</w:t>
      </w:r>
      <w:r w:rsidR="00B97F36" w:rsidRPr="009C040A">
        <w:t xml:space="preserve"> </w:t>
      </w:r>
      <w:r w:rsidRPr="009C040A">
        <w:t xml:space="preserve">sentenza SELECT. </w:t>
      </w:r>
      <w:r w:rsidR="00B97F36" w:rsidRPr="009C040A">
        <w:t>Pódese</w:t>
      </w:r>
      <w:r w:rsidRPr="009C040A">
        <w:t xml:space="preserve"> ver a continuación un exemplo de uso de devandita función para facer</w:t>
      </w:r>
      <w:r w:rsidR="00C610C4" w:rsidRPr="009C040A">
        <w:t xml:space="preserve"> insercións</w:t>
      </w:r>
      <w:r w:rsidRPr="009C040A">
        <w:t xml:space="preserve"> noutra táboa (</w:t>
      </w:r>
      <w:r w:rsidRPr="009C040A">
        <w:rPr>
          <w:i/>
        </w:rPr>
        <w:t>Favoritos</w:t>
      </w:r>
      <w:r w:rsidRPr="009C040A">
        <w:t>) do mesmo tipo de obxe</w:t>
      </w:r>
      <w:r w:rsidRPr="009C040A">
        <w:t>c</w:t>
      </w:r>
      <w:r w:rsidRPr="009C040A">
        <w:t>tos:</w:t>
      </w:r>
    </w:p>
    <w:p w:rsidR="003E4575" w:rsidRPr="009C040A" w:rsidRDefault="003E4575" w:rsidP="00C91534">
      <w:pPr>
        <w:pStyle w:val="Codigo"/>
      </w:pPr>
      <w:r w:rsidRPr="009C040A">
        <w:t>INSERT INTO Favoritos SEL</w:t>
      </w:r>
      <w:r w:rsidR="00C91534" w:rsidRPr="009C040A">
        <w:t xml:space="preserve">ECT VALUE(u) FROM </w:t>
      </w:r>
      <w:proofErr w:type="spellStart"/>
      <w:r w:rsidR="00C91534" w:rsidRPr="009C040A">
        <w:t>UsuariosObj</w:t>
      </w:r>
      <w:proofErr w:type="spellEnd"/>
      <w:r w:rsidR="00C91534" w:rsidRPr="009C040A">
        <w:t xml:space="preserve"> u WHERE </w:t>
      </w:r>
      <w:r w:rsidRPr="009C040A">
        <w:t>u.</w:t>
      </w:r>
      <w:proofErr w:type="spellStart"/>
      <w:r w:rsidRPr="009C040A">
        <w:t>credito</w:t>
      </w:r>
      <w:proofErr w:type="spellEnd"/>
      <w:r w:rsidRPr="009C040A">
        <w:t xml:space="preserve"> &gt;= 100;</w:t>
      </w:r>
    </w:p>
    <w:p w:rsidR="0022653A" w:rsidRPr="009C040A" w:rsidRDefault="003E4575" w:rsidP="003E4575">
      <w:pPr>
        <w:pStyle w:val="tx1"/>
      </w:pPr>
      <w:r w:rsidRPr="009C040A">
        <w:t xml:space="preserve">Esa mesma función VALUE </w:t>
      </w:r>
      <w:r w:rsidR="0022653A" w:rsidRPr="009C040A">
        <w:t>pódese</w:t>
      </w:r>
      <w:r w:rsidRPr="009C040A">
        <w:t xml:space="preserve"> utiliza</w:t>
      </w:r>
      <w:r w:rsidR="0022653A" w:rsidRPr="009C040A">
        <w:t>r</w:t>
      </w:r>
      <w:r w:rsidRPr="009C040A">
        <w:t xml:space="preserve"> para facer comparacións de igualdade entre obxectos</w:t>
      </w:r>
      <w:r w:rsidR="00AB2932">
        <w:t>.</w:t>
      </w:r>
      <w:r w:rsidRPr="009C040A">
        <w:t xml:space="preserve"> </w:t>
      </w:r>
      <w:r w:rsidR="00AB2932">
        <w:t>P</w:t>
      </w:r>
      <w:r w:rsidRPr="009C040A">
        <w:t>or exemplo,</w:t>
      </w:r>
      <w:r w:rsidR="0022653A" w:rsidRPr="009C040A">
        <w:t xml:space="preserve"> </w:t>
      </w:r>
      <w:r w:rsidR="00AB2932">
        <w:t>para</w:t>
      </w:r>
      <w:r w:rsidRPr="009C040A">
        <w:t xml:space="preserve"> obter datos dos usuarios que se atopen nas táboas </w:t>
      </w:r>
      <w:r w:rsidRPr="009C040A">
        <w:rPr>
          <w:i/>
        </w:rPr>
        <w:t>Favoritos</w:t>
      </w:r>
      <w:r w:rsidRPr="009C040A">
        <w:t xml:space="preserve"> e</w:t>
      </w:r>
      <w:r w:rsidR="0022653A" w:rsidRPr="009C040A">
        <w:t xml:space="preserve"> </w:t>
      </w:r>
      <w:proofErr w:type="spellStart"/>
      <w:r w:rsidRPr="009C040A">
        <w:rPr>
          <w:i/>
        </w:rPr>
        <w:t>UsuariosObj</w:t>
      </w:r>
      <w:proofErr w:type="spellEnd"/>
      <w:r w:rsidRPr="009C040A">
        <w:t>.</w:t>
      </w:r>
      <w:r w:rsidR="0022653A" w:rsidRPr="009C040A">
        <w:t>:</w:t>
      </w:r>
    </w:p>
    <w:p w:rsidR="003E4575" w:rsidRPr="009C040A" w:rsidRDefault="0022653A" w:rsidP="0022653A">
      <w:pPr>
        <w:pStyle w:val="Codigo"/>
      </w:pPr>
      <w:r w:rsidRPr="009C040A">
        <w:t>SELECT u.</w:t>
      </w:r>
      <w:proofErr w:type="spellStart"/>
      <w:r w:rsidRPr="009C040A">
        <w:t>login</w:t>
      </w:r>
      <w:proofErr w:type="spellEnd"/>
      <w:r w:rsidRPr="009C040A">
        <w:t xml:space="preserve"> FROM </w:t>
      </w:r>
      <w:proofErr w:type="spellStart"/>
      <w:r w:rsidRPr="009C040A">
        <w:t>UsuariosObj</w:t>
      </w:r>
      <w:proofErr w:type="spellEnd"/>
      <w:r w:rsidRPr="009C040A">
        <w:t xml:space="preserve"> </w:t>
      </w:r>
      <w:r w:rsidR="00D770AC">
        <w:t>u JOIN Favoritos f ON VALUE(</w:t>
      </w:r>
      <w:r w:rsidR="003E4575" w:rsidRPr="009C040A">
        <w:t>u)=VALUE(f);</w:t>
      </w:r>
    </w:p>
    <w:p w:rsidR="003E4575" w:rsidRPr="009C040A" w:rsidRDefault="0022653A" w:rsidP="003E4575">
      <w:pPr>
        <w:pStyle w:val="tx1"/>
      </w:pPr>
      <w:r w:rsidRPr="009C040A">
        <w:t>Obsérvese</w:t>
      </w:r>
      <w:r w:rsidR="003E4575" w:rsidRPr="009C040A">
        <w:t xml:space="preserve"> a diferenza no uso cando se fai a comparación cunha columna de tipo de obxe</w:t>
      </w:r>
      <w:r w:rsidR="003E4575" w:rsidRPr="009C040A">
        <w:t>c</w:t>
      </w:r>
      <w:r w:rsidR="003E4575" w:rsidRPr="009C040A">
        <w:t>tos.</w:t>
      </w:r>
      <w:r w:rsidRPr="009C040A">
        <w:t xml:space="preserve"> </w:t>
      </w:r>
      <w:r w:rsidR="003E4575" w:rsidRPr="009C040A">
        <w:t>Nese caso a referencia que se fai á columna (</w:t>
      </w:r>
      <w:r w:rsidR="003E4575" w:rsidRPr="009C040A">
        <w:rPr>
          <w:i/>
        </w:rPr>
        <w:t>g.</w:t>
      </w:r>
      <w:proofErr w:type="spellStart"/>
      <w:r w:rsidR="003E4575" w:rsidRPr="009C040A">
        <w:rPr>
          <w:i/>
        </w:rPr>
        <w:t>unUsuario</w:t>
      </w:r>
      <w:proofErr w:type="spellEnd"/>
      <w:r w:rsidR="003E4575" w:rsidRPr="009C040A">
        <w:t>)</w:t>
      </w:r>
      <w:r w:rsidR="00AB2932">
        <w:t>,</w:t>
      </w:r>
      <w:r w:rsidR="003E4575" w:rsidRPr="009C040A">
        <w:t xml:space="preserve"> permite obter directamente un</w:t>
      </w:r>
      <w:r w:rsidRPr="009C040A">
        <w:t xml:space="preserve"> </w:t>
      </w:r>
      <w:r w:rsidR="003E4575" w:rsidRPr="009C040A">
        <w:t>obxecto, sen necesidade de utilizar a función VALUE.</w:t>
      </w:r>
    </w:p>
    <w:p w:rsidR="003E4575" w:rsidRPr="009C040A" w:rsidRDefault="003E4575" w:rsidP="0022653A">
      <w:pPr>
        <w:pStyle w:val="Codigo"/>
      </w:pPr>
      <w:r w:rsidRPr="009C040A">
        <w:t>SELECT g.</w:t>
      </w:r>
      <w:proofErr w:type="spellStart"/>
      <w:r w:rsidRPr="009C040A">
        <w:t>dni</w:t>
      </w:r>
      <w:proofErr w:type="spellEnd"/>
      <w:r w:rsidRPr="009C040A">
        <w:t xml:space="preserve"> FROM Xente g JOIN Favoritos f ON g.</w:t>
      </w:r>
      <w:proofErr w:type="spellStart"/>
      <w:r w:rsidRPr="009C040A">
        <w:t>unUsuario</w:t>
      </w:r>
      <w:proofErr w:type="spellEnd"/>
      <w:r w:rsidRPr="009C040A">
        <w:t>=VALUE(f);</w:t>
      </w:r>
    </w:p>
    <w:p w:rsidR="003E4575" w:rsidRPr="009C040A" w:rsidRDefault="003E4575" w:rsidP="003E4575">
      <w:pPr>
        <w:pStyle w:val="tx1"/>
      </w:pPr>
      <w:r w:rsidRPr="009C040A">
        <w:t xml:space="preserve">Usando a cláusula INTO </w:t>
      </w:r>
      <w:r w:rsidR="00217022" w:rsidRPr="009C040A">
        <w:t>poderase</w:t>
      </w:r>
      <w:r w:rsidRPr="009C040A">
        <w:t xml:space="preserve"> gardar en variables o obxecto obtido nas consultas usando a</w:t>
      </w:r>
      <w:r w:rsidR="00217022" w:rsidRPr="009C040A">
        <w:t xml:space="preserve"> </w:t>
      </w:r>
      <w:r w:rsidRPr="009C040A">
        <w:t xml:space="preserve">función VALUE. Unha vez que </w:t>
      </w:r>
      <w:r w:rsidR="00217022" w:rsidRPr="009C040A">
        <w:t>se teña</w:t>
      </w:r>
      <w:r w:rsidRPr="009C040A">
        <w:t xml:space="preserve"> asignado o obxecto á variable</w:t>
      </w:r>
      <w:r w:rsidR="00AB2932">
        <w:t>,</w:t>
      </w:r>
      <w:r w:rsidRPr="009C040A">
        <w:t xml:space="preserve"> </w:t>
      </w:r>
      <w:r w:rsidR="00217022" w:rsidRPr="009C040A">
        <w:t>poderase</w:t>
      </w:r>
      <w:r w:rsidRPr="009C040A">
        <w:t xml:space="preserve"> facer uso dela de calquera</w:t>
      </w:r>
      <w:r w:rsidR="00217022" w:rsidRPr="009C040A">
        <w:t xml:space="preserve"> </w:t>
      </w:r>
      <w:r w:rsidRPr="009C040A">
        <w:t xml:space="preserve">das formas que </w:t>
      </w:r>
      <w:r w:rsidR="00217022" w:rsidRPr="009C040A">
        <w:t xml:space="preserve">se viron </w:t>
      </w:r>
      <w:r w:rsidRPr="009C040A">
        <w:t>anteriormente na manipulación de o</w:t>
      </w:r>
      <w:r w:rsidRPr="009C040A">
        <w:t>b</w:t>
      </w:r>
      <w:r w:rsidRPr="009C040A">
        <w:t>xectos. Por exemplo,</w:t>
      </w:r>
      <w:r w:rsidR="00217022" w:rsidRPr="009C040A">
        <w:t xml:space="preserve"> pódese</w:t>
      </w:r>
      <w:r w:rsidRPr="009C040A">
        <w:t xml:space="preserve"> acceder aos seus atributos, formar parte de </w:t>
      </w:r>
      <w:r w:rsidR="00217022" w:rsidRPr="009C040A">
        <w:t>asignacións</w:t>
      </w:r>
      <w:r w:rsidRPr="009C040A">
        <w:t xml:space="preserve">, </w:t>
      </w:r>
      <w:proofErr w:type="spellStart"/>
      <w:r w:rsidRPr="009C040A">
        <w:t>etc</w:t>
      </w:r>
      <w:proofErr w:type="spellEnd"/>
      <w:r w:rsidRPr="009C040A">
        <w:t>.</w:t>
      </w:r>
    </w:p>
    <w:p w:rsidR="003E4575" w:rsidRPr="009C040A" w:rsidRDefault="003E4575" w:rsidP="00217022">
      <w:r w:rsidRPr="009C040A">
        <w:t xml:space="preserve">No seguinte exemplo realízase unha consulta da táboa </w:t>
      </w:r>
      <w:proofErr w:type="spellStart"/>
      <w:r w:rsidRPr="009C040A">
        <w:rPr>
          <w:i/>
        </w:rPr>
        <w:t>UsuariosObj</w:t>
      </w:r>
      <w:proofErr w:type="spellEnd"/>
      <w:r w:rsidRPr="009C040A">
        <w:t xml:space="preserve"> para obter un d</w:t>
      </w:r>
      <w:r w:rsidRPr="009C040A">
        <w:t>e</w:t>
      </w:r>
      <w:r w:rsidRPr="009C040A">
        <w:t xml:space="preserve">terminado obxecto de tipo </w:t>
      </w:r>
      <w:r w:rsidRPr="009C040A">
        <w:rPr>
          <w:i/>
        </w:rPr>
        <w:t>Usuario</w:t>
      </w:r>
      <w:r w:rsidRPr="009C040A">
        <w:t>. O obxecto resultante d</w:t>
      </w:r>
      <w:r w:rsidR="00217022" w:rsidRPr="009C040A">
        <w:t xml:space="preserve">a consulta gárdase na variable </w:t>
      </w:r>
      <w:r w:rsidRPr="009C040A">
        <w:rPr>
          <w:i/>
        </w:rPr>
        <w:t>u1</w:t>
      </w:r>
      <w:r w:rsidRPr="009C040A">
        <w:t>. Esa variable utilízase para mostrar en pantalla o nome do usuario, e para ser asignada a unha segunda variable, que conterá os mesmos datos que a primeira.</w:t>
      </w:r>
    </w:p>
    <w:p w:rsidR="003E4575" w:rsidRPr="009C040A" w:rsidRDefault="003E4575" w:rsidP="00217022">
      <w:pPr>
        <w:pStyle w:val="Codigo"/>
      </w:pPr>
      <w:r w:rsidRPr="009C040A">
        <w:lastRenderedPageBreak/>
        <w:t>DECLARE</w:t>
      </w:r>
    </w:p>
    <w:p w:rsidR="003E4575" w:rsidRPr="009C040A" w:rsidRDefault="00217022" w:rsidP="00217022">
      <w:pPr>
        <w:pStyle w:val="Codigo"/>
      </w:pPr>
      <w:r w:rsidRPr="009C040A">
        <w:tab/>
      </w:r>
      <w:r w:rsidR="003E4575" w:rsidRPr="009C040A">
        <w:t>u1 Usuario;</w:t>
      </w:r>
    </w:p>
    <w:p w:rsidR="003E4575" w:rsidRPr="009C040A" w:rsidRDefault="00217022" w:rsidP="00217022">
      <w:pPr>
        <w:pStyle w:val="Codigo"/>
      </w:pPr>
      <w:r w:rsidRPr="009C040A">
        <w:tab/>
      </w:r>
      <w:r w:rsidR="003E4575" w:rsidRPr="009C040A">
        <w:t>u2 Usuario;</w:t>
      </w:r>
    </w:p>
    <w:p w:rsidR="003E4575" w:rsidRPr="009C040A" w:rsidRDefault="003E4575" w:rsidP="00217022">
      <w:pPr>
        <w:pStyle w:val="Codigo"/>
      </w:pPr>
      <w:r w:rsidRPr="009C040A">
        <w:t>BEGIN</w:t>
      </w:r>
    </w:p>
    <w:p w:rsidR="003E4575" w:rsidRPr="009C040A" w:rsidRDefault="00217022" w:rsidP="00217022">
      <w:pPr>
        <w:pStyle w:val="Codigo"/>
      </w:pPr>
      <w:r w:rsidRPr="009C040A">
        <w:tab/>
      </w:r>
      <w:r w:rsidR="003E4575" w:rsidRPr="009C040A">
        <w:t xml:space="preserve">SELECT VALUE(u) INTO u1 FROM </w:t>
      </w:r>
      <w:proofErr w:type="spellStart"/>
      <w:r w:rsidR="003E4575" w:rsidRPr="009C040A">
        <w:t>UsuariosObj</w:t>
      </w:r>
      <w:proofErr w:type="spellEnd"/>
      <w:r w:rsidR="003E4575" w:rsidRPr="009C040A">
        <w:t xml:space="preserve"> u WHERE u.</w:t>
      </w:r>
      <w:proofErr w:type="spellStart"/>
      <w:r w:rsidR="003E4575" w:rsidRPr="009C040A">
        <w:t>login</w:t>
      </w:r>
      <w:proofErr w:type="spellEnd"/>
      <w:r w:rsidR="003E4575" w:rsidRPr="009C040A">
        <w:t xml:space="preserve"> = 'luitom64';</w:t>
      </w:r>
    </w:p>
    <w:p w:rsidR="003E4575" w:rsidRPr="009C040A" w:rsidRDefault="00217022" w:rsidP="00217022">
      <w:pPr>
        <w:pStyle w:val="Codigo"/>
      </w:pPr>
      <w:r w:rsidRPr="009C040A">
        <w:tab/>
      </w:r>
      <w:proofErr w:type="spellStart"/>
      <w:r w:rsidRPr="009C040A">
        <w:t>dbms</w:t>
      </w:r>
      <w:proofErr w:type="spellEnd"/>
      <w:r w:rsidRPr="009C040A">
        <w:t>_</w:t>
      </w:r>
      <w:proofErr w:type="spellStart"/>
      <w:r w:rsidRPr="009C040A">
        <w:t>output</w:t>
      </w:r>
      <w:proofErr w:type="spellEnd"/>
      <w:r w:rsidRPr="009C040A">
        <w:t>.put_</w:t>
      </w:r>
      <w:proofErr w:type="spellStart"/>
      <w:r w:rsidRPr="009C040A">
        <w:t>line</w:t>
      </w:r>
      <w:proofErr w:type="spellEnd"/>
      <w:r w:rsidRPr="009C040A">
        <w:t>(</w:t>
      </w:r>
      <w:r w:rsidR="003E4575" w:rsidRPr="009C040A">
        <w:t>u1.nome);</w:t>
      </w:r>
    </w:p>
    <w:p w:rsidR="003E4575" w:rsidRPr="009C040A" w:rsidRDefault="00217022" w:rsidP="00217022">
      <w:pPr>
        <w:pStyle w:val="Codigo"/>
      </w:pPr>
      <w:r w:rsidRPr="009C040A">
        <w:tab/>
        <w:t xml:space="preserve">u2 := </w:t>
      </w:r>
      <w:r w:rsidR="003E4575" w:rsidRPr="009C040A">
        <w:t>u1;</w:t>
      </w:r>
    </w:p>
    <w:p w:rsidR="003E4575" w:rsidRPr="009C040A" w:rsidRDefault="00217022" w:rsidP="00217022">
      <w:pPr>
        <w:pStyle w:val="Codigo"/>
      </w:pPr>
      <w:r w:rsidRPr="009C040A">
        <w:tab/>
      </w:r>
      <w:proofErr w:type="spellStart"/>
      <w:r w:rsidRPr="009C040A">
        <w:t>dbms</w:t>
      </w:r>
      <w:proofErr w:type="spellEnd"/>
      <w:r w:rsidRPr="009C040A">
        <w:t>_</w:t>
      </w:r>
      <w:proofErr w:type="spellStart"/>
      <w:r w:rsidRPr="009C040A">
        <w:t>output</w:t>
      </w:r>
      <w:proofErr w:type="spellEnd"/>
      <w:r w:rsidRPr="009C040A">
        <w:t>.put_</w:t>
      </w:r>
      <w:proofErr w:type="spellStart"/>
      <w:r w:rsidRPr="009C040A">
        <w:t>line</w:t>
      </w:r>
      <w:proofErr w:type="spellEnd"/>
      <w:r w:rsidRPr="009C040A">
        <w:t>(</w:t>
      </w:r>
      <w:r w:rsidR="003E4575" w:rsidRPr="009C040A">
        <w:t>u2.nome);</w:t>
      </w:r>
    </w:p>
    <w:p w:rsidR="003E4575" w:rsidRPr="009C040A" w:rsidRDefault="003E4575" w:rsidP="00217022">
      <w:pPr>
        <w:pStyle w:val="Codigo"/>
      </w:pPr>
      <w:r w:rsidRPr="009C040A">
        <w:t>END;</w:t>
      </w:r>
    </w:p>
    <w:p w:rsidR="003F3764" w:rsidRPr="009C040A" w:rsidRDefault="003F3764" w:rsidP="003F3764">
      <w:pPr>
        <w:pStyle w:val="n4"/>
      </w:pPr>
      <w:bookmarkStart w:id="47" w:name="_Toc435722840"/>
      <w:r w:rsidRPr="009C040A">
        <w:t>Referencias a obxectos.</w:t>
      </w:r>
      <w:bookmarkEnd w:id="47"/>
    </w:p>
    <w:p w:rsidR="003F3764" w:rsidRPr="009C040A" w:rsidRDefault="003F3764" w:rsidP="003F3764">
      <w:pPr>
        <w:pStyle w:val="tx1"/>
      </w:pPr>
      <w:r w:rsidRPr="009C040A">
        <w:t>O paso de obxectos a un método resulta ineficiente cando se trata de obxectos de gran t</w:t>
      </w:r>
      <w:r w:rsidRPr="009C040A">
        <w:t>a</w:t>
      </w:r>
      <w:r w:rsidRPr="009C040A">
        <w:t>maño, polo que é máis conveniente pasar un punteiro a devandito obxecto, o que permite que o método que o recibe poida facer referencia a devandito obxecto sen que sexa nec</w:t>
      </w:r>
      <w:r w:rsidRPr="009C040A">
        <w:t>e</w:t>
      </w:r>
      <w:r w:rsidRPr="009C040A">
        <w:t xml:space="preserve">sario que se pase por completo. Ese punteiro é o que se coñece en </w:t>
      </w:r>
      <w:proofErr w:type="spellStart"/>
      <w:r w:rsidRPr="009C040A">
        <w:t>Oracle</w:t>
      </w:r>
      <w:proofErr w:type="spellEnd"/>
      <w:r w:rsidRPr="009C040A">
        <w:t xml:space="preserve"> como unha ref</w:t>
      </w:r>
      <w:r w:rsidRPr="009C040A">
        <w:t>e</w:t>
      </w:r>
      <w:r w:rsidRPr="009C040A">
        <w:t>rencia (REF).</w:t>
      </w:r>
    </w:p>
    <w:p w:rsidR="003F3764" w:rsidRPr="009C040A" w:rsidRDefault="003F3764" w:rsidP="003F3764">
      <w:r w:rsidRPr="009C040A">
        <w:t>Ao compartir un obxecto mediante a súa referencia, os datos non son duplicados, polo que cando se fai calquera cambio nos atributos do obxecto, prodúcense nun único lugar.</w:t>
      </w:r>
    </w:p>
    <w:p w:rsidR="003F3764" w:rsidRPr="009C040A" w:rsidRDefault="003F3764" w:rsidP="003F3764">
      <w:r w:rsidRPr="009C040A">
        <w:t>Cada obxecto almacenado nunha táboa ten un identificador de obxecto que identifica de forma única ao obxecto gardado nunha determinada fila e serve como unha referencia a devandito obxecto.</w:t>
      </w:r>
    </w:p>
    <w:p w:rsidR="003F3764" w:rsidRPr="009C040A" w:rsidRDefault="003F3764" w:rsidP="003F3764">
      <w:r w:rsidRPr="009C040A">
        <w:t>As referencias créanse utilizando o modificador REF diante do tipo de obxecto, e pód</w:t>
      </w:r>
      <w:r w:rsidRPr="009C040A">
        <w:t>e</w:t>
      </w:r>
      <w:r w:rsidRPr="009C040A">
        <w:t>se usar con variables, parámetros, campos, atributos, e ata como variables de entrada ou saída para sentenzas de manipulación de datos en SQL.</w:t>
      </w:r>
    </w:p>
    <w:p w:rsidR="003F3764" w:rsidRPr="009C040A" w:rsidRDefault="003F3764" w:rsidP="007B3482">
      <w:pPr>
        <w:pStyle w:val="Codigo"/>
      </w:pPr>
      <w:r w:rsidRPr="009C040A">
        <w:t>CREATE OR REPLACE TYPE Partida AS OBJECT (</w:t>
      </w:r>
    </w:p>
    <w:p w:rsidR="003F3764" w:rsidRPr="009C040A" w:rsidRDefault="007B3482" w:rsidP="007B3482">
      <w:pPr>
        <w:pStyle w:val="Codigo"/>
      </w:pPr>
      <w:r w:rsidRPr="009C040A">
        <w:tab/>
      </w:r>
      <w:proofErr w:type="spellStart"/>
      <w:r w:rsidR="003F3764" w:rsidRPr="009C040A">
        <w:t>codigo</w:t>
      </w:r>
      <w:proofErr w:type="spellEnd"/>
      <w:r w:rsidR="003F3764" w:rsidRPr="009C040A">
        <w:t xml:space="preserve"> INTEGER,</w:t>
      </w:r>
    </w:p>
    <w:p w:rsidR="003F3764" w:rsidRPr="009C040A" w:rsidRDefault="007B3482" w:rsidP="007B3482">
      <w:pPr>
        <w:pStyle w:val="Codigo"/>
      </w:pPr>
      <w:r w:rsidRPr="009C040A">
        <w:tab/>
      </w:r>
      <w:r w:rsidR="003F3764" w:rsidRPr="009C040A">
        <w:t>nome VARCHAR2(20),</w:t>
      </w:r>
    </w:p>
    <w:p w:rsidR="003F3764" w:rsidRPr="009C040A" w:rsidRDefault="007B3482" w:rsidP="007B3482">
      <w:pPr>
        <w:pStyle w:val="Codigo"/>
      </w:pPr>
      <w:r w:rsidRPr="009C040A">
        <w:tab/>
      </w:r>
      <w:proofErr w:type="spellStart"/>
      <w:r w:rsidR="003F3764" w:rsidRPr="009C040A">
        <w:t>usuarioCreador</w:t>
      </w:r>
      <w:proofErr w:type="spellEnd"/>
      <w:r w:rsidR="003F3764" w:rsidRPr="009C040A">
        <w:t xml:space="preserve"> REF Usuario</w:t>
      </w:r>
    </w:p>
    <w:p w:rsidR="003F3764" w:rsidRPr="009C040A" w:rsidRDefault="003F3764" w:rsidP="007B3482">
      <w:pPr>
        <w:pStyle w:val="Codigo"/>
      </w:pPr>
      <w:r w:rsidRPr="009C040A">
        <w:t>);</w:t>
      </w:r>
    </w:p>
    <w:p w:rsidR="003F3764" w:rsidRPr="009C040A" w:rsidRDefault="003F3764" w:rsidP="007B3482">
      <w:pPr>
        <w:pStyle w:val="Codigo"/>
      </w:pPr>
      <w:r w:rsidRPr="009C040A">
        <w:t>/</w:t>
      </w:r>
    </w:p>
    <w:p w:rsidR="003F3764" w:rsidRPr="009C040A" w:rsidRDefault="003F3764" w:rsidP="007B3482">
      <w:pPr>
        <w:pStyle w:val="Codigo"/>
      </w:pPr>
      <w:r w:rsidRPr="009C040A">
        <w:t>DECLARE</w:t>
      </w:r>
    </w:p>
    <w:p w:rsidR="003F3764" w:rsidRPr="009C040A" w:rsidRDefault="007B3482" w:rsidP="007B3482">
      <w:pPr>
        <w:pStyle w:val="Codigo"/>
      </w:pPr>
      <w:r w:rsidRPr="009C040A">
        <w:tab/>
      </w:r>
      <w:r w:rsidR="003F3764" w:rsidRPr="009C040A">
        <w:t>u_</w:t>
      </w:r>
      <w:proofErr w:type="spellStart"/>
      <w:r w:rsidR="003F3764" w:rsidRPr="009C040A">
        <w:t>ref</w:t>
      </w:r>
      <w:proofErr w:type="spellEnd"/>
      <w:r w:rsidR="003F3764" w:rsidRPr="009C040A">
        <w:t xml:space="preserve"> REF Usuario;</w:t>
      </w:r>
    </w:p>
    <w:p w:rsidR="003F3764" w:rsidRPr="009C040A" w:rsidRDefault="007B3482" w:rsidP="007B3482">
      <w:pPr>
        <w:pStyle w:val="Codigo"/>
      </w:pPr>
      <w:r w:rsidRPr="009C040A">
        <w:tab/>
      </w:r>
      <w:r w:rsidR="003F3764" w:rsidRPr="009C040A">
        <w:t>p1 Partida;</w:t>
      </w:r>
    </w:p>
    <w:p w:rsidR="003F3764" w:rsidRPr="009C040A" w:rsidRDefault="003F3764" w:rsidP="007B3482">
      <w:pPr>
        <w:pStyle w:val="Codigo"/>
      </w:pPr>
      <w:r w:rsidRPr="009C040A">
        <w:t>BEGIN</w:t>
      </w:r>
    </w:p>
    <w:p w:rsidR="003F3764" w:rsidRPr="009C040A" w:rsidRDefault="007B3482" w:rsidP="007B3482">
      <w:pPr>
        <w:pStyle w:val="Codigo"/>
      </w:pPr>
      <w:r w:rsidRPr="009C040A">
        <w:tab/>
        <w:t>SELECT REF(</w:t>
      </w:r>
      <w:r w:rsidR="003F3764" w:rsidRPr="009C040A">
        <w:t>u) INTO u</w:t>
      </w:r>
      <w:r w:rsidRPr="009C040A">
        <w:t>_</w:t>
      </w:r>
      <w:proofErr w:type="spellStart"/>
      <w:r w:rsidRPr="009C040A">
        <w:t>ref</w:t>
      </w:r>
      <w:proofErr w:type="spellEnd"/>
      <w:r w:rsidRPr="009C040A">
        <w:t xml:space="preserve"> FROM </w:t>
      </w:r>
      <w:proofErr w:type="spellStart"/>
      <w:r w:rsidRPr="009C040A">
        <w:t>UsuariosObj</w:t>
      </w:r>
      <w:proofErr w:type="spellEnd"/>
      <w:r w:rsidRPr="009C040A">
        <w:t xml:space="preserve"> </w:t>
      </w:r>
      <w:r w:rsidR="005745F6">
        <w:t xml:space="preserve">u WHERE </w:t>
      </w:r>
      <w:r w:rsidR="003F3764" w:rsidRPr="009C040A">
        <w:t>u.</w:t>
      </w:r>
      <w:proofErr w:type="spellStart"/>
      <w:r w:rsidR="003F3764" w:rsidRPr="009C040A">
        <w:t>login</w:t>
      </w:r>
      <w:proofErr w:type="spellEnd"/>
      <w:r w:rsidR="003F3764" w:rsidRPr="009C040A">
        <w:t xml:space="preserve"> = 'luitom64';</w:t>
      </w:r>
    </w:p>
    <w:p w:rsidR="003F3764" w:rsidRPr="009C040A" w:rsidRDefault="007B3482" w:rsidP="007B3482">
      <w:pPr>
        <w:pStyle w:val="Codigo"/>
      </w:pPr>
      <w:r w:rsidRPr="009C040A">
        <w:tab/>
      </w:r>
      <w:r w:rsidR="003F3764" w:rsidRPr="009C040A">
        <w:t>p1</w:t>
      </w:r>
      <w:r w:rsidRPr="009C040A">
        <w:t xml:space="preserve"> := NEW Partida(1, 'partida1', </w:t>
      </w:r>
      <w:r w:rsidR="003F3764" w:rsidRPr="009C040A">
        <w:t>u_</w:t>
      </w:r>
      <w:proofErr w:type="spellStart"/>
      <w:r w:rsidR="003F3764" w:rsidRPr="009C040A">
        <w:t>ref</w:t>
      </w:r>
      <w:proofErr w:type="spellEnd"/>
      <w:r w:rsidR="003F3764" w:rsidRPr="009C040A">
        <w:t>);</w:t>
      </w:r>
    </w:p>
    <w:p w:rsidR="003F3764" w:rsidRPr="009C040A" w:rsidRDefault="003F3764" w:rsidP="007B3482">
      <w:pPr>
        <w:pStyle w:val="Codigo"/>
      </w:pPr>
      <w:r w:rsidRPr="009C040A">
        <w:t>END;</w:t>
      </w:r>
    </w:p>
    <w:p w:rsidR="003F3764" w:rsidRPr="009C040A" w:rsidRDefault="003F3764" w:rsidP="007B3482">
      <w:pPr>
        <w:pStyle w:val="Codigo"/>
      </w:pPr>
      <w:r w:rsidRPr="009C040A">
        <w:t>/</w:t>
      </w:r>
    </w:p>
    <w:p w:rsidR="003F3764" w:rsidRPr="009C040A" w:rsidRDefault="003F3764" w:rsidP="00C76007">
      <w:pPr>
        <w:pStyle w:val="tx1"/>
      </w:pPr>
      <w:r w:rsidRPr="009C040A">
        <w:t>Hai que ter en conta que só se poden usar referencias a tipos de obxectos que foron</w:t>
      </w:r>
      <w:r w:rsidR="00C76007" w:rsidRPr="009C040A">
        <w:t xml:space="preserve"> </w:t>
      </w:r>
      <w:r w:rsidRPr="009C040A">
        <w:t>decl</w:t>
      </w:r>
      <w:r w:rsidRPr="009C040A">
        <w:t>a</w:t>
      </w:r>
      <w:r w:rsidRPr="009C040A">
        <w:t xml:space="preserve">rados previamente. Seguindo o exemplo anterior, non se podería declarar o tipo </w:t>
      </w:r>
      <w:r w:rsidRPr="009C040A">
        <w:rPr>
          <w:i/>
        </w:rPr>
        <w:t>Partida</w:t>
      </w:r>
      <w:r w:rsidRPr="009C040A">
        <w:t xml:space="preserve"> antes que</w:t>
      </w:r>
      <w:r w:rsidR="00C76007" w:rsidRPr="009C040A">
        <w:t xml:space="preserve"> </w:t>
      </w:r>
      <w:r w:rsidRPr="009C040A">
        <w:t xml:space="preserve">o tipo </w:t>
      </w:r>
      <w:r w:rsidRPr="009C040A">
        <w:rPr>
          <w:i/>
        </w:rPr>
        <w:t>Usuario</w:t>
      </w:r>
      <w:r w:rsidRPr="009C040A">
        <w:t xml:space="preserve">, xa que dentro do tipo </w:t>
      </w:r>
      <w:r w:rsidRPr="009C040A">
        <w:rPr>
          <w:i/>
        </w:rPr>
        <w:t>Partida</w:t>
      </w:r>
      <w:r w:rsidRPr="009C040A">
        <w:t xml:space="preserve"> utilízase unha referencia ao tipo </w:t>
      </w:r>
      <w:r w:rsidRPr="009C040A">
        <w:rPr>
          <w:i/>
        </w:rPr>
        <w:t>Usuario</w:t>
      </w:r>
      <w:r w:rsidRPr="009C040A">
        <w:t>. Xa que logo,</w:t>
      </w:r>
      <w:r w:rsidR="00C76007" w:rsidRPr="009C040A">
        <w:t xml:space="preserve"> </w:t>
      </w:r>
      <w:r w:rsidRPr="009C040A">
        <w:t xml:space="preserve">primeiro debe estar declarado o tipo </w:t>
      </w:r>
      <w:r w:rsidRPr="009C040A">
        <w:rPr>
          <w:i/>
        </w:rPr>
        <w:t>Usuario</w:t>
      </w:r>
      <w:r w:rsidRPr="009C040A">
        <w:t xml:space="preserve"> e logo o tipo </w:t>
      </w:r>
      <w:r w:rsidRPr="009C040A">
        <w:rPr>
          <w:i/>
        </w:rPr>
        <w:t>Partida</w:t>
      </w:r>
      <w:r w:rsidRPr="009C040A">
        <w:t>.</w:t>
      </w:r>
    </w:p>
    <w:p w:rsidR="003F3764" w:rsidRPr="009C040A" w:rsidRDefault="003F3764" w:rsidP="003F3764">
      <w:r w:rsidRPr="009C040A">
        <w:t>O problema xorde cando</w:t>
      </w:r>
      <w:r w:rsidR="00C76007" w:rsidRPr="009C040A">
        <w:t xml:space="preserve"> se</w:t>
      </w:r>
      <w:r w:rsidRPr="009C040A">
        <w:t xml:space="preserve"> teña</w:t>
      </w:r>
      <w:r w:rsidR="00C76007" w:rsidRPr="009C040A">
        <w:t>n</w:t>
      </w:r>
      <w:r w:rsidRPr="009C040A">
        <w:t xml:space="preserve"> dous tipos que utilizan referencias mutuas. É dicir, un atributo</w:t>
      </w:r>
      <w:r w:rsidR="00C76007" w:rsidRPr="009C040A">
        <w:t xml:space="preserve"> </w:t>
      </w:r>
      <w:r w:rsidRPr="009C040A">
        <w:t>do primeiro tipo fai referencia a un obxecto do segundo tipo, e viceversa. Isto p</w:t>
      </w:r>
      <w:r w:rsidRPr="009C040A">
        <w:t>ó</w:t>
      </w:r>
      <w:r w:rsidRPr="009C040A">
        <w:t>dese solucionar</w:t>
      </w:r>
      <w:r w:rsidR="00C76007" w:rsidRPr="009C040A">
        <w:t xml:space="preserve"> </w:t>
      </w:r>
      <w:r w:rsidRPr="009C040A">
        <w:t xml:space="preserve">facendo unha declaración de tipo anticipada. Realízase indicando </w:t>
      </w:r>
      <w:r w:rsidR="00C76007" w:rsidRPr="009C040A">
        <w:t>unic</w:t>
      </w:r>
      <w:r w:rsidR="00C76007" w:rsidRPr="009C040A">
        <w:t>a</w:t>
      </w:r>
      <w:r w:rsidR="00C76007" w:rsidRPr="009C040A">
        <w:t>mente</w:t>
      </w:r>
      <w:r w:rsidRPr="009C040A">
        <w:t xml:space="preserve"> o nome do tipo de obxecto</w:t>
      </w:r>
      <w:r w:rsidR="00C76007" w:rsidRPr="009C040A">
        <w:t xml:space="preserve"> </w:t>
      </w:r>
      <w:r w:rsidRPr="009C040A">
        <w:t>que se detallará máis adiante:</w:t>
      </w:r>
    </w:p>
    <w:p w:rsidR="003F3764" w:rsidRPr="009C040A" w:rsidRDefault="003F3764" w:rsidP="00C76007">
      <w:pPr>
        <w:pStyle w:val="Codigo"/>
      </w:pPr>
      <w:r w:rsidRPr="009C040A">
        <w:t>CREATE OR REPLACE TYPE tipo2;</w:t>
      </w:r>
    </w:p>
    <w:p w:rsidR="003F3764" w:rsidRPr="009C040A" w:rsidRDefault="003F3764" w:rsidP="00C76007">
      <w:pPr>
        <w:pStyle w:val="Codigo"/>
      </w:pPr>
      <w:r w:rsidRPr="009C040A">
        <w:t>/</w:t>
      </w:r>
    </w:p>
    <w:p w:rsidR="003F3764" w:rsidRPr="009C040A" w:rsidRDefault="003F3764" w:rsidP="00C76007">
      <w:pPr>
        <w:pStyle w:val="Codigo"/>
      </w:pPr>
      <w:r w:rsidRPr="009C040A">
        <w:t>CREATE OR REPLACE TYPE tipo1 AS OBJECT (</w:t>
      </w:r>
    </w:p>
    <w:p w:rsidR="003F3764" w:rsidRPr="009C040A" w:rsidRDefault="00C76007" w:rsidP="00C76007">
      <w:pPr>
        <w:pStyle w:val="Codigo"/>
      </w:pPr>
      <w:r w:rsidRPr="009C040A">
        <w:tab/>
      </w:r>
      <w:r w:rsidR="003F3764" w:rsidRPr="009C040A">
        <w:t>tipo2_</w:t>
      </w:r>
      <w:proofErr w:type="spellStart"/>
      <w:r w:rsidR="003F3764" w:rsidRPr="009C040A">
        <w:t>ref</w:t>
      </w:r>
      <w:proofErr w:type="spellEnd"/>
      <w:r w:rsidR="003F3764" w:rsidRPr="009C040A">
        <w:t xml:space="preserve"> REF tipo2</w:t>
      </w:r>
    </w:p>
    <w:p w:rsidR="003F3764" w:rsidRPr="009C040A" w:rsidRDefault="00C76007" w:rsidP="00C76007">
      <w:pPr>
        <w:pStyle w:val="Codigo"/>
      </w:pPr>
      <w:r w:rsidRPr="009C040A">
        <w:tab/>
      </w:r>
      <w:r w:rsidR="003F3764" w:rsidRPr="009C040A">
        <w:t>/*Declaración do resto de atributos do tipo1*/</w:t>
      </w:r>
    </w:p>
    <w:p w:rsidR="003F3764" w:rsidRPr="009C040A" w:rsidRDefault="003F3764" w:rsidP="00C76007">
      <w:pPr>
        <w:pStyle w:val="Codigo"/>
      </w:pPr>
      <w:r w:rsidRPr="009C040A">
        <w:t>);</w:t>
      </w:r>
    </w:p>
    <w:p w:rsidR="003F3764" w:rsidRPr="009C040A" w:rsidRDefault="003F3764" w:rsidP="00C76007">
      <w:pPr>
        <w:pStyle w:val="Codigo"/>
      </w:pPr>
      <w:r w:rsidRPr="009C040A">
        <w:t>/</w:t>
      </w:r>
    </w:p>
    <w:p w:rsidR="003F3764" w:rsidRPr="009C040A" w:rsidRDefault="003F3764" w:rsidP="00C76007">
      <w:pPr>
        <w:pStyle w:val="Codigo"/>
      </w:pPr>
      <w:r w:rsidRPr="009C040A">
        <w:t>CREATE OR REPLACE TYPE tipo2 AS OBJECT (</w:t>
      </w:r>
    </w:p>
    <w:p w:rsidR="003F3764" w:rsidRPr="009C040A" w:rsidRDefault="00C76007" w:rsidP="00C76007">
      <w:pPr>
        <w:pStyle w:val="Codigo"/>
      </w:pPr>
      <w:r w:rsidRPr="009C040A">
        <w:tab/>
      </w:r>
      <w:r w:rsidR="003F3764" w:rsidRPr="009C040A">
        <w:t>tipo1_</w:t>
      </w:r>
      <w:proofErr w:type="spellStart"/>
      <w:r w:rsidR="003F3764" w:rsidRPr="009C040A">
        <w:t>ref</w:t>
      </w:r>
      <w:proofErr w:type="spellEnd"/>
      <w:r w:rsidR="003F3764" w:rsidRPr="009C040A">
        <w:t xml:space="preserve"> REF tipo1</w:t>
      </w:r>
    </w:p>
    <w:p w:rsidR="003F3764" w:rsidRPr="009C040A" w:rsidRDefault="00C76007" w:rsidP="00C76007">
      <w:pPr>
        <w:pStyle w:val="Codigo"/>
      </w:pPr>
      <w:r w:rsidRPr="009C040A">
        <w:lastRenderedPageBreak/>
        <w:tab/>
      </w:r>
      <w:r w:rsidR="003F3764" w:rsidRPr="009C040A">
        <w:t>/*Declaración do resto de atributos do tipo2*/</w:t>
      </w:r>
    </w:p>
    <w:p w:rsidR="003F3764" w:rsidRPr="009C040A" w:rsidRDefault="003F3764" w:rsidP="00C76007">
      <w:pPr>
        <w:pStyle w:val="Codigo"/>
      </w:pPr>
      <w:r w:rsidRPr="009C040A">
        <w:t>);</w:t>
      </w:r>
    </w:p>
    <w:p w:rsidR="003F3764" w:rsidRPr="009C040A" w:rsidRDefault="003F3764" w:rsidP="00C76007">
      <w:pPr>
        <w:pStyle w:val="Codigo"/>
      </w:pPr>
      <w:r w:rsidRPr="009C040A">
        <w:t>/</w:t>
      </w:r>
    </w:p>
    <w:p w:rsidR="003F3764" w:rsidRPr="009C040A" w:rsidRDefault="003F3764" w:rsidP="00C76007">
      <w:pPr>
        <w:pStyle w:val="n4"/>
      </w:pPr>
      <w:bookmarkStart w:id="48" w:name="_Toc435722841"/>
      <w:r w:rsidRPr="009C040A">
        <w:t>Nav</w:t>
      </w:r>
      <w:r w:rsidR="00C76007" w:rsidRPr="009C040A">
        <w:t>egación a través de referencias</w:t>
      </w:r>
      <w:bookmarkEnd w:id="48"/>
    </w:p>
    <w:p w:rsidR="00453E60" w:rsidRPr="009C040A" w:rsidRDefault="003F3764" w:rsidP="00453E60">
      <w:pPr>
        <w:pStyle w:val="tx1"/>
      </w:pPr>
      <w:r w:rsidRPr="009C040A">
        <w:t>D</w:t>
      </w:r>
      <w:r w:rsidR="00453E60" w:rsidRPr="009C040A">
        <w:t>é</w:t>
      </w:r>
      <w:r w:rsidRPr="009C040A">
        <w:t>bes</w:t>
      </w:r>
      <w:r w:rsidR="00453E60" w:rsidRPr="009C040A">
        <w:t>e</w:t>
      </w:r>
      <w:r w:rsidRPr="009C040A">
        <w:t xml:space="preserve"> ter en conta que non se pode acceder directamente aos atributos dun obxecto</w:t>
      </w:r>
      <w:r w:rsidR="00453E60" w:rsidRPr="009C040A">
        <w:t xml:space="preserve"> </w:t>
      </w:r>
      <w:proofErr w:type="spellStart"/>
      <w:r w:rsidRPr="009C040A">
        <w:t>ref</w:t>
      </w:r>
      <w:r w:rsidRPr="009C040A">
        <w:t>e</w:t>
      </w:r>
      <w:r w:rsidRPr="009C040A">
        <w:t>renciado</w:t>
      </w:r>
      <w:proofErr w:type="spellEnd"/>
      <w:r w:rsidRPr="009C040A">
        <w:t xml:space="preserve"> que se atope almacenado nunha táboa. Para iso, </w:t>
      </w:r>
      <w:r w:rsidR="00453E60" w:rsidRPr="009C040A">
        <w:t>pódese</w:t>
      </w:r>
      <w:r w:rsidRPr="009C040A">
        <w:t xml:space="preserve"> utilizar a función DEREF.</w:t>
      </w:r>
    </w:p>
    <w:p w:rsidR="003F3764" w:rsidRPr="009C040A" w:rsidRDefault="003F3764" w:rsidP="00453E60">
      <w:r w:rsidRPr="009C040A">
        <w:t>Esta función toma unha referencia a un obxecto e retorna o valor dese obxecto.</w:t>
      </w:r>
    </w:p>
    <w:p w:rsidR="003F3764" w:rsidRPr="009C040A" w:rsidRDefault="00453E60" w:rsidP="003F3764">
      <w:r w:rsidRPr="009C040A">
        <w:t>Verase nun</w:t>
      </w:r>
      <w:r w:rsidR="003F3764" w:rsidRPr="009C040A">
        <w:t xml:space="preserve"> exemplo supoñendo que </w:t>
      </w:r>
      <w:r w:rsidRPr="009C040A">
        <w:t xml:space="preserve">se </w:t>
      </w:r>
      <w:r w:rsidR="003F3764" w:rsidRPr="009C040A">
        <w:t>dispoñe</w:t>
      </w:r>
      <w:r w:rsidRPr="009C040A">
        <w:t>n</w:t>
      </w:r>
      <w:r w:rsidR="003F3764" w:rsidRPr="009C040A">
        <w:t xml:space="preserve"> das seguintes variables declaradas</w:t>
      </w:r>
    </w:p>
    <w:p w:rsidR="003F3764" w:rsidRPr="009C040A" w:rsidRDefault="003F3764" w:rsidP="00453E60">
      <w:pPr>
        <w:pStyle w:val="Codigo"/>
      </w:pPr>
      <w:r w:rsidRPr="009C040A">
        <w:t>u_</w:t>
      </w:r>
      <w:proofErr w:type="spellStart"/>
      <w:r w:rsidRPr="009C040A">
        <w:t>ref</w:t>
      </w:r>
      <w:proofErr w:type="spellEnd"/>
      <w:r w:rsidRPr="009C040A">
        <w:t xml:space="preserve"> REF Usuario;</w:t>
      </w:r>
    </w:p>
    <w:p w:rsidR="003F3764" w:rsidRPr="009C040A" w:rsidRDefault="003F3764" w:rsidP="00453E60">
      <w:pPr>
        <w:pStyle w:val="Codigo"/>
      </w:pPr>
      <w:r w:rsidRPr="009C040A">
        <w:t>u1 Usuario;</w:t>
      </w:r>
    </w:p>
    <w:p w:rsidR="003F3764" w:rsidRPr="009C040A" w:rsidRDefault="003F3764" w:rsidP="00453E60">
      <w:pPr>
        <w:pStyle w:val="tx1"/>
      </w:pPr>
      <w:r w:rsidRPr="009C040A">
        <w:t>S</w:t>
      </w:r>
      <w:r w:rsidR="005745F6">
        <w:t>e</w:t>
      </w:r>
      <w:r w:rsidRPr="009C040A">
        <w:t xml:space="preserve"> </w:t>
      </w:r>
      <w:r w:rsidRPr="009C040A">
        <w:rPr>
          <w:i/>
        </w:rPr>
        <w:t>u_</w:t>
      </w:r>
      <w:proofErr w:type="spellStart"/>
      <w:r w:rsidRPr="009C040A">
        <w:rPr>
          <w:i/>
        </w:rPr>
        <w:t>ref</w:t>
      </w:r>
      <w:proofErr w:type="spellEnd"/>
      <w:r w:rsidRPr="009C040A">
        <w:t xml:space="preserve"> fai referencia a un obxecto de tipo </w:t>
      </w:r>
      <w:r w:rsidRPr="009C040A">
        <w:rPr>
          <w:i/>
        </w:rPr>
        <w:t>Usuario</w:t>
      </w:r>
      <w:r w:rsidRPr="009C040A">
        <w:t xml:space="preserve"> que se atopa na táboa </w:t>
      </w:r>
      <w:proofErr w:type="spellStart"/>
      <w:r w:rsidRPr="009C040A">
        <w:rPr>
          <w:i/>
        </w:rPr>
        <w:t>UsuariosObj</w:t>
      </w:r>
      <w:proofErr w:type="spellEnd"/>
      <w:r w:rsidRPr="009C040A">
        <w:t>, para</w:t>
      </w:r>
      <w:r w:rsidR="00453E60" w:rsidRPr="009C040A">
        <w:t xml:space="preserve"> </w:t>
      </w:r>
      <w:r w:rsidRPr="009C040A">
        <w:t xml:space="preserve">obter información sobre algún dos atributos de devandito obxecto </w:t>
      </w:r>
      <w:proofErr w:type="spellStart"/>
      <w:r w:rsidRPr="009C040A">
        <w:t>referenciado</w:t>
      </w:r>
      <w:proofErr w:type="spellEnd"/>
      <w:r w:rsidRPr="009C040A">
        <w:t>, hai que utilizar a</w:t>
      </w:r>
      <w:r w:rsidR="00453E60" w:rsidRPr="009C040A">
        <w:t xml:space="preserve"> </w:t>
      </w:r>
      <w:r w:rsidRPr="009C040A">
        <w:t>función DEREF.</w:t>
      </w:r>
    </w:p>
    <w:p w:rsidR="003F3764" w:rsidRPr="009C040A" w:rsidRDefault="003F3764" w:rsidP="003F3764">
      <w:r w:rsidRPr="009C040A">
        <w:t>Esta función utilízase como parte dunha consulta SELECT, polo que hai que utilizar unha táboa trala</w:t>
      </w:r>
      <w:r w:rsidR="00453E60" w:rsidRPr="009C040A">
        <w:t xml:space="preserve"> </w:t>
      </w:r>
      <w:r w:rsidRPr="009C040A">
        <w:t>cláusula FROM. Isto pode resultar algo confuso, xa que as referencias a obxectos apuntan</w:t>
      </w:r>
      <w:r w:rsidR="00453E60" w:rsidRPr="009C040A">
        <w:t xml:space="preserve"> </w:t>
      </w:r>
      <w:r w:rsidRPr="009C040A">
        <w:t>directamente a un obxecto concreto que se atopa almacenado nunha d</w:t>
      </w:r>
      <w:r w:rsidRPr="009C040A">
        <w:t>e</w:t>
      </w:r>
      <w:r w:rsidRPr="009C040A">
        <w:t>terminada táboa. Xa que logo,</w:t>
      </w:r>
      <w:r w:rsidR="00453E60" w:rsidRPr="009C040A">
        <w:t xml:space="preserve"> </w:t>
      </w:r>
      <w:r w:rsidRPr="009C040A">
        <w:t>non debería ser necesario indicar de novo en que táboa at</w:t>
      </w:r>
      <w:r w:rsidRPr="009C040A">
        <w:t>ó</w:t>
      </w:r>
      <w:r w:rsidRPr="009C040A">
        <w:t>pase. Realmente é así.</w:t>
      </w:r>
    </w:p>
    <w:p w:rsidR="003F3764" w:rsidRPr="009C040A" w:rsidRDefault="00453E60" w:rsidP="003F3764">
      <w:r w:rsidRPr="009C040A">
        <w:t>Pódese</w:t>
      </w:r>
      <w:r w:rsidR="003F3764" w:rsidRPr="009C040A">
        <w:t xml:space="preserve"> facer referencia a calquera táboa na consulta, e a función DEREF devolver</w:t>
      </w:r>
      <w:r w:rsidRPr="009C040A">
        <w:t xml:space="preserve">á </w:t>
      </w:r>
      <w:r w:rsidR="003F3764" w:rsidRPr="009C040A">
        <w:t>o obxecto</w:t>
      </w:r>
      <w:r w:rsidRPr="009C040A">
        <w:t xml:space="preserve"> </w:t>
      </w:r>
      <w:proofErr w:type="spellStart"/>
      <w:r w:rsidR="003F3764" w:rsidRPr="009C040A">
        <w:t>referenciado</w:t>
      </w:r>
      <w:proofErr w:type="spellEnd"/>
      <w:r w:rsidR="003F3764" w:rsidRPr="009C040A">
        <w:t xml:space="preserve"> que se atopa na súa táboa correspondente.</w:t>
      </w:r>
    </w:p>
    <w:p w:rsidR="003F3764" w:rsidRPr="009C040A" w:rsidRDefault="003F3764" w:rsidP="003F3764">
      <w:r w:rsidRPr="009C040A">
        <w:t xml:space="preserve">A base de datos de </w:t>
      </w:r>
      <w:proofErr w:type="spellStart"/>
      <w:r w:rsidRPr="009C040A">
        <w:t>Oracle</w:t>
      </w:r>
      <w:proofErr w:type="spellEnd"/>
      <w:r w:rsidRPr="009C040A">
        <w:t xml:space="preserve"> ofrece a táboa DUAL para este tipo de operacións. Esta t</w:t>
      </w:r>
      <w:r w:rsidRPr="009C040A">
        <w:t>á</w:t>
      </w:r>
      <w:r w:rsidRPr="009C040A">
        <w:t>boa é creada</w:t>
      </w:r>
      <w:r w:rsidR="00453E60" w:rsidRPr="009C040A">
        <w:t xml:space="preserve"> </w:t>
      </w:r>
      <w:r w:rsidRPr="009C040A">
        <w:t>de forma automática pola base de datos, é accesible por todos os usuarios, e ten un só campo</w:t>
      </w:r>
      <w:r w:rsidR="00453E60" w:rsidRPr="009C040A">
        <w:t xml:space="preserve"> </w:t>
      </w:r>
      <w:r w:rsidRPr="009C040A">
        <w:t>e un só rexistro. Xa que logo, é como unha táboa comodín.</w:t>
      </w:r>
    </w:p>
    <w:p w:rsidR="003F3764" w:rsidRPr="009C040A" w:rsidRDefault="003F3764" w:rsidP="00453E60">
      <w:pPr>
        <w:pStyle w:val="Codigo"/>
      </w:pPr>
      <w:r w:rsidRPr="009C040A">
        <w:t>SELECT DE</w:t>
      </w:r>
      <w:r w:rsidR="00453E60" w:rsidRPr="009C040A">
        <w:t>REF(u_</w:t>
      </w:r>
      <w:proofErr w:type="spellStart"/>
      <w:r w:rsidR="00453E60" w:rsidRPr="009C040A">
        <w:t>ref</w:t>
      </w:r>
      <w:proofErr w:type="spellEnd"/>
      <w:r w:rsidR="00453E60" w:rsidRPr="009C040A">
        <w:t xml:space="preserve">) INTO </w:t>
      </w:r>
      <w:r w:rsidRPr="009C040A">
        <w:t>u1 FROM Dual;</w:t>
      </w:r>
    </w:p>
    <w:p w:rsidR="003F3764" w:rsidRPr="009C040A" w:rsidRDefault="00453E60" w:rsidP="00453E60">
      <w:pPr>
        <w:pStyle w:val="Codigo"/>
      </w:pPr>
      <w:proofErr w:type="spellStart"/>
      <w:r w:rsidRPr="009C040A">
        <w:t>dbms</w:t>
      </w:r>
      <w:proofErr w:type="spellEnd"/>
      <w:r w:rsidRPr="009C040A">
        <w:t>_</w:t>
      </w:r>
      <w:proofErr w:type="spellStart"/>
      <w:r w:rsidRPr="009C040A">
        <w:t>output</w:t>
      </w:r>
      <w:proofErr w:type="spellEnd"/>
      <w:r w:rsidRPr="009C040A">
        <w:t>.put_</w:t>
      </w:r>
      <w:proofErr w:type="spellStart"/>
      <w:r w:rsidRPr="009C040A">
        <w:t>line</w:t>
      </w:r>
      <w:proofErr w:type="spellEnd"/>
      <w:r w:rsidRPr="009C040A">
        <w:t>(</w:t>
      </w:r>
      <w:r w:rsidR="003F3764" w:rsidRPr="009C040A">
        <w:t>u1.nome);</w:t>
      </w:r>
    </w:p>
    <w:p w:rsidR="003E4575" w:rsidRPr="009C040A" w:rsidRDefault="003F3764" w:rsidP="006F6A4D">
      <w:pPr>
        <w:pStyle w:val="tx1"/>
      </w:pPr>
      <w:r w:rsidRPr="009C040A">
        <w:t xml:space="preserve">Xa que logo, para obter o obxecto </w:t>
      </w:r>
      <w:proofErr w:type="spellStart"/>
      <w:r w:rsidRPr="009C040A">
        <w:t>referenciado</w:t>
      </w:r>
      <w:proofErr w:type="spellEnd"/>
      <w:r w:rsidRPr="009C040A">
        <w:t xml:space="preserve"> por unha variable REF, d</w:t>
      </w:r>
      <w:r w:rsidR="006F6A4D" w:rsidRPr="009C040A">
        <w:t>é</w:t>
      </w:r>
      <w:r w:rsidRPr="009C040A">
        <w:t>bes</w:t>
      </w:r>
      <w:r w:rsidR="006F6A4D" w:rsidRPr="009C040A">
        <w:t>e</w:t>
      </w:r>
      <w:r w:rsidRPr="009C040A">
        <w:t xml:space="preserve"> utilizar unha consulta</w:t>
      </w:r>
      <w:r w:rsidR="006F6A4D" w:rsidRPr="009C040A">
        <w:t xml:space="preserve"> </w:t>
      </w:r>
      <w:r w:rsidRPr="009C040A">
        <w:t xml:space="preserve">sobre calquera táboa, </w:t>
      </w:r>
      <w:r w:rsidR="006F6A4D" w:rsidRPr="009C040A">
        <w:t>independentemente</w:t>
      </w:r>
      <w:r w:rsidRPr="009C040A">
        <w:t xml:space="preserve"> da táboa na que se atope o obxe</w:t>
      </w:r>
      <w:r w:rsidRPr="009C040A">
        <w:t>c</w:t>
      </w:r>
      <w:r w:rsidRPr="009C040A">
        <w:t>to</w:t>
      </w:r>
      <w:r w:rsidR="006F6A4D" w:rsidRPr="009C040A">
        <w:t xml:space="preserve"> </w:t>
      </w:r>
      <w:proofErr w:type="spellStart"/>
      <w:r w:rsidRPr="009C040A">
        <w:t>referenciado</w:t>
      </w:r>
      <w:proofErr w:type="spellEnd"/>
      <w:r w:rsidRPr="009C040A">
        <w:t>. Só existe a condición de que sempre se obteña unha s</w:t>
      </w:r>
      <w:r w:rsidR="006F6A4D" w:rsidRPr="009C040A">
        <w:t>oa</w:t>
      </w:r>
      <w:r w:rsidRPr="009C040A">
        <w:t xml:space="preserve"> fila como result</w:t>
      </w:r>
      <w:r w:rsidRPr="009C040A">
        <w:t>a</w:t>
      </w:r>
      <w:r w:rsidRPr="009C040A">
        <w:t>do. O</w:t>
      </w:r>
      <w:r w:rsidR="006F6A4D" w:rsidRPr="009C040A">
        <w:t xml:space="preserve"> </w:t>
      </w:r>
      <w:r w:rsidRPr="009C040A">
        <w:t>máis cómodo é utilizar esa táboa DUAL. Aínda que se use esa táboa comodín, o r</w:t>
      </w:r>
      <w:r w:rsidRPr="009C040A">
        <w:t>e</w:t>
      </w:r>
      <w:r w:rsidRPr="009C040A">
        <w:t>sultado será un</w:t>
      </w:r>
      <w:r w:rsidR="006F6A4D" w:rsidRPr="009C040A">
        <w:t xml:space="preserve"> </w:t>
      </w:r>
      <w:r w:rsidRPr="009C040A">
        <w:t xml:space="preserve">obxecto almacenado na táboa </w:t>
      </w:r>
      <w:proofErr w:type="spellStart"/>
      <w:r w:rsidRPr="009C040A">
        <w:rPr>
          <w:i/>
        </w:rPr>
        <w:t>UsuariosObj</w:t>
      </w:r>
      <w:proofErr w:type="spellEnd"/>
      <w:r w:rsidRPr="009C040A">
        <w:t>.</w:t>
      </w:r>
    </w:p>
    <w:p w:rsidR="009D30C6" w:rsidRPr="009C040A" w:rsidRDefault="009D30C6" w:rsidP="009D30C6">
      <w:pPr>
        <w:pStyle w:val="n2"/>
      </w:pPr>
      <w:bookmarkStart w:id="49" w:name="_Toc417547469"/>
      <w:bookmarkStart w:id="50" w:name="_Toc435722842"/>
      <w:r w:rsidRPr="009C040A">
        <w:t>Tarefas</w:t>
      </w:r>
      <w:bookmarkEnd w:id="49"/>
      <w:bookmarkEnd w:id="50"/>
    </w:p>
    <w:p w:rsidR="009D30C6" w:rsidRPr="009C040A" w:rsidRDefault="009D30C6" w:rsidP="009D30C6">
      <w:pPr>
        <w:pStyle w:val="tx1"/>
      </w:pPr>
      <w:r w:rsidRPr="009C040A">
        <w:t>A</w:t>
      </w:r>
      <w:r w:rsidR="00047E06" w:rsidRPr="009C040A">
        <w:t>s</w:t>
      </w:r>
      <w:r w:rsidRPr="009C040A">
        <w:t xml:space="preserve"> tarefa</w:t>
      </w:r>
      <w:r w:rsidR="00047E06" w:rsidRPr="009C040A">
        <w:t>s</w:t>
      </w:r>
      <w:r w:rsidRPr="009C040A">
        <w:t xml:space="preserve"> proposta</w:t>
      </w:r>
      <w:r w:rsidR="00047E06" w:rsidRPr="009C040A">
        <w:t>s</w:t>
      </w:r>
      <w:r w:rsidRPr="009C040A">
        <w:t xml:space="preserve"> </w:t>
      </w:r>
      <w:r w:rsidR="00047E06" w:rsidRPr="009C040A">
        <w:t>son as</w:t>
      </w:r>
      <w:r w:rsidRPr="009C040A">
        <w:t xml:space="preserve"> seguinte</w:t>
      </w:r>
      <w:r w:rsidR="00047E06" w:rsidRPr="009C040A">
        <w:t>s</w:t>
      </w:r>
      <w:r w:rsidRPr="009C040A">
        <w:t>:</w:t>
      </w:r>
    </w:p>
    <w:p w:rsidR="00047E06" w:rsidRPr="009C040A" w:rsidRDefault="0055016F" w:rsidP="009D30C6">
      <w:pPr>
        <w:pStyle w:val="p1"/>
      </w:pPr>
      <w:r w:rsidRPr="009C040A">
        <w:t xml:space="preserve">Tarefa 1. </w:t>
      </w:r>
      <w:r w:rsidR="00047E06" w:rsidRPr="009C040A">
        <w:t>Instalación e configuración do contorno de traballo.</w:t>
      </w:r>
    </w:p>
    <w:p w:rsidR="009D30C6" w:rsidRDefault="00047E06" w:rsidP="009D30C6">
      <w:pPr>
        <w:pStyle w:val="p1"/>
      </w:pPr>
      <w:r w:rsidRPr="009C040A">
        <w:t xml:space="preserve">Tarefa 2. </w:t>
      </w:r>
      <w:r w:rsidR="0055016F" w:rsidRPr="009C040A">
        <w:t>Creación de tipos de dato obxecto.</w:t>
      </w:r>
    </w:p>
    <w:p w:rsidR="00AC54D7" w:rsidRDefault="00AC54D7" w:rsidP="009D30C6">
      <w:pPr>
        <w:pStyle w:val="p1"/>
      </w:pPr>
      <w:r w:rsidRPr="00AC54D7">
        <w:t>Tarefa 3. Creación de tipos de datos colección.</w:t>
      </w:r>
    </w:p>
    <w:p w:rsidR="00AC54D7" w:rsidRDefault="00AC54D7" w:rsidP="009D30C6">
      <w:pPr>
        <w:pStyle w:val="p1"/>
      </w:pPr>
      <w:r w:rsidRPr="00AC54D7">
        <w:t>Tarefa 4. Creación de táboas de obxectos e táboas de columnas tipo obxecto.</w:t>
      </w:r>
    </w:p>
    <w:p w:rsidR="00CD25EF" w:rsidRDefault="00CD25EF" w:rsidP="009D30C6">
      <w:pPr>
        <w:pStyle w:val="p1"/>
      </w:pPr>
      <w:r>
        <w:t xml:space="preserve">Tarefa 5. Consultas sobre </w:t>
      </w:r>
      <w:r w:rsidRPr="00AC54D7">
        <w:t>táboas de obxectos e táboas de columnas tipo obxecto.</w:t>
      </w:r>
    </w:p>
    <w:p w:rsidR="00AC54D7" w:rsidRPr="009C040A" w:rsidRDefault="00AC54D7" w:rsidP="009D30C6">
      <w:pPr>
        <w:pStyle w:val="p1"/>
      </w:pPr>
      <w:r>
        <w:t xml:space="preserve">Tarefa </w:t>
      </w:r>
      <w:r w:rsidR="00CD25EF">
        <w:t>6</w:t>
      </w:r>
      <w:r>
        <w:t>. Modificación de obxectos almacenados na base de datos.</w:t>
      </w:r>
    </w:p>
    <w:p w:rsidR="009D30C6" w:rsidRPr="009C040A" w:rsidRDefault="009D30C6" w:rsidP="009D30C6">
      <w:pPr>
        <w:pStyle w:val="n3"/>
      </w:pPr>
      <w:bookmarkStart w:id="51" w:name="_Toc417547470"/>
      <w:bookmarkStart w:id="52" w:name="_Toc435722843"/>
      <w:r w:rsidRPr="009C040A">
        <w:t xml:space="preserve">Tarefa 1. </w:t>
      </w:r>
      <w:bookmarkEnd w:id="51"/>
      <w:r w:rsidR="00047E06" w:rsidRPr="009C040A">
        <w:t>Instalación e configuración do contorno de traballo</w:t>
      </w:r>
      <w:bookmarkEnd w:id="52"/>
    </w:p>
    <w:p w:rsidR="00061856" w:rsidRPr="009C040A" w:rsidRDefault="00061856" w:rsidP="00061856">
      <w:pPr>
        <w:pStyle w:val="tx1"/>
      </w:pPr>
      <w:bookmarkStart w:id="53" w:name="_Toc417547471"/>
      <w:proofErr w:type="spellStart"/>
      <w:r w:rsidRPr="009C040A">
        <w:t>Oracle</w:t>
      </w:r>
      <w:proofErr w:type="spellEnd"/>
      <w:r w:rsidRPr="009C040A">
        <w:t xml:space="preserve"> ofrece unha versión </w:t>
      </w:r>
      <w:r w:rsidR="00E06659" w:rsidRPr="009C040A">
        <w:t>gratuíta</w:t>
      </w:r>
      <w:r w:rsidRPr="009C040A">
        <w:t xml:space="preserve"> da súa base de datos, co principal obxectivo de intr</w:t>
      </w:r>
      <w:r w:rsidRPr="009C040A">
        <w:t>o</w:t>
      </w:r>
      <w:r w:rsidRPr="009C040A">
        <w:t xml:space="preserve">ducir a </w:t>
      </w:r>
      <w:proofErr w:type="spellStart"/>
      <w:r w:rsidRPr="009C040A">
        <w:t>desarrolladores</w:t>
      </w:r>
      <w:proofErr w:type="spellEnd"/>
      <w:r w:rsidRPr="009C040A">
        <w:t xml:space="preserve">, </w:t>
      </w:r>
      <w:proofErr w:type="spellStart"/>
      <w:r w:rsidRPr="009C040A">
        <w:t>DBAs</w:t>
      </w:r>
      <w:proofErr w:type="spellEnd"/>
      <w:r w:rsidRPr="009C040A">
        <w:t>, estudantes, formadores, e vendedores de hardware e sof</w:t>
      </w:r>
      <w:r w:rsidRPr="009C040A">
        <w:t>t</w:t>
      </w:r>
      <w:r w:rsidRPr="009C040A">
        <w:lastRenderedPageBreak/>
        <w:t>ware que queiran distribuír xunto cos seus produtos unha base de datos sen custos de l</w:t>
      </w:r>
      <w:r w:rsidRPr="009C040A">
        <w:t>i</w:t>
      </w:r>
      <w:r w:rsidRPr="009C040A">
        <w:t xml:space="preserve">cenza. O produto é </w:t>
      </w:r>
      <w:proofErr w:type="spellStart"/>
      <w:r w:rsidRPr="009C040A">
        <w:t>Oracle</w:t>
      </w:r>
      <w:proofErr w:type="spellEnd"/>
      <w:r w:rsidRPr="009C040A">
        <w:t xml:space="preserve"> Express </w:t>
      </w:r>
      <w:proofErr w:type="spellStart"/>
      <w:r w:rsidRPr="009C040A">
        <w:t>Edition</w:t>
      </w:r>
      <w:proofErr w:type="spellEnd"/>
      <w:r w:rsidRPr="009C040A">
        <w:t xml:space="preserve"> (</w:t>
      </w:r>
      <w:proofErr w:type="spellStart"/>
      <w:r w:rsidRPr="009C040A">
        <w:t>Oracle</w:t>
      </w:r>
      <w:proofErr w:type="spellEnd"/>
      <w:r w:rsidRPr="009C040A">
        <w:t xml:space="preserve"> </w:t>
      </w:r>
      <w:proofErr w:type="spellStart"/>
      <w:r w:rsidRPr="009C040A">
        <w:t>Database</w:t>
      </w:r>
      <w:proofErr w:type="spellEnd"/>
      <w:r w:rsidRPr="009C040A">
        <w:t xml:space="preserve"> XE) e, obviamente, ten as súas limitacións.</w:t>
      </w:r>
    </w:p>
    <w:p w:rsidR="00061856" w:rsidRPr="009C040A" w:rsidRDefault="00061856" w:rsidP="00061856">
      <w:r w:rsidRPr="009C040A">
        <w:t>A súa versión actual (Novembro 2015) é a 11g e só pode utilizar 1 procesador do equ</w:t>
      </w:r>
      <w:r w:rsidRPr="009C040A">
        <w:t>i</w:t>
      </w:r>
      <w:r w:rsidRPr="009C040A">
        <w:t xml:space="preserve">po onde estea instalada, un máximo de 1 Gb de RAM, e ten limitado o almacenamento a 4 Gb de datos de usuario. Cando se superen estas limitacións, </w:t>
      </w:r>
      <w:proofErr w:type="spellStart"/>
      <w:r w:rsidRPr="009C040A">
        <w:t>Oracle</w:t>
      </w:r>
      <w:proofErr w:type="spellEnd"/>
      <w:r w:rsidRPr="009C040A">
        <w:t xml:space="preserve"> ofrece un sinxelo pr</w:t>
      </w:r>
      <w:r w:rsidRPr="009C040A">
        <w:t>o</w:t>
      </w:r>
      <w:r w:rsidRPr="009C040A">
        <w:t xml:space="preserve">ceso de actualización a outras versións máis completas, e nas que hai que pagar </w:t>
      </w:r>
      <w:proofErr w:type="spellStart"/>
      <w:r w:rsidRPr="009C040A">
        <w:t>licenzas</w:t>
      </w:r>
      <w:proofErr w:type="spellEnd"/>
      <w:r w:rsidRPr="009C040A">
        <w:t>.</w:t>
      </w:r>
    </w:p>
    <w:p w:rsidR="00061856" w:rsidRPr="009C040A" w:rsidRDefault="00061856" w:rsidP="00061856">
      <w:r w:rsidRPr="009C040A">
        <w:t xml:space="preserve">De todas as maneiras é unha opción moi válida para quen queira practicar con bases de datos </w:t>
      </w:r>
      <w:proofErr w:type="spellStart"/>
      <w:r w:rsidRPr="009C040A">
        <w:t>Oracle</w:t>
      </w:r>
      <w:proofErr w:type="spellEnd"/>
      <w:r w:rsidRPr="009C040A">
        <w:t>, ou para quen necesite unha base de datos limitada en canto a tamaño, pero fiable, eficiente, e gratuíta.</w:t>
      </w:r>
    </w:p>
    <w:p w:rsidR="00061856" w:rsidRPr="009C040A" w:rsidRDefault="00061856" w:rsidP="00061856">
      <w:r w:rsidRPr="009C040A">
        <w:t xml:space="preserve">Coa base de datos, </w:t>
      </w:r>
      <w:proofErr w:type="spellStart"/>
      <w:r w:rsidRPr="009C040A">
        <w:t>Oracle</w:t>
      </w:r>
      <w:proofErr w:type="spellEnd"/>
      <w:r w:rsidRPr="009C040A">
        <w:t xml:space="preserve"> inclúe tamén </w:t>
      </w:r>
      <w:proofErr w:type="spellStart"/>
      <w:r w:rsidRPr="009C040A">
        <w:t>Oracle</w:t>
      </w:r>
      <w:proofErr w:type="spellEnd"/>
      <w:r w:rsidRPr="009C040A">
        <w:t xml:space="preserve"> </w:t>
      </w:r>
      <w:proofErr w:type="spellStart"/>
      <w:r w:rsidRPr="009C040A">
        <w:t>Application</w:t>
      </w:r>
      <w:proofErr w:type="spellEnd"/>
      <w:r w:rsidRPr="009C040A">
        <w:t xml:space="preserve"> Express, un contorno sinx</w:t>
      </w:r>
      <w:r w:rsidRPr="009C040A">
        <w:t>e</w:t>
      </w:r>
      <w:r w:rsidRPr="009C040A">
        <w:t>lo e intuitivo que permite realizar graficamente as tarefas básicas de administración da b</w:t>
      </w:r>
      <w:r w:rsidRPr="009C040A">
        <w:t>a</w:t>
      </w:r>
      <w:r w:rsidRPr="009C040A">
        <w:t>se de datos.</w:t>
      </w:r>
    </w:p>
    <w:p w:rsidR="00047E06" w:rsidRPr="009C040A" w:rsidRDefault="00061856" w:rsidP="00047E06">
      <w:pPr>
        <w:pStyle w:val="tx1"/>
      </w:pPr>
      <w:r w:rsidRPr="009C040A">
        <w:t>A tarefa consistirá, polo tanto, en d</w:t>
      </w:r>
      <w:r w:rsidR="00047E06" w:rsidRPr="009C040A">
        <w:t>escarga</w:t>
      </w:r>
      <w:r w:rsidRPr="009C040A">
        <w:t>r</w:t>
      </w:r>
      <w:r w:rsidR="00047E06" w:rsidRPr="009C040A">
        <w:t>, instala</w:t>
      </w:r>
      <w:r w:rsidRPr="009C040A">
        <w:t>r</w:t>
      </w:r>
      <w:r w:rsidR="00047E06" w:rsidRPr="009C040A">
        <w:t xml:space="preserve"> e configura</w:t>
      </w:r>
      <w:r w:rsidRPr="009C040A">
        <w:t>r</w:t>
      </w:r>
      <w:r w:rsidR="00047E06" w:rsidRPr="009C040A">
        <w:t xml:space="preserve"> </w:t>
      </w:r>
      <w:proofErr w:type="spellStart"/>
      <w:r w:rsidR="00047E06" w:rsidRPr="009C040A">
        <w:t>Oracle</w:t>
      </w:r>
      <w:proofErr w:type="spellEnd"/>
      <w:r w:rsidR="00047E06" w:rsidRPr="009C040A">
        <w:t xml:space="preserve"> </w:t>
      </w:r>
      <w:r w:rsidRPr="009C040A">
        <w:t xml:space="preserve">Express </w:t>
      </w:r>
      <w:proofErr w:type="spellStart"/>
      <w:r w:rsidRPr="009C040A">
        <w:t>Edition</w:t>
      </w:r>
      <w:proofErr w:type="spellEnd"/>
      <w:r w:rsidRPr="009C040A">
        <w:t xml:space="preserve"> 11g no equipo de traballo ou máquina virtual. </w:t>
      </w:r>
    </w:p>
    <w:p w:rsidR="009D30C6" w:rsidRPr="009C040A" w:rsidRDefault="009D30C6" w:rsidP="009D30C6">
      <w:pPr>
        <w:pStyle w:val="n5"/>
      </w:pPr>
      <w:bookmarkStart w:id="54" w:name="_Toc435722844"/>
      <w:r w:rsidRPr="009C040A">
        <w:t>Solución</w:t>
      </w:r>
      <w:bookmarkEnd w:id="53"/>
      <w:bookmarkEnd w:id="54"/>
    </w:p>
    <w:p w:rsidR="00047E06" w:rsidRPr="009C040A" w:rsidRDefault="00047E06" w:rsidP="00C96107">
      <w:pPr>
        <w:pStyle w:val="tx1"/>
      </w:pPr>
      <w:bookmarkStart w:id="55" w:name="_Toc417547476"/>
      <w:r w:rsidRPr="009C040A">
        <w:t xml:space="preserve">A continuación descríbense os pasos necesarios para a descarga </w:t>
      </w:r>
      <w:r w:rsidR="00BC54BB" w:rsidRPr="009C040A">
        <w:t>do paquete</w:t>
      </w:r>
      <w:r w:rsidRPr="009C040A">
        <w:t>, a súa instal</w:t>
      </w:r>
      <w:r w:rsidRPr="009C040A">
        <w:t>a</w:t>
      </w:r>
      <w:r w:rsidRPr="009C040A">
        <w:t>ción e posterior configuración para dispor dun entorno operativo co que desenrolar o resto de tarefas da actividade.</w:t>
      </w:r>
    </w:p>
    <w:p w:rsidR="00061856" w:rsidRPr="009C040A" w:rsidRDefault="00BC54BB" w:rsidP="00613B97">
      <w:r w:rsidRPr="009C040A">
        <w:t>Os pasos seguidos correspóndese coa instalación nun equipo con sistema operativo Windows 7.</w:t>
      </w:r>
    </w:p>
    <w:p w:rsidR="00613B97" w:rsidRPr="009C040A" w:rsidRDefault="00047E06" w:rsidP="00047E06">
      <w:pPr>
        <w:pStyle w:val="n6"/>
      </w:pPr>
      <w:bookmarkStart w:id="56" w:name="_Toc435722845"/>
      <w:r w:rsidRPr="009C040A">
        <w:t>Descarga e instalación</w:t>
      </w:r>
      <w:r w:rsidR="00613B97" w:rsidRPr="009C040A">
        <w:rPr>
          <w:rStyle w:val="Refdenotaalpie"/>
        </w:rPr>
        <w:footnoteReference w:id="3"/>
      </w:r>
      <w:bookmarkEnd w:id="56"/>
    </w:p>
    <w:p w:rsidR="00613B97" w:rsidRPr="009C040A" w:rsidRDefault="00613B97" w:rsidP="00613B97">
      <w:pPr>
        <w:pStyle w:val="tx1"/>
      </w:pPr>
      <w:r w:rsidRPr="009C040A">
        <w:t xml:space="preserve">Dirixímonos ao sitio oficial de </w:t>
      </w:r>
      <w:proofErr w:type="spellStart"/>
      <w:r w:rsidRPr="009C040A">
        <w:t>Oracle</w:t>
      </w:r>
      <w:proofErr w:type="spellEnd"/>
      <w:r w:rsidRPr="009C040A">
        <w:t xml:space="preserve">: </w:t>
      </w:r>
      <w:r w:rsidRPr="009C040A">
        <w:rPr>
          <w:rStyle w:val="Hipervnculo"/>
        </w:rPr>
        <w:t>http://www.oracle.com</w:t>
      </w:r>
    </w:p>
    <w:tbl>
      <w:tblPr>
        <w:tblW w:w="0" w:type="auto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7612"/>
      </w:tblGrid>
      <w:tr w:rsidR="00613B97" w:rsidRPr="009C040A" w:rsidTr="00613B97">
        <w:trPr>
          <w:tblCellSpacing w:w="0" w:type="dxa"/>
        </w:trPr>
        <w:tc>
          <w:tcPr>
            <w:tcW w:w="0" w:type="auto"/>
            <w:vAlign w:val="center"/>
            <w:hideMark/>
          </w:tcPr>
          <w:p w:rsidR="00613B97" w:rsidRPr="009C040A" w:rsidRDefault="00613B97" w:rsidP="00613B97">
            <w:pPr>
              <w:pStyle w:val="formula1"/>
              <w:rPr>
                <w:szCs w:val="24"/>
              </w:rPr>
            </w:pPr>
            <w:r w:rsidRPr="009C040A">
              <w:rPr>
                <w:noProof/>
                <w:lang w:val="es-ES"/>
              </w:rPr>
              <w:drawing>
                <wp:inline distT="0" distB="0" distL="0" distR="0">
                  <wp:extent cx="4238234" cy="2337758"/>
                  <wp:effectExtent l="19050" t="0" r="0" b="0"/>
                  <wp:docPr id="1" name="Imagen 1" descr="http://4.bp.blogspot.com/-MMIkjcBuJAI/UXHpoE0QFpI/AAAAAAAAAeY/UbrAxaX8eEs/s1600/Captura+de+pantalla+2013-04-19+a+la%28s%29+19.42.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4.bp.blogspot.com/-MMIkjcBuJAI/UXHpoE0QFpI/AAAAAAAAAeY/UbrAxaX8eEs/s1600/Captura+de+pantalla+2013-04-19+a+la%28s%29+19.42.51.pn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9691" cy="2338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B97" w:rsidRPr="009C040A" w:rsidTr="00613B97">
        <w:trPr>
          <w:tblCellSpacing w:w="0" w:type="dxa"/>
        </w:trPr>
        <w:tc>
          <w:tcPr>
            <w:tcW w:w="0" w:type="auto"/>
            <w:vAlign w:val="center"/>
            <w:hideMark/>
          </w:tcPr>
          <w:p w:rsidR="00613B97" w:rsidRPr="009C040A" w:rsidRDefault="00613B97">
            <w:pPr>
              <w:jc w:val="center"/>
            </w:pPr>
          </w:p>
        </w:tc>
      </w:tr>
    </w:tbl>
    <w:p w:rsidR="00613B97" w:rsidRPr="009C040A" w:rsidRDefault="00613B97" w:rsidP="00613B97">
      <w:pPr>
        <w:pStyle w:val="tx1"/>
      </w:pPr>
      <w:r w:rsidRPr="009C040A">
        <w:t xml:space="preserve">No menú de opcións pasamos a frecha do rato sobre a opción </w:t>
      </w:r>
      <w:proofErr w:type="spellStart"/>
      <w:r w:rsidRPr="009C040A">
        <w:rPr>
          <w:i/>
        </w:rPr>
        <w:t>dowloads</w:t>
      </w:r>
      <w:proofErr w:type="spellEnd"/>
      <w:r w:rsidRPr="009C040A">
        <w:t xml:space="preserve"> e despregaranse outras opcións </w:t>
      </w:r>
      <w:proofErr w:type="spellStart"/>
      <w:r w:rsidRPr="009C040A">
        <w:t>categorizadas</w:t>
      </w:r>
      <w:proofErr w:type="spellEnd"/>
      <w:r w:rsidRPr="009C040A">
        <w:t>.</w:t>
      </w:r>
    </w:p>
    <w:tbl>
      <w:tblPr>
        <w:tblW w:w="0" w:type="auto"/>
        <w:jc w:val="center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917"/>
      </w:tblGrid>
      <w:tr w:rsidR="00613B97" w:rsidRPr="009C040A" w:rsidTr="00613B9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613B97" w:rsidRPr="009C040A" w:rsidRDefault="00613B97" w:rsidP="00613B97">
            <w:pPr>
              <w:pStyle w:val="formula1"/>
              <w:rPr>
                <w:szCs w:val="24"/>
              </w:rPr>
            </w:pPr>
            <w:r w:rsidRPr="009C040A">
              <w:rPr>
                <w:noProof/>
                <w:lang w:val="es-ES"/>
              </w:rPr>
              <w:lastRenderedPageBreak/>
              <w:drawing>
                <wp:inline distT="0" distB="0" distL="0" distR="0">
                  <wp:extent cx="5113667" cy="2188755"/>
                  <wp:effectExtent l="19050" t="0" r="0" b="0"/>
                  <wp:docPr id="2" name="Imagen 2" descr="http://4.bp.blogspot.com/-cU0qW7kzvGk/UXHqPhS3ofI/AAAAAAAAAeg/cyKRgXYTz_4/s1600/Captura+de+pantalla+2013-04-19+a+la%28s%29+19.43.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4.bp.blogspot.com/-cU0qW7kzvGk/UXHqPhS3ofI/AAAAAAAAAeg/cyKRgXYTz_4/s1600/Captura+de+pantalla+2013-04-19+a+la%28s%29+19.43.36.pn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812" cy="2191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B97" w:rsidRPr="009C040A" w:rsidTr="00613B97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613B97" w:rsidRPr="009C040A" w:rsidRDefault="00613B97">
            <w:pPr>
              <w:jc w:val="center"/>
              <w:rPr>
                <w:rFonts w:ascii="Verdana" w:hAnsi="Verdana"/>
              </w:rPr>
            </w:pPr>
          </w:p>
        </w:tc>
      </w:tr>
    </w:tbl>
    <w:p w:rsidR="00613B97" w:rsidRPr="009C040A" w:rsidRDefault="00613B97" w:rsidP="00613B97">
      <w:pPr>
        <w:pStyle w:val="tx1"/>
        <w:rPr>
          <w:color w:val="073763"/>
          <w:sz w:val="20"/>
        </w:rPr>
      </w:pPr>
      <w:r w:rsidRPr="009C040A">
        <w:t xml:space="preserve">Na categoría </w:t>
      </w:r>
      <w:proofErr w:type="spellStart"/>
      <w:r w:rsidRPr="009C040A">
        <w:rPr>
          <w:i/>
        </w:rPr>
        <w:t>Database</w:t>
      </w:r>
      <w:proofErr w:type="spellEnd"/>
      <w:r w:rsidRPr="009C040A">
        <w:t xml:space="preserve"> seleccionaremos a versión actual do </w:t>
      </w:r>
      <w:proofErr w:type="spellStart"/>
      <w:r w:rsidRPr="009C040A">
        <w:t>Oracle</w:t>
      </w:r>
      <w:proofErr w:type="spellEnd"/>
      <w:r w:rsidRPr="009C040A">
        <w:t xml:space="preserve"> </w:t>
      </w:r>
      <w:proofErr w:type="spellStart"/>
      <w:r w:rsidRPr="009C040A">
        <w:t>database</w:t>
      </w:r>
      <w:proofErr w:type="spellEnd"/>
      <w:r w:rsidRPr="009C040A">
        <w:t xml:space="preserve"> Express </w:t>
      </w:r>
      <w:proofErr w:type="spellStart"/>
      <w:r w:rsidRPr="009C040A">
        <w:t>Ed</w:t>
      </w:r>
      <w:r w:rsidRPr="009C040A">
        <w:t>i</w:t>
      </w:r>
      <w:r w:rsidRPr="009C040A">
        <w:t>tion</w:t>
      </w:r>
      <w:proofErr w:type="spellEnd"/>
      <w:r w:rsidRPr="009C040A">
        <w:t xml:space="preserve">, neste caso atopamos a versión 11g. Pulsamos sobre a opción que di </w:t>
      </w:r>
      <w:proofErr w:type="spellStart"/>
      <w:r w:rsidRPr="009C040A">
        <w:rPr>
          <w:i/>
        </w:rPr>
        <w:t>Oracle</w:t>
      </w:r>
      <w:proofErr w:type="spellEnd"/>
      <w:r w:rsidRPr="009C040A">
        <w:rPr>
          <w:i/>
        </w:rPr>
        <w:t xml:space="preserve"> </w:t>
      </w:r>
      <w:proofErr w:type="spellStart"/>
      <w:r w:rsidRPr="009C040A">
        <w:rPr>
          <w:i/>
        </w:rPr>
        <w:t>Database</w:t>
      </w:r>
      <w:proofErr w:type="spellEnd"/>
      <w:r w:rsidRPr="009C040A">
        <w:rPr>
          <w:i/>
        </w:rPr>
        <w:t xml:space="preserve"> 11g Express </w:t>
      </w:r>
      <w:proofErr w:type="spellStart"/>
      <w:r w:rsidRPr="009C040A">
        <w:rPr>
          <w:i/>
        </w:rPr>
        <w:t>Edition</w:t>
      </w:r>
      <w:proofErr w:type="spellEnd"/>
      <w:r w:rsidRPr="009C040A">
        <w:t>.</w:t>
      </w:r>
    </w:p>
    <w:p w:rsidR="00613B97" w:rsidRPr="009C040A" w:rsidRDefault="00613B97" w:rsidP="00613B97">
      <w:pPr>
        <w:pStyle w:val="formula1"/>
        <w:rPr>
          <w:color w:val="073763"/>
          <w:sz w:val="20"/>
        </w:rPr>
      </w:pPr>
      <w:r w:rsidRPr="009C040A">
        <w:rPr>
          <w:noProof/>
          <w:lang w:val="es-ES"/>
        </w:rPr>
        <w:drawing>
          <wp:inline distT="0" distB="0" distL="0" distR="0">
            <wp:extent cx="1906270" cy="1509395"/>
            <wp:effectExtent l="19050" t="0" r="0" b="0"/>
            <wp:docPr id="7" name="Imagen 3" descr="http://3.bp.blogspot.com/-TO26VhVLKa4/UXHq2EnRDTI/AAAAAAAAAeo/CQy2tHWmuLQ/s1600/Captura+de+pantalla+2013-04-19+a+la%28s%29+20.0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TO26VhVLKa4/UXHq2EnRDTI/AAAAAAAAAeo/CQy2tHWmuLQ/s1600/Captura+de+pantalla+2013-04-19+a+la%28s%29+20.09.19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0DB" w:rsidRPr="009C040A" w:rsidRDefault="00613B97" w:rsidP="00B470DB">
      <w:pPr>
        <w:pStyle w:val="tx1"/>
      </w:pPr>
      <w:r w:rsidRPr="009C040A">
        <w:t xml:space="preserve">Aceptamos os </w:t>
      </w:r>
      <w:r w:rsidR="00B470DB" w:rsidRPr="009C040A">
        <w:t>termos</w:t>
      </w:r>
      <w:r w:rsidRPr="009C040A">
        <w:t xml:space="preserve"> da licenza </w:t>
      </w:r>
      <w:r w:rsidR="00B470DB" w:rsidRPr="009C040A">
        <w:t>marcando</w:t>
      </w:r>
      <w:r w:rsidRPr="009C040A">
        <w:t xml:space="preserve"> na opción </w:t>
      </w:r>
      <w:proofErr w:type="spellStart"/>
      <w:r w:rsidRPr="009C040A">
        <w:rPr>
          <w:i/>
        </w:rPr>
        <w:t>Accept</w:t>
      </w:r>
      <w:proofErr w:type="spellEnd"/>
      <w:r w:rsidRPr="009C040A">
        <w:rPr>
          <w:i/>
        </w:rPr>
        <w:t xml:space="preserve"> </w:t>
      </w:r>
      <w:proofErr w:type="spellStart"/>
      <w:r w:rsidRPr="009C040A">
        <w:rPr>
          <w:i/>
        </w:rPr>
        <w:t>License</w:t>
      </w:r>
      <w:proofErr w:type="spellEnd"/>
      <w:r w:rsidRPr="009C040A">
        <w:rPr>
          <w:i/>
        </w:rPr>
        <w:t xml:space="preserve"> </w:t>
      </w:r>
      <w:proofErr w:type="spellStart"/>
      <w:r w:rsidRPr="009C040A">
        <w:rPr>
          <w:i/>
        </w:rPr>
        <w:t>Agreement</w:t>
      </w:r>
      <w:proofErr w:type="spellEnd"/>
      <w:r w:rsidRPr="009C040A">
        <w:t>.</w:t>
      </w:r>
    </w:p>
    <w:p w:rsidR="00613B97" w:rsidRPr="009C040A" w:rsidRDefault="00613B97" w:rsidP="00B470DB">
      <w:pPr>
        <w:pStyle w:val="formula1"/>
        <w:rPr>
          <w:color w:val="073763"/>
        </w:rPr>
      </w:pPr>
      <w:r w:rsidRPr="009C040A">
        <w:rPr>
          <w:noProof/>
          <w:lang w:val="es-ES"/>
        </w:rPr>
        <w:drawing>
          <wp:inline distT="0" distB="0" distL="0" distR="0">
            <wp:extent cx="5182678" cy="2690352"/>
            <wp:effectExtent l="19050" t="0" r="0" b="0"/>
            <wp:docPr id="4" name="Imagen 4" descr="http://1.bp.blogspot.com/-e4m-bor0ZGE/UXHq_Kx1B9I/AAAAAAAAAew/eM7SZJ_Ctxs/s1600/Captura+de+pantalla+2013-04-19+a+la%28s%29+19.4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.bp.blogspot.com/-e4m-bor0ZGE/UXHq_Kx1B9I/AAAAAAAAAew/eM7SZJ_Ctxs/s1600/Captura+de+pantalla+2013-04-19+a+la%28s%29+19.44.29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60" cy="269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97" w:rsidRPr="009C040A" w:rsidRDefault="00B470DB" w:rsidP="00B470DB">
      <w:pPr>
        <w:pStyle w:val="tx1"/>
        <w:rPr>
          <w:rFonts w:ascii="Arial" w:hAnsi="Arial" w:cs="Arial"/>
          <w:i/>
          <w:color w:val="073763"/>
          <w:sz w:val="18"/>
          <w:szCs w:val="18"/>
        </w:rPr>
      </w:pPr>
      <w:r w:rsidRPr="009C040A">
        <w:t xml:space="preserve">O sistema operativo debe ser de 32Bits e é claro cando di que non traballa en Windows de 64Bits. Seleccionamos o </w:t>
      </w:r>
      <w:proofErr w:type="spellStart"/>
      <w:r w:rsidRPr="009C040A">
        <w:t>link</w:t>
      </w:r>
      <w:proofErr w:type="spellEnd"/>
      <w:r w:rsidRPr="009C040A">
        <w:t xml:space="preserve"> para descargar onde di </w:t>
      </w:r>
      <w:proofErr w:type="spellStart"/>
      <w:r w:rsidRPr="009C040A">
        <w:rPr>
          <w:i/>
        </w:rPr>
        <w:t>Oracle</w:t>
      </w:r>
      <w:proofErr w:type="spellEnd"/>
      <w:r w:rsidRPr="009C040A">
        <w:rPr>
          <w:i/>
        </w:rPr>
        <w:t xml:space="preserve"> </w:t>
      </w:r>
      <w:proofErr w:type="spellStart"/>
      <w:r w:rsidRPr="009C040A">
        <w:rPr>
          <w:i/>
        </w:rPr>
        <w:t>Database</w:t>
      </w:r>
      <w:proofErr w:type="spellEnd"/>
      <w:r w:rsidRPr="009C040A">
        <w:rPr>
          <w:i/>
        </w:rPr>
        <w:t xml:space="preserve"> Express </w:t>
      </w:r>
      <w:proofErr w:type="spellStart"/>
      <w:r w:rsidRPr="009C040A">
        <w:rPr>
          <w:i/>
        </w:rPr>
        <w:t>Edition</w:t>
      </w:r>
      <w:proofErr w:type="spellEnd"/>
      <w:r w:rsidRPr="009C040A">
        <w:rPr>
          <w:i/>
        </w:rPr>
        <w:t xml:space="preserve"> 11g Release 2 for Windows x32.</w:t>
      </w:r>
    </w:p>
    <w:p w:rsidR="00613B97" w:rsidRPr="009C040A" w:rsidRDefault="00B470DB" w:rsidP="00B470DB">
      <w:pPr>
        <w:pStyle w:val="formula1"/>
        <w:rPr>
          <w:color w:val="073763"/>
        </w:rPr>
      </w:pPr>
      <w:r w:rsidRPr="009C040A">
        <w:rPr>
          <w:noProof/>
          <w:lang w:val="es-ES"/>
        </w:rPr>
        <w:lastRenderedPageBreak/>
        <w:drawing>
          <wp:inline distT="0" distB="0" distL="0" distR="0">
            <wp:extent cx="3044825" cy="422910"/>
            <wp:effectExtent l="19050" t="0" r="3175" b="0"/>
            <wp:docPr id="8" name="Imagen 5" descr="http://1.bp.blogspot.com/-BGKnpfhN-zY/UXHrZ6UTn3I/AAAAAAAAAfI/RH02qDdFcsc/s1600/Captura+de+pantalla+2013-04-19+a+la%28s%29+19.54.06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.bp.blogspot.com/-BGKnpfhN-zY/UXHrZ6UTn3I/AAAAAAAAAfI/RH02qDdFcsc/s1600/Captura+de+pantalla+2013-04-19+a+la%28s%29+19.54.06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0DB" w:rsidRPr="009C040A" w:rsidRDefault="00B470DB" w:rsidP="00B470DB">
      <w:pPr>
        <w:pStyle w:val="tx1"/>
      </w:pPr>
      <w:r w:rsidRPr="009C040A">
        <w:t xml:space="preserve">Para poder descargar </w:t>
      </w:r>
      <w:proofErr w:type="spellStart"/>
      <w:r w:rsidRPr="009C040A">
        <w:t>Oracle</w:t>
      </w:r>
      <w:proofErr w:type="spellEnd"/>
      <w:r w:rsidRPr="009C040A">
        <w:t xml:space="preserve"> </w:t>
      </w:r>
      <w:proofErr w:type="spellStart"/>
      <w:r w:rsidRPr="009C040A">
        <w:t>Database</w:t>
      </w:r>
      <w:proofErr w:type="spellEnd"/>
      <w:r w:rsidRPr="009C040A">
        <w:t xml:space="preserve"> XE 11g</w:t>
      </w:r>
      <w:r w:rsidR="005745F6">
        <w:t>,</w:t>
      </w:r>
      <w:r w:rsidRPr="009C040A">
        <w:t xml:space="preserve"> hai que ter unha conta </w:t>
      </w:r>
      <w:proofErr w:type="spellStart"/>
      <w:r w:rsidRPr="009C040A">
        <w:t>Oracle</w:t>
      </w:r>
      <w:proofErr w:type="spellEnd"/>
      <w:r w:rsidR="005745F6">
        <w:t>;</w:t>
      </w:r>
      <w:r w:rsidRPr="009C040A">
        <w:t xml:space="preserve"> este proc</w:t>
      </w:r>
      <w:r w:rsidRPr="009C040A">
        <w:t>e</w:t>
      </w:r>
      <w:r w:rsidRPr="009C040A">
        <w:t xml:space="preserve">demento tamén é necesario no caso de que se queiran descargar outras aplicacións de </w:t>
      </w:r>
      <w:proofErr w:type="spellStart"/>
      <w:r w:rsidRPr="009C040A">
        <w:t>Or</w:t>
      </w:r>
      <w:r w:rsidRPr="009C040A">
        <w:t>a</w:t>
      </w:r>
      <w:r w:rsidRPr="009C040A">
        <w:t>cle</w:t>
      </w:r>
      <w:proofErr w:type="spellEnd"/>
      <w:r w:rsidRPr="009C040A">
        <w:t>. S</w:t>
      </w:r>
      <w:r w:rsidR="005745F6">
        <w:t>e</w:t>
      </w:r>
      <w:r w:rsidRPr="009C040A">
        <w:t xml:space="preserve"> xa se dispón dunha conta</w:t>
      </w:r>
      <w:r w:rsidR="005745F6">
        <w:t>,</w:t>
      </w:r>
      <w:r w:rsidRPr="009C040A">
        <w:t xml:space="preserve"> teremos que introducir as nosas credenciais e seleccionar "Inicio de Sesión". En caso contrario</w:t>
      </w:r>
      <w:r w:rsidR="005745F6">
        <w:t>,</w:t>
      </w:r>
      <w:r w:rsidRPr="009C040A">
        <w:t xml:space="preserve"> hai que pulsar en "</w:t>
      </w:r>
      <w:r w:rsidR="00E06659" w:rsidRPr="009C040A">
        <w:t>Inscríbase</w:t>
      </w:r>
      <w:r w:rsidRPr="009C040A">
        <w:t>" e seguir os pasos que alí nos describen.</w:t>
      </w:r>
    </w:p>
    <w:p w:rsidR="00613B97" w:rsidRPr="009C040A" w:rsidRDefault="00613B97" w:rsidP="007D1750">
      <w:pPr>
        <w:pStyle w:val="formula1"/>
        <w:rPr>
          <w:color w:val="073763"/>
        </w:rPr>
      </w:pPr>
      <w:r w:rsidRPr="009C040A">
        <w:rPr>
          <w:noProof/>
          <w:lang w:val="es-ES"/>
        </w:rPr>
        <w:drawing>
          <wp:inline distT="0" distB="0" distL="0" distR="0">
            <wp:extent cx="4530664" cy="2601418"/>
            <wp:effectExtent l="19050" t="0" r="3236" b="0"/>
            <wp:docPr id="6" name="Imagen 6" descr="http://2.bp.blogspot.com/-U7KM-HEOpS8/UXHrLn4jzoI/AAAAAAAAAe8/K0HSaFRy8I0/s1600/Captura+de+pantalla+2013-04-19+a+la%2528s%2529+19.4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2.bp.blogspot.com/-U7KM-HEOpS8/UXHrLn4jzoI/AAAAAAAAAe8/K0HSaFRy8I0/s1600/Captura+de+pantalla+2013-04-19+a+la%2528s%2529+19.46.49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22" cy="260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750" w:rsidRPr="009C040A" w:rsidRDefault="007D1750" w:rsidP="0080230F">
      <w:pPr>
        <w:pStyle w:val="tx1"/>
      </w:pPr>
      <w:r w:rsidRPr="009C040A">
        <w:t>E por ultimo preg</w:t>
      </w:r>
      <w:r w:rsidR="005745F6">
        <w:t>u</w:t>
      </w:r>
      <w:r w:rsidRPr="009C040A">
        <w:t xml:space="preserve">nta onde queremos situar o instalador de </w:t>
      </w:r>
      <w:proofErr w:type="spellStart"/>
      <w:r w:rsidRPr="009C040A">
        <w:t>Oracle</w:t>
      </w:r>
      <w:proofErr w:type="spellEnd"/>
      <w:r w:rsidRPr="009C040A">
        <w:t xml:space="preserve"> </w:t>
      </w:r>
      <w:proofErr w:type="spellStart"/>
      <w:r w:rsidRPr="009C040A">
        <w:t>Database</w:t>
      </w:r>
      <w:proofErr w:type="spellEnd"/>
      <w:r w:rsidRPr="009C040A">
        <w:t xml:space="preserve"> 11g XE. I</w:t>
      </w:r>
      <w:r w:rsidRPr="009C040A">
        <w:t>n</w:t>
      </w:r>
      <w:r w:rsidRPr="009C040A">
        <w:t>dicámoslle a carpeta destino e dámoslle a "</w:t>
      </w:r>
      <w:r w:rsidRPr="009C040A">
        <w:rPr>
          <w:i/>
        </w:rPr>
        <w:t>Gardar</w:t>
      </w:r>
      <w:r w:rsidRPr="009C040A">
        <w:t>".</w:t>
      </w:r>
    </w:p>
    <w:p w:rsidR="007D1750" w:rsidRPr="009C040A" w:rsidRDefault="007D1750" w:rsidP="00E06659">
      <w:r w:rsidRPr="009C040A">
        <w:t>Finalmente comezará a descarga do ficheiro na carpeta que se</w:t>
      </w:r>
      <w:r w:rsidR="005745F6">
        <w:t xml:space="preserve"> seleccionou</w:t>
      </w:r>
      <w:r w:rsidRPr="009C040A">
        <w:t>.</w:t>
      </w:r>
    </w:p>
    <w:p w:rsidR="007D1750" w:rsidRPr="009C040A" w:rsidRDefault="007D1750" w:rsidP="007D1750">
      <w:pPr>
        <w:pStyle w:val="formula1"/>
      </w:pPr>
      <w:r w:rsidRPr="009C040A">
        <w:rPr>
          <w:noProof/>
          <w:lang w:val="es-ES"/>
        </w:rPr>
        <w:drawing>
          <wp:inline distT="0" distB="0" distL="0" distR="0">
            <wp:extent cx="3449314" cy="2736523"/>
            <wp:effectExtent l="19050" t="0" r="0" b="0"/>
            <wp:docPr id="25" name="Imagen 25" descr="http://3.bp.blogspot.com/-8dLXclPoeMw/UXmwyx9iKBI/AAAAAAAAAjw/7ZnyOom0LMA/s1600/Captura+de+pantalla+2013-04-25+a+la%28s%29+17.3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3.bp.blogspot.com/-8dLXclPoeMw/UXmwyx9iKBI/AAAAAAAAAjw/7ZnyOom0LMA/s1600/Captura+de+pantalla+2013-04-25+a+la%28s%29+17.39.0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68" cy="273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512" w:rsidRPr="009C040A" w:rsidRDefault="00754512" w:rsidP="007D1750">
      <w:pPr>
        <w:pStyle w:val="tx1"/>
      </w:pPr>
      <w:r w:rsidRPr="009C040A">
        <w:t xml:space="preserve">Antes de comezar coa instalación </w:t>
      </w:r>
      <w:r w:rsidR="00F02200">
        <w:t>hai que asegurarse</w:t>
      </w:r>
      <w:r w:rsidRPr="009C040A">
        <w:t xml:space="preserve"> que </w:t>
      </w:r>
      <w:r w:rsidR="00F02200">
        <w:t>esta</w:t>
      </w:r>
      <w:r w:rsidRPr="009C040A">
        <w:t xml:space="preserve"> instalada, como mínimo, a versión 6 do JDK de </w:t>
      </w:r>
      <w:proofErr w:type="spellStart"/>
      <w:r w:rsidRPr="009C040A">
        <w:t>Java</w:t>
      </w:r>
      <w:proofErr w:type="spellEnd"/>
      <w:r w:rsidRPr="009C040A">
        <w:t xml:space="preserve">. Unha vez confirmado que </w:t>
      </w:r>
      <w:r w:rsidR="00F02200">
        <w:t>está</w:t>
      </w:r>
      <w:r w:rsidRPr="009C040A">
        <w:t xml:space="preserve"> instalado o JDK, </w:t>
      </w:r>
      <w:r w:rsidR="00E06659" w:rsidRPr="009C040A">
        <w:t>comeza</w:t>
      </w:r>
      <w:r w:rsidR="00F02200">
        <w:t>se</w:t>
      </w:r>
      <w:r w:rsidRPr="009C040A">
        <w:t xml:space="preserve"> coa instalación propiamente dita.</w:t>
      </w:r>
    </w:p>
    <w:p w:rsidR="00754512" w:rsidRPr="009C040A" w:rsidRDefault="00754512" w:rsidP="007869AC">
      <w:r w:rsidRPr="009C040A">
        <w:t xml:space="preserve">O primeiro que </w:t>
      </w:r>
      <w:r w:rsidR="00F02200">
        <w:t>hai</w:t>
      </w:r>
      <w:r w:rsidRPr="009C040A">
        <w:t xml:space="preserve"> que facer </w:t>
      </w:r>
      <w:r w:rsidR="00F02200">
        <w:t>é</w:t>
      </w:r>
      <w:r w:rsidRPr="009C040A">
        <w:t xml:space="preserve"> descomprimir o ficheiro descargado, pois como </w:t>
      </w:r>
      <w:r w:rsidR="00F02200">
        <w:t xml:space="preserve">se </w:t>
      </w:r>
      <w:r w:rsidRPr="009C040A">
        <w:t>ve, trátase dun ficheiro .</w:t>
      </w:r>
      <w:proofErr w:type="spellStart"/>
      <w:r w:rsidRPr="009C040A">
        <w:t>zip</w:t>
      </w:r>
      <w:proofErr w:type="spellEnd"/>
      <w:r w:rsidRPr="009C040A">
        <w:t>.</w:t>
      </w:r>
    </w:p>
    <w:p w:rsidR="00296844" w:rsidRPr="009C040A" w:rsidRDefault="00754512" w:rsidP="007869AC">
      <w:pPr>
        <w:pStyle w:val="formula1"/>
      </w:pPr>
      <w:r w:rsidRPr="009C040A">
        <w:rPr>
          <w:noProof/>
          <w:lang w:val="es-ES"/>
        </w:rPr>
        <w:lastRenderedPageBreak/>
        <w:drawing>
          <wp:inline distT="0" distB="0" distL="0" distR="0">
            <wp:extent cx="3754372" cy="2734574"/>
            <wp:effectExtent l="19050" t="0" r="0" b="0"/>
            <wp:docPr id="28" name="Imagen 28" descr="http://4.bp.blogspot.com/-ph8KOyYARrI/UXmzJrTY4nI/AAAAAAAAAkI/ZkuL_rgiupA/s1600/Captura+de+pantalla+2013-04-25+a+la%2528s%2529+17.4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4.bp.blogspot.com/-ph8KOyYARrI/UXmzJrTY4nI/AAAAAAAAAkI/ZkuL_rgiupA/s1600/Captura+de+pantalla+2013-04-25+a+la%2528s%2529+17.44.0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663" cy="273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7BE" w:rsidRPr="009C040A" w:rsidRDefault="004E07BE" w:rsidP="004E07BE">
      <w:pPr>
        <w:pStyle w:val="tx1"/>
      </w:pPr>
      <w:r w:rsidRPr="009C040A">
        <w:t>Logo de descomprimir o arquivo ves</w:t>
      </w:r>
      <w:r w:rsidR="00F02200">
        <w:t>e</w:t>
      </w:r>
      <w:r w:rsidRPr="009C040A">
        <w:t xml:space="preserve"> que </w:t>
      </w:r>
      <w:r w:rsidR="00F02200">
        <w:t>hai</w:t>
      </w:r>
      <w:r w:rsidRPr="009C040A">
        <w:t xml:space="preserve"> unha nova carpeta co mesmo nome do a</w:t>
      </w:r>
      <w:r w:rsidRPr="009C040A">
        <w:t>r</w:t>
      </w:r>
      <w:r w:rsidRPr="009C040A">
        <w:t xml:space="preserve">quivo descargado. Dentro dela </w:t>
      </w:r>
      <w:r w:rsidR="00F02200">
        <w:t>atópase</w:t>
      </w:r>
      <w:r w:rsidRPr="009C040A">
        <w:t xml:space="preserve"> outra carpeta "</w:t>
      </w:r>
      <w:r w:rsidRPr="009C040A">
        <w:rPr>
          <w:i/>
        </w:rPr>
        <w:t>Disk1"</w:t>
      </w:r>
      <w:r w:rsidRPr="009C040A">
        <w:t xml:space="preserve"> e dentro atopa</w:t>
      </w:r>
      <w:r w:rsidR="00726776">
        <w:t>se</w:t>
      </w:r>
      <w:r w:rsidRPr="009C040A">
        <w:t xml:space="preserve"> un ficheiro executable de nome </w:t>
      </w:r>
      <w:r w:rsidRPr="009C040A">
        <w:rPr>
          <w:i/>
        </w:rPr>
        <w:t>"</w:t>
      </w:r>
      <w:proofErr w:type="spellStart"/>
      <w:r w:rsidRPr="009C040A">
        <w:rPr>
          <w:i/>
        </w:rPr>
        <w:t>setup</w:t>
      </w:r>
      <w:proofErr w:type="spellEnd"/>
      <w:r w:rsidRPr="009C040A">
        <w:rPr>
          <w:i/>
        </w:rPr>
        <w:t>"</w:t>
      </w:r>
      <w:r w:rsidR="0077174D" w:rsidRPr="009C040A">
        <w:t>. Fa</w:t>
      </w:r>
      <w:r w:rsidR="00726776">
        <w:t>ise</w:t>
      </w:r>
      <w:r w:rsidR="0077174D" w:rsidRPr="009C040A">
        <w:t xml:space="preserve"> </w:t>
      </w:r>
      <w:proofErr w:type="spellStart"/>
      <w:r w:rsidR="0077174D" w:rsidRPr="009C040A">
        <w:t>doble-click</w:t>
      </w:r>
      <w:proofErr w:type="spellEnd"/>
      <w:r w:rsidR="0077174D" w:rsidRPr="009C040A">
        <w:t xml:space="preserve"> en dito ficheiro.</w:t>
      </w:r>
    </w:p>
    <w:p w:rsidR="00296844" w:rsidRPr="009C040A" w:rsidRDefault="00296844" w:rsidP="009968F9">
      <w:pPr>
        <w:pStyle w:val="formula1"/>
      </w:pPr>
      <w:r w:rsidRPr="009C040A">
        <w:rPr>
          <w:noProof/>
          <w:lang w:val="es-ES"/>
        </w:rPr>
        <w:drawing>
          <wp:inline distT="0" distB="0" distL="0" distR="0">
            <wp:extent cx="4732205" cy="2691442"/>
            <wp:effectExtent l="19050" t="0" r="0" b="0"/>
            <wp:docPr id="31" name="Imagen 31" descr="http://3.bp.blogspot.com/-j6_y2_9vhYk/UXm364uAyfI/AAAAAAAAAkg/fCU5xREg0kg/s1600/Estado+del+Escritorio+despues+de+Descomprim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3.bp.blogspot.com/-j6_y2_9vhYk/UXm364uAyfI/AAAAAAAAAkg/fCU5xREg0kg/s1600/Estado+del+Escritorio+despues+de+Descomprimir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68" cy="269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296844" w:rsidP="007869AC">
      <w:pPr>
        <w:pStyle w:val="formula1"/>
        <w:rPr>
          <w:rFonts w:ascii="Trebuchet MS" w:hAnsi="Trebuchet MS"/>
          <w:b/>
          <w:bCs/>
        </w:rPr>
      </w:pPr>
      <w:r w:rsidRPr="009C040A">
        <w:rPr>
          <w:rFonts w:ascii="Trebuchet MS" w:hAnsi="Trebuchet MS"/>
          <w:b/>
          <w:bCs/>
          <w:noProof/>
          <w:color w:val="0000FF"/>
          <w:lang w:val="es-ES"/>
        </w:rPr>
        <w:lastRenderedPageBreak/>
        <w:drawing>
          <wp:inline distT="0" distB="0" distL="0" distR="0">
            <wp:extent cx="4575976" cy="3453432"/>
            <wp:effectExtent l="19050" t="0" r="0" b="0"/>
            <wp:docPr id="32" name="Imagen 32" descr="http://2.bp.blogspot.com/-H_pTCeatLlI/UXm4_2CELyI/AAAAAAAAAkw/8NHpmrqnraQ/s1600/Captura+de+pantalla+2013-04-25+a+la%28s%29+18.1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2.bp.blogspot.com/-H_pTCeatLlI/UXm4_2CELyI/AAAAAAAAAkw/8NHpmrqnraQ/s1600/Captura+de+pantalla+2013-04-25+a+la%28s%29+18.10.41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59" cy="345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77174D" w:rsidP="0077174D">
      <w:pPr>
        <w:pStyle w:val="tx1"/>
      </w:pPr>
      <w:r w:rsidRPr="009C040A">
        <w:t>Iniciarase un proceso de descompresión para preparar e iniciar a instalación.</w:t>
      </w:r>
      <w:r w:rsidR="00296844" w:rsidRPr="009C040A">
        <w:t> </w:t>
      </w:r>
    </w:p>
    <w:p w:rsidR="00296844" w:rsidRPr="009C040A" w:rsidRDefault="00296844" w:rsidP="007869AC">
      <w:pPr>
        <w:pStyle w:val="formula1"/>
        <w:rPr>
          <w:rFonts w:ascii="Trebuchet MS" w:hAnsi="Trebuchet MS"/>
        </w:rPr>
      </w:pPr>
      <w:r w:rsidRPr="009C040A">
        <w:rPr>
          <w:rFonts w:ascii="Trebuchet MS" w:hAnsi="Trebuchet MS"/>
          <w:noProof/>
          <w:color w:val="0000FF"/>
          <w:lang w:val="es-ES"/>
        </w:rPr>
        <w:drawing>
          <wp:inline distT="0" distB="0" distL="0" distR="0">
            <wp:extent cx="2988227" cy="2248641"/>
            <wp:effectExtent l="19050" t="0" r="2623" b="0"/>
            <wp:docPr id="34" name="Imagen 34" descr="http://4.bp.blogspot.com/-NOjifJH30Ho/UXm5-n0_LDI/AAAAAAAAAlE/Jq6fofLiwLM/s1600/Captura+de+pantalla+2013-04-25+a+la%28s%29+18.1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4.bp.blogspot.com/-NOjifJH30Ho/UXm5-n0_LDI/AAAAAAAAAlE/Jq6fofLiwLM/s1600/Captura+de+pantalla+2013-04-25+a+la%28s%29+18.16.54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16" cy="225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77174D" w:rsidP="0077174D">
      <w:pPr>
        <w:pStyle w:val="tx1"/>
      </w:pPr>
      <w:r w:rsidRPr="009C040A">
        <w:t>Ao terminar o proceso de preparación</w:t>
      </w:r>
      <w:r w:rsidR="009968F9">
        <w:t>,</w:t>
      </w:r>
      <w:r w:rsidRPr="009C040A">
        <w:t xml:space="preserve"> aparece a primeira </w:t>
      </w:r>
      <w:r w:rsidR="001451F4" w:rsidRPr="009C040A">
        <w:t>pantalla</w:t>
      </w:r>
      <w:r w:rsidRPr="009C040A">
        <w:t xml:space="preserve"> do proceso de instal</w:t>
      </w:r>
      <w:r w:rsidRPr="009C040A">
        <w:t>a</w:t>
      </w:r>
      <w:r w:rsidRPr="009C040A">
        <w:t xml:space="preserve">ción dando a benvida. Para continuar selecciónase </w:t>
      </w:r>
      <w:r w:rsidRPr="009C040A">
        <w:rPr>
          <w:i/>
        </w:rPr>
        <w:t>"</w:t>
      </w:r>
      <w:proofErr w:type="spellStart"/>
      <w:r w:rsidRPr="009C040A">
        <w:rPr>
          <w:i/>
        </w:rPr>
        <w:t>Next</w:t>
      </w:r>
      <w:proofErr w:type="spellEnd"/>
      <w:r w:rsidRPr="009C040A">
        <w:rPr>
          <w:i/>
        </w:rPr>
        <w:t>"</w:t>
      </w:r>
      <w:r w:rsidRPr="009C040A">
        <w:t xml:space="preserve"> ou </w:t>
      </w:r>
      <w:r w:rsidRPr="009C040A">
        <w:rPr>
          <w:i/>
        </w:rPr>
        <w:t>"Seguinte".</w:t>
      </w:r>
    </w:p>
    <w:p w:rsidR="00296844" w:rsidRPr="009C040A" w:rsidRDefault="00296844" w:rsidP="007869AC">
      <w:pPr>
        <w:pStyle w:val="formula1"/>
        <w:rPr>
          <w:rFonts w:ascii="Trebuchet MS" w:hAnsi="Trebuchet MS"/>
        </w:rPr>
      </w:pPr>
      <w:r w:rsidRPr="009C040A">
        <w:rPr>
          <w:rFonts w:ascii="Trebuchet MS" w:hAnsi="Trebuchet MS"/>
          <w:noProof/>
          <w:color w:val="0000FF"/>
          <w:lang w:val="es-ES"/>
        </w:rPr>
        <w:lastRenderedPageBreak/>
        <w:drawing>
          <wp:inline distT="0" distB="0" distL="0" distR="0">
            <wp:extent cx="2915329" cy="2208362"/>
            <wp:effectExtent l="19050" t="0" r="0" b="0"/>
            <wp:docPr id="35" name="Imagen 35" descr="http://1.bp.blogspot.com/-yeVFFGuCGSQ/UXm6vkmB93I/AAAAAAAAAlQ/JM1pEPkXwzY/s1600/Captura+de+pantalla+2013-04-25+a+la%28s%29+18.1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1.bp.blogspot.com/-yeVFFGuCGSQ/UXm6vkmB93I/AAAAAAAAAlQ/JM1pEPkXwzY/s1600/Captura+de+pantalla+2013-04-25+a+la%28s%29+18.19.30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504" cy="220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77174D" w:rsidP="001451F4">
      <w:pPr>
        <w:pStyle w:val="tx1"/>
      </w:pPr>
      <w:r w:rsidRPr="009C040A">
        <w:t xml:space="preserve">A </w:t>
      </w:r>
      <w:r w:rsidR="001451F4" w:rsidRPr="009C040A">
        <w:t>seguinte</w:t>
      </w:r>
      <w:r w:rsidRPr="009C040A">
        <w:t xml:space="preserve"> </w:t>
      </w:r>
      <w:r w:rsidR="001451F4" w:rsidRPr="009C040A">
        <w:t>pantalla</w:t>
      </w:r>
      <w:r w:rsidRPr="009C040A">
        <w:t xml:space="preserve"> mostra os acordos de licenza, é dicir, as condicións coas que </w:t>
      </w:r>
      <w:proofErr w:type="spellStart"/>
      <w:r w:rsidRPr="009C040A">
        <w:t>Oracle</w:t>
      </w:r>
      <w:proofErr w:type="spellEnd"/>
      <w:r w:rsidRPr="009C040A">
        <w:t xml:space="preserve"> permitirá o uso de </w:t>
      </w:r>
      <w:proofErr w:type="spellStart"/>
      <w:r w:rsidRPr="009C040A">
        <w:t>Oracle</w:t>
      </w:r>
      <w:proofErr w:type="spellEnd"/>
      <w:r w:rsidRPr="009C040A">
        <w:t xml:space="preserve"> </w:t>
      </w:r>
      <w:proofErr w:type="spellStart"/>
      <w:r w:rsidRPr="009C040A">
        <w:t>Database</w:t>
      </w:r>
      <w:proofErr w:type="spellEnd"/>
      <w:r w:rsidRPr="009C040A">
        <w:t xml:space="preserve"> Express </w:t>
      </w:r>
      <w:proofErr w:type="spellStart"/>
      <w:r w:rsidRPr="009C040A">
        <w:t>Edition</w:t>
      </w:r>
      <w:proofErr w:type="spellEnd"/>
      <w:r w:rsidRPr="009C040A">
        <w:t xml:space="preserve">. Para </w:t>
      </w:r>
      <w:r w:rsidR="009968F9">
        <w:t>c</w:t>
      </w:r>
      <w:r w:rsidRPr="009C040A">
        <w:t xml:space="preserve">ontinuar </w:t>
      </w:r>
      <w:r w:rsidR="009968F9">
        <w:t>a</w:t>
      </w:r>
      <w:r w:rsidRPr="009C040A">
        <w:t>c</w:t>
      </w:r>
      <w:r w:rsidR="009968F9">
        <w:t>é</w:t>
      </w:r>
      <w:r w:rsidRPr="009C040A">
        <w:t>pta</w:t>
      </w:r>
      <w:r w:rsidR="009968F9">
        <w:t>nse</w:t>
      </w:r>
      <w:r w:rsidRPr="009C040A">
        <w:t xml:space="preserve"> os </w:t>
      </w:r>
      <w:proofErr w:type="spellStart"/>
      <w:r w:rsidRPr="009C040A">
        <w:t>términos</w:t>
      </w:r>
      <w:proofErr w:type="spellEnd"/>
      <w:r w:rsidRPr="009C040A">
        <w:t xml:space="preserve"> da licenza marcando  </w:t>
      </w:r>
      <w:r w:rsidRPr="009C040A">
        <w:rPr>
          <w:i/>
        </w:rPr>
        <w:t xml:space="preserve">"I </w:t>
      </w:r>
      <w:proofErr w:type="spellStart"/>
      <w:r w:rsidRPr="009C040A">
        <w:rPr>
          <w:i/>
        </w:rPr>
        <w:t>accept</w:t>
      </w:r>
      <w:proofErr w:type="spellEnd"/>
      <w:r w:rsidRPr="009C040A">
        <w:rPr>
          <w:i/>
        </w:rPr>
        <w:t xml:space="preserve"> </w:t>
      </w:r>
      <w:proofErr w:type="spellStart"/>
      <w:r w:rsidRPr="009C040A">
        <w:rPr>
          <w:i/>
        </w:rPr>
        <w:t>the</w:t>
      </w:r>
      <w:proofErr w:type="spellEnd"/>
      <w:r w:rsidRPr="009C040A">
        <w:rPr>
          <w:i/>
        </w:rPr>
        <w:t xml:space="preserve"> </w:t>
      </w:r>
      <w:proofErr w:type="spellStart"/>
      <w:r w:rsidRPr="009C040A">
        <w:rPr>
          <w:i/>
        </w:rPr>
        <w:t>terms</w:t>
      </w:r>
      <w:proofErr w:type="spellEnd"/>
      <w:r w:rsidRPr="009C040A">
        <w:rPr>
          <w:i/>
        </w:rPr>
        <w:t xml:space="preserve"> in </w:t>
      </w:r>
      <w:proofErr w:type="spellStart"/>
      <w:r w:rsidRPr="009C040A">
        <w:rPr>
          <w:i/>
        </w:rPr>
        <w:t>the</w:t>
      </w:r>
      <w:proofErr w:type="spellEnd"/>
      <w:r w:rsidRPr="009C040A">
        <w:rPr>
          <w:i/>
        </w:rPr>
        <w:t xml:space="preserve"> </w:t>
      </w:r>
      <w:proofErr w:type="spellStart"/>
      <w:r w:rsidRPr="009C040A">
        <w:rPr>
          <w:i/>
        </w:rPr>
        <w:t>license</w:t>
      </w:r>
      <w:proofErr w:type="spellEnd"/>
      <w:r w:rsidRPr="009C040A">
        <w:rPr>
          <w:i/>
        </w:rPr>
        <w:t xml:space="preserve"> </w:t>
      </w:r>
      <w:proofErr w:type="spellStart"/>
      <w:r w:rsidRPr="009C040A">
        <w:rPr>
          <w:i/>
        </w:rPr>
        <w:t>agreement</w:t>
      </w:r>
      <w:proofErr w:type="spellEnd"/>
      <w:r w:rsidRPr="009C040A">
        <w:rPr>
          <w:i/>
        </w:rPr>
        <w:t>"</w:t>
      </w:r>
      <w:r w:rsidRPr="009C040A">
        <w:t xml:space="preserve"> e logo en </w:t>
      </w:r>
      <w:r w:rsidRPr="009C040A">
        <w:rPr>
          <w:i/>
        </w:rPr>
        <w:t>"</w:t>
      </w:r>
      <w:proofErr w:type="spellStart"/>
      <w:r w:rsidRPr="009C040A">
        <w:rPr>
          <w:i/>
        </w:rPr>
        <w:t>Next</w:t>
      </w:r>
      <w:proofErr w:type="spellEnd"/>
      <w:r w:rsidRPr="009C040A">
        <w:rPr>
          <w:i/>
        </w:rPr>
        <w:t>"</w:t>
      </w:r>
      <w:r w:rsidRPr="009C040A">
        <w:t xml:space="preserve"> ou </w:t>
      </w:r>
      <w:r w:rsidRPr="009C040A">
        <w:rPr>
          <w:i/>
        </w:rPr>
        <w:t>"Seguinte".</w:t>
      </w:r>
    </w:p>
    <w:p w:rsidR="00296844" w:rsidRPr="009C040A" w:rsidRDefault="00296844" w:rsidP="007869AC">
      <w:pPr>
        <w:pStyle w:val="formula1"/>
        <w:rPr>
          <w:rFonts w:ascii="Trebuchet MS" w:hAnsi="Trebuchet MS"/>
        </w:rPr>
      </w:pPr>
      <w:r w:rsidRPr="009C040A">
        <w:rPr>
          <w:rFonts w:ascii="Trebuchet MS" w:hAnsi="Trebuchet MS"/>
          <w:noProof/>
          <w:color w:val="0000FF"/>
          <w:lang w:val="es-ES"/>
        </w:rPr>
        <w:drawing>
          <wp:inline distT="0" distB="0" distL="0" distR="0">
            <wp:extent cx="2890706" cy="2182483"/>
            <wp:effectExtent l="19050" t="0" r="4894" b="0"/>
            <wp:docPr id="36" name="Imagen 36" descr="http://1.bp.blogspot.com/-BlLdvkuiLQ0/UXm74YqHjHI/AAAAAAAAAlk/JLXCv0TrfcQ/s1600/Captura+de+pantalla+2013-04-25+a+la%2528s%2529+18.2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1.bp.blogspot.com/-BlLdvkuiLQ0/UXm74YqHjHI/AAAAAAAAAlk/JLXCv0TrfcQ/s1600/Captura+de+pantalla+2013-04-25+a+la%2528s%2529+18.22.24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85" cy="218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9968F9" w:rsidP="001451F4">
      <w:pPr>
        <w:pStyle w:val="tx1"/>
      </w:pPr>
      <w:r>
        <w:t>Débe</w:t>
      </w:r>
      <w:r w:rsidR="001451F4" w:rsidRPr="009C040A">
        <w:t>s</w:t>
      </w:r>
      <w:r>
        <w:t>e</w:t>
      </w:r>
      <w:r w:rsidR="001451F4" w:rsidRPr="009C040A">
        <w:t xml:space="preserve"> indicar agora en que carpeta do equipo </w:t>
      </w:r>
      <w:r>
        <w:t xml:space="preserve">se </w:t>
      </w:r>
      <w:r w:rsidR="001451F4" w:rsidRPr="009C040A">
        <w:t xml:space="preserve">quere instalar </w:t>
      </w:r>
      <w:proofErr w:type="spellStart"/>
      <w:r w:rsidR="001451F4" w:rsidRPr="009C040A">
        <w:t>Oracle</w:t>
      </w:r>
      <w:proofErr w:type="spellEnd"/>
      <w:r w:rsidR="001451F4" w:rsidRPr="009C040A">
        <w:t xml:space="preserve"> XE. A </w:t>
      </w:r>
      <w:r w:rsidR="00E06659">
        <w:t>s</w:t>
      </w:r>
      <w:r>
        <w:t>i</w:t>
      </w:r>
      <w:r w:rsidR="00E06659">
        <w:t>tuación</w:t>
      </w:r>
      <w:r w:rsidR="001451F4" w:rsidRPr="009C040A">
        <w:t xml:space="preserve"> por defecto é en </w:t>
      </w:r>
      <w:r w:rsidR="001451F4" w:rsidRPr="009C040A">
        <w:rPr>
          <w:i/>
        </w:rPr>
        <w:t>"C:"</w:t>
      </w:r>
      <w:r w:rsidR="001451F4" w:rsidRPr="009C040A">
        <w:t xml:space="preserve"> nun cartafol chamado </w:t>
      </w:r>
      <w:r w:rsidR="001451F4" w:rsidRPr="009C040A">
        <w:rPr>
          <w:i/>
        </w:rPr>
        <w:t>"</w:t>
      </w:r>
      <w:proofErr w:type="spellStart"/>
      <w:r w:rsidR="001451F4" w:rsidRPr="009C040A">
        <w:rPr>
          <w:i/>
        </w:rPr>
        <w:t>oraclexe</w:t>
      </w:r>
      <w:proofErr w:type="spellEnd"/>
      <w:r w:rsidR="001451F4" w:rsidRPr="009C040A">
        <w:rPr>
          <w:i/>
        </w:rPr>
        <w:t>".</w:t>
      </w:r>
      <w:r w:rsidR="001451F4" w:rsidRPr="009C040A">
        <w:t xml:space="preserve"> S</w:t>
      </w:r>
      <w:r>
        <w:t>e</w:t>
      </w:r>
      <w:r w:rsidR="001451F4" w:rsidRPr="009C040A">
        <w:t xml:space="preserve"> non </w:t>
      </w:r>
      <w:r>
        <w:t>se quere</w:t>
      </w:r>
      <w:r w:rsidR="001451F4" w:rsidRPr="009C040A">
        <w:t xml:space="preserve"> esta </w:t>
      </w:r>
      <w:r w:rsidR="00E06659">
        <w:t>s</w:t>
      </w:r>
      <w:r>
        <w:t>i</w:t>
      </w:r>
      <w:r w:rsidR="00E06659">
        <w:t>tuación</w:t>
      </w:r>
      <w:r>
        <w:t>,</w:t>
      </w:r>
      <w:r w:rsidR="001451F4" w:rsidRPr="009C040A">
        <w:t xml:space="preserve"> </w:t>
      </w:r>
      <w:proofErr w:type="spellStart"/>
      <w:r w:rsidR="001451F4" w:rsidRPr="009C040A">
        <w:t>p</w:t>
      </w:r>
      <w:r>
        <w:t>é</w:t>
      </w:r>
      <w:r w:rsidR="001451F4" w:rsidRPr="009C040A">
        <w:t>lsa</w:t>
      </w:r>
      <w:r>
        <w:t>s</w:t>
      </w:r>
      <w:r w:rsidR="001451F4" w:rsidRPr="009C040A">
        <w:t>e</w:t>
      </w:r>
      <w:proofErr w:type="spellEnd"/>
      <w:r w:rsidR="001451F4" w:rsidRPr="009C040A">
        <w:t xml:space="preserve"> no </w:t>
      </w:r>
      <w:r w:rsidR="00376FED" w:rsidRPr="009C040A">
        <w:t>botón</w:t>
      </w:r>
      <w:r w:rsidR="001451F4" w:rsidRPr="009C040A">
        <w:t xml:space="preserve"> </w:t>
      </w:r>
      <w:r w:rsidR="001451F4" w:rsidRPr="009C040A">
        <w:rPr>
          <w:i/>
        </w:rPr>
        <w:t>"</w:t>
      </w:r>
      <w:proofErr w:type="spellStart"/>
      <w:r w:rsidR="001451F4" w:rsidRPr="009C040A">
        <w:rPr>
          <w:i/>
        </w:rPr>
        <w:t>Browse</w:t>
      </w:r>
      <w:proofErr w:type="spellEnd"/>
      <w:r w:rsidR="001451F4" w:rsidRPr="009C040A">
        <w:rPr>
          <w:i/>
        </w:rPr>
        <w:t xml:space="preserve">..." </w:t>
      </w:r>
      <w:r w:rsidR="001451F4" w:rsidRPr="009C040A">
        <w:t>e selecci</w:t>
      </w:r>
      <w:r>
        <w:t>ó</w:t>
      </w:r>
      <w:r w:rsidR="001451F4" w:rsidRPr="009C040A">
        <w:t>nas</w:t>
      </w:r>
      <w:r>
        <w:t>e</w:t>
      </w:r>
      <w:r w:rsidR="001451F4" w:rsidRPr="009C040A">
        <w:t xml:space="preserve"> a </w:t>
      </w:r>
      <w:r w:rsidR="00E06659">
        <w:t>s</w:t>
      </w:r>
      <w:r>
        <w:t>i</w:t>
      </w:r>
      <w:r w:rsidR="00E06659">
        <w:t>tuación</w:t>
      </w:r>
      <w:r w:rsidR="001451F4" w:rsidRPr="009C040A">
        <w:t xml:space="preserve"> desexada. Para este caso deix</w:t>
      </w:r>
      <w:r w:rsidR="00376FED" w:rsidRPr="009C040A">
        <w:t>a</w:t>
      </w:r>
      <w:r w:rsidR="001451F4" w:rsidRPr="009C040A">
        <w:t>r</w:t>
      </w:r>
      <w:r>
        <w:t>ase</w:t>
      </w:r>
      <w:r w:rsidR="001451F4" w:rsidRPr="009C040A">
        <w:t xml:space="preserve"> a </w:t>
      </w:r>
      <w:r w:rsidR="00E06659">
        <w:t>s</w:t>
      </w:r>
      <w:r>
        <w:t>i</w:t>
      </w:r>
      <w:r w:rsidR="00E06659">
        <w:t>tuación</w:t>
      </w:r>
      <w:r w:rsidR="001451F4" w:rsidRPr="009C040A">
        <w:t xml:space="preserve"> por defecto. Para continuar </w:t>
      </w:r>
      <w:r>
        <w:t>faise</w:t>
      </w:r>
      <w:r w:rsidR="001451F4" w:rsidRPr="009C040A">
        <w:t xml:space="preserve"> </w:t>
      </w:r>
      <w:proofErr w:type="spellStart"/>
      <w:r w:rsidR="001451F4" w:rsidRPr="009C040A">
        <w:t>click</w:t>
      </w:r>
      <w:proofErr w:type="spellEnd"/>
      <w:r w:rsidR="001451F4" w:rsidRPr="009C040A">
        <w:t xml:space="preserve"> en "</w:t>
      </w:r>
      <w:proofErr w:type="spellStart"/>
      <w:r w:rsidR="001451F4" w:rsidRPr="009C040A">
        <w:rPr>
          <w:i/>
        </w:rPr>
        <w:t>Next</w:t>
      </w:r>
      <w:proofErr w:type="spellEnd"/>
      <w:r w:rsidR="001451F4" w:rsidRPr="009C040A">
        <w:t>" ou en "</w:t>
      </w:r>
      <w:r w:rsidR="001451F4" w:rsidRPr="009C040A">
        <w:rPr>
          <w:i/>
        </w:rPr>
        <w:t>Seguinte</w:t>
      </w:r>
      <w:r w:rsidR="001451F4" w:rsidRPr="009C040A">
        <w:t>".</w:t>
      </w:r>
    </w:p>
    <w:p w:rsidR="00296844" w:rsidRPr="009C040A" w:rsidRDefault="00296844" w:rsidP="007869AC">
      <w:pPr>
        <w:pStyle w:val="formula1"/>
        <w:rPr>
          <w:rFonts w:ascii="Trebuchet MS" w:hAnsi="Trebuchet MS"/>
        </w:rPr>
      </w:pPr>
      <w:r w:rsidRPr="009C040A">
        <w:rPr>
          <w:rFonts w:ascii="Trebuchet MS" w:hAnsi="Trebuchet MS"/>
          <w:noProof/>
          <w:color w:val="0000FF"/>
          <w:lang w:val="es-ES"/>
        </w:rPr>
        <w:drawing>
          <wp:inline distT="0" distB="0" distL="0" distR="0">
            <wp:extent cx="2900787" cy="2190094"/>
            <wp:effectExtent l="19050" t="0" r="0" b="0"/>
            <wp:docPr id="37" name="Imagen 37" descr="http://4.bp.blogspot.com/-m3g0LgsEWMg/UXm8olZYj7I/AAAAAAAAAlw/k4RIPYENI94/s1600/Captura+de+pantalla+2013-04-25+a+la%28s%29+18.2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4.bp.blogspot.com/-m3g0LgsEWMg/UXm8olZYj7I/AAAAAAAAAlw/k4RIPYENI94/s1600/Captura+de+pantalla+2013-04-25+a+la%28s%29+18.29.35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780" cy="219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9C040A" w:rsidP="009C040A">
      <w:pPr>
        <w:pStyle w:val="tx1"/>
      </w:pPr>
      <w:r w:rsidRPr="009C040A">
        <w:t>A seguinte pantalla</w:t>
      </w:r>
      <w:r w:rsidR="00296844" w:rsidRPr="009C040A">
        <w:t xml:space="preserve"> </w:t>
      </w:r>
      <w:r w:rsidRPr="009C040A">
        <w:t>p</w:t>
      </w:r>
      <w:r w:rsidR="004506CB">
        <w:t>i</w:t>
      </w:r>
      <w:r w:rsidRPr="009C040A">
        <w:t>de un contrasinal para os usuarios SYS e SYSTEM da base de datos.</w:t>
      </w:r>
    </w:p>
    <w:p w:rsidR="00296844" w:rsidRPr="009C040A" w:rsidRDefault="00296844" w:rsidP="007869AC">
      <w:pPr>
        <w:pStyle w:val="formula1"/>
        <w:rPr>
          <w:rFonts w:ascii="Trebuchet MS" w:hAnsi="Trebuchet MS"/>
        </w:rPr>
      </w:pPr>
      <w:r w:rsidRPr="009C040A">
        <w:rPr>
          <w:rFonts w:ascii="Trebuchet MS" w:hAnsi="Trebuchet MS"/>
          <w:noProof/>
          <w:color w:val="0000FF"/>
          <w:lang w:val="es-ES"/>
        </w:rPr>
        <w:lastRenderedPageBreak/>
        <w:drawing>
          <wp:inline distT="0" distB="0" distL="0" distR="0">
            <wp:extent cx="3004304" cy="2268249"/>
            <wp:effectExtent l="19050" t="0" r="5596" b="0"/>
            <wp:docPr id="38" name="Imagen 38" descr="http://2.bp.blogspot.com/-EYyLsdCjAio/UXm-e2vHjbI/AAAAAAAAAmA/UjvsGZ1oWmY/s1600/Captura+de+pantalla+2013-04-25+a+la%28s%29+18.3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2.bp.blogspot.com/-EYyLsdCjAio/UXm-e2vHjbI/AAAAAAAAAmA/UjvsGZ1oWmY/s1600/Captura+de+pantalla+2013-04-25+a+la%28s%29+18.37.20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39" cy="227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9C040A" w:rsidP="009C040A">
      <w:pPr>
        <w:pStyle w:val="tx1"/>
      </w:pPr>
      <w:r>
        <w:t>A continuación apar</w:t>
      </w:r>
      <w:r w:rsidR="004506CB">
        <w:t>e</w:t>
      </w:r>
      <w:r>
        <w:t>ce a pantalla para comezar o proceso final de instalación. Pr</w:t>
      </w:r>
      <w:r w:rsidR="004506CB">
        <w:t>é</w:t>
      </w:r>
      <w:r>
        <w:t>mes</w:t>
      </w:r>
      <w:r w:rsidR="004506CB">
        <w:t>e</w:t>
      </w:r>
      <w:r>
        <w:t xml:space="preserve"> no botón </w:t>
      </w:r>
      <w:r>
        <w:rPr>
          <w:i/>
        </w:rPr>
        <w:t>"</w:t>
      </w:r>
      <w:proofErr w:type="spellStart"/>
      <w:r>
        <w:rPr>
          <w:i/>
        </w:rPr>
        <w:t>Install</w:t>
      </w:r>
      <w:proofErr w:type="spellEnd"/>
      <w:r>
        <w:rPr>
          <w:i/>
        </w:rPr>
        <w:t>".</w:t>
      </w:r>
    </w:p>
    <w:p w:rsidR="00296844" w:rsidRPr="009C040A" w:rsidRDefault="00296844" w:rsidP="007869AC">
      <w:pPr>
        <w:pStyle w:val="formula1"/>
        <w:rPr>
          <w:rFonts w:ascii="Trebuchet MS" w:hAnsi="Trebuchet MS"/>
        </w:rPr>
      </w:pPr>
      <w:r w:rsidRPr="009C040A">
        <w:rPr>
          <w:rFonts w:ascii="Trebuchet MS" w:hAnsi="Trebuchet MS"/>
          <w:noProof/>
          <w:color w:val="0000FF"/>
          <w:lang w:val="es-ES"/>
        </w:rPr>
        <w:drawing>
          <wp:inline distT="0" distB="0" distL="0" distR="0">
            <wp:extent cx="3119220" cy="2355011"/>
            <wp:effectExtent l="19050" t="0" r="4980" b="0"/>
            <wp:docPr id="39" name="Imagen 39" descr="http://1.bp.blogspot.com/-0wtcxgDrJ68/UXm_RZbzKYI/AAAAAAAAAmM/_t52tlsDy4c/s1600/Captura+de+pantalla+2013-04-25+a+la%28s%29+18.4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1.bp.blogspot.com/-0wtcxgDrJ68/UXm_RZbzKYI/AAAAAAAAAmM/_t52tlsDy4c/s1600/Captura+de+pantalla+2013-04-25+a+la%28s%29+18.40.39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13" cy="235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9C040A" w:rsidP="00255FB4">
      <w:pPr>
        <w:pStyle w:val="tx1"/>
        <w:rPr>
          <w:rFonts w:ascii="Trebuchet MS" w:hAnsi="Trebuchet MS"/>
        </w:rPr>
      </w:pPr>
      <w:r w:rsidRPr="00255FB4">
        <w:t>Iníciase o proceso de instalación. O proceso pode durar uns minutos.</w:t>
      </w:r>
    </w:p>
    <w:p w:rsidR="00296844" w:rsidRPr="009C040A" w:rsidRDefault="00296844" w:rsidP="007869AC">
      <w:pPr>
        <w:pStyle w:val="formula1"/>
        <w:rPr>
          <w:rFonts w:ascii="Trebuchet MS" w:hAnsi="Trebuchet MS"/>
        </w:rPr>
      </w:pPr>
      <w:r w:rsidRPr="009C040A">
        <w:rPr>
          <w:rFonts w:ascii="Trebuchet MS" w:hAnsi="Trebuchet MS"/>
          <w:noProof/>
          <w:color w:val="0000FF"/>
          <w:lang w:val="es-ES"/>
        </w:rPr>
        <w:drawing>
          <wp:inline distT="0" distB="0" distL="0" distR="0">
            <wp:extent cx="3073518" cy="2320506"/>
            <wp:effectExtent l="19050" t="0" r="0" b="0"/>
            <wp:docPr id="40" name="Imagen 40" descr="http://3.bp.blogspot.com/-kDCRoYR7ReA/UXnC3N8OF5I/AAAAAAAAAmg/fqjsPSR8rJ0/s1600/Captura+de+pantalla+2013-04-25+a+la%28s%29+18.4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3.bp.blogspot.com/-kDCRoYR7ReA/UXnC3N8OF5I/AAAAAAAAAmg/fqjsPSR8rJ0/s1600/Captura+de+pantalla+2013-04-25+a+la%28s%29+18.48.17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749" cy="232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Pr="009C040A" w:rsidRDefault="00E06659" w:rsidP="009C040A">
      <w:pPr>
        <w:pStyle w:val="tx1"/>
      </w:pPr>
      <w:r>
        <w:t>Ao</w:t>
      </w:r>
      <w:r w:rsidR="009C040A">
        <w:t xml:space="preserve"> terminar o proceso apar</w:t>
      </w:r>
      <w:r w:rsidR="00255FB4">
        <w:t>e</w:t>
      </w:r>
      <w:r w:rsidR="009C040A">
        <w:t>ce unha pantalla coa confirmación da instalación.</w:t>
      </w:r>
      <w:r w:rsidR="00296844" w:rsidRPr="009C040A">
        <w:t xml:space="preserve"> Para term</w:t>
      </w:r>
      <w:r w:rsidR="00296844" w:rsidRPr="009C040A">
        <w:t>i</w:t>
      </w:r>
      <w:r w:rsidR="00296844" w:rsidRPr="009C040A">
        <w:t xml:space="preserve">nar </w:t>
      </w:r>
      <w:r w:rsidR="009C040A">
        <w:t xml:space="preserve">co proceso </w:t>
      </w:r>
      <w:r w:rsidR="00296844" w:rsidRPr="009C040A">
        <w:t>selecci</w:t>
      </w:r>
      <w:r w:rsidR="008B0765">
        <w:t>ó</w:t>
      </w:r>
      <w:r w:rsidR="00296844" w:rsidRPr="009C040A">
        <w:t>nas</w:t>
      </w:r>
      <w:r w:rsidR="008B0765">
        <w:t>e</w:t>
      </w:r>
      <w:r w:rsidR="00296844" w:rsidRPr="009C040A">
        <w:t xml:space="preserve"> "</w:t>
      </w:r>
      <w:proofErr w:type="spellStart"/>
      <w:r w:rsidR="00296844" w:rsidRPr="009C040A">
        <w:rPr>
          <w:i/>
        </w:rPr>
        <w:t>Finish</w:t>
      </w:r>
      <w:proofErr w:type="spellEnd"/>
      <w:r w:rsidR="00296844" w:rsidRPr="009C040A">
        <w:t>".</w:t>
      </w:r>
    </w:p>
    <w:p w:rsidR="00296844" w:rsidRPr="009C040A" w:rsidRDefault="00296844" w:rsidP="007869AC">
      <w:pPr>
        <w:pStyle w:val="formula1"/>
        <w:rPr>
          <w:rFonts w:ascii="Trebuchet MS" w:hAnsi="Trebuchet MS"/>
        </w:rPr>
      </w:pPr>
      <w:r w:rsidRPr="009C040A">
        <w:rPr>
          <w:rFonts w:ascii="Trebuchet MS" w:hAnsi="Trebuchet MS"/>
          <w:noProof/>
          <w:color w:val="0000FF"/>
          <w:lang w:val="es-ES"/>
        </w:rPr>
        <w:lastRenderedPageBreak/>
        <w:drawing>
          <wp:inline distT="0" distB="0" distL="0" distR="0">
            <wp:extent cx="3810000" cy="2876550"/>
            <wp:effectExtent l="19050" t="0" r="0" b="0"/>
            <wp:docPr id="41" name="Imagen 41" descr="http://1.bp.blogspot.com/--uWbZ1WQNv0/UXnDEsxappI/AAAAAAAAAmo/-DNVjEFET0I/s1600/Captura+de+pantalla+2013-04-25+a+la%28s%29+18.57.05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1.bp.blogspot.com/--uWbZ1WQNv0/UXnDEsxappI/AAAAAAAAAmo/-DNVjEFET0I/s1600/Captura+de+pantalla+2013-04-25+a+la%28s%29+18.57.05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Default="003F41B1" w:rsidP="003F41B1">
      <w:pPr>
        <w:pStyle w:val="n6"/>
      </w:pPr>
      <w:bookmarkStart w:id="57" w:name="_Toc435722846"/>
      <w:r>
        <w:t>Configuración do contorno de traballo</w:t>
      </w:r>
      <w:bookmarkEnd w:id="57"/>
    </w:p>
    <w:p w:rsidR="008E3AAB" w:rsidRDefault="008E3AAB" w:rsidP="00F00C97">
      <w:pPr>
        <w:pStyle w:val="tx1"/>
      </w:pPr>
      <w:r>
        <w:t>Para configurar un contorno de traballo no cal desenvolver as distintas tarefas da activid</w:t>
      </w:r>
      <w:r>
        <w:t>a</w:t>
      </w:r>
      <w:r>
        <w:t xml:space="preserve">de </w:t>
      </w:r>
      <w:r w:rsidR="00F00C97">
        <w:t>hai</w:t>
      </w:r>
      <w:r>
        <w:t xml:space="preserve"> varias posibilidades:</w:t>
      </w:r>
    </w:p>
    <w:p w:rsidR="008E3AAB" w:rsidRDefault="008E3AAB" w:rsidP="008E3AAB">
      <w:pPr>
        <w:pStyle w:val="p1"/>
      </w:pPr>
      <w:r w:rsidRPr="00E06659">
        <w:rPr>
          <w:b/>
        </w:rPr>
        <w:t>Crear unha nova base de datos</w:t>
      </w:r>
      <w:r>
        <w:t xml:space="preserve">.  </w:t>
      </w:r>
      <w:proofErr w:type="spellStart"/>
      <w:r>
        <w:t>Oracle</w:t>
      </w:r>
      <w:proofErr w:type="spellEnd"/>
      <w:r>
        <w:t xml:space="preserve"> X</w:t>
      </w:r>
      <w:r w:rsidR="00F00C97">
        <w:t>E</w:t>
      </w:r>
      <w:r>
        <w:t xml:space="preserve"> crea por defecto a base de datos "</w:t>
      </w:r>
      <w:r w:rsidRPr="008E3AAB">
        <w:rPr>
          <w:i/>
        </w:rPr>
        <w:t>XE</w:t>
      </w:r>
      <w:r>
        <w:t xml:space="preserve">". Se non </w:t>
      </w:r>
      <w:r w:rsidR="00F00C97">
        <w:t xml:space="preserve">se </w:t>
      </w:r>
      <w:r>
        <w:t xml:space="preserve">quere traballar con dita base de datos </w:t>
      </w:r>
      <w:proofErr w:type="spellStart"/>
      <w:r>
        <w:t>poderias</w:t>
      </w:r>
      <w:r w:rsidR="00F00C97">
        <w:t>e</w:t>
      </w:r>
      <w:proofErr w:type="spellEnd"/>
      <w:r>
        <w:t xml:space="preserve"> crear unha nova. </w:t>
      </w:r>
    </w:p>
    <w:p w:rsidR="008E3AAB" w:rsidRDefault="008E3AAB" w:rsidP="008E3AAB">
      <w:pPr>
        <w:pStyle w:val="sp1"/>
      </w:pPr>
      <w:proofErr w:type="spellStart"/>
      <w:r>
        <w:t>Oracle</w:t>
      </w:r>
      <w:proofErr w:type="spellEnd"/>
      <w:r>
        <w:t xml:space="preserve"> X</w:t>
      </w:r>
      <w:r w:rsidR="00F00C97">
        <w:t>E</w:t>
      </w:r>
      <w:r>
        <w:t xml:space="preserve"> non conta co</w:t>
      </w:r>
      <w:r w:rsidR="00F00C97">
        <w:t>n</w:t>
      </w:r>
      <w:r>
        <w:t xml:space="preserve"> asistente de creación de bases de datos que traen outras versións de </w:t>
      </w:r>
      <w:proofErr w:type="spellStart"/>
      <w:r>
        <w:t>Oracle</w:t>
      </w:r>
      <w:proofErr w:type="spellEnd"/>
      <w:r>
        <w:t xml:space="preserve"> polo que </w:t>
      </w:r>
      <w:r w:rsidR="00F00C97">
        <w:t>habería</w:t>
      </w:r>
      <w:r>
        <w:t xml:space="preserve"> que creala manualmente. </w:t>
      </w:r>
    </w:p>
    <w:p w:rsidR="008E3AAB" w:rsidRDefault="008E3AAB" w:rsidP="008E3AAB">
      <w:pPr>
        <w:pStyle w:val="sp1"/>
      </w:pPr>
      <w:r>
        <w:t xml:space="preserve">Nos seguintes enlaces </w:t>
      </w:r>
      <w:proofErr w:type="spellStart"/>
      <w:r>
        <w:t>pode</w:t>
      </w:r>
      <w:r w:rsidR="00F00C97">
        <w:t>nse</w:t>
      </w:r>
      <w:proofErr w:type="spellEnd"/>
      <w:r>
        <w:t xml:space="preserve"> ver os pasos para a creación manual dunha nova base de datos: </w:t>
      </w:r>
    </w:p>
    <w:p w:rsidR="008E3AAB" w:rsidRDefault="008E3AAB" w:rsidP="008E3AAB">
      <w:pPr>
        <w:pStyle w:val="p2"/>
        <w:rPr>
          <w:rStyle w:val="Hipervnculo"/>
        </w:rPr>
      </w:pPr>
      <w:r w:rsidRPr="008E3AAB">
        <w:rPr>
          <w:rStyle w:val="Hipervnculo"/>
        </w:rPr>
        <w:t>https://docs.oracle.com/cd/B28359_01/server.111/b28310/create003.htm</w:t>
      </w:r>
    </w:p>
    <w:p w:rsidR="008E3AAB" w:rsidRPr="008E3AAB" w:rsidRDefault="008E3AAB" w:rsidP="008E3AAB">
      <w:pPr>
        <w:pStyle w:val="p2"/>
        <w:rPr>
          <w:rStyle w:val="Hipervnculo"/>
        </w:rPr>
      </w:pPr>
      <w:r w:rsidRPr="008E3AAB">
        <w:rPr>
          <w:rStyle w:val="Hipervnculo"/>
        </w:rPr>
        <w:t>http://oracleenespanol.blogspot.com.es/2012/02/rac-y-como-crear-manualmente-una-base.html</w:t>
      </w:r>
    </w:p>
    <w:p w:rsidR="00E545A9" w:rsidRDefault="008E3AAB" w:rsidP="008E3AAB">
      <w:pPr>
        <w:pStyle w:val="p1"/>
      </w:pPr>
      <w:r w:rsidRPr="00E06659">
        <w:rPr>
          <w:b/>
        </w:rPr>
        <w:t xml:space="preserve">Traballar dentro dun </w:t>
      </w:r>
      <w:proofErr w:type="spellStart"/>
      <w:r w:rsidRPr="00E06659">
        <w:rPr>
          <w:b/>
          <w:i/>
        </w:rPr>
        <w:t>tablespace</w:t>
      </w:r>
      <w:proofErr w:type="spellEnd"/>
      <w:r w:rsidRPr="00E06659">
        <w:rPr>
          <w:b/>
        </w:rPr>
        <w:t xml:space="preserve"> da base de datos por defecto</w:t>
      </w:r>
      <w:r>
        <w:t xml:space="preserve">.- Un </w:t>
      </w:r>
      <w:proofErr w:type="spellStart"/>
      <w:r w:rsidRPr="00E06659">
        <w:rPr>
          <w:i/>
        </w:rPr>
        <w:t>tablespace</w:t>
      </w:r>
      <w:proofErr w:type="spellEnd"/>
      <w:r>
        <w:t xml:space="preserve"> é unha unidade lóxica de almacenamento dentro de unha base de datos </w:t>
      </w:r>
      <w:proofErr w:type="spellStart"/>
      <w:r>
        <w:t>Oracle</w:t>
      </w:r>
      <w:proofErr w:type="spellEnd"/>
      <w:r>
        <w:t>. Para tr</w:t>
      </w:r>
      <w:r>
        <w:t>a</w:t>
      </w:r>
      <w:r>
        <w:t xml:space="preserve">ballar cun </w:t>
      </w:r>
      <w:proofErr w:type="spellStart"/>
      <w:r w:rsidRPr="00E06659">
        <w:rPr>
          <w:i/>
        </w:rPr>
        <w:t>tablespace</w:t>
      </w:r>
      <w:proofErr w:type="spellEnd"/>
      <w:r>
        <w:t xml:space="preserve"> específico o mellor é crear un novo usuario e asignarlle un </w:t>
      </w:r>
      <w:proofErr w:type="spellStart"/>
      <w:r w:rsidRPr="00E06659">
        <w:rPr>
          <w:i/>
        </w:rPr>
        <w:t>t</w:t>
      </w:r>
      <w:r w:rsidRPr="00E06659">
        <w:rPr>
          <w:i/>
        </w:rPr>
        <w:t>a</w:t>
      </w:r>
      <w:r w:rsidRPr="00E06659">
        <w:rPr>
          <w:i/>
        </w:rPr>
        <w:t>blespace</w:t>
      </w:r>
      <w:proofErr w:type="spellEnd"/>
      <w:r>
        <w:t xml:space="preserve"> por defecto. </w:t>
      </w:r>
    </w:p>
    <w:p w:rsidR="00E545A9" w:rsidRPr="00E545A9" w:rsidRDefault="00E545A9" w:rsidP="00E545A9">
      <w:pPr>
        <w:pStyle w:val="sp1"/>
        <w:rPr>
          <w:i/>
        </w:rPr>
      </w:pPr>
      <w:r>
        <w:t xml:space="preserve">Para poder usar unha consola </w:t>
      </w:r>
      <w:r w:rsidR="002E288F">
        <w:t xml:space="preserve">para comandos </w:t>
      </w:r>
      <w:r>
        <w:t xml:space="preserve">SQL dentro de </w:t>
      </w:r>
      <w:proofErr w:type="spellStart"/>
      <w:r>
        <w:t>Oracle</w:t>
      </w:r>
      <w:proofErr w:type="spellEnd"/>
      <w:r>
        <w:t xml:space="preserve"> XE</w:t>
      </w:r>
      <w:r w:rsidR="002E288F">
        <w:t>,</w:t>
      </w:r>
      <w:r>
        <w:t xml:space="preserve"> podemos acceder á aplicación </w:t>
      </w:r>
      <w:proofErr w:type="spellStart"/>
      <w:r>
        <w:rPr>
          <w:i/>
        </w:rPr>
        <w:t>Run</w:t>
      </w:r>
      <w:proofErr w:type="spellEnd"/>
      <w:r>
        <w:rPr>
          <w:i/>
        </w:rPr>
        <w:t xml:space="preserve"> SQL </w:t>
      </w:r>
      <w:proofErr w:type="spellStart"/>
      <w:r>
        <w:rPr>
          <w:i/>
        </w:rPr>
        <w:t>Command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Line</w:t>
      </w:r>
      <w:proofErr w:type="spellEnd"/>
    </w:p>
    <w:p w:rsidR="00E545A9" w:rsidRDefault="00E545A9" w:rsidP="00E545A9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2321560" cy="1621790"/>
            <wp:effectExtent l="19050" t="0" r="254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AAB" w:rsidRDefault="008E3AAB" w:rsidP="00E545A9">
      <w:pPr>
        <w:pStyle w:val="sp1"/>
      </w:pPr>
      <w:r>
        <w:t xml:space="preserve">A sintaxe para crear un usuario en </w:t>
      </w:r>
      <w:proofErr w:type="spellStart"/>
      <w:r>
        <w:t>Oracle</w:t>
      </w:r>
      <w:proofErr w:type="spellEnd"/>
      <w:r>
        <w:t xml:space="preserve"> é:</w:t>
      </w:r>
    </w:p>
    <w:p w:rsidR="008E3AAB" w:rsidRDefault="0051551A" w:rsidP="008E3AAB">
      <w:pPr>
        <w:pStyle w:val="Codigo"/>
      </w:pPr>
      <w:r>
        <w:tab/>
      </w:r>
      <w:r w:rsidR="008E3AAB">
        <w:tab/>
      </w:r>
      <w:proofErr w:type="spellStart"/>
      <w:r w:rsidR="008E3AAB">
        <w:t>create</w:t>
      </w:r>
      <w:proofErr w:type="spellEnd"/>
      <w:r w:rsidR="008E3AAB">
        <w:t xml:space="preserve"> </w:t>
      </w:r>
      <w:proofErr w:type="spellStart"/>
      <w:r w:rsidR="008E3AAB">
        <w:t>user</w:t>
      </w:r>
      <w:proofErr w:type="spellEnd"/>
      <w:r w:rsidR="008E3AAB">
        <w:t xml:space="preserve"> </w:t>
      </w:r>
      <w:r w:rsidR="00F50D6A">
        <w:t>NOME</w:t>
      </w:r>
      <w:r w:rsidR="008E3AAB">
        <w:t>_CUENTA</w:t>
      </w:r>
    </w:p>
    <w:p w:rsidR="008E3AAB" w:rsidRDefault="0051551A" w:rsidP="008E3AAB">
      <w:pPr>
        <w:pStyle w:val="Codigo"/>
      </w:pPr>
      <w:r>
        <w:tab/>
      </w:r>
      <w:r w:rsidR="008E3AAB">
        <w:tab/>
      </w:r>
      <w:proofErr w:type="spellStart"/>
      <w:r w:rsidR="008E3AAB">
        <w:t>identified</w:t>
      </w:r>
      <w:proofErr w:type="spellEnd"/>
      <w:r w:rsidR="008E3AAB">
        <w:t xml:space="preserve"> </w:t>
      </w:r>
      <w:proofErr w:type="spellStart"/>
      <w:r w:rsidR="008E3AAB">
        <w:t>by</w:t>
      </w:r>
      <w:proofErr w:type="spellEnd"/>
      <w:r w:rsidR="008E3AAB">
        <w:t xml:space="preserve"> CONTRASEÑA</w:t>
      </w:r>
    </w:p>
    <w:p w:rsidR="008E3AAB" w:rsidRDefault="0051551A" w:rsidP="008E3AAB">
      <w:pPr>
        <w:pStyle w:val="Codigo"/>
      </w:pPr>
      <w:r>
        <w:lastRenderedPageBreak/>
        <w:tab/>
      </w:r>
      <w:r w:rsidR="008E3AAB">
        <w:tab/>
      </w:r>
      <w:proofErr w:type="spellStart"/>
      <w:r w:rsidR="008E3AAB">
        <w:t>default</w:t>
      </w:r>
      <w:proofErr w:type="spellEnd"/>
      <w:r w:rsidR="008E3AAB">
        <w:t xml:space="preserve"> </w:t>
      </w:r>
      <w:proofErr w:type="spellStart"/>
      <w:r w:rsidR="008E3AAB">
        <w:t>tablespace</w:t>
      </w:r>
      <w:proofErr w:type="spellEnd"/>
      <w:r w:rsidR="008E3AAB">
        <w:t xml:space="preserve"> </w:t>
      </w:r>
      <w:r w:rsidR="00F50D6A">
        <w:t>NOME</w:t>
      </w:r>
      <w:r w:rsidR="008E3AAB">
        <w:t>_ESPACIO_DE_TABLA;</w:t>
      </w:r>
    </w:p>
    <w:p w:rsidR="008E3AAB" w:rsidRDefault="008E3AAB" w:rsidP="0051551A">
      <w:pPr>
        <w:pStyle w:val="sp1"/>
      </w:pPr>
      <w:r>
        <w:t>Por exemplo</w:t>
      </w:r>
      <w:r w:rsidR="00244101">
        <w:t xml:space="preserve">, mediante </w:t>
      </w:r>
      <w:r>
        <w:t>:</w:t>
      </w:r>
    </w:p>
    <w:p w:rsidR="008E3AAB" w:rsidRDefault="0051551A" w:rsidP="008E3AAB">
      <w:pPr>
        <w:pStyle w:val="Codigo"/>
      </w:pPr>
      <w:r>
        <w:tab/>
      </w:r>
      <w:r w:rsidR="008E3AAB">
        <w:tab/>
      </w:r>
      <w:proofErr w:type="spellStart"/>
      <w:r w:rsidR="008E3AAB">
        <w:t>create</w:t>
      </w:r>
      <w:proofErr w:type="spellEnd"/>
      <w:r w:rsidR="008E3AAB">
        <w:t xml:space="preserve"> </w:t>
      </w:r>
      <w:proofErr w:type="spellStart"/>
      <w:r w:rsidR="008E3AAB">
        <w:t>user</w:t>
      </w:r>
      <w:proofErr w:type="spellEnd"/>
      <w:r w:rsidR="008E3AAB">
        <w:t xml:space="preserve"> MUSICAL</w:t>
      </w:r>
    </w:p>
    <w:p w:rsidR="008E3AAB" w:rsidRDefault="0051551A" w:rsidP="008E3AAB">
      <w:pPr>
        <w:pStyle w:val="Codigo"/>
      </w:pPr>
      <w:r>
        <w:tab/>
      </w:r>
      <w:r w:rsidR="008E3AAB">
        <w:tab/>
      </w:r>
      <w:proofErr w:type="spellStart"/>
      <w:r w:rsidR="008E3AAB">
        <w:t>identified</w:t>
      </w:r>
      <w:proofErr w:type="spellEnd"/>
      <w:r w:rsidR="008E3AAB">
        <w:t xml:space="preserve"> </w:t>
      </w:r>
      <w:proofErr w:type="spellStart"/>
      <w:r w:rsidR="008E3AAB">
        <w:t>by</w:t>
      </w:r>
      <w:proofErr w:type="spellEnd"/>
      <w:r w:rsidR="008E3AAB">
        <w:t xml:space="preserve"> MIMUSICA</w:t>
      </w:r>
    </w:p>
    <w:p w:rsidR="008E3AAB" w:rsidRDefault="0051551A" w:rsidP="008E3AAB">
      <w:pPr>
        <w:pStyle w:val="Codigo"/>
      </w:pPr>
      <w:r>
        <w:tab/>
      </w:r>
      <w:r w:rsidR="008E3AAB">
        <w:tab/>
      </w:r>
      <w:proofErr w:type="spellStart"/>
      <w:r w:rsidR="008E3AAB">
        <w:t>default</w:t>
      </w:r>
      <w:proofErr w:type="spellEnd"/>
      <w:r w:rsidR="008E3AAB">
        <w:t xml:space="preserve"> </w:t>
      </w:r>
      <w:proofErr w:type="spellStart"/>
      <w:r w:rsidR="008E3AAB">
        <w:t>tablespace</w:t>
      </w:r>
      <w:proofErr w:type="spellEnd"/>
      <w:r w:rsidR="008E3AAB">
        <w:t xml:space="preserve"> USERS;</w:t>
      </w:r>
    </w:p>
    <w:p w:rsidR="00244101" w:rsidRDefault="00244101" w:rsidP="0051551A">
      <w:pPr>
        <w:pStyle w:val="sp1"/>
      </w:pPr>
      <w:r>
        <w:t xml:space="preserve">Especifica o </w:t>
      </w:r>
      <w:proofErr w:type="spellStart"/>
      <w:r w:rsidRPr="00244101">
        <w:rPr>
          <w:i/>
        </w:rPr>
        <w:t>tablespace</w:t>
      </w:r>
      <w:proofErr w:type="spellEnd"/>
      <w:r>
        <w:t xml:space="preserve"> </w:t>
      </w:r>
      <w:r w:rsidRPr="00244101">
        <w:rPr>
          <w:i/>
        </w:rPr>
        <w:t>USERS</w:t>
      </w:r>
      <w:r w:rsidR="005B18F0">
        <w:t>;</w:t>
      </w:r>
      <w:r>
        <w:t xml:space="preserve"> si se omitira, os obxectos creados polo usuario </w:t>
      </w:r>
      <w:r w:rsidRPr="00244101">
        <w:rPr>
          <w:i/>
        </w:rPr>
        <w:t>MUSICAL</w:t>
      </w:r>
      <w:r>
        <w:t xml:space="preserve">, almacenaríanse por defecto no </w:t>
      </w:r>
      <w:proofErr w:type="spellStart"/>
      <w:r>
        <w:t>tablespace</w:t>
      </w:r>
      <w:proofErr w:type="spellEnd"/>
      <w:r>
        <w:t xml:space="preserve"> </w:t>
      </w:r>
      <w:proofErr w:type="spellStart"/>
      <w:r w:rsidRPr="00244101">
        <w:rPr>
          <w:i/>
        </w:rPr>
        <w:t>System</w:t>
      </w:r>
      <w:proofErr w:type="spellEnd"/>
      <w:r>
        <w:t xml:space="preserve"> que é o lugar onde se at</w:t>
      </w:r>
      <w:r>
        <w:t>o</w:t>
      </w:r>
      <w:r>
        <w:t>pa almacenado o dicionario de datos.</w:t>
      </w:r>
    </w:p>
    <w:p w:rsidR="00244101" w:rsidRDefault="00244101" w:rsidP="0051551A">
      <w:pPr>
        <w:pStyle w:val="sp1"/>
      </w:pPr>
      <w:r>
        <w:t xml:space="preserve">Agora </w:t>
      </w:r>
      <w:r w:rsidR="005B18F0">
        <w:t>hai</w:t>
      </w:r>
      <w:r>
        <w:t xml:space="preserve"> que darlle privilexios ao usuario </w:t>
      </w:r>
      <w:r>
        <w:rPr>
          <w:i/>
        </w:rPr>
        <w:t xml:space="preserve">MUSICAL </w:t>
      </w:r>
      <w:r>
        <w:t xml:space="preserve">que lle permitan conectarse ao servidor </w:t>
      </w:r>
      <w:proofErr w:type="spellStart"/>
      <w:r>
        <w:t>Oracle</w:t>
      </w:r>
      <w:proofErr w:type="spellEnd"/>
      <w:r>
        <w:t xml:space="preserve">. Para iso, </w:t>
      </w:r>
      <w:r w:rsidR="005B18F0">
        <w:t>úsase</w:t>
      </w:r>
      <w:r>
        <w:t xml:space="preserve"> a sentenza:</w:t>
      </w:r>
    </w:p>
    <w:p w:rsidR="00244101" w:rsidRDefault="0051551A" w:rsidP="00244101">
      <w:pPr>
        <w:pStyle w:val="Codigo"/>
      </w:pPr>
      <w:r>
        <w:tab/>
      </w:r>
      <w:r w:rsidR="00244101">
        <w:tab/>
      </w:r>
      <w:proofErr w:type="spellStart"/>
      <w:r w:rsidR="00244101">
        <w:t>grant</w:t>
      </w:r>
      <w:proofErr w:type="spellEnd"/>
      <w:r w:rsidR="00244101">
        <w:t xml:space="preserve"> </w:t>
      </w:r>
      <w:proofErr w:type="spellStart"/>
      <w:r w:rsidR="00244101">
        <w:t>connect</w:t>
      </w:r>
      <w:proofErr w:type="spellEnd"/>
      <w:r w:rsidR="00244101">
        <w:t xml:space="preserve"> to MUSICAL;</w:t>
      </w:r>
    </w:p>
    <w:p w:rsidR="00244101" w:rsidRDefault="00244101" w:rsidP="0051551A">
      <w:pPr>
        <w:pStyle w:val="sp1"/>
      </w:pPr>
      <w:r>
        <w:t xml:space="preserve">Agora, </w:t>
      </w:r>
      <w:r w:rsidRPr="00244101">
        <w:rPr>
          <w:i/>
        </w:rPr>
        <w:t>MUSICAL</w:t>
      </w:r>
      <w:r>
        <w:t xml:space="preserve"> pode conectarse á instancia </w:t>
      </w:r>
      <w:proofErr w:type="spellStart"/>
      <w:r>
        <w:t>Oracle</w:t>
      </w:r>
      <w:proofErr w:type="spellEnd"/>
      <w:r>
        <w:t xml:space="preserve">, pero non poderá crear ningún tipo de obxectos como táboas, índices ou vistas. Para elo, </w:t>
      </w:r>
      <w:r w:rsidR="005B18F0">
        <w:t>ú</w:t>
      </w:r>
      <w:r>
        <w:t>sa</w:t>
      </w:r>
      <w:r w:rsidR="005B18F0">
        <w:t>se</w:t>
      </w:r>
      <w:r>
        <w:t xml:space="preserve"> a sentenza:</w:t>
      </w:r>
    </w:p>
    <w:p w:rsidR="00244101" w:rsidRDefault="0051551A" w:rsidP="00244101">
      <w:pPr>
        <w:pStyle w:val="Codigo"/>
      </w:pPr>
      <w:r>
        <w:tab/>
      </w:r>
      <w:r w:rsidR="00244101">
        <w:tab/>
      </w:r>
      <w:proofErr w:type="spellStart"/>
      <w:r w:rsidR="00244101">
        <w:t>grant</w:t>
      </w:r>
      <w:proofErr w:type="spellEnd"/>
      <w:r w:rsidR="00244101">
        <w:t xml:space="preserve"> </w:t>
      </w:r>
      <w:proofErr w:type="spellStart"/>
      <w:r w:rsidR="00244101">
        <w:t>resource</w:t>
      </w:r>
      <w:proofErr w:type="spellEnd"/>
      <w:r w:rsidR="00244101">
        <w:t xml:space="preserve"> to MUSICAL;</w:t>
      </w:r>
    </w:p>
    <w:p w:rsidR="008E3AAB" w:rsidRDefault="00244101" w:rsidP="0051551A">
      <w:pPr>
        <w:pStyle w:val="sp1"/>
      </w:pPr>
      <w:r>
        <w:t xml:space="preserve">Agora si </w:t>
      </w:r>
      <w:r w:rsidR="005B18F0">
        <w:t xml:space="preserve">se </w:t>
      </w:r>
      <w:r>
        <w:t xml:space="preserve">pode traballar coa conta </w:t>
      </w:r>
      <w:r w:rsidRPr="00244101">
        <w:rPr>
          <w:i/>
        </w:rPr>
        <w:t>MUSICAL</w:t>
      </w:r>
      <w:r>
        <w:t xml:space="preserve"> e crear obxectos de base de datos.</w:t>
      </w:r>
    </w:p>
    <w:p w:rsidR="008E3AAB" w:rsidRPr="009110A3" w:rsidRDefault="00244101" w:rsidP="0051551A">
      <w:pPr>
        <w:pStyle w:val="sp1"/>
        <w:rPr>
          <w:rStyle w:val="Hipervnculo"/>
        </w:rPr>
      </w:pPr>
      <w:r>
        <w:t xml:space="preserve">En vez de traballar có </w:t>
      </w:r>
      <w:proofErr w:type="spellStart"/>
      <w:r w:rsidRPr="00244101">
        <w:rPr>
          <w:i/>
        </w:rPr>
        <w:t>tablespace</w:t>
      </w:r>
      <w:proofErr w:type="spellEnd"/>
      <w:r w:rsidRPr="00244101">
        <w:rPr>
          <w:i/>
        </w:rPr>
        <w:t xml:space="preserve"> USERS</w:t>
      </w:r>
      <w:r>
        <w:t xml:space="preserve"> </w:t>
      </w:r>
      <w:proofErr w:type="spellStart"/>
      <w:r w:rsidRPr="00244101">
        <w:t>poder</w:t>
      </w:r>
      <w:r w:rsidR="009110A3">
        <w:t>i</w:t>
      </w:r>
      <w:r w:rsidRPr="00244101">
        <w:t>as</w:t>
      </w:r>
      <w:r w:rsidR="007D7CC6">
        <w:t>e</w:t>
      </w:r>
      <w:proofErr w:type="spellEnd"/>
      <w:r w:rsidRPr="00244101">
        <w:t xml:space="preserve"> crear un </w:t>
      </w:r>
      <w:proofErr w:type="spellStart"/>
      <w:r w:rsidRPr="009110A3">
        <w:rPr>
          <w:i/>
        </w:rPr>
        <w:t>tablespace</w:t>
      </w:r>
      <w:proofErr w:type="spellEnd"/>
      <w:r w:rsidRPr="00244101">
        <w:t xml:space="preserve"> novo. </w:t>
      </w:r>
      <w:r w:rsidR="009110A3">
        <w:t xml:space="preserve">Na seguinte ligazón </w:t>
      </w:r>
      <w:r w:rsidR="007D7CC6">
        <w:t>hai</w:t>
      </w:r>
      <w:r w:rsidR="009110A3">
        <w:t xml:space="preserve"> un exemplo cos pasos que </w:t>
      </w:r>
      <w:r w:rsidR="007D7CC6">
        <w:t xml:space="preserve">se </w:t>
      </w:r>
      <w:r w:rsidR="009110A3">
        <w:t>ter</w:t>
      </w:r>
      <w:r w:rsidR="007D7CC6">
        <w:t>í</w:t>
      </w:r>
      <w:r w:rsidR="009110A3">
        <w:t>a</w:t>
      </w:r>
      <w:r w:rsidR="007D7CC6">
        <w:t>n</w:t>
      </w:r>
      <w:r w:rsidR="009110A3">
        <w:t xml:space="preserve"> que seguir</w:t>
      </w:r>
      <w:r w:rsidR="008E3AAB">
        <w:t>:</w:t>
      </w:r>
      <w:r w:rsidR="008E3AAB" w:rsidRPr="009110A3">
        <w:rPr>
          <w:rStyle w:val="Hipervnculo"/>
        </w:rPr>
        <w:t xml:space="preserve"> http://www.tuinformaticafacil.com/oracle-10g/blog/oracle-10g/como-crear-un-tablespace-en-oracle-10g</w:t>
      </w:r>
    </w:p>
    <w:p w:rsidR="0051551A" w:rsidRDefault="008E3AAB" w:rsidP="0051551A">
      <w:pPr>
        <w:pStyle w:val="p1"/>
      </w:pPr>
      <w:r w:rsidRPr="00E06659">
        <w:rPr>
          <w:b/>
        </w:rPr>
        <w:t xml:space="preserve">Traballar con </w:t>
      </w:r>
      <w:proofErr w:type="spellStart"/>
      <w:r w:rsidRPr="00E06659">
        <w:rPr>
          <w:b/>
          <w:i/>
        </w:rPr>
        <w:t>Workspac</w:t>
      </w:r>
      <w:r w:rsidR="009110A3" w:rsidRPr="00E06659">
        <w:rPr>
          <w:b/>
          <w:i/>
        </w:rPr>
        <w:t>e</w:t>
      </w:r>
      <w:r w:rsidRPr="00E06659">
        <w:rPr>
          <w:b/>
          <w:i/>
        </w:rPr>
        <w:t>s</w:t>
      </w:r>
      <w:proofErr w:type="spellEnd"/>
      <w:r>
        <w:t xml:space="preserve">.- </w:t>
      </w:r>
      <w:proofErr w:type="spellStart"/>
      <w:r>
        <w:t>Oracle</w:t>
      </w:r>
      <w:proofErr w:type="spellEnd"/>
      <w:r>
        <w:t xml:space="preserve"> </w:t>
      </w:r>
      <w:r w:rsidR="007D7CC6">
        <w:t>XE</w:t>
      </w:r>
      <w:r>
        <w:t xml:space="preserve"> incorpora o concepto de </w:t>
      </w:r>
      <w:proofErr w:type="spellStart"/>
      <w:r w:rsidRPr="009110A3">
        <w:rPr>
          <w:i/>
        </w:rPr>
        <w:t>workspaces</w:t>
      </w:r>
      <w:proofErr w:type="spellEnd"/>
      <w:r>
        <w:t xml:space="preserve">. </w:t>
      </w:r>
      <w:r w:rsidR="0051551A" w:rsidRPr="0051551A">
        <w:t xml:space="preserve">Os </w:t>
      </w:r>
      <w:proofErr w:type="spellStart"/>
      <w:r w:rsidR="0051551A" w:rsidRPr="0051551A">
        <w:rPr>
          <w:i/>
        </w:rPr>
        <w:t>workspaces</w:t>
      </w:r>
      <w:proofErr w:type="spellEnd"/>
      <w:r w:rsidR="0051551A" w:rsidRPr="0051551A">
        <w:t xml:space="preserve"> pódense definir como bases de datos virtuais independentes e multiusuario, que garanten a </w:t>
      </w:r>
      <w:proofErr w:type="spellStart"/>
      <w:r w:rsidR="0051551A" w:rsidRPr="0051551A">
        <w:t>privacidad</w:t>
      </w:r>
      <w:r w:rsidR="0051551A">
        <w:t>e</w:t>
      </w:r>
      <w:proofErr w:type="spellEnd"/>
      <w:r w:rsidR="0051551A" w:rsidRPr="0051551A">
        <w:t xml:space="preserve"> dos obxectos e datos nelas almacenados respecto de outros </w:t>
      </w:r>
      <w:proofErr w:type="spellStart"/>
      <w:r w:rsidR="0051551A" w:rsidRPr="0051551A">
        <w:rPr>
          <w:i/>
        </w:rPr>
        <w:t>workspaces</w:t>
      </w:r>
      <w:proofErr w:type="spellEnd"/>
      <w:r w:rsidR="0051551A" w:rsidRPr="0051551A">
        <w:t xml:space="preserve"> existentes na mesma base de datos real. Cada </w:t>
      </w:r>
      <w:proofErr w:type="spellStart"/>
      <w:r w:rsidR="0051551A" w:rsidRPr="0051551A">
        <w:rPr>
          <w:i/>
        </w:rPr>
        <w:t>workspace</w:t>
      </w:r>
      <w:proofErr w:type="spellEnd"/>
      <w:r w:rsidR="0051551A" w:rsidRPr="0051551A">
        <w:t xml:space="preserve"> ten os seus pr</w:t>
      </w:r>
      <w:r w:rsidR="0051551A" w:rsidRPr="0051551A">
        <w:t>o</w:t>
      </w:r>
      <w:r w:rsidR="0051551A" w:rsidRPr="0051551A">
        <w:t xml:space="preserve">pios </w:t>
      </w:r>
      <w:proofErr w:type="spellStart"/>
      <w:r w:rsidR="0051551A" w:rsidRPr="0051551A">
        <w:rPr>
          <w:i/>
        </w:rPr>
        <w:t>tablespaces</w:t>
      </w:r>
      <w:proofErr w:type="spellEnd"/>
      <w:r w:rsidR="0051551A" w:rsidRPr="0051551A">
        <w:t xml:space="preserve"> e posúe almacenamento lóxico (fiche</w:t>
      </w:r>
      <w:r w:rsidR="0051551A">
        <w:t>i</w:t>
      </w:r>
      <w:r w:rsidR="0051551A" w:rsidRPr="0051551A">
        <w:t>ro de datos) independen</w:t>
      </w:r>
      <w:r w:rsidR="0051551A">
        <w:t>te.</w:t>
      </w:r>
    </w:p>
    <w:p w:rsidR="00E56B2A" w:rsidRDefault="00E56B2A" w:rsidP="00E56B2A">
      <w:pPr>
        <w:pStyle w:val="sp1"/>
      </w:pPr>
      <w:r>
        <w:t xml:space="preserve">Para crear un novo </w:t>
      </w:r>
      <w:proofErr w:type="spellStart"/>
      <w:r>
        <w:rPr>
          <w:i/>
        </w:rPr>
        <w:t>Workspace</w:t>
      </w:r>
      <w:proofErr w:type="spellEnd"/>
      <w:r>
        <w:rPr>
          <w:i/>
        </w:rPr>
        <w:t xml:space="preserve"> </w:t>
      </w:r>
      <w:r>
        <w:t>utilizar</w:t>
      </w:r>
      <w:r w:rsidR="007D7CC6">
        <w:t>ase</w:t>
      </w:r>
      <w:r>
        <w:t xml:space="preserve"> a ferramenta "</w:t>
      </w:r>
      <w:proofErr w:type="spellStart"/>
      <w:r>
        <w:rPr>
          <w:i/>
        </w:rPr>
        <w:t>Oracle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Aplication</w:t>
      </w:r>
      <w:proofErr w:type="spellEnd"/>
      <w:r>
        <w:rPr>
          <w:i/>
        </w:rPr>
        <w:t xml:space="preserve"> Express"</w:t>
      </w:r>
      <w:r>
        <w:t xml:space="preserve"> que ven incorporada coa versión </w:t>
      </w:r>
      <w:proofErr w:type="spellStart"/>
      <w:r>
        <w:t>Xpress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de </w:t>
      </w:r>
      <w:proofErr w:type="spellStart"/>
      <w:r>
        <w:t>Oracle</w:t>
      </w:r>
      <w:proofErr w:type="spellEnd"/>
      <w:r>
        <w:t>. Para acceder a ela far</w:t>
      </w:r>
      <w:r w:rsidR="007D7CC6">
        <w:t>a</w:t>
      </w:r>
      <w:r>
        <w:t>s</w:t>
      </w:r>
      <w:r w:rsidR="007D7CC6">
        <w:t>e</w:t>
      </w:r>
      <w:r>
        <w:t xml:space="preserve"> </w:t>
      </w:r>
      <w:proofErr w:type="spellStart"/>
      <w:r>
        <w:t>click</w:t>
      </w:r>
      <w:proofErr w:type="spellEnd"/>
      <w:r>
        <w:t xml:space="preserve"> na seguinte icona do Escritorio:</w:t>
      </w:r>
    </w:p>
    <w:p w:rsidR="00E56B2A" w:rsidRPr="00E56B2A" w:rsidRDefault="00E56B2A" w:rsidP="00E56B2A">
      <w:pPr>
        <w:pStyle w:val="formula1"/>
      </w:pPr>
      <w:r w:rsidRPr="00E56B2A">
        <w:rPr>
          <w:noProof/>
          <w:lang w:val="es-ES"/>
        </w:rPr>
        <w:drawing>
          <wp:inline distT="0" distB="0" distL="0" distR="0">
            <wp:extent cx="1162206" cy="1311965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433" cy="131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Default="009C48AC" w:rsidP="007D7CC6">
      <w:pPr>
        <w:pStyle w:val="sp1"/>
        <w:rPr>
          <w:i/>
        </w:rPr>
      </w:pPr>
      <w:r>
        <w:t>Unha vez dentro da aplicación, far</w:t>
      </w:r>
      <w:r w:rsidR="007D7CC6">
        <w:t>a</w:t>
      </w:r>
      <w:r>
        <w:t>s</w:t>
      </w:r>
      <w:r w:rsidR="007D7CC6">
        <w:t>e</w:t>
      </w:r>
      <w:r>
        <w:t xml:space="preserve"> </w:t>
      </w:r>
      <w:proofErr w:type="spellStart"/>
      <w:r>
        <w:t>click</w:t>
      </w:r>
      <w:proofErr w:type="spellEnd"/>
      <w:r>
        <w:t xml:space="preserve"> en </w:t>
      </w:r>
      <w:r w:rsidRPr="009C48AC">
        <w:rPr>
          <w:i/>
        </w:rPr>
        <w:t>"</w:t>
      </w:r>
      <w:proofErr w:type="spellStart"/>
      <w:r>
        <w:rPr>
          <w:i/>
        </w:rPr>
        <w:t>Aplication</w:t>
      </w:r>
      <w:proofErr w:type="spellEnd"/>
      <w:r>
        <w:rPr>
          <w:i/>
        </w:rPr>
        <w:t xml:space="preserve"> Express":</w:t>
      </w:r>
    </w:p>
    <w:p w:rsidR="009C48AC" w:rsidRDefault="009C48AC" w:rsidP="009C48AC">
      <w:pPr>
        <w:pStyle w:val="formula1"/>
      </w:pPr>
      <w:r w:rsidRPr="009C48AC">
        <w:rPr>
          <w:noProof/>
          <w:lang w:val="es-ES"/>
        </w:rPr>
        <w:drawing>
          <wp:inline distT="0" distB="0" distL="0" distR="0">
            <wp:extent cx="5400040" cy="707611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844" w:rsidRDefault="009C48AC" w:rsidP="007D7CC6">
      <w:pPr>
        <w:pStyle w:val="sp1"/>
      </w:pPr>
      <w:r>
        <w:t>Na seguinte pantalla acc</w:t>
      </w:r>
      <w:r w:rsidR="007D7CC6">
        <w:t>é</w:t>
      </w:r>
      <w:r>
        <w:t>des</w:t>
      </w:r>
      <w:r w:rsidR="007D7CC6">
        <w:t>e</w:t>
      </w:r>
      <w:r>
        <w:t xml:space="preserve"> co usuario </w:t>
      </w:r>
      <w:proofErr w:type="spellStart"/>
      <w:r>
        <w:rPr>
          <w:i/>
        </w:rPr>
        <w:t>system</w:t>
      </w:r>
      <w:proofErr w:type="spellEnd"/>
      <w:r>
        <w:t xml:space="preserve"> utilizando o contrasinal que </w:t>
      </w:r>
      <w:r w:rsidR="007D7CC6">
        <w:t>se t</w:t>
      </w:r>
      <w:r w:rsidR="007D7CC6">
        <w:t>e</w:t>
      </w:r>
      <w:r w:rsidR="007D7CC6">
        <w:t>cleou</w:t>
      </w:r>
      <w:r>
        <w:t xml:space="preserve"> durante a instalación do software.</w:t>
      </w:r>
    </w:p>
    <w:p w:rsidR="007D7CC6" w:rsidRDefault="007D7CC6" w:rsidP="007D7CC6">
      <w:pPr>
        <w:pStyle w:val="sp1"/>
      </w:pPr>
    </w:p>
    <w:p w:rsidR="009C48AC" w:rsidRPr="009C48AC" w:rsidRDefault="009C48AC" w:rsidP="007D7CC6">
      <w:pPr>
        <w:pStyle w:val="sp1"/>
      </w:pPr>
      <w:r w:rsidRPr="009C48AC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1214755</wp:posOffset>
            </wp:positionH>
            <wp:positionV relativeFrom="paragraph">
              <wp:posOffset>-55880</wp:posOffset>
            </wp:positionV>
            <wp:extent cx="3741420" cy="1216025"/>
            <wp:effectExtent l="19050" t="0" r="0" b="0"/>
            <wp:wrapSquare wrapText="bothSides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lastRenderedPageBreak/>
        <w:t>Introd</w:t>
      </w:r>
      <w:r w:rsidR="007D7CC6">
        <w:t>ú</w:t>
      </w:r>
      <w:r>
        <w:t>ce</w:t>
      </w:r>
      <w:r w:rsidR="007D7CC6">
        <w:t>nse</w:t>
      </w:r>
      <w:r>
        <w:t xml:space="preserve"> os parámetros do novo </w:t>
      </w:r>
      <w:proofErr w:type="spellStart"/>
      <w:r>
        <w:rPr>
          <w:i/>
        </w:rPr>
        <w:t>workspace</w:t>
      </w:r>
      <w:proofErr w:type="spellEnd"/>
      <w:r>
        <w:t>:</w:t>
      </w:r>
    </w:p>
    <w:p w:rsidR="009C48AC" w:rsidRDefault="009C48AC" w:rsidP="009C48AC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3872286" cy="1795246"/>
            <wp:effectExtent l="1905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73" cy="179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8AC" w:rsidRDefault="009C48AC" w:rsidP="005B4CCD">
      <w:pPr>
        <w:pStyle w:val="sp1"/>
      </w:pPr>
      <w:r>
        <w:t xml:space="preserve">Sendo </w:t>
      </w:r>
      <w:proofErr w:type="spellStart"/>
      <w:r>
        <w:rPr>
          <w:i/>
        </w:rPr>
        <w:t>database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username</w:t>
      </w:r>
      <w:proofErr w:type="spellEnd"/>
      <w:r>
        <w:t xml:space="preserve"> o nome do </w:t>
      </w:r>
      <w:proofErr w:type="spellStart"/>
      <w:r>
        <w:t>workspace</w:t>
      </w:r>
      <w:proofErr w:type="spellEnd"/>
      <w:r>
        <w:t xml:space="preserve"> e </w:t>
      </w:r>
      <w:proofErr w:type="spellStart"/>
      <w:r>
        <w:rPr>
          <w:i/>
        </w:rPr>
        <w:t>application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express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username</w:t>
      </w:r>
      <w:proofErr w:type="spellEnd"/>
      <w:r>
        <w:t xml:space="preserve"> o nome de usuario para o acceso ao </w:t>
      </w:r>
      <w:proofErr w:type="spellStart"/>
      <w:r>
        <w:rPr>
          <w:i/>
        </w:rPr>
        <w:t>workspace</w:t>
      </w:r>
      <w:proofErr w:type="spellEnd"/>
      <w:r>
        <w:rPr>
          <w:i/>
        </w:rPr>
        <w:t xml:space="preserve"> </w:t>
      </w:r>
      <w:r>
        <w:t>creado.</w:t>
      </w:r>
    </w:p>
    <w:p w:rsidR="000A49D1" w:rsidRDefault="000A49D1" w:rsidP="005B4CCD">
      <w:pPr>
        <w:pStyle w:val="sp11"/>
      </w:pPr>
      <w:r>
        <w:t>Para acceder ao novo espazo de traballo, fa</w:t>
      </w:r>
      <w:r w:rsidR="005B4CCD">
        <w:t>ise</w:t>
      </w:r>
      <w:r>
        <w:t xml:space="preserve"> </w:t>
      </w:r>
      <w:proofErr w:type="spellStart"/>
      <w:r>
        <w:t>click</w:t>
      </w:r>
      <w:proofErr w:type="spellEnd"/>
      <w:r>
        <w:t xml:space="preserve"> na seguinte ligazón no lado dereito da pantalla:</w:t>
      </w:r>
    </w:p>
    <w:p w:rsidR="000A49D1" w:rsidRDefault="000A49D1" w:rsidP="000A49D1">
      <w:pPr>
        <w:pStyle w:val="formula1"/>
      </w:pPr>
      <w:r w:rsidRPr="000A49D1">
        <w:rPr>
          <w:noProof/>
          <w:lang w:val="es-ES"/>
        </w:rPr>
        <w:drawing>
          <wp:inline distT="0" distB="0" distL="0" distR="0">
            <wp:extent cx="3218815" cy="607060"/>
            <wp:effectExtent l="1905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9D1" w:rsidRDefault="000A49D1" w:rsidP="000A49D1">
      <w:pPr>
        <w:pStyle w:val="sp1"/>
      </w:pPr>
      <w:r>
        <w:t>Aparecer</w:t>
      </w:r>
      <w:r w:rsidR="005B4CCD">
        <w:t>á</w:t>
      </w:r>
      <w:r>
        <w:t xml:space="preserve"> a seguinte pantalla na cal </w:t>
      </w:r>
      <w:r w:rsidR="005B4CCD">
        <w:t>se introducen</w:t>
      </w:r>
      <w:r>
        <w:t xml:space="preserve"> os parámetros anteriores:</w:t>
      </w:r>
    </w:p>
    <w:p w:rsidR="000A49D1" w:rsidRDefault="000A49D1" w:rsidP="000A49D1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077862" cy="1377909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26" cy="137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46D" w:rsidRDefault="00F15F42" w:rsidP="000A49D1">
      <w:pPr>
        <w:pStyle w:val="sp1"/>
      </w:pPr>
      <w:r>
        <w:t xml:space="preserve">Xa dentro do </w:t>
      </w:r>
      <w:proofErr w:type="spellStart"/>
      <w:r>
        <w:rPr>
          <w:i/>
        </w:rPr>
        <w:t>workspace</w:t>
      </w:r>
      <w:proofErr w:type="spellEnd"/>
      <w:r>
        <w:t xml:space="preserve"> </w:t>
      </w:r>
      <w:r w:rsidR="00F2546D">
        <w:t>t</w:t>
      </w:r>
      <w:r w:rsidR="005B4CCD">
        <w:t>éñense</w:t>
      </w:r>
      <w:r w:rsidR="00F2546D">
        <w:t xml:space="preserve"> varias utilidades gráficas que facilitan o traballo co mesmo. </w:t>
      </w:r>
    </w:p>
    <w:p w:rsidR="000A49D1" w:rsidRDefault="00F2546D" w:rsidP="005B4CCD">
      <w:pPr>
        <w:pStyle w:val="sp11"/>
      </w:pPr>
      <w:r>
        <w:t>P</w:t>
      </w:r>
      <w:r w:rsidR="00F15F42">
        <w:t>ara poder dispoñer dunha consola de SQL, fa</w:t>
      </w:r>
      <w:r w:rsidR="005B4CCD">
        <w:t>rase</w:t>
      </w:r>
      <w:r w:rsidR="00F15F42">
        <w:t xml:space="preserve"> </w:t>
      </w:r>
      <w:proofErr w:type="spellStart"/>
      <w:r w:rsidR="00F15F42">
        <w:t>click</w:t>
      </w:r>
      <w:proofErr w:type="spellEnd"/>
      <w:r w:rsidR="00F15F42">
        <w:t xml:space="preserve"> en </w:t>
      </w:r>
      <w:r w:rsidR="00F15F42">
        <w:rPr>
          <w:i/>
        </w:rPr>
        <w:t xml:space="preserve">SQL </w:t>
      </w:r>
      <w:proofErr w:type="spellStart"/>
      <w:r w:rsidR="00F15F42">
        <w:rPr>
          <w:i/>
        </w:rPr>
        <w:t>Workshop</w:t>
      </w:r>
      <w:proofErr w:type="spellEnd"/>
      <w:r w:rsidR="00F15F42">
        <w:rPr>
          <w:i/>
        </w:rPr>
        <w:t>:</w:t>
      </w:r>
    </w:p>
    <w:p w:rsidR="00F15F42" w:rsidRDefault="00F15F42" w:rsidP="00F15F42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1073426" cy="1286973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43" cy="128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F42" w:rsidRDefault="00F15F42" w:rsidP="000A49D1">
      <w:pPr>
        <w:pStyle w:val="sp1"/>
        <w:rPr>
          <w:i/>
        </w:rPr>
      </w:pPr>
      <w:r>
        <w:t xml:space="preserve">E posteriormente en </w:t>
      </w:r>
      <w:r w:rsidR="00F2546D">
        <w:rPr>
          <w:i/>
        </w:rPr>
        <w:t xml:space="preserve">SQL </w:t>
      </w:r>
      <w:proofErr w:type="spellStart"/>
      <w:r w:rsidR="00F2546D">
        <w:rPr>
          <w:i/>
        </w:rPr>
        <w:t>Commands</w:t>
      </w:r>
      <w:proofErr w:type="spellEnd"/>
      <w:r w:rsidR="00F2546D">
        <w:rPr>
          <w:i/>
        </w:rPr>
        <w:t>:</w:t>
      </w:r>
    </w:p>
    <w:p w:rsidR="00F2546D" w:rsidRDefault="00F2546D" w:rsidP="00F2546D">
      <w:pPr>
        <w:pStyle w:val="formula1"/>
      </w:pPr>
      <w:r>
        <w:rPr>
          <w:noProof/>
          <w:lang w:val="es-ES"/>
        </w:rPr>
        <w:lastRenderedPageBreak/>
        <w:drawing>
          <wp:inline distT="0" distB="0" distL="0" distR="0">
            <wp:extent cx="1217499" cy="1160890"/>
            <wp:effectExtent l="19050" t="0" r="1701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536" cy="116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46D" w:rsidRPr="00F2546D" w:rsidRDefault="00F2546D" w:rsidP="000A49D1">
      <w:pPr>
        <w:pStyle w:val="sp1"/>
      </w:pPr>
      <w:r>
        <w:t>Abrir</w:t>
      </w:r>
      <w:r w:rsidR="005B4CCD">
        <w:t>ase</w:t>
      </w:r>
      <w:r>
        <w:t xml:space="preserve"> unha consola de SQL para poder traballar no </w:t>
      </w:r>
      <w:proofErr w:type="spellStart"/>
      <w:r w:rsidRPr="00F2546D">
        <w:rPr>
          <w:i/>
        </w:rPr>
        <w:t>workspace</w:t>
      </w:r>
      <w:proofErr w:type="spellEnd"/>
    </w:p>
    <w:p w:rsidR="000A49D1" w:rsidRPr="009C48AC" w:rsidRDefault="00F2546D" w:rsidP="00F2546D">
      <w:pPr>
        <w:pStyle w:val="formula1"/>
      </w:pPr>
      <w:r>
        <w:rPr>
          <w:noProof/>
          <w:lang w:val="es-ES"/>
        </w:rPr>
        <w:drawing>
          <wp:inline distT="0" distB="0" distL="0" distR="0">
            <wp:extent cx="4487603" cy="2825684"/>
            <wp:effectExtent l="19050" t="0" r="8197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25" cy="282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0E5" w:rsidRPr="00A260E5" w:rsidRDefault="005C7420" w:rsidP="005C7420">
      <w:pPr>
        <w:pStyle w:val="n3"/>
        <w:rPr>
          <w:szCs w:val="48"/>
        </w:rPr>
      </w:pPr>
      <w:bookmarkStart w:id="58" w:name="_Toc435722847"/>
      <w:r>
        <w:t>Tarefa 2. Creación de tipos de dato obxecto</w:t>
      </w:r>
      <w:bookmarkEnd w:id="58"/>
    </w:p>
    <w:p w:rsidR="00A260E5" w:rsidRPr="009C040A" w:rsidRDefault="004E3ABF" w:rsidP="004E3ABF">
      <w:pPr>
        <w:pStyle w:val="tx1"/>
      </w:pPr>
      <w:r>
        <w:t>Dada a seguinte descrición de tipos de datos empregando unha linguaxe de definición de obxectos (ODL) do estándar ODMG</w:t>
      </w:r>
      <w:r w:rsidR="005B4CCD">
        <w:rPr>
          <w:rStyle w:val="Refdenotaalpie"/>
        </w:rPr>
        <w:footnoteReference w:id="4"/>
      </w:r>
      <w:r>
        <w:t>.</w:t>
      </w:r>
      <w:r w:rsidRPr="009C040A">
        <w:t xml:space="preserve"> </w:t>
      </w:r>
    </w:p>
    <w:p w:rsidR="00A260E5" w:rsidRPr="009C040A" w:rsidRDefault="00A260E5" w:rsidP="00A260E5">
      <w:pPr>
        <w:pStyle w:val="Codigo"/>
      </w:pPr>
      <w:r w:rsidRPr="009C040A">
        <w:tab/>
        <w:t xml:space="preserve">define </w:t>
      </w:r>
      <w:proofErr w:type="spellStart"/>
      <w:r w:rsidRPr="009C040A">
        <w:t>type</w:t>
      </w:r>
      <w:proofErr w:type="spellEnd"/>
      <w:r w:rsidRPr="009C040A">
        <w:t xml:space="preserve"> </w:t>
      </w:r>
      <w:proofErr w:type="spellStart"/>
      <w:r w:rsidRPr="009C040A">
        <w:t>Direccion</w:t>
      </w:r>
      <w:proofErr w:type="spellEnd"/>
      <w:r w:rsidRPr="009C040A">
        <w:t>_T:</w:t>
      </w:r>
    </w:p>
    <w:p w:rsidR="00A260E5" w:rsidRPr="009C040A" w:rsidRDefault="00A260E5" w:rsidP="00A260E5">
      <w:pPr>
        <w:pStyle w:val="Codigo"/>
      </w:pPr>
      <w:r w:rsidRPr="009C040A">
        <w:tab/>
      </w:r>
      <w:proofErr w:type="spellStart"/>
      <w:r w:rsidRPr="009C040A">
        <w:t>tuple</w:t>
      </w:r>
      <w:proofErr w:type="spellEnd"/>
      <w:r w:rsidRPr="009C040A">
        <w:t xml:space="preserve"> [calle:</w:t>
      </w:r>
      <w:proofErr w:type="spellStart"/>
      <w:r w:rsidRPr="009C040A">
        <w:t>string</w:t>
      </w:r>
      <w:proofErr w:type="spellEnd"/>
      <w:r w:rsidRPr="009C040A">
        <w:t xml:space="preserve">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ciudad</w:t>
      </w:r>
      <w:proofErr w:type="spellEnd"/>
      <w:r w:rsidRPr="009C040A">
        <w:t>:</w:t>
      </w:r>
      <w:proofErr w:type="spellStart"/>
      <w:r w:rsidRPr="009C040A">
        <w:t>string</w:t>
      </w:r>
      <w:proofErr w:type="spellEnd"/>
      <w:r w:rsidRPr="009C040A">
        <w:t xml:space="preserve">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prov</w:t>
      </w:r>
      <w:proofErr w:type="spellEnd"/>
      <w:r w:rsidRPr="009C040A">
        <w:t>:</w:t>
      </w:r>
      <w:proofErr w:type="spellStart"/>
      <w:r w:rsidRPr="009C040A">
        <w:t>string</w:t>
      </w:r>
      <w:proofErr w:type="spellEnd"/>
      <w:r w:rsidRPr="009C040A">
        <w:t xml:space="preserve">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codpos</w:t>
      </w:r>
      <w:proofErr w:type="spellEnd"/>
      <w:r w:rsidRPr="009C040A">
        <w:t>:</w:t>
      </w:r>
      <w:proofErr w:type="spellStart"/>
      <w:r w:rsidRPr="009C040A">
        <w:t>string</w:t>
      </w:r>
      <w:proofErr w:type="spellEnd"/>
      <w:r w:rsidRPr="009C040A">
        <w:t xml:space="preserve">]  </w:t>
      </w:r>
    </w:p>
    <w:p w:rsidR="00A260E5" w:rsidRPr="009C040A" w:rsidRDefault="00A260E5" w:rsidP="00A260E5">
      <w:pPr>
        <w:pStyle w:val="Codigo"/>
      </w:pPr>
      <w:r w:rsidRPr="009C040A">
        <w:tab/>
        <w:t xml:space="preserve">define </w:t>
      </w:r>
      <w:proofErr w:type="spellStart"/>
      <w:r w:rsidRPr="009C040A">
        <w:t>class</w:t>
      </w:r>
      <w:proofErr w:type="spellEnd"/>
      <w:r w:rsidRPr="009C040A">
        <w:t xml:space="preserve"> Cliente_T </w:t>
      </w:r>
    </w:p>
    <w:p w:rsidR="00A260E5" w:rsidRPr="009C040A" w:rsidRDefault="00A260E5" w:rsidP="00A260E5">
      <w:pPr>
        <w:pStyle w:val="Codigo"/>
      </w:pPr>
      <w:r w:rsidRPr="009C040A">
        <w:tab/>
      </w:r>
      <w:proofErr w:type="spellStart"/>
      <w:r w:rsidRPr="009C040A">
        <w:t>type</w:t>
      </w:r>
      <w:proofErr w:type="spellEnd"/>
      <w:r w:rsidRPr="009C040A">
        <w:t xml:space="preserve"> </w:t>
      </w:r>
      <w:proofErr w:type="spellStart"/>
      <w:r w:rsidRPr="009C040A">
        <w:t>tuple</w:t>
      </w:r>
      <w:proofErr w:type="spellEnd"/>
      <w:r w:rsidRPr="009C040A">
        <w:t xml:space="preserve"> [</w:t>
      </w:r>
      <w:proofErr w:type="spellStart"/>
      <w:r w:rsidRPr="009C040A">
        <w:t>clinum</w:t>
      </w:r>
      <w:proofErr w:type="spellEnd"/>
      <w:r w:rsidRPr="009C040A">
        <w:t xml:space="preserve">: </w:t>
      </w:r>
      <w:proofErr w:type="spellStart"/>
      <w:r w:rsidRPr="009C040A">
        <w:t>integer</w:t>
      </w:r>
      <w:proofErr w:type="spellEnd"/>
      <w:r w:rsidRPr="009C040A">
        <w:t xml:space="preserve">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clinomb</w:t>
      </w:r>
      <w:proofErr w:type="spellEnd"/>
      <w:r w:rsidRPr="009C040A">
        <w:t>:</w:t>
      </w:r>
      <w:proofErr w:type="spellStart"/>
      <w:r w:rsidRPr="009C040A">
        <w:t>string</w:t>
      </w:r>
      <w:proofErr w:type="spellEnd"/>
      <w:r w:rsidRPr="009C040A">
        <w:t xml:space="preserve">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direccion</w:t>
      </w:r>
      <w:proofErr w:type="spellEnd"/>
      <w:r w:rsidRPr="009C040A">
        <w:t>:</w:t>
      </w:r>
      <w:proofErr w:type="spellStart"/>
      <w:r w:rsidRPr="009C040A">
        <w:t>Direccion</w:t>
      </w:r>
      <w:proofErr w:type="spellEnd"/>
      <w:r w:rsidRPr="009C040A">
        <w:t xml:space="preserve">_T,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  <w:t xml:space="preserve">telefono: </w:t>
      </w:r>
      <w:proofErr w:type="spellStart"/>
      <w:r w:rsidRPr="009C040A">
        <w:t>string</w:t>
      </w:r>
      <w:proofErr w:type="spellEnd"/>
      <w:r w:rsidRPr="009C040A">
        <w:t xml:space="preserve">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fecha-nac</w:t>
      </w:r>
      <w:proofErr w:type="spellEnd"/>
      <w:r w:rsidRPr="009C040A">
        <w:t xml:space="preserve">:date] </w:t>
      </w:r>
    </w:p>
    <w:p w:rsidR="00A260E5" w:rsidRPr="009C040A" w:rsidRDefault="00A260E5" w:rsidP="00A260E5">
      <w:pPr>
        <w:pStyle w:val="Codigo"/>
      </w:pPr>
      <w:r w:rsidRPr="009C040A">
        <w:tab/>
      </w:r>
      <w:r w:rsidR="00C128E0">
        <w:tab/>
      </w:r>
      <w:proofErr w:type="spellStart"/>
      <w:r w:rsidRPr="009C040A">
        <w:t>operations</w:t>
      </w:r>
      <w:proofErr w:type="spellEnd"/>
      <w:r w:rsidRPr="009C040A">
        <w:t xml:space="preserve"> </w:t>
      </w:r>
      <w:proofErr w:type="spellStart"/>
      <w:r w:rsidRPr="009C040A">
        <w:t>edad</w:t>
      </w:r>
      <w:proofErr w:type="spellEnd"/>
      <w:r w:rsidRPr="009C040A">
        <w:t>():</w:t>
      </w:r>
      <w:proofErr w:type="spellStart"/>
      <w:r w:rsidRPr="009C040A">
        <w:t>integer</w:t>
      </w:r>
      <w:proofErr w:type="spellEnd"/>
    </w:p>
    <w:p w:rsidR="004E3ABF" w:rsidRDefault="004E3ABF" w:rsidP="004E3ABF">
      <w:pPr>
        <w:pStyle w:val="tx1"/>
        <w:rPr>
          <w:i/>
        </w:rPr>
      </w:pPr>
      <w:r>
        <w:t>Utiliza a cláusula CREATE TYPE</w:t>
      </w:r>
      <w:r>
        <w:rPr>
          <w:i/>
        </w:rPr>
        <w:t xml:space="preserve"> </w:t>
      </w:r>
      <w:r>
        <w:t xml:space="preserve">para crear os correspondentes tipos de dato obxecto </w:t>
      </w:r>
      <w:proofErr w:type="spellStart"/>
      <w:r>
        <w:rPr>
          <w:i/>
        </w:rPr>
        <w:t>d</w:t>
      </w:r>
      <w:r>
        <w:rPr>
          <w:i/>
        </w:rPr>
        <w:t>i</w:t>
      </w:r>
      <w:r>
        <w:rPr>
          <w:i/>
        </w:rPr>
        <w:t>reccion</w:t>
      </w:r>
      <w:proofErr w:type="spellEnd"/>
      <w:r>
        <w:rPr>
          <w:i/>
        </w:rPr>
        <w:t xml:space="preserve">_t </w:t>
      </w:r>
      <w:r>
        <w:t xml:space="preserve">e </w:t>
      </w:r>
      <w:r>
        <w:rPr>
          <w:i/>
        </w:rPr>
        <w:t>cliente_t</w:t>
      </w:r>
      <w:r>
        <w:t xml:space="preserve"> nunha base de datos </w:t>
      </w:r>
      <w:proofErr w:type="spellStart"/>
      <w:r>
        <w:t>Oracle</w:t>
      </w:r>
      <w:proofErr w:type="spellEnd"/>
      <w:r>
        <w:t>.</w:t>
      </w:r>
      <w:r w:rsidR="00C128E0">
        <w:t xml:space="preserve"> In</w:t>
      </w:r>
      <w:r w:rsidR="003B0941">
        <w:t>c</w:t>
      </w:r>
      <w:r w:rsidR="00C128E0">
        <w:t xml:space="preserve">lúe </w:t>
      </w:r>
      <w:r w:rsidR="003B0941">
        <w:t xml:space="preserve">tamén o corpo da función </w:t>
      </w:r>
      <w:proofErr w:type="spellStart"/>
      <w:r w:rsidR="003B0941">
        <w:rPr>
          <w:i/>
        </w:rPr>
        <w:t>edad</w:t>
      </w:r>
      <w:proofErr w:type="spellEnd"/>
      <w:r w:rsidR="003B0941">
        <w:rPr>
          <w:i/>
        </w:rPr>
        <w:t>().</w:t>
      </w:r>
    </w:p>
    <w:p w:rsidR="00D3129C" w:rsidRPr="003B0941" w:rsidRDefault="00D3129C" w:rsidP="00D3129C">
      <w:pPr>
        <w:pStyle w:val="n5"/>
      </w:pPr>
      <w:bookmarkStart w:id="59" w:name="_Toc435722848"/>
      <w:r>
        <w:t>Solución</w:t>
      </w:r>
      <w:bookmarkEnd w:id="59"/>
    </w:p>
    <w:p w:rsidR="00A260E5" w:rsidRPr="009C040A" w:rsidRDefault="00A260E5" w:rsidP="00A260E5">
      <w:pPr>
        <w:pStyle w:val="Codigo"/>
      </w:pPr>
      <w:r w:rsidRPr="009C040A">
        <w:tab/>
        <w:t xml:space="preserve">CREATE TYPE </w:t>
      </w:r>
      <w:proofErr w:type="spellStart"/>
      <w:r w:rsidRPr="009C040A">
        <w:t>direccion</w:t>
      </w:r>
      <w:proofErr w:type="spellEnd"/>
      <w:r w:rsidRPr="009C040A">
        <w:t xml:space="preserve">_t AS OBJECT ( </w:t>
      </w:r>
    </w:p>
    <w:p w:rsidR="00A260E5" w:rsidRPr="009C040A" w:rsidRDefault="00A260E5" w:rsidP="00A260E5">
      <w:pPr>
        <w:pStyle w:val="Codigo"/>
      </w:pPr>
      <w:r w:rsidRPr="009C040A">
        <w:lastRenderedPageBreak/>
        <w:tab/>
      </w:r>
      <w:r w:rsidRPr="009C040A">
        <w:tab/>
        <w:t xml:space="preserve">calle VARCHAR2(200),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ciudad</w:t>
      </w:r>
      <w:proofErr w:type="spellEnd"/>
      <w:r w:rsidRPr="009C040A">
        <w:t xml:space="preserve"> VARCHAR2(200),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prov</w:t>
      </w:r>
      <w:proofErr w:type="spellEnd"/>
      <w:r w:rsidRPr="009C040A">
        <w:t xml:space="preserve"> CHAR(2),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codpos</w:t>
      </w:r>
      <w:proofErr w:type="spellEnd"/>
      <w:r w:rsidRPr="009C040A">
        <w:t xml:space="preserve"> VARCHAR2(20));  </w:t>
      </w:r>
    </w:p>
    <w:p w:rsidR="00A260E5" w:rsidRPr="009C040A" w:rsidRDefault="00A260E5" w:rsidP="00A260E5">
      <w:pPr>
        <w:pStyle w:val="Codigo"/>
      </w:pPr>
      <w:r w:rsidRPr="009C040A">
        <w:tab/>
        <w:t xml:space="preserve">CREATE TYPE cliente_t AS OBJECT (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clinum</w:t>
      </w:r>
      <w:proofErr w:type="spellEnd"/>
      <w:r w:rsidRPr="009C040A">
        <w:t xml:space="preserve"> NUMBER, </w:t>
      </w:r>
      <w:r w:rsidRPr="009C040A">
        <w:tab/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clinomb</w:t>
      </w:r>
      <w:proofErr w:type="spellEnd"/>
      <w:r w:rsidRPr="009C040A">
        <w:t xml:space="preserve"> VARCHAR2(200),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</w:r>
      <w:proofErr w:type="spellStart"/>
      <w:r w:rsidRPr="009C040A">
        <w:t>direccion</w:t>
      </w:r>
      <w:proofErr w:type="spellEnd"/>
      <w:r w:rsidRPr="009C040A">
        <w:t xml:space="preserve"> </w:t>
      </w:r>
      <w:proofErr w:type="spellStart"/>
      <w:r w:rsidRPr="009C040A">
        <w:t>direccion</w:t>
      </w:r>
      <w:proofErr w:type="spellEnd"/>
      <w:r w:rsidRPr="009C040A">
        <w:t xml:space="preserve">_t,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  <w:t xml:space="preserve">telefono VARCHAR2(20), </w:t>
      </w:r>
    </w:p>
    <w:p w:rsidR="00A260E5" w:rsidRPr="009C040A" w:rsidRDefault="00A260E5" w:rsidP="00A260E5">
      <w:pPr>
        <w:pStyle w:val="Codigo"/>
      </w:pPr>
      <w:r w:rsidRPr="009C040A">
        <w:tab/>
      </w:r>
      <w:r w:rsidRPr="009C040A">
        <w:tab/>
        <w:t>fecha_</w:t>
      </w:r>
      <w:proofErr w:type="spellStart"/>
      <w:r w:rsidRPr="009C040A">
        <w:t>nac</w:t>
      </w:r>
      <w:proofErr w:type="spellEnd"/>
      <w:r w:rsidRPr="009C040A">
        <w:t xml:space="preserve"> DATE, </w:t>
      </w:r>
    </w:p>
    <w:p w:rsidR="00A260E5" w:rsidRPr="009C040A" w:rsidRDefault="00A260E5" w:rsidP="00A260E5">
      <w:pPr>
        <w:pStyle w:val="Codigo"/>
      </w:pPr>
      <w:r w:rsidRPr="009C040A">
        <w:tab/>
        <w:t xml:space="preserve">MEMBER FUNCTION </w:t>
      </w:r>
      <w:proofErr w:type="spellStart"/>
      <w:r w:rsidRPr="009C040A">
        <w:t>edad</w:t>
      </w:r>
      <w:proofErr w:type="spellEnd"/>
      <w:r w:rsidRPr="009C040A">
        <w:t xml:space="preserve"> RETURN NUMBER, </w:t>
      </w:r>
    </w:p>
    <w:p w:rsidR="00A260E5" w:rsidRDefault="00A260E5" w:rsidP="00A260E5">
      <w:pPr>
        <w:pStyle w:val="Codigo"/>
      </w:pPr>
      <w:r w:rsidRPr="009C040A">
        <w:tab/>
        <w:t>PRAGMA RESTRICT_REFERENCES(</w:t>
      </w:r>
      <w:proofErr w:type="spellStart"/>
      <w:r w:rsidRPr="009C040A">
        <w:t>edad</w:t>
      </w:r>
      <w:proofErr w:type="spellEnd"/>
      <w:r w:rsidRPr="009C040A">
        <w:t>,WNDS));</w:t>
      </w:r>
    </w:p>
    <w:p w:rsidR="003B0941" w:rsidRPr="009C040A" w:rsidRDefault="003B0941" w:rsidP="00A260E5">
      <w:pPr>
        <w:pStyle w:val="Codigo"/>
      </w:pPr>
      <w:r>
        <w:t>/</w:t>
      </w:r>
    </w:p>
    <w:p w:rsidR="003B0941" w:rsidRPr="009C040A" w:rsidRDefault="003B0941" w:rsidP="003B0941">
      <w:pPr>
        <w:pStyle w:val="Codigo"/>
      </w:pPr>
      <w:r w:rsidRPr="009C040A">
        <w:tab/>
        <w:t xml:space="preserve">CREATE OR REPLACE TYPE BODY cliente_t AS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  <w:t xml:space="preserve">MEMBER FUNCTION </w:t>
      </w:r>
      <w:proofErr w:type="spellStart"/>
      <w:r w:rsidRPr="009C040A">
        <w:t>edad</w:t>
      </w:r>
      <w:proofErr w:type="spellEnd"/>
      <w:r w:rsidRPr="009C040A">
        <w:t xml:space="preserve"> RETURN NUMBER IS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  <w:t xml:space="preserve">a NUMBER;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  <w:t xml:space="preserve">d DATE;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  <w:t xml:space="preserve">BEGIN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  <w:t xml:space="preserve">d:= </w:t>
      </w:r>
      <w:proofErr w:type="spellStart"/>
      <w:r w:rsidRPr="009C040A">
        <w:t>today</w:t>
      </w:r>
      <w:proofErr w:type="spellEnd"/>
      <w:r w:rsidRPr="009C040A">
        <w:t xml:space="preserve">();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  <w:t xml:space="preserve">a:= d.año – fecha_nac.año;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  <w:t xml:space="preserve">IF (d.mes &lt; fecha_nac.mes) OR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</w:r>
      <w:r w:rsidRPr="009C040A">
        <w:tab/>
        <w:t xml:space="preserve">((d.mes = fecha_nac.mes) AND (d.dia &lt; fecha_nac.dia))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  <w:t xml:space="preserve">THEN a:= a-1;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  <w:t xml:space="preserve">END IF;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</w:r>
      <w:r w:rsidRPr="009C040A">
        <w:tab/>
        <w:t xml:space="preserve">RETURN a; </w:t>
      </w:r>
    </w:p>
    <w:p w:rsidR="003B0941" w:rsidRPr="009C040A" w:rsidRDefault="003B0941" w:rsidP="003B0941">
      <w:pPr>
        <w:pStyle w:val="Codigo"/>
      </w:pPr>
      <w:r w:rsidRPr="009C040A">
        <w:tab/>
      </w:r>
      <w:r w:rsidRPr="009C040A">
        <w:tab/>
        <w:t xml:space="preserve">END; </w:t>
      </w:r>
    </w:p>
    <w:p w:rsidR="003B0941" w:rsidRPr="009C040A" w:rsidRDefault="003B0941" w:rsidP="003B0941">
      <w:pPr>
        <w:pStyle w:val="Codigo"/>
      </w:pPr>
      <w:r w:rsidRPr="009C040A">
        <w:tab/>
        <w:t>END;</w:t>
      </w:r>
    </w:p>
    <w:p w:rsidR="00D02EBA" w:rsidRDefault="00D02EBA" w:rsidP="00D02EBA">
      <w:pPr>
        <w:pStyle w:val="n3"/>
      </w:pPr>
      <w:bookmarkStart w:id="60" w:name="_Toc435722849"/>
      <w:r w:rsidRPr="00D02EBA">
        <w:t>Tarefa 3. Creac</w:t>
      </w:r>
      <w:r>
        <w:t>ión de tipos de datos colección</w:t>
      </w:r>
      <w:bookmarkEnd w:id="60"/>
    </w:p>
    <w:p w:rsidR="00D02EBA" w:rsidRDefault="00A20795" w:rsidP="00D02EBA">
      <w:pPr>
        <w:pStyle w:val="tx1"/>
      </w:pPr>
      <w:r>
        <w:t xml:space="preserve">Nunha base de datos </w:t>
      </w:r>
      <w:proofErr w:type="spellStart"/>
      <w:r>
        <w:t>Oracle</w:t>
      </w:r>
      <w:proofErr w:type="spellEnd"/>
      <w:r>
        <w:t>, crea os seguintes tipos de datos colección:</w:t>
      </w:r>
    </w:p>
    <w:p w:rsidR="00A20795" w:rsidRDefault="00A20795" w:rsidP="00D02EBA">
      <w:pPr>
        <w:pStyle w:val="p1"/>
      </w:pPr>
      <w:r>
        <w:t xml:space="preserve">Utilizando un  VARRAY, crea un tipo de dato </w:t>
      </w:r>
      <w:r>
        <w:rPr>
          <w:i/>
        </w:rPr>
        <w:t>nome</w:t>
      </w:r>
      <w:r w:rsidRPr="00A20795">
        <w:rPr>
          <w:i/>
        </w:rPr>
        <w:t>_</w:t>
      </w:r>
      <w:proofErr w:type="spellStart"/>
      <w:r w:rsidRPr="00A20795">
        <w:rPr>
          <w:i/>
        </w:rPr>
        <w:t>rios</w:t>
      </w:r>
      <w:proofErr w:type="spellEnd"/>
      <w:r>
        <w:t xml:space="preserve"> que nos permita almacenar os nomes dos ríos galegos. O tipo de dato dos elementos que forman a colección será VARCHAR2 </w:t>
      </w:r>
      <w:r w:rsidR="00267107">
        <w:t xml:space="preserve">de tamaño 50 </w:t>
      </w:r>
      <w:r>
        <w:t>e o tamaño da colección, xa que din que Galicia é o país dos mil ríos, será de 1000.</w:t>
      </w:r>
      <w:r w:rsidR="00E06A32">
        <w:t xml:space="preserve"> Crea unha </w:t>
      </w:r>
      <w:r w:rsidR="00CE0AC5">
        <w:t xml:space="preserve">táboa </w:t>
      </w:r>
      <w:proofErr w:type="spellStart"/>
      <w:r w:rsidR="00424F51">
        <w:rPr>
          <w:i/>
        </w:rPr>
        <w:t>Rios</w:t>
      </w:r>
      <w:proofErr w:type="spellEnd"/>
      <w:r w:rsidR="00424F51">
        <w:t xml:space="preserve"> </w:t>
      </w:r>
      <w:r w:rsidR="00CE0AC5">
        <w:t xml:space="preserve">cunha columna que utilice o tipo de dato </w:t>
      </w:r>
      <w:r w:rsidR="00CE0AC5">
        <w:rPr>
          <w:i/>
        </w:rPr>
        <w:t>nome_</w:t>
      </w:r>
      <w:proofErr w:type="spellStart"/>
      <w:r w:rsidR="00CE0AC5">
        <w:rPr>
          <w:i/>
        </w:rPr>
        <w:t>rios</w:t>
      </w:r>
      <w:proofErr w:type="spellEnd"/>
      <w:r w:rsidR="00CE0AC5">
        <w:t xml:space="preserve"> e introduce dous elemento</w:t>
      </w:r>
      <w:r w:rsidR="00DD28E9">
        <w:t>s</w:t>
      </w:r>
      <w:r w:rsidR="00CE0AC5">
        <w:t xml:space="preserve"> nela.</w:t>
      </w:r>
    </w:p>
    <w:p w:rsidR="00A20795" w:rsidRDefault="00A20795" w:rsidP="00D02EBA">
      <w:pPr>
        <w:pStyle w:val="p1"/>
      </w:pPr>
      <w:r>
        <w:t xml:space="preserve">Utilizando agora unha NESTED TABLE, crea un tipo de datos </w:t>
      </w:r>
      <w:r>
        <w:rPr>
          <w:i/>
        </w:rPr>
        <w:t xml:space="preserve">nome_montañas </w:t>
      </w:r>
      <w:r>
        <w:t>que nos permita almacenar os nomes das montañas galegas. O tipo de datos dos elementos volverá a ser VARCHAR2</w:t>
      </w:r>
      <w:r w:rsidR="00267107">
        <w:t xml:space="preserve"> de tamaño 50.</w:t>
      </w:r>
      <w:r w:rsidR="00424F51" w:rsidRPr="00424F51">
        <w:t xml:space="preserve"> </w:t>
      </w:r>
      <w:r w:rsidR="00424F51">
        <w:t xml:space="preserve">Crea unha táboa </w:t>
      </w:r>
      <w:r w:rsidR="00424F51" w:rsidRPr="00424F51">
        <w:rPr>
          <w:i/>
        </w:rPr>
        <w:t>Montañas</w:t>
      </w:r>
      <w:r w:rsidR="00424F51">
        <w:t xml:space="preserve"> cunha columna que utilice o tipo de dato </w:t>
      </w:r>
      <w:r w:rsidR="00424F51">
        <w:rPr>
          <w:i/>
        </w:rPr>
        <w:t>nome_montañas</w:t>
      </w:r>
      <w:r w:rsidR="00424F51">
        <w:t xml:space="preserve"> e introduce dous elemento</w:t>
      </w:r>
      <w:r w:rsidR="001C68C1">
        <w:t>s</w:t>
      </w:r>
      <w:r w:rsidR="00424F51">
        <w:t xml:space="preserve"> nela.</w:t>
      </w:r>
    </w:p>
    <w:p w:rsidR="00416D4C" w:rsidRDefault="00416D4C" w:rsidP="00416D4C">
      <w:pPr>
        <w:pStyle w:val="tx1"/>
      </w:pPr>
      <w:r>
        <w:t>Unha vez creados, inserta en ámbalas dúas coleccións un par de elementos.</w:t>
      </w:r>
    </w:p>
    <w:p w:rsidR="00267107" w:rsidRDefault="00D02EBA" w:rsidP="00FC6394">
      <w:pPr>
        <w:pStyle w:val="n5"/>
      </w:pPr>
      <w:bookmarkStart w:id="61" w:name="_Toc435722850"/>
      <w:r>
        <w:t>Solución</w:t>
      </w:r>
      <w:bookmarkEnd w:id="61"/>
    </w:p>
    <w:p w:rsidR="00267107" w:rsidRDefault="00267107" w:rsidP="00267107">
      <w:pPr>
        <w:pStyle w:val="Codigo"/>
      </w:pPr>
      <w:r w:rsidRPr="00267107">
        <w:t>CREATE TYPE nome_</w:t>
      </w:r>
      <w:proofErr w:type="spellStart"/>
      <w:r w:rsidRPr="00267107">
        <w:t>rios</w:t>
      </w:r>
      <w:proofErr w:type="spellEnd"/>
      <w:r w:rsidRPr="00267107">
        <w:t xml:space="preserve"> AS VARRAY (1000) OF VARCHAR2(50);</w:t>
      </w:r>
    </w:p>
    <w:p w:rsidR="009E298B" w:rsidRDefault="009E298B" w:rsidP="00FC6394">
      <w:pPr>
        <w:pStyle w:val="Codigo"/>
      </w:pPr>
      <w:r w:rsidRPr="009E298B">
        <w:t xml:space="preserve">CREATE TABLE </w:t>
      </w:r>
      <w:proofErr w:type="spellStart"/>
      <w:r w:rsidRPr="009E298B">
        <w:t>Rios</w:t>
      </w:r>
      <w:proofErr w:type="spellEnd"/>
      <w:r w:rsidRPr="009E298B">
        <w:t xml:space="preserve"> (ríos nome_</w:t>
      </w:r>
      <w:proofErr w:type="spellStart"/>
      <w:r w:rsidRPr="009E298B">
        <w:t>rios</w:t>
      </w:r>
      <w:proofErr w:type="spellEnd"/>
      <w:r w:rsidRPr="009E298B">
        <w:t>);</w:t>
      </w:r>
    </w:p>
    <w:p w:rsidR="00E06A32" w:rsidRDefault="00E06A32" w:rsidP="00FC6394">
      <w:pPr>
        <w:pStyle w:val="Codigo"/>
      </w:pPr>
      <w:r w:rsidRPr="00E06A32">
        <w:t xml:space="preserve">INSERT INTO </w:t>
      </w:r>
      <w:proofErr w:type="spellStart"/>
      <w:r w:rsidRPr="00E06A32">
        <w:t>Rios</w:t>
      </w:r>
      <w:proofErr w:type="spellEnd"/>
      <w:r w:rsidRPr="00E06A32">
        <w:t xml:space="preserve"> VALUES (nome_</w:t>
      </w:r>
      <w:proofErr w:type="spellStart"/>
      <w:r w:rsidRPr="00E06A32">
        <w:t>rios</w:t>
      </w:r>
      <w:proofErr w:type="spellEnd"/>
      <w:r w:rsidRPr="00E06A32">
        <w:t>('</w:t>
      </w:r>
      <w:proofErr w:type="spellStart"/>
      <w:r w:rsidRPr="00E06A32">
        <w:t>Eume'</w:t>
      </w:r>
      <w:proofErr w:type="spellEnd"/>
      <w:r w:rsidRPr="00E06A32">
        <w:t>,'</w:t>
      </w:r>
      <w:proofErr w:type="spellStart"/>
      <w:r w:rsidRPr="00E06A32">
        <w:t>Fray</w:t>
      </w:r>
      <w:proofErr w:type="spellEnd"/>
      <w:r w:rsidRPr="00E06A32">
        <w:t xml:space="preserve"> </w:t>
      </w:r>
      <w:proofErr w:type="spellStart"/>
      <w:r w:rsidRPr="00E06A32">
        <w:t>Bermuz'</w:t>
      </w:r>
      <w:proofErr w:type="spellEnd"/>
      <w:r w:rsidRPr="00E06A32">
        <w:t>));</w:t>
      </w:r>
    </w:p>
    <w:p w:rsidR="00424F51" w:rsidRDefault="00424F51" w:rsidP="00FC6394">
      <w:pPr>
        <w:pStyle w:val="Codigo"/>
      </w:pPr>
    </w:p>
    <w:p w:rsidR="00411EDE" w:rsidRDefault="00411EDE" w:rsidP="00411EDE">
      <w:pPr>
        <w:pStyle w:val="Codigo"/>
      </w:pPr>
      <w:r w:rsidRPr="00FC6394">
        <w:t xml:space="preserve">CREATE TYPE nome_montañas AS TABLE OF VARCHAR2(50); </w:t>
      </w:r>
    </w:p>
    <w:p w:rsidR="00424F51" w:rsidRDefault="00424F51" w:rsidP="00424F51">
      <w:pPr>
        <w:pStyle w:val="Codigo"/>
      </w:pPr>
      <w:r>
        <w:t>CREATE TABLE Montañas (montañas nome_montañas)</w:t>
      </w:r>
    </w:p>
    <w:p w:rsidR="00424F51" w:rsidRDefault="00424F51" w:rsidP="00424F51">
      <w:pPr>
        <w:pStyle w:val="Codigo"/>
      </w:pPr>
      <w:r>
        <w:tab/>
        <w:t>NESTED TABLE montañas STORE AS montañas_</w:t>
      </w:r>
      <w:proofErr w:type="spellStart"/>
      <w:r>
        <w:t>tab</w:t>
      </w:r>
      <w:proofErr w:type="spellEnd"/>
      <w:r>
        <w:t>;</w:t>
      </w:r>
    </w:p>
    <w:p w:rsidR="00370FF2" w:rsidRPr="00267107" w:rsidRDefault="00424F51" w:rsidP="00FC6394">
      <w:pPr>
        <w:pStyle w:val="Codigo"/>
      </w:pPr>
      <w:r w:rsidRPr="00424F51">
        <w:t>INSERT INTO Montañas VALUES (nome_montañas('</w:t>
      </w:r>
      <w:proofErr w:type="spellStart"/>
      <w:r w:rsidRPr="00424F51">
        <w:t>Penafesa'</w:t>
      </w:r>
      <w:proofErr w:type="spellEnd"/>
      <w:r w:rsidRPr="00424F51">
        <w:t xml:space="preserve">,'Pena da </w:t>
      </w:r>
      <w:proofErr w:type="spellStart"/>
      <w:r w:rsidRPr="00424F51">
        <w:t>Uz'</w:t>
      </w:r>
      <w:proofErr w:type="spellEnd"/>
      <w:r w:rsidRPr="00424F51">
        <w:t>));</w:t>
      </w:r>
    </w:p>
    <w:p w:rsidR="00D02EBA" w:rsidRDefault="00D02EBA" w:rsidP="00D02EBA">
      <w:pPr>
        <w:pStyle w:val="n3"/>
      </w:pPr>
      <w:bookmarkStart w:id="62" w:name="_Toc435722851"/>
      <w:r w:rsidRPr="00D02EBA">
        <w:lastRenderedPageBreak/>
        <w:t>Tarefa 4. Creación de táboas de obxectos e táboas de columnas tipo obxecto</w:t>
      </w:r>
      <w:bookmarkEnd w:id="62"/>
      <w:r w:rsidRPr="00D02EBA">
        <w:t xml:space="preserve"> </w:t>
      </w:r>
    </w:p>
    <w:p w:rsidR="00056B0D" w:rsidRDefault="00056B0D" w:rsidP="00056B0D">
      <w:pPr>
        <w:pStyle w:val="n6"/>
      </w:pPr>
      <w:bookmarkStart w:id="63" w:name="_Toc435722852"/>
      <w:r>
        <w:t>Apartado a</w:t>
      </w:r>
      <w:bookmarkEnd w:id="63"/>
    </w:p>
    <w:p w:rsidR="00D02EBA" w:rsidRDefault="00056B0D" w:rsidP="00D02EBA">
      <w:pPr>
        <w:pStyle w:val="tx1"/>
      </w:pPr>
      <w:r>
        <w:t xml:space="preserve">Crea un novo tipo de datos obxecto chamado </w:t>
      </w:r>
      <w:r>
        <w:rPr>
          <w:i/>
        </w:rPr>
        <w:t>coches</w:t>
      </w:r>
      <w:r>
        <w:t xml:space="preserve"> que permita almacenar a seguinte i</w:t>
      </w:r>
      <w:r>
        <w:t>n</w:t>
      </w:r>
      <w:r>
        <w:t xml:space="preserve">formación:  número de matrícula, marca, modelo e </w:t>
      </w:r>
      <w:proofErr w:type="spellStart"/>
      <w:r>
        <w:t>Kms</w:t>
      </w:r>
      <w:proofErr w:type="spellEnd"/>
      <w:r>
        <w:t xml:space="preserve"> percorridos. Despois crea unha táboa chamada </w:t>
      </w:r>
      <w:r>
        <w:rPr>
          <w:i/>
        </w:rPr>
        <w:t xml:space="preserve">Taller </w:t>
      </w:r>
      <w:r>
        <w:t xml:space="preserve">que sexa de tipo </w:t>
      </w:r>
      <w:r>
        <w:rPr>
          <w:i/>
        </w:rPr>
        <w:t>coches.</w:t>
      </w:r>
      <w:r>
        <w:t xml:space="preserve">  </w:t>
      </w:r>
    </w:p>
    <w:p w:rsidR="00056B0D" w:rsidRDefault="00056B0D" w:rsidP="00056B0D">
      <w:pPr>
        <w:pStyle w:val="n6"/>
      </w:pPr>
      <w:bookmarkStart w:id="64" w:name="_Toc435722853"/>
      <w:r>
        <w:t>Apartado b</w:t>
      </w:r>
      <w:bookmarkEnd w:id="64"/>
    </w:p>
    <w:p w:rsidR="00056B0D" w:rsidRDefault="00056B0D" w:rsidP="00056B0D">
      <w:pPr>
        <w:pStyle w:val="tx1"/>
      </w:pPr>
      <w:r>
        <w:t xml:space="preserve">Crea un táboa </w:t>
      </w:r>
      <w:proofErr w:type="spellStart"/>
      <w:r w:rsidR="00A95030">
        <w:rPr>
          <w:i/>
        </w:rPr>
        <w:t>debedas</w:t>
      </w:r>
      <w:proofErr w:type="spellEnd"/>
      <w:r>
        <w:t xml:space="preserve"> que teña as seguintes dúas columnas:</w:t>
      </w:r>
    </w:p>
    <w:p w:rsidR="00056B0D" w:rsidRDefault="00056B0D" w:rsidP="00056B0D">
      <w:pPr>
        <w:pStyle w:val="p1"/>
      </w:pPr>
      <w:r w:rsidRPr="00056B0D">
        <w:rPr>
          <w:i/>
        </w:rPr>
        <w:t>Datos_cliente</w:t>
      </w:r>
      <w:r>
        <w:t xml:space="preserve"> que será do tipo </w:t>
      </w:r>
      <w:r>
        <w:rPr>
          <w:i/>
        </w:rPr>
        <w:t>cliente_</w:t>
      </w:r>
      <w:r w:rsidRPr="00056B0D">
        <w:t>t</w:t>
      </w:r>
      <w:r>
        <w:t xml:space="preserve"> creado na tarefa 2.</w:t>
      </w:r>
    </w:p>
    <w:p w:rsidR="00A95030" w:rsidRPr="00A95030" w:rsidRDefault="00A95030" w:rsidP="00056B0D">
      <w:pPr>
        <w:pStyle w:val="p1"/>
        <w:rPr>
          <w:i/>
        </w:rPr>
      </w:pPr>
      <w:r w:rsidRPr="00A95030">
        <w:rPr>
          <w:i/>
        </w:rPr>
        <w:t>Cantidade</w:t>
      </w:r>
      <w:r>
        <w:t xml:space="preserve"> que será de tipo NUMBER.</w:t>
      </w:r>
    </w:p>
    <w:p w:rsidR="00D02EBA" w:rsidRDefault="00D02EBA" w:rsidP="00D02EBA">
      <w:pPr>
        <w:pStyle w:val="n5"/>
      </w:pPr>
      <w:bookmarkStart w:id="65" w:name="_Toc435722854"/>
      <w:r>
        <w:t>Solución</w:t>
      </w:r>
      <w:bookmarkEnd w:id="65"/>
      <w:r w:rsidRPr="009C040A">
        <w:t xml:space="preserve"> </w:t>
      </w:r>
    </w:p>
    <w:p w:rsidR="00BF3293" w:rsidRDefault="00BF3293" w:rsidP="00BF3293">
      <w:pPr>
        <w:pStyle w:val="n6"/>
      </w:pPr>
      <w:bookmarkStart w:id="66" w:name="_Toc435722855"/>
      <w:r>
        <w:t>Apartado a</w:t>
      </w:r>
      <w:bookmarkEnd w:id="66"/>
    </w:p>
    <w:p w:rsidR="00BF3293" w:rsidRPr="009C040A" w:rsidRDefault="00BF3293" w:rsidP="00BF3293">
      <w:pPr>
        <w:pStyle w:val="Codigo"/>
      </w:pPr>
      <w:r w:rsidRPr="009C040A">
        <w:t xml:space="preserve">CREATE TYPE </w:t>
      </w:r>
      <w:r>
        <w:t>coches</w:t>
      </w:r>
      <w:r w:rsidRPr="009C040A">
        <w:t xml:space="preserve"> AS OBJECT ( </w:t>
      </w:r>
    </w:p>
    <w:p w:rsidR="00BF3293" w:rsidRPr="009C040A" w:rsidRDefault="00BF3293" w:rsidP="00BF3293">
      <w:pPr>
        <w:pStyle w:val="Codigo"/>
      </w:pPr>
      <w:r w:rsidRPr="009C040A">
        <w:tab/>
      </w:r>
      <w:r w:rsidRPr="009C040A">
        <w:tab/>
      </w:r>
      <w:proofErr w:type="spellStart"/>
      <w:r>
        <w:t>num</w:t>
      </w:r>
      <w:proofErr w:type="spellEnd"/>
      <w:r>
        <w:t>_matricula</w:t>
      </w:r>
      <w:r w:rsidRPr="009C040A">
        <w:t xml:space="preserve"> VARCHAR2(</w:t>
      </w:r>
      <w:r>
        <w:t>10</w:t>
      </w:r>
      <w:r w:rsidRPr="009C040A">
        <w:t xml:space="preserve">), </w:t>
      </w:r>
    </w:p>
    <w:p w:rsidR="00BF3293" w:rsidRPr="009C040A" w:rsidRDefault="00BF3293" w:rsidP="00BF3293">
      <w:pPr>
        <w:pStyle w:val="Codigo"/>
      </w:pPr>
      <w:r>
        <w:tab/>
      </w:r>
      <w:r>
        <w:tab/>
        <w:t>marca</w:t>
      </w:r>
      <w:r w:rsidRPr="009C040A">
        <w:t xml:space="preserve"> VARCHAR2(20), </w:t>
      </w:r>
    </w:p>
    <w:p w:rsidR="00BF3293" w:rsidRDefault="00BF3293" w:rsidP="00BF3293">
      <w:pPr>
        <w:pStyle w:val="Codigo"/>
      </w:pPr>
      <w:r>
        <w:tab/>
      </w:r>
      <w:r>
        <w:tab/>
        <w:t>modelo</w:t>
      </w:r>
      <w:r w:rsidRPr="009C040A">
        <w:t xml:space="preserve"> VARCHAR2(20),</w:t>
      </w:r>
    </w:p>
    <w:p w:rsidR="00BF3293" w:rsidRDefault="00BF3293" w:rsidP="00BF3293">
      <w:pPr>
        <w:pStyle w:val="Codigo"/>
      </w:pPr>
      <w:r>
        <w:tab/>
      </w:r>
      <w:r>
        <w:tab/>
      </w:r>
      <w:proofErr w:type="spellStart"/>
      <w:r>
        <w:t>kms</w:t>
      </w:r>
      <w:proofErr w:type="spellEnd"/>
      <w:r w:rsidRPr="009C040A">
        <w:t xml:space="preserve"> </w:t>
      </w:r>
      <w:r>
        <w:t>NUMBER</w:t>
      </w:r>
      <w:r w:rsidRPr="009C040A">
        <w:t xml:space="preserve">); </w:t>
      </w:r>
    </w:p>
    <w:p w:rsidR="00BF3293" w:rsidRDefault="00BF3293" w:rsidP="00BF3293">
      <w:pPr>
        <w:pStyle w:val="Codigo"/>
      </w:pPr>
      <w:r>
        <w:t>CREATE TABLE Taller OF coches;</w:t>
      </w:r>
      <w:r w:rsidRPr="009C040A">
        <w:t xml:space="preserve"> </w:t>
      </w:r>
    </w:p>
    <w:p w:rsidR="00BF3293" w:rsidRDefault="00BF3293" w:rsidP="00BF3293">
      <w:pPr>
        <w:pStyle w:val="n6"/>
      </w:pPr>
      <w:bookmarkStart w:id="67" w:name="_Toc435722856"/>
      <w:r>
        <w:t>Apartado b</w:t>
      </w:r>
      <w:bookmarkEnd w:id="67"/>
    </w:p>
    <w:p w:rsidR="00BF3293" w:rsidRDefault="00BF3293" w:rsidP="00BF3293">
      <w:pPr>
        <w:pStyle w:val="Codigo"/>
      </w:pPr>
      <w:r>
        <w:t xml:space="preserve">CREATE TABLE </w:t>
      </w:r>
      <w:proofErr w:type="spellStart"/>
      <w:r>
        <w:t>debedas</w:t>
      </w:r>
      <w:proofErr w:type="spellEnd"/>
      <w:r>
        <w:t xml:space="preserve"> (</w:t>
      </w:r>
    </w:p>
    <w:p w:rsidR="00BF3293" w:rsidRDefault="00BF3293" w:rsidP="00BF3293">
      <w:pPr>
        <w:pStyle w:val="Codigo"/>
      </w:pPr>
      <w:r>
        <w:tab/>
        <w:t>datos_cliente cliente_t,</w:t>
      </w:r>
    </w:p>
    <w:p w:rsidR="00BF3293" w:rsidRPr="00BF3293" w:rsidRDefault="00BF3293" w:rsidP="00BF3293">
      <w:pPr>
        <w:pStyle w:val="Codigo"/>
      </w:pPr>
      <w:r>
        <w:tab/>
        <w:t>cantidade NUMBER);</w:t>
      </w:r>
      <w:r w:rsidRPr="009C040A">
        <w:t xml:space="preserve"> </w:t>
      </w:r>
      <w:r>
        <w:t xml:space="preserve"> </w:t>
      </w:r>
    </w:p>
    <w:p w:rsidR="00D02EBA" w:rsidRDefault="00D02EBA" w:rsidP="00D02EBA">
      <w:pPr>
        <w:pStyle w:val="n3"/>
      </w:pPr>
      <w:bookmarkStart w:id="68" w:name="_Toc435722857"/>
      <w:r w:rsidRPr="00D02EBA">
        <w:t xml:space="preserve">Tarefa </w:t>
      </w:r>
      <w:r w:rsidR="00C479C9">
        <w:t>5</w:t>
      </w:r>
      <w:r w:rsidRPr="00D02EBA">
        <w:t>. Modificación de obxectos almacenados na base de d</w:t>
      </w:r>
      <w:r w:rsidRPr="00D02EBA">
        <w:t>a</w:t>
      </w:r>
      <w:r w:rsidRPr="00D02EBA">
        <w:t>tos</w:t>
      </w:r>
      <w:bookmarkEnd w:id="68"/>
    </w:p>
    <w:p w:rsidR="00C479C9" w:rsidRDefault="00C479C9" w:rsidP="00C479C9">
      <w:pPr>
        <w:pStyle w:val="n6"/>
      </w:pPr>
      <w:bookmarkStart w:id="69" w:name="_Toc435722858"/>
      <w:r>
        <w:t>Apartado a</w:t>
      </w:r>
      <w:bookmarkEnd w:id="69"/>
    </w:p>
    <w:p w:rsidR="00C479C9" w:rsidRDefault="00C479C9" w:rsidP="00C479C9">
      <w:pPr>
        <w:pStyle w:val="tx1"/>
      </w:pPr>
      <w:r>
        <w:t xml:space="preserve">Realiza as seguintes accións sobre a táboa </w:t>
      </w:r>
      <w:r w:rsidR="00643A3D">
        <w:rPr>
          <w:i/>
        </w:rPr>
        <w:t>Taller</w:t>
      </w:r>
      <w:r>
        <w:rPr>
          <w:i/>
        </w:rPr>
        <w:t xml:space="preserve"> </w:t>
      </w:r>
      <w:r>
        <w:t xml:space="preserve">creada na tarefa anterior.  </w:t>
      </w:r>
    </w:p>
    <w:p w:rsidR="00C479C9" w:rsidRPr="00C479C9" w:rsidRDefault="008D285E" w:rsidP="00C479C9">
      <w:pPr>
        <w:pStyle w:val="p1"/>
      </w:pPr>
      <w:r>
        <w:t>Introduce</w:t>
      </w:r>
      <w:r w:rsidR="00C479C9">
        <w:t xml:space="preserve"> dous</w:t>
      </w:r>
      <w:r w:rsidR="009C70AE">
        <w:t xml:space="preserve"> novos </w:t>
      </w:r>
      <w:r>
        <w:t xml:space="preserve">coches </w:t>
      </w:r>
      <w:r w:rsidR="009C70AE">
        <w:t>con tódolos seus datos.</w:t>
      </w:r>
    </w:p>
    <w:p w:rsidR="00C479C9" w:rsidRDefault="00C479C9" w:rsidP="00C479C9">
      <w:pPr>
        <w:pStyle w:val="p1"/>
      </w:pPr>
      <w:r>
        <w:t>M</w:t>
      </w:r>
      <w:r w:rsidR="008D285E">
        <w:t>o</w:t>
      </w:r>
      <w:r>
        <w:t xml:space="preserve">difica os </w:t>
      </w:r>
      <w:proofErr w:type="spellStart"/>
      <w:r>
        <w:t>Kms</w:t>
      </w:r>
      <w:proofErr w:type="spellEnd"/>
      <w:r>
        <w:t xml:space="preserve"> dun dos coches anteriores.</w:t>
      </w:r>
    </w:p>
    <w:p w:rsidR="00C479C9" w:rsidRDefault="00C479C9" w:rsidP="00C479C9">
      <w:pPr>
        <w:pStyle w:val="p1"/>
      </w:pPr>
      <w:r>
        <w:t>Borra un dos coches creados.</w:t>
      </w:r>
    </w:p>
    <w:p w:rsidR="00C479C9" w:rsidRDefault="00C479C9" w:rsidP="00C479C9">
      <w:pPr>
        <w:pStyle w:val="n6"/>
      </w:pPr>
      <w:bookmarkStart w:id="70" w:name="_Toc435722859"/>
      <w:r>
        <w:t>Apartado b</w:t>
      </w:r>
      <w:bookmarkEnd w:id="70"/>
    </w:p>
    <w:p w:rsidR="009C70AE" w:rsidRDefault="009C70AE" w:rsidP="009C70AE">
      <w:pPr>
        <w:pStyle w:val="tx1"/>
      </w:pPr>
      <w:r>
        <w:t xml:space="preserve">Realiza as seguintes accións sobre a táboa </w:t>
      </w:r>
      <w:proofErr w:type="spellStart"/>
      <w:r>
        <w:rPr>
          <w:i/>
        </w:rPr>
        <w:t>debedas</w:t>
      </w:r>
      <w:proofErr w:type="spellEnd"/>
      <w:r>
        <w:t xml:space="preserve"> creada na tarefa anterior.  </w:t>
      </w:r>
    </w:p>
    <w:p w:rsidR="009C70AE" w:rsidRPr="00C479C9" w:rsidRDefault="008D285E" w:rsidP="009C70AE">
      <w:pPr>
        <w:pStyle w:val="p1"/>
      </w:pPr>
      <w:r>
        <w:t>Introduce</w:t>
      </w:r>
      <w:r w:rsidR="009C70AE">
        <w:t xml:space="preserve"> un novo cliente con tódolos seus datos.</w:t>
      </w:r>
    </w:p>
    <w:p w:rsidR="009C70AE" w:rsidRDefault="008D285E" w:rsidP="009C70AE">
      <w:pPr>
        <w:pStyle w:val="p1"/>
      </w:pPr>
      <w:r>
        <w:t>Modifica</w:t>
      </w:r>
      <w:r w:rsidR="009C70AE">
        <w:t xml:space="preserve"> a dirección do cliente in</w:t>
      </w:r>
      <w:r>
        <w:t>troducido</w:t>
      </w:r>
      <w:r w:rsidR="009C70AE">
        <w:t>.</w:t>
      </w:r>
    </w:p>
    <w:p w:rsidR="00D02EBA" w:rsidRDefault="009C70AE" w:rsidP="00D02EBA">
      <w:pPr>
        <w:pStyle w:val="p1"/>
      </w:pPr>
      <w:r>
        <w:t xml:space="preserve">Borra </w:t>
      </w:r>
      <w:r w:rsidR="008D285E">
        <w:t>o cliente creado</w:t>
      </w:r>
      <w:r w:rsidR="00515B64">
        <w:t>.</w:t>
      </w:r>
      <w:r>
        <w:t xml:space="preserve"> </w:t>
      </w:r>
    </w:p>
    <w:p w:rsidR="00C479C9" w:rsidRDefault="00D02EBA" w:rsidP="00D02EBA">
      <w:pPr>
        <w:pStyle w:val="n5"/>
      </w:pPr>
      <w:bookmarkStart w:id="71" w:name="_Toc435722860"/>
      <w:r>
        <w:lastRenderedPageBreak/>
        <w:t>Solución</w:t>
      </w:r>
      <w:bookmarkEnd w:id="71"/>
      <w:r w:rsidRPr="009C040A">
        <w:t xml:space="preserve"> </w:t>
      </w:r>
    </w:p>
    <w:p w:rsidR="00643A3D" w:rsidRDefault="00643A3D" w:rsidP="00643A3D">
      <w:pPr>
        <w:pStyle w:val="n6"/>
      </w:pPr>
      <w:bookmarkStart w:id="72" w:name="_Toc435722861"/>
      <w:r>
        <w:t>Apartado a</w:t>
      </w:r>
      <w:bookmarkEnd w:id="72"/>
    </w:p>
    <w:p w:rsidR="00643A3D" w:rsidRDefault="00643A3D" w:rsidP="00643A3D">
      <w:pPr>
        <w:pStyle w:val="Codigo"/>
      </w:pPr>
      <w:r>
        <w:t>INSERT INTO Taller VALUES (coches('9898GHT','</w:t>
      </w:r>
      <w:proofErr w:type="spellStart"/>
      <w:r>
        <w:t>Audi'</w:t>
      </w:r>
      <w:proofErr w:type="spellEnd"/>
      <w:r>
        <w:t>,'A6','56789'));</w:t>
      </w:r>
    </w:p>
    <w:p w:rsidR="00643A3D" w:rsidRDefault="00643A3D" w:rsidP="00643A3D">
      <w:pPr>
        <w:pStyle w:val="Codigo"/>
      </w:pPr>
      <w:r>
        <w:t>INSERT INTO Taller VALUES (coches ('4498HTB','</w:t>
      </w:r>
      <w:proofErr w:type="spellStart"/>
      <w:r>
        <w:t>Renault'</w:t>
      </w:r>
      <w:proofErr w:type="spellEnd"/>
      <w:r>
        <w:t>,'</w:t>
      </w:r>
      <w:proofErr w:type="spellStart"/>
      <w:r>
        <w:t>Clio'</w:t>
      </w:r>
      <w:proofErr w:type="spellEnd"/>
      <w:r>
        <w:t>,'156895'));</w:t>
      </w:r>
    </w:p>
    <w:p w:rsidR="00643A3D" w:rsidRDefault="00643A3D" w:rsidP="00643A3D">
      <w:pPr>
        <w:pStyle w:val="Codigo"/>
      </w:pPr>
      <w:r>
        <w:t>/</w:t>
      </w:r>
    </w:p>
    <w:p w:rsidR="00643A3D" w:rsidRPr="00643A3D" w:rsidRDefault="00643A3D" w:rsidP="00643A3D">
      <w:pPr>
        <w:pStyle w:val="Codigo"/>
      </w:pPr>
      <w:r w:rsidRPr="00643A3D">
        <w:t>UPDATE Taller t</w:t>
      </w:r>
    </w:p>
    <w:p w:rsidR="00643A3D" w:rsidRPr="00643A3D" w:rsidRDefault="00643A3D" w:rsidP="00643A3D">
      <w:pPr>
        <w:pStyle w:val="Codigo"/>
      </w:pPr>
      <w:r w:rsidRPr="00643A3D">
        <w:tab/>
        <w:t>SET t.</w:t>
      </w:r>
      <w:proofErr w:type="spellStart"/>
      <w:r w:rsidRPr="00643A3D">
        <w:t>kms</w:t>
      </w:r>
      <w:proofErr w:type="spellEnd"/>
      <w:r w:rsidRPr="00643A3D">
        <w:t>='80000'</w:t>
      </w:r>
    </w:p>
    <w:p w:rsidR="00643A3D" w:rsidRDefault="00643A3D" w:rsidP="00643A3D">
      <w:pPr>
        <w:pStyle w:val="Codigo"/>
      </w:pPr>
      <w:r w:rsidRPr="00643A3D">
        <w:tab/>
        <w:t>WHERE t.</w:t>
      </w:r>
      <w:proofErr w:type="spellStart"/>
      <w:r w:rsidRPr="00643A3D">
        <w:t>num</w:t>
      </w:r>
      <w:proofErr w:type="spellEnd"/>
      <w:r w:rsidRPr="00643A3D">
        <w:t>_matricula='9898GHT';</w:t>
      </w:r>
    </w:p>
    <w:p w:rsidR="00620388" w:rsidRDefault="00620388" w:rsidP="00643A3D">
      <w:pPr>
        <w:pStyle w:val="Codigo"/>
      </w:pPr>
      <w:r>
        <w:t>/</w:t>
      </w:r>
    </w:p>
    <w:p w:rsidR="00620388" w:rsidRPr="00643A3D" w:rsidRDefault="00620388" w:rsidP="00620388">
      <w:pPr>
        <w:pStyle w:val="Codigo"/>
      </w:pPr>
      <w:r>
        <w:t xml:space="preserve">DELETE FROM </w:t>
      </w:r>
      <w:r w:rsidRPr="00643A3D">
        <w:t>Taller t</w:t>
      </w:r>
    </w:p>
    <w:p w:rsidR="00620388" w:rsidRPr="00643A3D" w:rsidRDefault="00620388" w:rsidP="00620388">
      <w:pPr>
        <w:pStyle w:val="Codigo"/>
      </w:pPr>
      <w:r w:rsidRPr="00643A3D">
        <w:tab/>
        <w:t>WHERE t.</w:t>
      </w:r>
      <w:proofErr w:type="spellStart"/>
      <w:r w:rsidRPr="00643A3D">
        <w:t>num</w:t>
      </w:r>
      <w:proofErr w:type="spellEnd"/>
      <w:r w:rsidRPr="00643A3D">
        <w:t>_matricula='9898GHT';</w:t>
      </w:r>
    </w:p>
    <w:p w:rsidR="00620388" w:rsidRDefault="00620388" w:rsidP="003B30A7">
      <w:pPr>
        <w:pStyle w:val="n6"/>
      </w:pPr>
      <w:bookmarkStart w:id="73" w:name="_Toc435722862"/>
      <w:r>
        <w:t>Apartado b</w:t>
      </w:r>
      <w:bookmarkEnd w:id="73"/>
    </w:p>
    <w:p w:rsidR="00620388" w:rsidRPr="003B30A7" w:rsidRDefault="003B30A7" w:rsidP="003B30A7">
      <w:pPr>
        <w:pStyle w:val="Codigo"/>
      </w:pPr>
      <w:r w:rsidRPr="003B30A7">
        <w:t xml:space="preserve">INSERT INTO </w:t>
      </w:r>
      <w:proofErr w:type="spellStart"/>
      <w:r w:rsidRPr="003B30A7">
        <w:t>debedas</w:t>
      </w:r>
      <w:proofErr w:type="spellEnd"/>
      <w:r w:rsidRPr="003B30A7">
        <w:t xml:space="preserve"> VALUES (cliente_t('12', '</w:t>
      </w:r>
      <w:proofErr w:type="spellStart"/>
      <w:r w:rsidRPr="003B30A7">
        <w:t>Pedro'</w:t>
      </w:r>
      <w:proofErr w:type="spellEnd"/>
      <w:r w:rsidRPr="003B30A7">
        <w:t xml:space="preserve">, </w:t>
      </w:r>
      <w:proofErr w:type="spellStart"/>
      <w:r w:rsidRPr="003B30A7">
        <w:t>direccion</w:t>
      </w:r>
      <w:proofErr w:type="spellEnd"/>
      <w:r w:rsidRPr="003B30A7">
        <w:t>_t('c/Real, nº5','</w:t>
      </w:r>
      <w:proofErr w:type="spellStart"/>
      <w:r w:rsidRPr="003B30A7">
        <w:t>Fene'</w:t>
      </w:r>
      <w:proofErr w:type="spellEnd"/>
      <w:r w:rsidRPr="003B30A7">
        <w:t>,'CO','15456'), '981313131', '12/12/1983'),'250000');</w:t>
      </w:r>
    </w:p>
    <w:p w:rsidR="003B30A7" w:rsidRDefault="003B30A7" w:rsidP="00620388">
      <w:pPr>
        <w:pStyle w:val="Codigo"/>
      </w:pPr>
      <w:r>
        <w:t>/</w:t>
      </w:r>
    </w:p>
    <w:p w:rsidR="00C0259C" w:rsidRDefault="00C0259C" w:rsidP="00C0259C">
      <w:pPr>
        <w:pStyle w:val="Codigo"/>
      </w:pPr>
      <w:r>
        <w:t xml:space="preserve">UPDATE </w:t>
      </w:r>
      <w:proofErr w:type="spellStart"/>
      <w:r>
        <w:t>debedas</w:t>
      </w:r>
      <w:proofErr w:type="spellEnd"/>
      <w:r>
        <w:t xml:space="preserve"> d</w:t>
      </w:r>
    </w:p>
    <w:p w:rsidR="00C0259C" w:rsidRDefault="00C0259C" w:rsidP="00C0259C">
      <w:pPr>
        <w:pStyle w:val="Codigo"/>
      </w:pPr>
      <w:r>
        <w:tab/>
        <w:t>SET d.datos_cliente.</w:t>
      </w:r>
      <w:proofErr w:type="spellStart"/>
      <w:r>
        <w:t>direccion</w:t>
      </w:r>
      <w:proofErr w:type="spellEnd"/>
      <w:r>
        <w:t>=</w:t>
      </w:r>
      <w:proofErr w:type="spellStart"/>
      <w:r>
        <w:t>direccion</w:t>
      </w:r>
      <w:proofErr w:type="spellEnd"/>
      <w:r>
        <w:t>_t('c/Vigo, nº5','</w:t>
      </w:r>
      <w:proofErr w:type="spellStart"/>
      <w:r>
        <w:t>Fene'</w:t>
      </w:r>
      <w:proofErr w:type="spellEnd"/>
      <w:r>
        <w:t>,'CO','15456')</w:t>
      </w:r>
    </w:p>
    <w:p w:rsidR="003B30A7" w:rsidRDefault="00C0259C" w:rsidP="00C0259C">
      <w:pPr>
        <w:pStyle w:val="Codigo"/>
      </w:pPr>
      <w:r>
        <w:tab/>
        <w:t>WHERE d.datos_cliente.</w:t>
      </w:r>
      <w:proofErr w:type="spellStart"/>
      <w:r>
        <w:t>clinum</w:t>
      </w:r>
      <w:proofErr w:type="spellEnd"/>
      <w:r>
        <w:t>='12';</w:t>
      </w:r>
    </w:p>
    <w:p w:rsidR="00620388" w:rsidRDefault="00620388" w:rsidP="00620388">
      <w:pPr>
        <w:pStyle w:val="Codigo"/>
      </w:pPr>
      <w:r>
        <w:t>/</w:t>
      </w:r>
    </w:p>
    <w:p w:rsidR="00620388" w:rsidRPr="00643A3D" w:rsidRDefault="00620388" w:rsidP="00620388">
      <w:pPr>
        <w:pStyle w:val="Codigo"/>
      </w:pPr>
      <w:r>
        <w:t xml:space="preserve">DELETE FROM </w:t>
      </w:r>
      <w:proofErr w:type="spellStart"/>
      <w:r w:rsidR="00C0259C">
        <w:t>debedas</w:t>
      </w:r>
      <w:proofErr w:type="spellEnd"/>
      <w:r w:rsidRPr="00643A3D">
        <w:t xml:space="preserve"> </w:t>
      </w:r>
      <w:r w:rsidR="00C0259C">
        <w:t>d</w:t>
      </w:r>
    </w:p>
    <w:p w:rsidR="00620388" w:rsidRPr="00643A3D" w:rsidRDefault="00C0259C" w:rsidP="00643A3D">
      <w:pPr>
        <w:pStyle w:val="Codigo"/>
      </w:pPr>
      <w:r>
        <w:tab/>
        <w:t>WHERE d.datos_cliente.</w:t>
      </w:r>
      <w:proofErr w:type="spellStart"/>
      <w:r>
        <w:t>clinum</w:t>
      </w:r>
      <w:proofErr w:type="spellEnd"/>
      <w:r>
        <w:t>='12';</w:t>
      </w:r>
    </w:p>
    <w:p w:rsidR="00C479C9" w:rsidRDefault="00C479C9" w:rsidP="00C479C9">
      <w:pPr>
        <w:pStyle w:val="n3"/>
      </w:pPr>
      <w:bookmarkStart w:id="74" w:name="_Toc435722863"/>
      <w:r w:rsidRPr="00D02EBA">
        <w:t xml:space="preserve">Tarefa </w:t>
      </w:r>
      <w:r>
        <w:t>6</w:t>
      </w:r>
      <w:r w:rsidRPr="00D02EBA">
        <w:t>. Consultas sobre táboas de obxectos e táboas de c</w:t>
      </w:r>
      <w:r w:rsidRPr="00D02EBA">
        <w:t>o</w:t>
      </w:r>
      <w:r w:rsidRPr="00D02EBA">
        <w:t>lumnas tipo obxecto</w:t>
      </w:r>
      <w:bookmarkEnd w:id="74"/>
    </w:p>
    <w:p w:rsidR="00C479C9" w:rsidRDefault="00796A9E" w:rsidP="00796A9E">
      <w:pPr>
        <w:pStyle w:val="n6"/>
      </w:pPr>
      <w:bookmarkStart w:id="75" w:name="_Toc435722864"/>
      <w:r>
        <w:t>Apartado a</w:t>
      </w:r>
      <w:bookmarkEnd w:id="75"/>
    </w:p>
    <w:p w:rsidR="00796A9E" w:rsidRDefault="00796A9E" w:rsidP="00796A9E">
      <w:pPr>
        <w:pStyle w:val="tx1"/>
      </w:pPr>
      <w:r>
        <w:t xml:space="preserve">Realiza unha consulta para seleccionar </w:t>
      </w:r>
      <w:r w:rsidR="00A41414">
        <w:t xml:space="preserve">as matrículas de </w:t>
      </w:r>
      <w:r>
        <w:t>todos os coches</w:t>
      </w:r>
      <w:r w:rsidR="00A41414">
        <w:t xml:space="preserve"> </w:t>
      </w:r>
      <w:proofErr w:type="spellStart"/>
      <w:r w:rsidR="00A41414">
        <w:rPr>
          <w:i/>
        </w:rPr>
        <w:t>Renault</w:t>
      </w:r>
      <w:proofErr w:type="spellEnd"/>
      <w:r w:rsidR="00A41414">
        <w:rPr>
          <w:i/>
        </w:rPr>
        <w:t xml:space="preserve"> </w:t>
      </w:r>
      <w:r w:rsidR="00A41414">
        <w:t xml:space="preserve">da táboa </w:t>
      </w:r>
      <w:r w:rsidR="00A41414" w:rsidRPr="00A41414">
        <w:rPr>
          <w:i/>
        </w:rPr>
        <w:t>Taller</w:t>
      </w:r>
      <w:r w:rsidR="00A41414">
        <w:t>.</w:t>
      </w:r>
    </w:p>
    <w:p w:rsidR="00F10591" w:rsidRDefault="00F10591" w:rsidP="00F10591">
      <w:pPr>
        <w:pStyle w:val="n6"/>
      </w:pPr>
      <w:bookmarkStart w:id="76" w:name="_Toc435722865"/>
      <w:r>
        <w:t>Apartado b</w:t>
      </w:r>
      <w:bookmarkEnd w:id="76"/>
    </w:p>
    <w:p w:rsidR="00F10591" w:rsidRPr="00796A9E" w:rsidRDefault="00F10591" w:rsidP="00796A9E">
      <w:pPr>
        <w:pStyle w:val="tx1"/>
      </w:pPr>
      <w:r>
        <w:t xml:space="preserve">Realiza unha consulta para seleccionar os nomes de todos clientes </w:t>
      </w:r>
      <w:r w:rsidR="00E813B5">
        <w:t>(</w:t>
      </w:r>
      <w:proofErr w:type="spellStart"/>
      <w:r w:rsidR="00E813B5">
        <w:rPr>
          <w:i/>
        </w:rPr>
        <w:t>clinomb</w:t>
      </w:r>
      <w:proofErr w:type="spellEnd"/>
      <w:r w:rsidR="00E813B5">
        <w:t xml:space="preserve">) </w:t>
      </w:r>
      <w:r>
        <w:t xml:space="preserve">da táboa </w:t>
      </w:r>
      <w:proofErr w:type="spellStart"/>
      <w:r w:rsidRPr="00F10591">
        <w:rPr>
          <w:i/>
        </w:rPr>
        <w:t>d</w:t>
      </w:r>
      <w:r w:rsidRPr="00F10591">
        <w:rPr>
          <w:i/>
        </w:rPr>
        <w:t>e</w:t>
      </w:r>
      <w:r w:rsidRPr="00F10591">
        <w:rPr>
          <w:i/>
        </w:rPr>
        <w:t>bedas</w:t>
      </w:r>
      <w:proofErr w:type="spellEnd"/>
      <w:r>
        <w:t xml:space="preserve"> que </w:t>
      </w:r>
      <w:r w:rsidR="00E813B5">
        <w:t>de</w:t>
      </w:r>
      <w:r>
        <w:t xml:space="preserve">ban unha </w:t>
      </w:r>
      <w:r>
        <w:rPr>
          <w:i/>
        </w:rPr>
        <w:t xml:space="preserve">cantidade </w:t>
      </w:r>
      <w:r>
        <w:t xml:space="preserve">maior de 5000. </w:t>
      </w:r>
    </w:p>
    <w:p w:rsidR="00C479C9" w:rsidRDefault="00C479C9" w:rsidP="00C479C9">
      <w:pPr>
        <w:pStyle w:val="n5"/>
      </w:pPr>
      <w:bookmarkStart w:id="77" w:name="_Toc435722866"/>
      <w:r>
        <w:t>Solución</w:t>
      </w:r>
      <w:bookmarkEnd w:id="77"/>
      <w:r w:rsidRPr="009C040A">
        <w:t xml:space="preserve"> </w:t>
      </w:r>
    </w:p>
    <w:p w:rsidR="00F10591" w:rsidRPr="00F10591" w:rsidRDefault="00F10591" w:rsidP="00F10591">
      <w:pPr>
        <w:pStyle w:val="n6"/>
      </w:pPr>
      <w:bookmarkStart w:id="78" w:name="_Toc435722867"/>
      <w:r>
        <w:t>Apartado a</w:t>
      </w:r>
      <w:bookmarkEnd w:id="78"/>
    </w:p>
    <w:p w:rsidR="00A41414" w:rsidRPr="00A41414" w:rsidRDefault="00A41414" w:rsidP="00A41414">
      <w:pPr>
        <w:pStyle w:val="Codigo"/>
      </w:pPr>
      <w:r w:rsidRPr="00A41414">
        <w:t>SELECT t.</w:t>
      </w:r>
      <w:proofErr w:type="spellStart"/>
      <w:r w:rsidRPr="00A41414">
        <w:t>num</w:t>
      </w:r>
      <w:proofErr w:type="spellEnd"/>
      <w:r w:rsidRPr="00A41414">
        <w:t>_matricula FROM Taller t</w:t>
      </w:r>
    </w:p>
    <w:p w:rsidR="00E813B5" w:rsidRDefault="00A41414" w:rsidP="00A41414">
      <w:pPr>
        <w:pStyle w:val="Codigo"/>
      </w:pPr>
      <w:r w:rsidRPr="00A41414">
        <w:t>WHERE t.marca='</w:t>
      </w:r>
      <w:proofErr w:type="spellStart"/>
      <w:r w:rsidRPr="00A41414">
        <w:t>Renault'</w:t>
      </w:r>
      <w:proofErr w:type="spellEnd"/>
      <w:r w:rsidRPr="00A41414">
        <w:t>;</w:t>
      </w:r>
    </w:p>
    <w:p w:rsidR="00E813B5" w:rsidRPr="00F10591" w:rsidRDefault="00E813B5" w:rsidP="00E813B5">
      <w:pPr>
        <w:pStyle w:val="n6"/>
      </w:pPr>
      <w:bookmarkStart w:id="79" w:name="_Toc435722868"/>
      <w:r>
        <w:t>Apartado b</w:t>
      </w:r>
      <w:bookmarkEnd w:id="79"/>
    </w:p>
    <w:p w:rsidR="00F15081" w:rsidRDefault="00F15081" w:rsidP="00F15081">
      <w:pPr>
        <w:pStyle w:val="Codigo"/>
      </w:pPr>
      <w:r>
        <w:t>SELECT d.datos_cliente.</w:t>
      </w:r>
      <w:proofErr w:type="spellStart"/>
      <w:r>
        <w:t>clinomb</w:t>
      </w:r>
      <w:proofErr w:type="spellEnd"/>
      <w:r>
        <w:t xml:space="preserve"> FROM </w:t>
      </w:r>
      <w:proofErr w:type="spellStart"/>
      <w:r>
        <w:t>debedas</w:t>
      </w:r>
      <w:proofErr w:type="spellEnd"/>
      <w:r>
        <w:t xml:space="preserve"> d</w:t>
      </w:r>
    </w:p>
    <w:p w:rsidR="00C96107" w:rsidRDefault="00F15081" w:rsidP="00F15081">
      <w:pPr>
        <w:pStyle w:val="Codigo"/>
      </w:pPr>
      <w:r>
        <w:t>WHERE d.cantidade&gt;5000;</w:t>
      </w:r>
      <w:r w:rsidR="00C96107" w:rsidRPr="009C040A">
        <w:br w:type="page"/>
      </w:r>
    </w:p>
    <w:p w:rsidR="00D02EBA" w:rsidRPr="00D02EBA" w:rsidRDefault="00D02EBA" w:rsidP="00D02EBA">
      <w:pPr>
        <w:pStyle w:val="tx1"/>
      </w:pPr>
    </w:p>
    <w:p w:rsidR="009D30C6" w:rsidRPr="009C040A" w:rsidRDefault="009D30C6" w:rsidP="009D30C6">
      <w:pPr>
        <w:pStyle w:val="n1"/>
        <w:rPr>
          <w:noProof w:val="0"/>
        </w:rPr>
      </w:pPr>
      <w:bookmarkStart w:id="80" w:name="_Toc435722869"/>
      <w:r w:rsidRPr="009C040A">
        <w:rPr>
          <w:noProof w:val="0"/>
        </w:rPr>
        <w:t>Materiais</w:t>
      </w:r>
      <w:bookmarkEnd w:id="55"/>
      <w:bookmarkEnd w:id="80"/>
    </w:p>
    <w:p w:rsidR="009D30C6" w:rsidRPr="009C040A" w:rsidRDefault="009D30C6" w:rsidP="009D30C6">
      <w:pPr>
        <w:pStyle w:val="n2"/>
      </w:pPr>
      <w:bookmarkStart w:id="81" w:name="_Toc417547477"/>
      <w:bookmarkStart w:id="82" w:name="_Toc435722870"/>
      <w:r w:rsidRPr="009C040A">
        <w:t>Documentos de apoio ou referencia</w:t>
      </w:r>
      <w:bookmarkEnd w:id="81"/>
      <w:bookmarkEnd w:id="82"/>
    </w:p>
    <w:p w:rsidR="009D30C6" w:rsidRPr="009C040A" w:rsidRDefault="002757E1" w:rsidP="00F84ECF">
      <w:pPr>
        <w:pStyle w:val="p1"/>
      </w:pPr>
      <w:r w:rsidRPr="009C040A">
        <w:t>VELA, Belén.</w:t>
      </w:r>
      <w:r w:rsidR="00F84ECF" w:rsidRPr="009C040A">
        <w:t xml:space="preserve"> </w:t>
      </w:r>
      <w:proofErr w:type="spellStart"/>
      <w:r w:rsidR="009A672E" w:rsidRPr="009A672E">
        <w:rPr>
          <w:i/>
        </w:rPr>
        <w:t>Diseño</w:t>
      </w:r>
      <w:proofErr w:type="spellEnd"/>
      <w:r w:rsidR="009A672E" w:rsidRPr="009A672E">
        <w:rPr>
          <w:i/>
        </w:rPr>
        <w:t xml:space="preserve"> de bases de datos </w:t>
      </w:r>
      <w:proofErr w:type="spellStart"/>
      <w:r w:rsidR="009A672E" w:rsidRPr="009A672E">
        <w:rPr>
          <w:i/>
        </w:rPr>
        <w:t>objeto-relacionales</w:t>
      </w:r>
      <w:proofErr w:type="spellEnd"/>
      <w:r w:rsidR="009A672E" w:rsidRPr="009A672E">
        <w:rPr>
          <w:i/>
        </w:rPr>
        <w:t xml:space="preserve"> con </w:t>
      </w:r>
      <w:r w:rsidR="009A672E">
        <w:rPr>
          <w:i/>
        </w:rPr>
        <w:t>UML</w:t>
      </w:r>
      <w:r w:rsidR="00F84ECF" w:rsidRPr="009C040A">
        <w:t>.</w:t>
      </w:r>
      <w:r w:rsidR="009D6E3A">
        <w:t xml:space="preserve"> LIBROS DYKINSON</w:t>
      </w:r>
      <w:r w:rsidR="00F84ECF" w:rsidRPr="009C040A">
        <w:t xml:space="preserve">, </w:t>
      </w:r>
      <w:r w:rsidRPr="009C040A">
        <w:t>200</w:t>
      </w:r>
      <w:r w:rsidR="009D6E3A">
        <w:t>5</w:t>
      </w:r>
      <w:r w:rsidR="00F84ECF" w:rsidRPr="009C040A">
        <w:t xml:space="preserve">. </w:t>
      </w:r>
      <w:r w:rsidR="009D6E3A" w:rsidRPr="009D6E3A">
        <w:t>9788499823461</w:t>
      </w:r>
      <w:r w:rsidR="009D6E3A">
        <w:t>.</w:t>
      </w:r>
    </w:p>
    <w:p w:rsidR="008E67D8" w:rsidRDefault="008E67D8" w:rsidP="00F84ECF">
      <w:pPr>
        <w:pStyle w:val="p1"/>
        <w:rPr>
          <w:rStyle w:val="Hipervnculo"/>
        </w:rPr>
      </w:pPr>
      <w:r w:rsidRPr="008E67D8">
        <w:rPr>
          <w:rStyle w:val="Hipervnculo"/>
        </w:rPr>
        <w:t>https://es.wikipedia.org/wiki/Base_de_datos_objeto-relacional</w:t>
      </w:r>
    </w:p>
    <w:p w:rsidR="009D6E3A" w:rsidRPr="009D6E3A" w:rsidRDefault="009D6E3A" w:rsidP="00F84ECF">
      <w:pPr>
        <w:pStyle w:val="p1"/>
        <w:rPr>
          <w:rStyle w:val="Hipervnculo"/>
        </w:rPr>
      </w:pPr>
      <w:r w:rsidRPr="009D6E3A">
        <w:rPr>
          <w:rStyle w:val="Hipervnculo"/>
        </w:rPr>
        <w:t>http://juancarlosgarcia.es/gsdaw/BBDD/BD07.pdf</w:t>
      </w:r>
    </w:p>
    <w:p w:rsidR="009D6E3A" w:rsidRPr="009D6E3A" w:rsidRDefault="009D6E3A" w:rsidP="00F84ECF">
      <w:pPr>
        <w:pStyle w:val="p1"/>
        <w:rPr>
          <w:rStyle w:val="Hipervnculo"/>
        </w:rPr>
      </w:pPr>
      <w:r w:rsidRPr="009D6E3A">
        <w:rPr>
          <w:rStyle w:val="Hipervnculo"/>
        </w:rPr>
        <w:t xml:space="preserve">http://www.v-espino.com/~chema/daw1/tutoriales/oracle/BDO-R.pdf </w:t>
      </w:r>
    </w:p>
    <w:p w:rsidR="009D6E3A" w:rsidRPr="009D6E3A" w:rsidRDefault="009D6E3A" w:rsidP="00F84ECF">
      <w:pPr>
        <w:pStyle w:val="p1"/>
        <w:rPr>
          <w:rStyle w:val="Hipervnculo"/>
        </w:rPr>
      </w:pPr>
      <w:r w:rsidRPr="009D6E3A">
        <w:rPr>
          <w:rStyle w:val="Hipervnculo"/>
        </w:rPr>
        <w:t>http://www.xtec.cat/~iguixa/materialsGenerics/DAMDAW_M02_UF4_UV_BDOR.pdf</w:t>
      </w:r>
    </w:p>
    <w:p w:rsidR="009D6E3A" w:rsidRPr="009D6E3A" w:rsidRDefault="009D6E3A" w:rsidP="00F84ECF">
      <w:pPr>
        <w:pStyle w:val="p1"/>
        <w:rPr>
          <w:rStyle w:val="Hipervnculo"/>
        </w:rPr>
      </w:pPr>
      <w:r w:rsidRPr="009D6E3A">
        <w:rPr>
          <w:rStyle w:val="Hipervnculo"/>
        </w:rPr>
        <w:t>http://personales.unican.es/zorrillm/BDAvanzadas/Teoria/bda-t3-trans-ObjetoRelacional.pdf</w:t>
      </w:r>
    </w:p>
    <w:p w:rsidR="009D6E3A" w:rsidRPr="009D6E3A" w:rsidRDefault="009D6E3A" w:rsidP="00F84ECF">
      <w:pPr>
        <w:pStyle w:val="p1"/>
        <w:rPr>
          <w:rStyle w:val="Hipervnculo"/>
        </w:rPr>
      </w:pPr>
      <w:r w:rsidRPr="009D6E3A">
        <w:rPr>
          <w:rStyle w:val="Hipervnculo"/>
        </w:rPr>
        <w:t>http://informatica.uv.es/iiguia/DBD/Teoria/capitulo_4.pdf</w:t>
      </w:r>
    </w:p>
    <w:p w:rsidR="00F84ECF" w:rsidRPr="009C040A" w:rsidRDefault="009D6E3A" w:rsidP="00F84ECF">
      <w:pPr>
        <w:pStyle w:val="p1"/>
      </w:pPr>
      <w:r w:rsidRPr="009D6E3A">
        <w:rPr>
          <w:rStyle w:val="Hipervnculo"/>
        </w:rPr>
        <w:t>http://exa.unne.edu.ar/depar/areas/informatica/dad/DAD/Presentaciones/BD_Objeto_Relacionales_Relacionales_Extendidas_y_Otros_Tipos_Especiales_de_BD.pdf</w:t>
      </w:r>
      <w:r w:rsidRPr="009C040A">
        <w:t xml:space="preserve"> </w:t>
      </w:r>
    </w:p>
    <w:p w:rsidR="009D30C6" w:rsidRPr="009C040A" w:rsidRDefault="009D30C6" w:rsidP="009D30C6">
      <w:pPr>
        <w:pStyle w:val="n2"/>
      </w:pPr>
      <w:bookmarkStart w:id="83" w:name="_Toc417547478"/>
      <w:bookmarkStart w:id="84" w:name="_Toc435722871"/>
      <w:r w:rsidRPr="009C040A">
        <w:t>Recursos didácticos</w:t>
      </w:r>
      <w:bookmarkEnd w:id="83"/>
      <w:bookmarkEnd w:id="84"/>
    </w:p>
    <w:p w:rsidR="00F84ECF" w:rsidRPr="009C040A" w:rsidRDefault="00F84ECF" w:rsidP="00F84ECF">
      <w:pPr>
        <w:pStyle w:val="p1"/>
      </w:pPr>
      <w:r w:rsidRPr="009C040A">
        <w:t>Material didáctico proporcionado polo profesorado.</w:t>
      </w:r>
    </w:p>
    <w:p w:rsidR="00F84ECF" w:rsidRPr="009C040A" w:rsidRDefault="00F84ECF" w:rsidP="00F84ECF">
      <w:pPr>
        <w:pStyle w:val="p1"/>
      </w:pPr>
      <w:r w:rsidRPr="009C040A">
        <w:t>Proxector.</w:t>
      </w:r>
    </w:p>
    <w:p w:rsidR="00F84ECF" w:rsidRDefault="00F84ECF" w:rsidP="00F84ECF">
      <w:pPr>
        <w:pStyle w:val="p1"/>
      </w:pPr>
      <w:r w:rsidRPr="009C040A">
        <w:t xml:space="preserve">Ordenadores con sistemas operativos </w:t>
      </w:r>
      <w:proofErr w:type="spellStart"/>
      <w:r w:rsidRPr="009C040A">
        <w:t>Linux</w:t>
      </w:r>
      <w:proofErr w:type="spellEnd"/>
      <w:r w:rsidRPr="009C040A">
        <w:t xml:space="preserve"> e/ou Windows e conexión a Internet.</w:t>
      </w:r>
    </w:p>
    <w:p w:rsidR="00327D0A" w:rsidRPr="009C040A" w:rsidRDefault="00327D0A" w:rsidP="00327D0A">
      <w:pPr>
        <w:pStyle w:val="p1"/>
        <w:numPr>
          <w:ilvl w:val="0"/>
          <w:numId w:val="0"/>
        </w:numPr>
        <w:ind w:left="1191"/>
      </w:pPr>
    </w:p>
    <w:p w:rsidR="00C96107" w:rsidRPr="009C040A" w:rsidRDefault="00C96107">
      <w:pPr>
        <w:widowControl/>
        <w:tabs>
          <w:tab w:val="clear" w:pos="851"/>
        </w:tabs>
        <w:autoSpaceDE/>
        <w:autoSpaceDN/>
        <w:adjustRightInd/>
        <w:spacing w:before="0" w:after="0"/>
        <w:ind w:left="0" w:firstLine="0"/>
        <w:jc w:val="left"/>
        <w:rPr>
          <w:rFonts w:ascii="Arial" w:hAnsi="Arial"/>
          <w:b/>
          <w:bCs/>
          <w:color w:val="3342B5"/>
          <w:sz w:val="48"/>
          <w:szCs w:val="48"/>
          <w:lang w:eastAsia="gl-ES"/>
        </w:rPr>
      </w:pPr>
      <w:bookmarkStart w:id="85" w:name="_Toc417547479"/>
      <w:r w:rsidRPr="009C040A">
        <w:br w:type="page"/>
      </w:r>
    </w:p>
    <w:p w:rsidR="009D30C6" w:rsidRPr="009C040A" w:rsidRDefault="009D30C6" w:rsidP="009D30C6">
      <w:pPr>
        <w:pStyle w:val="n1"/>
        <w:rPr>
          <w:noProof w:val="0"/>
        </w:rPr>
      </w:pPr>
      <w:bookmarkStart w:id="86" w:name="_Toc435722872"/>
      <w:r w:rsidRPr="009C040A">
        <w:rPr>
          <w:noProof w:val="0"/>
        </w:rPr>
        <w:lastRenderedPageBreak/>
        <w:t>Avaliación</w:t>
      </w:r>
      <w:bookmarkEnd w:id="85"/>
      <w:bookmarkEnd w:id="86"/>
    </w:p>
    <w:p w:rsidR="00F84ECF" w:rsidRPr="009C040A" w:rsidRDefault="00F84ECF" w:rsidP="00F84ECF">
      <w:pPr>
        <w:pStyle w:val="n2"/>
      </w:pPr>
      <w:bookmarkStart w:id="87" w:name="_Toc410056970"/>
      <w:bookmarkStart w:id="88" w:name="_Toc435722873"/>
      <w:bookmarkStart w:id="89" w:name="_Toc417547480"/>
      <w:r w:rsidRPr="009C040A">
        <w:t>Criterios de avaliación</w:t>
      </w:r>
      <w:bookmarkEnd w:id="87"/>
      <w:bookmarkEnd w:id="88"/>
    </w:p>
    <w:tbl>
      <w:tblPr>
        <w:tblW w:w="4463" w:type="pct"/>
        <w:tblInd w:w="992" w:type="dxa"/>
        <w:tblBorders>
          <w:top w:val="single" w:sz="4" w:space="0" w:color="667DD1"/>
          <w:left w:val="single" w:sz="4" w:space="0" w:color="667DD1"/>
          <w:bottom w:val="single" w:sz="4" w:space="0" w:color="667DD1"/>
          <w:right w:val="single" w:sz="4" w:space="0" w:color="667DD1"/>
          <w:insideH w:val="single" w:sz="4" w:space="0" w:color="667DD1"/>
          <w:insideV w:val="single" w:sz="4" w:space="0" w:color="667DD1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/>
      </w:tblPr>
      <w:tblGrid>
        <w:gridCol w:w="3601"/>
        <w:gridCol w:w="1134"/>
        <w:gridCol w:w="2977"/>
        <w:gridCol w:w="992"/>
      </w:tblGrid>
      <w:tr w:rsidR="00F84ECF" w:rsidRPr="009C040A" w:rsidTr="002F2306">
        <w:tc>
          <w:tcPr>
            <w:tcW w:w="3601" w:type="dxa"/>
            <w:shd w:val="clear" w:color="auto" w:fill="E6E6E6"/>
            <w:noWrap/>
            <w:vAlign w:val="bottom"/>
          </w:tcPr>
          <w:p w:rsidR="00F84ECF" w:rsidRPr="009C040A" w:rsidRDefault="00F84ECF" w:rsidP="0075640D">
            <w:pPr>
              <w:pStyle w:val="tt1cn"/>
            </w:pPr>
            <w:r w:rsidRPr="009C040A">
              <w:t xml:space="preserve">Criterios de avaliación seleccionados </w:t>
            </w:r>
            <w:r w:rsidRPr="009C040A">
              <w:br/>
              <w:t>para esta actividade</w:t>
            </w:r>
          </w:p>
        </w:tc>
        <w:tc>
          <w:tcPr>
            <w:tcW w:w="1134" w:type="dxa"/>
            <w:shd w:val="clear" w:color="auto" w:fill="E6E6E6"/>
            <w:vAlign w:val="bottom"/>
          </w:tcPr>
          <w:p w:rsidR="00F84ECF" w:rsidRPr="009C040A" w:rsidRDefault="00F84ECF" w:rsidP="0075640D">
            <w:pPr>
              <w:pStyle w:val="tt1cn"/>
            </w:pPr>
            <w:r w:rsidRPr="009C040A">
              <w:t xml:space="preserve">Tipo de </w:t>
            </w:r>
            <w:r w:rsidRPr="009C040A">
              <w:br/>
              <w:t>evidencia de aprendizaxe</w:t>
            </w:r>
          </w:p>
        </w:tc>
        <w:tc>
          <w:tcPr>
            <w:tcW w:w="2977" w:type="dxa"/>
            <w:shd w:val="clear" w:color="auto" w:fill="E6E6E6"/>
            <w:noWrap/>
            <w:vAlign w:val="bottom"/>
          </w:tcPr>
          <w:p w:rsidR="00F84ECF" w:rsidRPr="009C040A" w:rsidRDefault="00F84ECF" w:rsidP="0075640D">
            <w:pPr>
              <w:pStyle w:val="tt1cn"/>
            </w:pPr>
            <w:r w:rsidRPr="009C040A">
              <w:t>Instrumento de avaliación</w:t>
            </w:r>
          </w:p>
        </w:tc>
        <w:tc>
          <w:tcPr>
            <w:tcW w:w="992" w:type="dxa"/>
            <w:shd w:val="clear" w:color="auto" w:fill="E6E6E6"/>
            <w:vAlign w:val="bottom"/>
          </w:tcPr>
          <w:p w:rsidR="00F84ECF" w:rsidRPr="009C040A" w:rsidRDefault="00F84ECF" w:rsidP="0075640D">
            <w:pPr>
              <w:pStyle w:val="tt1cn"/>
            </w:pPr>
            <w:r w:rsidRPr="009C040A">
              <w:t>Peso na cualificación</w:t>
            </w:r>
          </w:p>
          <w:p w:rsidR="00F84ECF" w:rsidRPr="009C040A" w:rsidRDefault="00F84ECF" w:rsidP="0075640D">
            <w:pPr>
              <w:pStyle w:val="tt1cn"/>
            </w:pPr>
            <w:r w:rsidRPr="009C040A">
              <w:t>da UD</w:t>
            </w:r>
          </w:p>
        </w:tc>
      </w:tr>
      <w:tr w:rsidR="001B284F" w:rsidRPr="009C040A" w:rsidTr="002F2306">
        <w:trPr>
          <w:trHeight w:val="720"/>
        </w:trPr>
        <w:tc>
          <w:tcPr>
            <w:tcW w:w="3601" w:type="dxa"/>
            <w:shd w:val="clear" w:color="auto" w:fill="auto"/>
            <w:noWrap/>
          </w:tcPr>
          <w:p w:rsidR="001B284F" w:rsidRPr="009C040A" w:rsidRDefault="00755135" w:rsidP="00755135">
            <w:pPr>
              <w:pStyle w:val="ttp1"/>
            </w:pPr>
            <w:r w:rsidRPr="009C040A">
              <w:rPr>
                <w:color w:val="000000"/>
              </w:rPr>
              <w:t xml:space="preserve">CA9.1 Identificáronse as características das bases de datos </w:t>
            </w:r>
            <w:proofErr w:type="spellStart"/>
            <w:r w:rsidRPr="009C040A">
              <w:rPr>
                <w:color w:val="000000"/>
              </w:rPr>
              <w:t>obxecto-relacionais</w:t>
            </w:r>
            <w:proofErr w:type="spellEnd"/>
            <w:r w:rsidRPr="009C040A">
              <w:rPr>
                <w:color w:val="000000"/>
              </w:rPr>
              <w:t xml:space="preserve">. </w:t>
            </w:r>
          </w:p>
        </w:tc>
        <w:tc>
          <w:tcPr>
            <w:tcW w:w="1134" w:type="dxa"/>
          </w:tcPr>
          <w:p w:rsidR="001B284F" w:rsidRPr="009C040A" w:rsidRDefault="001B284F" w:rsidP="00B34993">
            <w:pPr>
              <w:pStyle w:val="ttp1"/>
              <w:tabs>
                <w:tab w:val="left" w:pos="227"/>
                <w:tab w:val="num" w:pos="360"/>
              </w:tabs>
            </w:pPr>
            <w:r w:rsidRPr="009C040A">
              <w:t>Exam</w:t>
            </w:r>
            <w:r w:rsidR="002F2306" w:rsidRPr="009C040A">
              <w:t>e de resposta preguntas cortas.</w:t>
            </w:r>
          </w:p>
        </w:tc>
        <w:tc>
          <w:tcPr>
            <w:tcW w:w="2977" w:type="dxa"/>
            <w:shd w:val="clear" w:color="auto" w:fill="auto"/>
            <w:noWrap/>
          </w:tcPr>
          <w:p w:rsidR="001B284F" w:rsidRPr="009C040A" w:rsidRDefault="00C12DF1" w:rsidP="00A51079">
            <w:pPr>
              <w:pStyle w:val="ttp1"/>
            </w:pPr>
            <w:r w:rsidRPr="009C040A">
              <w:rPr>
                <w:b/>
              </w:rPr>
              <w:t>PE.1</w:t>
            </w:r>
            <w:r w:rsidR="007D3B6F">
              <w:rPr>
                <w:b/>
              </w:rPr>
              <w:t>.</w:t>
            </w:r>
            <w:r w:rsidRPr="009C040A">
              <w:t>- Cuestionario de preguntas</w:t>
            </w:r>
            <w:r w:rsidR="00A51079">
              <w:t xml:space="preserve"> de respo</w:t>
            </w:r>
            <w:r w:rsidR="00A51079">
              <w:t>s</w:t>
            </w:r>
            <w:r w:rsidR="00A51079">
              <w:t>ta breve</w:t>
            </w:r>
            <w:r>
              <w:t xml:space="preserve"> sobre as características das bases de datos </w:t>
            </w:r>
            <w:proofErr w:type="spellStart"/>
            <w:r>
              <w:t>obxecto-relacionais</w:t>
            </w:r>
            <w:proofErr w:type="spellEnd"/>
            <w:r>
              <w:t>.</w:t>
            </w:r>
          </w:p>
        </w:tc>
        <w:tc>
          <w:tcPr>
            <w:tcW w:w="992" w:type="dxa"/>
          </w:tcPr>
          <w:p w:rsidR="001B284F" w:rsidRPr="009C040A" w:rsidRDefault="001B284F" w:rsidP="00880250">
            <w:pPr>
              <w:pStyle w:val="tt1c"/>
            </w:pPr>
            <w:r w:rsidRPr="009C040A">
              <w:t>1</w:t>
            </w:r>
            <w:r w:rsidR="00880250">
              <w:t>5</w:t>
            </w:r>
            <w:r w:rsidRPr="009C040A">
              <w:t>%</w:t>
            </w:r>
          </w:p>
        </w:tc>
      </w:tr>
      <w:tr w:rsidR="001B284F" w:rsidRPr="009C040A" w:rsidTr="002F2306">
        <w:trPr>
          <w:trHeight w:val="645"/>
        </w:trPr>
        <w:tc>
          <w:tcPr>
            <w:tcW w:w="3601" w:type="dxa"/>
            <w:shd w:val="clear" w:color="auto" w:fill="auto"/>
            <w:noWrap/>
          </w:tcPr>
          <w:p w:rsidR="001B284F" w:rsidRPr="009C040A" w:rsidRDefault="00755135" w:rsidP="00755135">
            <w:pPr>
              <w:pStyle w:val="ttp1"/>
              <w:rPr>
                <w:color w:val="000000"/>
              </w:rPr>
            </w:pPr>
            <w:r w:rsidRPr="009C040A">
              <w:rPr>
                <w:color w:val="000000"/>
              </w:rPr>
              <w:t>CA9.2 Creáronse tipos de datos obxecto, os seus atributos e os seus métodos.</w:t>
            </w:r>
          </w:p>
        </w:tc>
        <w:tc>
          <w:tcPr>
            <w:tcW w:w="1134" w:type="dxa"/>
          </w:tcPr>
          <w:p w:rsidR="001B284F" w:rsidRPr="009C040A" w:rsidRDefault="003D3ED8" w:rsidP="00B34993">
            <w:pPr>
              <w:pStyle w:val="ttp1"/>
              <w:tabs>
                <w:tab w:val="left" w:pos="227"/>
                <w:tab w:val="num" w:pos="360"/>
              </w:tabs>
            </w:pPr>
            <w:r>
              <w:t>Documento de rexistro de oper</w:t>
            </w:r>
            <w:r>
              <w:t>a</w:t>
            </w:r>
            <w:r>
              <w:t>cións.</w:t>
            </w:r>
          </w:p>
        </w:tc>
        <w:tc>
          <w:tcPr>
            <w:tcW w:w="2977" w:type="dxa"/>
            <w:shd w:val="clear" w:color="auto" w:fill="auto"/>
            <w:noWrap/>
          </w:tcPr>
          <w:p w:rsidR="00C12DF1" w:rsidRPr="009C040A" w:rsidRDefault="004E3265" w:rsidP="00C12DF1">
            <w:pPr>
              <w:pStyle w:val="ttp1"/>
            </w:pPr>
            <w:r>
              <w:rPr>
                <w:b/>
              </w:rPr>
              <w:t>LC.1</w:t>
            </w:r>
            <w:r w:rsidR="00C12DF1" w:rsidRPr="009C040A">
              <w:t xml:space="preserve">.- </w:t>
            </w:r>
            <w:r>
              <w:t xml:space="preserve">Documento de rexistro de proba práctica </w:t>
            </w:r>
            <w:r w:rsidR="00C12DF1" w:rsidRPr="009C040A">
              <w:t xml:space="preserve">consistente na elaboración de </w:t>
            </w:r>
            <w:r w:rsidR="00C12DF1">
              <w:t>se</w:t>
            </w:r>
            <w:r w:rsidR="00C12DF1">
              <w:t>n</w:t>
            </w:r>
            <w:r w:rsidR="00C12DF1">
              <w:t>tenzas de creación de</w:t>
            </w:r>
            <w:r w:rsidR="00C12DF1" w:rsidRPr="00766CC5">
              <w:t xml:space="preserve"> tipos de datos obxe</w:t>
            </w:r>
            <w:r w:rsidR="00C12DF1" w:rsidRPr="00766CC5">
              <w:t>c</w:t>
            </w:r>
            <w:r w:rsidR="00C12DF1" w:rsidRPr="00766CC5">
              <w:t>to,  atributos e métodos</w:t>
            </w:r>
            <w:r w:rsidR="00C12DF1">
              <w:t>.</w:t>
            </w:r>
          </w:p>
          <w:p w:rsidR="001B284F" w:rsidRPr="009C040A" w:rsidRDefault="001B284F" w:rsidP="00C12DF1">
            <w:pPr>
              <w:pStyle w:val="ttp1"/>
              <w:numPr>
                <w:ilvl w:val="0"/>
                <w:numId w:val="0"/>
              </w:numPr>
              <w:ind w:left="227"/>
              <w:rPr>
                <w:b/>
              </w:rPr>
            </w:pPr>
          </w:p>
        </w:tc>
        <w:tc>
          <w:tcPr>
            <w:tcW w:w="992" w:type="dxa"/>
          </w:tcPr>
          <w:p w:rsidR="001B284F" w:rsidRPr="009C040A" w:rsidRDefault="00004FDA" w:rsidP="00004FDA">
            <w:pPr>
              <w:pStyle w:val="tt1c"/>
            </w:pPr>
            <w:r>
              <w:t>25</w:t>
            </w:r>
            <w:r w:rsidR="00060477" w:rsidRPr="009C040A">
              <w:t>%</w:t>
            </w:r>
          </w:p>
        </w:tc>
      </w:tr>
      <w:tr w:rsidR="00B34993" w:rsidRPr="009C040A" w:rsidTr="00B34993">
        <w:trPr>
          <w:trHeight w:val="286"/>
        </w:trPr>
        <w:tc>
          <w:tcPr>
            <w:tcW w:w="3601" w:type="dxa"/>
            <w:shd w:val="clear" w:color="auto" w:fill="auto"/>
            <w:noWrap/>
          </w:tcPr>
          <w:p w:rsidR="00B34993" w:rsidRPr="009C040A" w:rsidRDefault="00755135" w:rsidP="00755135">
            <w:pPr>
              <w:pStyle w:val="ttp1"/>
            </w:pPr>
            <w:r w:rsidRPr="009C040A">
              <w:rPr>
                <w:color w:val="000000"/>
              </w:rPr>
              <w:t>CA9.3 Creáronse táboas de obxectos e táboas de columnas tipo obxecto.</w:t>
            </w:r>
          </w:p>
        </w:tc>
        <w:tc>
          <w:tcPr>
            <w:tcW w:w="1134" w:type="dxa"/>
          </w:tcPr>
          <w:p w:rsidR="00B34993" w:rsidRPr="009C040A" w:rsidRDefault="003D3ED8" w:rsidP="001E2036">
            <w:pPr>
              <w:pStyle w:val="ttp1"/>
              <w:tabs>
                <w:tab w:val="left" w:pos="227"/>
                <w:tab w:val="num" w:pos="360"/>
              </w:tabs>
            </w:pPr>
            <w:r>
              <w:t>Documento de rexistro de oper</w:t>
            </w:r>
            <w:r>
              <w:t>a</w:t>
            </w:r>
            <w:r>
              <w:t>cións.</w:t>
            </w:r>
          </w:p>
        </w:tc>
        <w:tc>
          <w:tcPr>
            <w:tcW w:w="2977" w:type="dxa"/>
            <w:shd w:val="clear" w:color="auto" w:fill="auto"/>
            <w:noWrap/>
          </w:tcPr>
          <w:p w:rsidR="00B34993" w:rsidRPr="009C040A" w:rsidRDefault="004E3265" w:rsidP="00FF2F4D">
            <w:pPr>
              <w:pStyle w:val="ttp1"/>
            </w:pPr>
            <w:r>
              <w:rPr>
                <w:b/>
              </w:rPr>
              <w:t>LC.2</w:t>
            </w:r>
            <w:r w:rsidRPr="009C040A">
              <w:t xml:space="preserve">.- </w:t>
            </w:r>
            <w:r>
              <w:t>Documento de rexistro de proba práctica</w:t>
            </w:r>
            <w:r w:rsidR="00C12DF1" w:rsidRPr="009C040A">
              <w:t xml:space="preserve"> consistente na elaboración de </w:t>
            </w:r>
            <w:r w:rsidR="00C12DF1">
              <w:t>se</w:t>
            </w:r>
            <w:r w:rsidR="00C12DF1">
              <w:t>n</w:t>
            </w:r>
            <w:r w:rsidR="00C12DF1">
              <w:t xml:space="preserve">tenzas de creación de </w:t>
            </w:r>
            <w:r w:rsidR="00C12DF1" w:rsidRPr="00766CC5">
              <w:t>táboas de obxectos e táboas de columnas tipo obxecto</w:t>
            </w:r>
            <w:r w:rsidR="00C12DF1">
              <w:t>.</w:t>
            </w:r>
          </w:p>
        </w:tc>
        <w:tc>
          <w:tcPr>
            <w:tcW w:w="992" w:type="dxa"/>
          </w:tcPr>
          <w:p w:rsidR="00B34993" w:rsidRPr="009C040A" w:rsidRDefault="00004FDA" w:rsidP="006275CB">
            <w:pPr>
              <w:pStyle w:val="tt1c"/>
            </w:pPr>
            <w:r>
              <w:t>15%</w:t>
            </w:r>
          </w:p>
        </w:tc>
      </w:tr>
      <w:tr w:rsidR="00B34993" w:rsidRPr="009C040A" w:rsidTr="0075640D">
        <w:trPr>
          <w:trHeight w:val="285"/>
        </w:trPr>
        <w:tc>
          <w:tcPr>
            <w:tcW w:w="3601" w:type="dxa"/>
            <w:shd w:val="clear" w:color="auto" w:fill="auto"/>
            <w:noWrap/>
          </w:tcPr>
          <w:p w:rsidR="00B34993" w:rsidRPr="009C040A" w:rsidRDefault="00755135" w:rsidP="00755135">
            <w:pPr>
              <w:pStyle w:val="ttp1"/>
            </w:pPr>
            <w:r w:rsidRPr="009C040A">
              <w:rPr>
                <w:color w:val="000000"/>
              </w:rPr>
              <w:t>CA9.4 Creáronse tipos de datos colección.</w:t>
            </w:r>
          </w:p>
        </w:tc>
        <w:tc>
          <w:tcPr>
            <w:tcW w:w="1134" w:type="dxa"/>
          </w:tcPr>
          <w:p w:rsidR="00B34993" w:rsidRPr="009C040A" w:rsidRDefault="003D3ED8" w:rsidP="001E2036">
            <w:pPr>
              <w:pStyle w:val="ttp1"/>
              <w:tabs>
                <w:tab w:val="left" w:pos="227"/>
                <w:tab w:val="num" w:pos="360"/>
              </w:tabs>
            </w:pPr>
            <w:r>
              <w:t>Documento de rexistro de oper</w:t>
            </w:r>
            <w:r>
              <w:t>a</w:t>
            </w:r>
            <w:r>
              <w:t>cións.</w:t>
            </w:r>
          </w:p>
        </w:tc>
        <w:tc>
          <w:tcPr>
            <w:tcW w:w="2977" w:type="dxa"/>
            <w:shd w:val="clear" w:color="auto" w:fill="auto"/>
            <w:noWrap/>
          </w:tcPr>
          <w:p w:rsidR="00B34993" w:rsidRPr="009C040A" w:rsidRDefault="004E3265" w:rsidP="00FF2F4D">
            <w:pPr>
              <w:pStyle w:val="ttp1"/>
            </w:pPr>
            <w:r>
              <w:rPr>
                <w:b/>
              </w:rPr>
              <w:t>LC.3</w:t>
            </w:r>
            <w:r w:rsidRPr="009C040A">
              <w:t xml:space="preserve">.- </w:t>
            </w:r>
            <w:r>
              <w:t>Documento de rexistro de proba práctica</w:t>
            </w:r>
            <w:r w:rsidR="00C12DF1" w:rsidRPr="009C040A">
              <w:t xml:space="preserve"> consistente na elaboración de </w:t>
            </w:r>
            <w:r w:rsidR="00C12DF1">
              <w:t>se</w:t>
            </w:r>
            <w:r w:rsidR="00C12DF1">
              <w:t>n</w:t>
            </w:r>
            <w:r w:rsidR="00C12DF1">
              <w:t xml:space="preserve">tenzas de creación de </w:t>
            </w:r>
            <w:r w:rsidR="00C12DF1" w:rsidRPr="00766CC5">
              <w:t>tipos de datos cole</w:t>
            </w:r>
            <w:r w:rsidR="00C12DF1" w:rsidRPr="00766CC5">
              <w:t>c</w:t>
            </w:r>
            <w:r w:rsidR="00C12DF1" w:rsidRPr="00766CC5">
              <w:t>ción.</w:t>
            </w:r>
          </w:p>
        </w:tc>
        <w:tc>
          <w:tcPr>
            <w:tcW w:w="992" w:type="dxa"/>
          </w:tcPr>
          <w:p w:rsidR="00B34993" w:rsidRPr="009C040A" w:rsidRDefault="00004FDA" w:rsidP="0075640D">
            <w:pPr>
              <w:pStyle w:val="tt1c"/>
            </w:pPr>
            <w:r>
              <w:t>10%</w:t>
            </w:r>
          </w:p>
        </w:tc>
      </w:tr>
      <w:tr w:rsidR="00755135" w:rsidRPr="009C040A" w:rsidTr="0075640D">
        <w:trPr>
          <w:trHeight w:val="285"/>
        </w:trPr>
        <w:tc>
          <w:tcPr>
            <w:tcW w:w="3601" w:type="dxa"/>
            <w:shd w:val="clear" w:color="auto" w:fill="auto"/>
            <w:noWrap/>
          </w:tcPr>
          <w:p w:rsidR="00755135" w:rsidRPr="009C040A" w:rsidRDefault="00755135" w:rsidP="00755135">
            <w:pPr>
              <w:pStyle w:val="ttp1"/>
              <w:rPr>
                <w:color w:val="000000"/>
              </w:rPr>
            </w:pPr>
            <w:r w:rsidRPr="009C040A">
              <w:rPr>
                <w:color w:val="000000"/>
              </w:rPr>
              <w:t xml:space="preserve">CA9.5 Realizáronse consultas. </w:t>
            </w:r>
          </w:p>
        </w:tc>
        <w:tc>
          <w:tcPr>
            <w:tcW w:w="1134" w:type="dxa"/>
          </w:tcPr>
          <w:p w:rsidR="00755135" w:rsidRPr="009C040A" w:rsidRDefault="003D3ED8" w:rsidP="001E2036">
            <w:pPr>
              <w:pStyle w:val="ttp1"/>
              <w:tabs>
                <w:tab w:val="left" w:pos="227"/>
                <w:tab w:val="num" w:pos="360"/>
              </w:tabs>
            </w:pPr>
            <w:r>
              <w:t>Documento de rexistro de oper</w:t>
            </w:r>
            <w:r>
              <w:t>a</w:t>
            </w:r>
            <w:r>
              <w:t>cións.</w:t>
            </w:r>
          </w:p>
        </w:tc>
        <w:tc>
          <w:tcPr>
            <w:tcW w:w="2977" w:type="dxa"/>
            <w:shd w:val="clear" w:color="auto" w:fill="auto"/>
            <w:noWrap/>
          </w:tcPr>
          <w:p w:rsidR="00755135" w:rsidRPr="009C040A" w:rsidRDefault="004E3265" w:rsidP="00FF2F4D">
            <w:pPr>
              <w:pStyle w:val="ttp1"/>
              <w:rPr>
                <w:b/>
              </w:rPr>
            </w:pPr>
            <w:r>
              <w:rPr>
                <w:b/>
              </w:rPr>
              <w:t>LC.4</w:t>
            </w:r>
            <w:r w:rsidRPr="009C040A">
              <w:t xml:space="preserve">.- </w:t>
            </w:r>
            <w:r>
              <w:t>Documento de rexistro de proba práctica</w:t>
            </w:r>
            <w:r w:rsidR="00C12DF1" w:rsidRPr="009C040A">
              <w:t xml:space="preserve"> consistente na elaboración de </w:t>
            </w:r>
            <w:r w:rsidR="00C12DF1">
              <w:t>se</w:t>
            </w:r>
            <w:r w:rsidR="00C12DF1">
              <w:t>n</w:t>
            </w:r>
            <w:r w:rsidR="00C12DF1">
              <w:t>tenzas para a consulta de información alm</w:t>
            </w:r>
            <w:r w:rsidR="00C12DF1">
              <w:t>a</w:t>
            </w:r>
            <w:r w:rsidR="00C12DF1">
              <w:t xml:space="preserve">cenada en </w:t>
            </w:r>
            <w:r w:rsidR="00C12DF1" w:rsidRPr="00766CC5">
              <w:t>táboas de obxectos e táboas de columnas tipo obxecto.</w:t>
            </w:r>
            <w:r w:rsidR="00C12DF1">
              <w:t xml:space="preserve"> </w:t>
            </w:r>
          </w:p>
        </w:tc>
        <w:tc>
          <w:tcPr>
            <w:tcW w:w="992" w:type="dxa"/>
          </w:tcPr>
          <w:p w:rsidR="00755135" w:rsidRPr="009C040A" w:rsidRDefault="00004FDA" w:rsidP="0075640D">
            <w:pPr>
              <w:pStyle w:val="tt1c"/>
            </w:pPr>
            <w:r>
              <w:t>15%</w:t>
            </w:r>
          </w:p>
        </w:tc>
      </w:tr>
      <w:tr w:rsidR="00755135" w:rsidRPr="009C040A" w:rsidTr="0075640D">
        <w:trPr>
          <w:trHeight w:val="285"/>
        </w:trPr>
        <w:tc>
          <w:tcPr>
            <w:tcW w:w="3601" w:type="dxa"/>
            <w:shd w:val="clear" w:color="auto" w:fill="auto"/>
            <w:noWrap/>
          </w:tcPr>
          <w:p w:rsidR="00755135" w:rsidRPr="009C040A" w:rsidRDefault="00755135" w:rsidP="00755135">
            <w:pPr>
              <w:pStyle w:val="ttp1"/>
              <w:rPr>
                <w:color w:val="000000"/>
              </w:rPr>
            </w:pPr>
            <w:r w:rsidRPr="009C040A">
              <w:rPr>
                <w:color w:val="000000"/>
              </w:rPr>
              <w:t>CA9.6 Modificouse a información almacenada mante</w:t>
            </w:r>
            <w:r w:rsidRPr="009C040A">
              <w:rPr>
                <w:color w:val="000000"/>
              </w:rPr>
              <w:t>n</w:t>
            </w:r>
            <w:r w:rsidRPr="009C040A">
              <w:rPr>
                <w:color w:val="000000"/>
              </w:rPr>
              <w:t>do a integridade e a consistencia dos datos.</w:t>
            </w:r>
          </w:p>
        </w:tc>
        <w:tc>
          <w:tcPr>
            <w:tcW w:w="1134" w:type="dxa"/>
          </w:tcPr>
          <w:p w:rsidR="00755135" w:rsidRPr="009C040A" w:rsidRDefault="003D3ED8" w:rsidP="001E2036">
            <w:pPr>
              <w:pStyle w:val="ttp1"/>
              <w:tabs>
                <w:tab w:val="left" w:pos="227"/>
                <w:tab w:val="num" w:pos="360"/>
              </w:tabs>
            </w:pPr>
            <w:r>
              <w:t>Documento de rexistro de oper</w:t>
            </w:r>
            <w:r>
              <w:t>a</w:t>
            </w:r>
            <w:r>
              <w:t>cións.</w:t>
            </w:r>
          </w:p>
        </w:tc>
        <w:tc>
          <w:tcPr>
            <w:tcW w:w="2977" w:type="dxa"/>
            <w:shd w:val="clear" w:color="auto" w:fill="auto"/>
            <w:noWrap/>
          </w:tcPr>
          <w:p w:rsidR="00755135" w:rsidRPr="009C040A" w:rsidRDefault="004E3265" w:rsidP="00FF2F4D">
            <w:pPr>
              <w:pStyle w:val="ttp1"/>
              <w:rPr>
                <w:b/>
              </w:rPr>
            </w:pPr>
            <w:r>
              <w:rPr>
                <w:b/>
              </w:rPr>
              <w:t>LC.5</w:t>
            </w:r>
            <w:r w:rsidRPr="009C040A">
              <w:t xml:space="preserve">.- </w:t>
            </w:r>
            <w:r>
              <w:t>Documento de rexistro de proba práctica</w:t>
            </w:r>
            <w:r w:rsidR="00C12DF1" w:rsidRPr="009C040A">
              <w:t xml:space="preserve"> consistente na elaboración de </w:t>
            </w:r>
            <w:r w:rsidR="00C12DF1">
              <w:t>se</w:t>
            </w:r>
            <w:r w:rsidR="00C12DF1">
              <w:t>n</w:t>
            </w:r>
            <w:r w:rsidR="00C12DF1">
              <w:t>tenzas para m</w:t>
            </w:r>
            <w:r w:rsidR="00C12DF1" w:rsidRPr="00766CC5">
              <w:t>odific</w:t>
            </w:r>
            <w:r w:rsidR="00C12DF1">
              <w:t>ación d</w:t>
            </w:r>
            <w:r w:rsidR="00C12DF1" w:rsidRPr="00766CC5">
              <w:t>a información a</w:t>
            </w:r>
            <w:r w:rsidR="00C12DF1" w:rsidRPr="00766CC5">
              <w:t>l</w:t>
            </w:r>
            <w:r w:rsidR="00C12DF1" w:rsidRPr="00766CC5">
              <w:t xml:space="preserve">macenada </w:t>
            </w:r>
            <w:r w:rsidR="00C12DF1">
              <w:t xml:space="preserve">en </w:t>
            </w:r>
            <w:r w:rsidR="00C12DF1" w:rsidRPr="00766CC5">
              <w:t>táboas de obxectos e táboas de columnas tipo obxecto.</w:t>
            </w:r>
          </w:p>
        </w:tc>
        <w:tc>
          <w:tcPr>
            <w:tcW w:w="992" w:type="dxa"/>
          </w:tcPr>
          <w:p w:rsidR="00755135" w:rsidRPr="009C040A" w:rsidRDefault="00004FDA" w:rsidP="0075640D">
            <w:pPr>
              <w:pStyle w:val="tt1c"/>
            </w:pPr>
            <w:r>
              <w:t>20%</w:t>
            </w:r>
          </w:p>
        </w:tc>
      </w:tr>
    </w:tbl>
    <w:p w:rsidR="00F84ECF" w:rsidRPr="009C040A" w:rsidRDefault="006550B5" w:rsidP="00F84ECF">
      <w:pPr>
        <w:pStyle w:val="n2"/>
      </w:pPr>
      <w:bookmarkStart w:id="90" w:name="_Toc435722874"/>
      <w:bookmarkStart w:id="91" w:name="_Toc346150815"/>
      <w:r>
        <w:t>Modelos de probas</w:t>
      </w:r>
      <w:bookmarkEnd w:id="90"/>
      <w:r w:rsidR="00F84ECF" w:rsidRPr="009C040A">
        <w:t xml:space="preserve"> </w:t>
      </w:r>
      <w:bookmarkEnd w:id="91"/>
    </w:p>
    <w:p w:rsidR="00F84ECF" w:rsidRPr="009C040A" w:rsidRDefault="006550B5" w:rsidP="00F84ECF">
      <w:pPr>
        <w:pStyle w:val="n5"/>
      </w:pPr>
      <w:bookmarkStart w:id="92" w:name="_Toc435722875"/>
      <w:bookmarkStart w:id="93" w:name="_Toc417547481"/>
      <w:bookmarkEnd w:id="89"/>
      <w:r>
        <w:t xml:space="preserve">Modelo de proba </w:t>
      </w:r>
      <w:r w:rsidR="003D3ED8">
        <w:t>combinada</w:t>
      </w:r>
      <w:r>
        <w:t xml:space="preserve"> para CA9.1, CA9.2, CA9.3, CA9.4, CA9.5 e CA9.6</w:t>
      </w:r>
      <w:bookmarkEnd w:id="92"/>
    </w:p>
    <w:p w:rsidR="00F84ECF" w:rsidRPr="009C040A" w:rsidRDefault="00F84ECF" w:rsidP="00C96107">
      <w:pPr>
        <w:pStyle w:val="tx1"/>
      </w:pPr>
      <w:r w:rsidRPr="009C040A">
        <w:t xml:space="preserve">Proponse unha proba combinada </w:t>
      </w:r>
      <w:r w:rsidR="003D3ED8">
        <w:t>para o</w:t>
      </w:r>
      <w:r w:rsidRPr="009C040A">
        <w:t xml:space="preserve">s instrumentos de avaliación PE.1, </w:t>
      </w:r>
      <w:r w:rsidR="003D3ED8">
        <w:t>LC.1, LC.2, LC.3, LC.4 e LC.5</w:t>
      </w:r>
      <w:r w:rsidRPr="009C040A">
        <w:t>. A correspondencia dos distintos apartados da proba cós criterios de avaliación é a seguinte:</w:t>
      </w:r>
    </w:p>
    <w:p w:rsidR="00F84ECF" w:rsidRPr="009C040A" w:rsidRDefault="00F84ECF" w:rsidP="00F84ECF">
      <w:pPr>
        <w:pStyle w:val="p2"/>
      </w:pPr>
      <w:r w:rsidRPr="009C040A">
        <w:t>CA</w:t>
      </w:r>
      <w:r w:rsidR="00884E7A">
        <w:t>9</w:t>
      </w:r>
      <w:r w:rsidRPr="009C040A">
        <w:t>.</w:t>
      </w:r>
      <w:r w:rsidR="005E1A95" w:rsidRPr="009C040A">
        <w:t>2</w:t>
      </w:r>
      <w:r w:rsidRPr="009C040A">
        <w:t>: Apartado</w:t>
      </w:r>
      <w:r w:rsidR="005E1A95" w:rsidRPr="009C040A">
        <w:t xml:space="preserve"> a</w:t>
      </w:r>
      <w:r w:rsidRPr="009C040A">
        <w:t>.</w:t>
      </w:r>
    </w:p>
    <w:p w:rsidR="0019582E" w:rsidRDefault="0019582E" w:rsidP="0019582E">
      <w:pPr>
        <w:pStyle w:val="p2"/>
      </w:pPr>
      <w:r w:rsidRPr="009C040A">
        <w:t>CA</w:t>
      </w:r>
      <w:r w:rsidR="00884E7A">
        <w:t>9</w:t>
      </w:r>
      <w:r w:rsidRPr="009C040A">
        <w:t>.</w:t>
      </w:r>
      <w:r w:rsidR="004D7868">
        <w:t>4</w:t>
      </w:r>
      <w:r w:rsidRPr="009C040A">
        <w:t xml:space="preserve">: Apartado </w:t>
      </w:r>
      <w:r w:rsidR="00884E7A">
        <w:t>b</w:t>
      </w:r>
      <w:r w:rsidRPr="009C040A">
        <w:t>.</w:t>
      </w:r>
    </w:p>
    <w:p w:rsidR="00884E7A" w:rsidRDefault="00884E7A" w:rsidP="0019582E">
      <w:pPr>
        <w:pStyle w:val="p2"/>
      </w:pPr>
      <w:r>
        <w:t>CA9.</w:t>
      </w:r>
      <w:r w:rsidR="004D7868">
        <w:t>3</w:t>
      </w:r>
      <w:r>
        <w:t xml:space="preserve">: Apartados c, d. </w:t>
      </w:r>
    </w:p>
    <w:p w:rsidR="00866B66" w:rsidRDefault="00866B66" w:rsidP="0019582E">
      <w:pPr>
        <w:pStyle w:val="p2"/>
      </w:pPr>
      <w:r>
        <w:t>CA9.5: Apar</w:t>
      </w:r>
      <w:r w:rsidR="001C4EFC">
        <w:t>tado f.</w:t>
      </w:r>
    </w:p>
    <w:p w:rsidR="00866B66" w:rsidRDefault="00796A9E" w:rsidP="0019582E">
      <w:pPr>
        <w:pStyle w:val="p2"/>
      </w:pPr>
      <w:r>
        <w:t>CA9.6: Apartado e.</w:t>
      </w:r>
    </w:p>
    <w:p w:rsidR="003D3ED8" w:rsidRPr="009C040A" w:rsidRDefault="003D3ED8" w:rsidP="0019582E">
      <w:pPr>
        <w:pStyle w:val="p2"/>
      </w:pPr>
      <w:r w:rsidRPr="009C040A">
        <w:t>CA</w:t>
      </w:r>
      <w:r>
        <w:t>9</w:t>
      </w:r>
      <w:r w:rsidRPr="009C040A">
        <w:t xml:space="preserve">.1: Apartado </w:t>
      </w:r>
      <w:r>
        <w:t>g</w:t>
      </w:r>
      <w:r w:rsidRPr="009C040A">
        <w:t>.</w:t>
      </w:r>
    </w:p>
    <w:p w:rsidR="003D3ED8" w:rsidRDefault="006D5F1C" w:rsidP="006D5F1C">
      <w:pPr>
        <w:pStyle w:val="n5"/>
      </w:pPr>
      <w:bookmarkStart w:id="94" w:name="_Toc435722876"/>
      <w:r>
        <w:lastRenderedPageBreak/>
        <w:t>Texto da proba</w:t>
      </w:r>
      <w:bookmarkEnd w:id="94"/>
    </w:p>
    <w:p w:rsidR="00F0373A" w:rsidRDefault="00F0373A" w:rsidP="00F0373A">
      <w:pPr>
        <w:pStyle w:val="n6"/>
      </w:pPr>
      <w:bookmarkStart w:id="95" w:name="_Toc435722877"/>
      <w:r>
        <w:t>Parte práctica</w:t>
      </w:r>
      <w:bookmarkEnd w:id="95"/>
    </w:p>
    <w:p w:rsidR="00F400E7" w:rsidRDefault="006D5F1C" w:rsidP="006D5F1C">
      <w:pPr>
        <w:pStyle w:val="tx1"/>
      </w:pPr>
      <w:r>
        <w:t>Utilizando</w:t>
      </w:r>
      <w:r w:rsidR="00F400E7">
        <w:t xml:space="preserve"> o</w:t>
      </w:r>
      <w:r>
        <w:t xml:space="preserve"> </w:t>
      </w:r>
      <w:proofErr w:type="spellStart"/>
      <w:r>
        <w:t>Oracle</w:t>
      </w:r>
      <w:proofErr w:type="spellEnd"/>
      <w:r>
        <w:t xml:space="preserve"> XE</w:t>
      </w:r>
      <w:r w:rsidR="00F400E7">
        <w:t xml:space="preserve"> instalado n</w:t>
      </w:r>
      <w:r w:rsidR="000C0068">
        <w:t>o teu equipo</w:t>
      </w:r>
      <w:r>
        <w:t>, realiza as accións solicitadas nos segui</w:t>
      </w:r>
      <w:r>
        <w:t>n</w:t>
      </w:r>
      <w:r>
        <w:t xml:space="preserve">tes apartados (a - f). </w:t>
      </w:r>
    </w:p>
    <w:p w:rsidR="006D5F1C" w:rsidRPr="006D5F1C" w:rsidRDefault="00F400E7" w:rsidP="006D5F1C">
      <w:pPr>
        <w:pStyle w:val="tx1"/>
      </w:pPr>
      <w:r>
        <w:t>Nun documento aparte captura e pega as sentenzas empregadas en cada un dos apartados.</w:t>
      </w:r>
    </w:p>
    <w:p w:rsidR="007D3B6F" w:rsidRDefault="007D3B6F" w:rsidP="00153E31">
      <w:pPr>
        <w:pStyle w:val="n7"/>
      </w:pPr>
      <w:r w:rsidRPr="009C040A">
        <w:t>Apartado a</w:t>
      </w:r>
    </w:p>
    <w:bookmarkEnd w:id="93"/>
    <w:p w:rsidR="009C64C0" w:rsidRDefault="00F0373A" w:rsidP="009C64C0">
      <w:pPr>
        <w:pStyle w:val="tx1"/>
      </w:pPr>
      <w:r>
        <w:t>C</w:t>
      </w:r>
      <w:r w:rsidR="009C64C0">
        <w:t xml:space="preserve">rea un </w:t>
      </w:r>
      <w:r>
        <w:t xml:space="preserve">novo </w:t>
      </w:r>
      <w:r w:rsidR="009C64C0">
        <w:t xml:space="preserve">tipo de dato obxecto </w:t>
      </w:r>
      <w:r w:rsidR="009C64C0">
        <w:rPr>
          <w:i/>
        </w:rPr>
        <w:t xml:space="preserve">persoa </w:t>
      </w:r>
      <w:r w:rsidR="009C64C0">
        <w:t xml:space="preserve">para almacenar a información relativa a varias persoas. Os datos que interesa almacenar son: DNI, Nome, Apelidos, Idade, Dirección, Data de nacemento, Sexo e Estado Civil.  </w:t>
      </w:r>
    </w:p>
    <w:p w:rsidR="004D3724" w:rsidRDefault="004D3724" w:rsidP="009C64C0">
      <w:r>
        <w:t xml:space="preserve">Ademais deberás definir a especificación e o corpo dun método </w:t>
      </w:r>
      <w:r>
        <w:rPr>
          <w:i/>
        </w:rPr>
        <w:t>saber</w:t>
      </w:r>
      <w:r w:rsidRPr="004D3724">
        <w:rPr>
          <w:i/>
        </w:rPr>
        <w:t>_idade</w:t>
      </w:r>
      <w:r>
        <w:t xml:space="preserve"> que d</w:t>
      </w:r>
      <w:r>
        <w:t>e</w:t>
      </w:r>
      <w:r>
        <w:t xml:space="preserve">volverá a idade da persoa. </w:t>
      </w:r>
    </w:p>
    <w:p w:rsidR="009C64C0" w:rsidRPr="009C040A" w:rsidRDefault="009C64C0" w:rsidP="009C64C0">
      <w:r>
        <w:t>Utiliza os tipos de datos que consideres oportunos</w:t>
      </w:r>
      <w:r w:rsidR="004D3724">
        <w:t xml:space="preserve"> para cada un dos atributos do obxe</w:t>
      </w:r>
      <w:r w:rsidR="004D3724">
        <w:t>c</w:t>
      </w:r>
      <w:r w:rsidR="004D3724">
        <w:t>to.</w:t>
      </w:r>
    </w:p>
    <w:p w:rsidR="009C64C0" w:rsidRDefault="009C64C0" w:rsidP="00153E31">
      <w:pPr>
        <w:pStyle w:val="n7"/>
      </w:pPr>
      <w:r>
        <w:t>Apartado b</w:t>
      </w:r>
    </w:p>
    <w:p w:rsidR="00E70192" w:rsidRDefault="00E70192" w:rsidP="009C64C0">
      <w:pPr>
        <w:pStyle w:val="p1"/>
      </w:pPr>
      <w:r>
        <w:t xml:space="preserve">Utilizando un VARRAY, crea un tipo de dato </w:t>
      </w:r>
      <w:r w:rsidRPr="00E70192">
        <w:rPr>
          <w:i/>
        </w:rPr>
        <w:t>nome_</w:t>
      </w:r>
      <w:r>
        <w:rPr>
          <w:i/>
        </w:rPr>
        <w:t>xogadores</w:t>
      </w:r>
      <w:r>
        <w:t xml:space="preserve"> que nos permita alm</w:t>
      </w:r>
      <w:r>
        <w:t>a</w:t>
      </w:r>
      <w:r>
        <w:t xml:space="preserve">cenar os nomes dos xogadores da </w:t>
      </w:r>
      <w:proofErr w:type="spellStart"/>
      <w:r>
        <w:t>alineación</w:t>
      </w:r>
      <w:proofErr w:type="spellEnd"/>
      <w:r>
        <w:t xml:space="preserve"> inicial dun equipo de fútbol. O tipo de d</w:t>
      </w:r>
      <w:r>
        <w:t>a</w:t>
      </w:r>
      <w:r>
        <w:t xml:space="preserve">to dos elementos que forman a colección será VARCHAR2 de tamaño 20 e o tamaño da colección será de 11. </w:t>
      </w:r>
    </w:p>
    <w:p w:rsidR="00E70192" w:rsidRDefault="00E70192" w:rsidP="009C64C0">
      <w:pPr>
        <w:pStyle w:val="p1"/>
      </w:pPr>
      <w:r>
        <w:t xml:space="preserve">Crea unha táboa </w:t>
      </w:r>
      <w:r>
        <w:rPr>
          <w:i/>
        </w:rPr>
        <w:t>Equipos_</w:t>
      </w:r>
      <w:proofErr w:type="spellStart"/>
      <w:r>
        <w:rPr>
          <w:i/>
        </w:rPr>
        <w:t>futbol</w:t>
      </w:r>
      <w:proofErr w:type="spellEnd"/>
      <w:r>
        <w:t xml:space="preserve"> con dúas columnas: unha para almacenar o nome do equipo (VARCHAR2(20) e outra columna que utilice o tipo de dato </w:t>
      </w:r>
      <w:r w:rsidRPr="00E70192">
        <w:rPr>
          <w:i/>
        </w:rPr>
        <w:t>nome_</w:t>
      </w:r>
      <w:r>
        <w:rPr>
          <w:i/>
        </w:rPr>
        <w:t>xogadores</w:t>
      </w:r>
      <w:r>
        <w:t xml:space="preserve"> para indicar a </w:t>
      </w:r>
      <w:proofErr w:type="spellStart"/>
      <w:r>
        <w:t>alineación</w:t>
      </w:r>
      <w:proofErr w:type="spellEnd"/>
      <w:r>
        <w:t xml:space="preserve"> inicial do equipo. </w:t>
      </w:r>
    </w:p>
    <w:p w:rsidR="00260CA8" w:rsidRDefault="00E70192" w:rsidP="00260CA8">
      <w:pPr>
        <w:pStyle w:val="p1"/>
      </w:pPr>
      <w:r>
        <w:t>Introduce un equipo n</w:t>
      </w:r>
      <w:r w:rsidR="00260CA8">
        <w:t xml:space="preserve">a táboa </w:t>
      </w:r>
      <w:r w:rsidR="00260CA8" w:rsidRPr="00260CA8">
        <w:rPr>
          <w:i/>
        </w:rPr>
        <w:t>Equipo_</w:t>
      </w:r>
      <w:proofErr w:type="spellStart"/>
      <w:r w:rsidR="00260CA8" w:rsidRPr="00260CA8">
        <w:rPr>
          <w:i/>
        </w:rPr>
        <w:t>futbol</w:t>
      </w:r>
      <w:proofErr w:type="spellEnd"/>
      <w:r w:rsidR="00260CA8" w:rsidRPr="00260CA8">
        <w:rPr>
          <w:i/>
        </w:rPr>
        <w:t>.</w:t>
      </w:r>
    </w:p>
    <w:p w:rsidR="00DB29F9" w:rsidRDefault="00DB29F9" w:rsidP="00153E31">
      <w:pPr>
        <w:pStyle w:val="n7"/>
      </w:pPr>
      <w:bookmarkStart w:id="96" w:name="_Toc417547482"/>
      <w:r>
        <w:t>Apartado c</w:t>
      </w:r>
    </w:p>
    <w:p w:rsidR="00DB29F9" w:rsidRDefault="00F0373A" w:rsidP="00DB29F9">
      <w:pPr>
        <w:pStyle w:val="tx1"/>
      </w:pPr>
      <w:r>
        <w:t>C</w:t>
      </w:r>
      <w:r w:rsidR="00DB29F9">
        <w:t xml:space="preserve">rea unha táboa </w:t>
      </w:r>
      <w:r w:rsidR="00884E7A" w:rsidRPr="00884E7A">
        <w:rPr>
          <w:i/>
        </w:rPr>
        <w:t>F</w:t>
      </w:r>
      <w:r w:rsidR="00DB29F9">
        <w:rPr>
          <w:i/>
        </w:rPr>
        <w:t xml:space="preserve">amiliares </w:t>
      </w:r>
      <w:r w:rsidR="00DB29F9">
        <w:t>que teña as seguintes dúas columnas:</w:t>
      </w:r>
    </w:p>
    <w:p w:rsidR="00DB29F9" w:rsidRDefault="00884E7A" w:rsidP="00DB29F9">
      <w:pPr>
        <w:pStyle w:val="p1"/>
      </w:pPr>
      <w:r>
        <w:rPr>
          <w:i/>
        </w:rPr>
        <w:t>datos_f</w:t>
      </w:r>
      <w:r w:rsidR="00DB29F9">
        <w:rPr>
          <w:i/>
        </w:rPr>
        <w:t xml:space="preserve">amiliar </w:t>
      </w:r>
      <w:r w:rsidR="00DB29F9">
        <w:t xml:space="preserve"> que será do tipo </w:t>
      </w:r>
      <w:r w:rsidR="00DB29F9">
        <w:rPr>
          <w:i/>
        </w:rPr>
        <w:t>persoa</w:t>
      </w:r>
      <w:r w:rsidR="00DB29F9">
        <w:t xml:space="preserve"> creado no apartado a.</w:t>
      </w:r>
    </w:p>
    <w:p w:rsidR="00DB29F9" w:rsidRPr="00884E7A" w:rsidRDefault="00884E7A" w:rsidP="00DB29F9">
      <w:pPr>
        <w:pStyle w:val="p1"/>
        <w:rPr>
          <w:i/>
        </w:rPr>
      </w:pPr>
      <w:r>
        <w:rPr>
          <w:i/>
        </w:rPr>
        <w:t>p</w:t>
      </w:r>
      <w:r w:rsidR="00DB29F9">
        <w:rPr>
          <w:i/>
        </w:rPr>
        <w:t>arentesco</w:t>
      </w:r>
      <w:r w:rsidR="00DB29F9">
        <w:t xml:space="preserve"> que será de tipo VARCHAR2(20).</w:t>
      </w:r>
    </w:p>
    <w:p w:rsidR="00884E7A" w:rsidRDefault="00884E7A" w:rsidP="00153E31">
      <w:pPr>
        <w:pStyle w:val="n7"/>
      </w:pPr>
      <w:r>
        <w:t>Apartado d</w:t>
      </w:r>
    </w:p>
    <w:p w:rsidR="00884E7A" w:rsidRPr="00A95030" w:rsidRDefault="00F0373A" w:rsidP="00884E7A">
      <w:pPr>
        <w:pStyle w:val="tx1"/>
        <w:rPr>
          <w:i/>
        </w:rPr>
      </w:pPr>
      <w:r>
        <w:t>C</w:t>
      </w:r>
      <w:r w:rsidR="00884E7A">
        <w:t xml:space="preserve">rea unha táboa </w:t>
      </w:r>
      <w:r w:rsidR="00884E7A">
        <w:rPr>
          <w:i/>
        </w:rPr>
        <w:t xml:space="preserve">Amigos </w:t>
      </w:r>
      <w:r w:rsidR="00884E7A">
        <w:t xml:space="preserve">do tipo </w:t>
      </w:r>
      <w:r w:rsidR="00884E7A">
        <w:rPr>
          <w:i/>
        </w:rPr>
        <w:t>persoa</w:t>
      </w:r>
      <w:r w:rsidR="00884E7A">
        <w:t xml:space="preserve"> creado no apartado a.</w:t>
      </w:r>
    </w:p>
    <w:p w:rsidR="00866B66" w:rsidRDefault="00866B66" w:rsidP="00153E31">
      <w:pPr>
        <w:pStyle w:val="n7"/>
      </w:pPr>
      <w:r>
        <w:t>Apartado e</w:t>
      </w:r>
    </w:p>
    <w:p w:rsidR="00866B66" w:rsidRDefault="004747A4" w:rsidP="00866B66">
      <w:pPr>
        <w:pStyle w:val="p1"/>
      </w:pPr>
      <w:r>
        <w:t xml:space="preserve">Na </w:t>
      </w:r>
      <w:r w:rsidR="00866B66">
        <w:t xml:space="preserve">táboa </w:t>
      </w:r>
      <w:r w:rsidRPr="004747A4">
        <w:rPr>
          <w:i/>
        </w:rPr>
        <w:t>Familiares</w:t>
      </w:r>
      <w:r w:rsidR="00866B66" w:rsidRPr="004747A4">
        <w:rPr>
          <w:i/>
        </w:rPr>
        <w:t xml:space="preserve"> </w:t>
      </w:r>
      <w:r w:rsidR="00866B66">
        <w:t>creada n</w:t>
      </w:r>
      <w:r>
        <w:t>o apartado C:</w:t>
      </w:r>
      <w:r w:rsidR="00866B66">
        <w:t xml:space="preserve"> </w:t>
      </w:r>
    </w:p>
    <w:p w:rsidR="00866B66" w:rsidRPr="00C479C9" w:rsidRDefault="00866B66" w:rsidP="004747A4">
      <w:pPr>
        <w:pStyle w:val="p2"/>
      </w:pPr>
      <w:r>
        <w:t xml:space="preserve">Introduce dous novos </w:t>
      </w:r>
      <w:r w:rsidR="004747A4">
        <w:t xml:space="preserve">familiares </w:t>
      </w:r>
      <w:r>
        <w:t>con tódolos seus datos.</w:t>
      </w:r>
    </w:p>
    <w:p w:rsidR="00866B66" w:rsidRDefault="00866B66" w:rsidP="004747A4">
      <w:pPr>
        <w:pStyle w:val="p2"/>
      </w:pPr>
      <w:r>
        <w:t>Modifica o</w:t>
      </w:r>
      <w:r w:rsidR="004747A4">
        <w:t xml:space="preserve"> estado civil dun dos familiares introducido.</w:t>
      </w:r>
    </w:p>
    <w:p w:rsidR="00866B66" w:rsidRDefault="00866B66" w:rsidP="004747A4">
      <w:pPr>
        <w:pStyle w:val="p2"/>
      </w:pPr>
      <w:r>
        <w:t xml:space="preserve">Borra un dos </w:t>
      </w:r>
      <w:r w:rsidR="004747A4">
        <w:t>familiares</w:t>
      </w:r>
      <w:r>
        <w:t xml:space="preserve"> </w:t>
      </w:r>
      <w:r w:rsidR="004747A4">
        <w:t>introducidos.</w:t>
      </w:r>
    </w:p>
    <w:p w:rsidR="001C4EFC" w:rsidRDefault="001C4EFC" w:rsidP="00153E31">
      <w:pPr>
        <w:pStyle w:val="n7"/>
      </w:pPr>
      <w:r>
        <w:t>Apartado f</w:t>
      </w:r>
    </w:p>
    <w:p w:rsidR="00DB29F9" w:rsidRDefault="00133A23" w:rsidP="004D7868">
      <w:pPr>
        <w:pStyle w:val="p1"/>
      </w:pPr>
      <w:r>
        <w:t>Executa unha</w:t>
      </w:r>
      <w:r w:rsidR="001C4EFC">
        <w:t xml:space="preserve"> senten</w:t>
      </w:r>
      <w:r>
        <w:t>za</w:t>
      </w:r>
      <w:r w:rsidR="001C4EFC">
        <w:t xml:space="preserve"> SQL para </w:t>
      </w:r>
      <w:r w:rsidR="009D5C35">
        <w:t xml:space="preserve">seleccionar o nome e apelidos de tódolos tíos e tías existentes na táboa </w:t>
      </w:r>
      <w:r w:rsidR="001C4EFC" w:rsidRPr="004747A4">
        <w:rPr>
          <w:i/>
        </w:rPr>
        <w:t xml:space="preserve">Familiares </w:t>
      </w:r>
      <w:r w:rsidR="001C4EFC">
        <w:t>creada no apartado C</w:t>
      </w:r>
      <w:r w:rsidR="009D5C35">
        <w:t>.</w:t>
      </w:r>
      <w:r w:rsidR="001C4EFC">
        <w:t xml:space="preserve"> </w:t>
      </w:r>
    </w:p>
    <w:p w:rsidR="00F0373A" w:rsidRDefault="00F0373A" w:rsidP="00F0373A">
      <w:pPr>
        <w:pStyle w:val="n6"/>
      </w:pPr>
      <w:bookmarkStart w:id="97" w:name="_Toc435722878"/>
      <w:r>
        <w:t>Parte teórica</w:t>
      </w:r>
      <w:bookmarkEnd w:id="97"/>
    </w:p>
    <w:p w:rsidR="00B70DE4" w:rsidRDefault="00B70DE4" w:rsidP="00153E31">
      <w:pPr>
        <w:pStyle w:val="n7"/>
      </w:pPr>
      <w:r>
        <w:t>Apartado g</w:t>
      </w:r>
    </w:p>
    <w:p w:rsidR="00B70DE4" w:rsidRDefault="00B10D8D" w:rsidP="00B70DE4">
      <w:pPr>
        <w:pStyle w:val="tx1"/>
      </w:pPr>
      <w:r>
        <w:t xml:space="preserve">Cita as principais características e melloras que aportan as Bases de Datos </w:t>
      </w:r>
      <w:proofErr w:type="spellStart"/>
      <w:r>
        <w:t>Obxecto-Relacionais</w:t>
      </w:r>
      <w:proofErr w:type="spellEnd"/>
      <w:r w:rsidR="00B70DE4">
        <w:t xml:space="preserve">. </w:t>
      </w:r>
    </w:p>
    <w:p w:rsidR="009D30C6" w:rsidRDefault="0032126B" w:rsidP="00F84ECF">
      <w:pPr>
        <w:pStyle w:val="n5"/>
      </w:pPr>
      <w:bookmarkStart w:id="98" w:name="_Toc435722879"/>
      <w:r>
        <w:lastRenderedPageBreak/>
        <w:t>Exemplo de s</w:t>
      </w:r>
      <w:r w:rsidR="009D30C6" w:rsidRPr="009C040A">
        <w:t>olución</w:t>
      </w:r>
      <w:bookmarkEnd w:id="96"/>
      <w:r>
        <w:t>s</w:t>
      </w:r>
      <w:bookmarkEnd w:id="98"/>
    </w:p>
    <w:p w:rsidR="00C96107" w:rsidRDefault="003D4F82" w:rsidP="003D4F82">
      <w:pPr>
        <w:pStyle w:val="n6"/>
      </w:pPr>
      <w:bookmarkStart w:id="99" w:name="_Toc435722880"/>
      <w:r w:rsidRPr="009C040A">
        <w:t>Apartado a</w:t>
      </w:r>
      <w:bookmarkEnd w:id="99"/>
    </w:p>
    <w:p w:rsidR="00E70192" w:rsidRPr="009C040A" w:rsidRDefault="00E70192" w:rsidP="00E70192">
      <w:pPr>
        <w:pStyle w:val="Codigo"/>
      </w:pPr>
      <w:r w:rsidRPr="009C040A">
        <w:t xml:space="preserve">CREATE TYPE </w:t>
      </w:r>
      <w:r>
        <w:t>persoa</w:t>
      </w:r>
      <w:r w:rsidRPr="009C040A">
        <w:t xml:space="preserve"> AS OBJECT ( </w:t>
      </w:r>
    </w:p>
    <w:p w:rsidR="00E70192" w:rsidRPr="009C040A" w:rsidRDefault="00E70192" w:rsidP="00E70192">
      <w:pPr>
        <w:pStyle w:val="Codigo"/>
      </w:pPr>
      <w:r w:rsidRPr="009C040A">
        <w:tab/>
      </w:r>
      <w:r w:rsidRPr="009C040A">
        <w:tab/>
      </w:r>
      <w:proofErr w:type="spellStart"/>
      <w:r>
        <w:t>dni</w:t>
      </w:r>
      <w:proofErr w:type="spellEnd"/>
      <w:r w:rsidRPr="009C040A">
        <w:t xml:space="preserve"> </w:t>
      </w:r>
      <w:r>
        <w:t>VARCHAR2(9)</w:t>
      </w:r>
      <w:r w:rsidRPr="009C040A">
        <w:t xml:space="preserve">, </w:t>
      </w:r>
      <w:r w:rsidRPr="009C040A">
        <w:tab/>
      </w:r>
    </w:p>
    <w:p w:rsidR="00E70192" w:rsidRDefault="00E70192" w:rsidP="00E70192">
      <w:pPr>
        <w:pStyle w:val="Codigo"/>
      </w:pPr>
      <w:r>
        <w:tab/>
      </w:r>
      <w:r>
        <w:tab/>
        <w:t>nome</w:t>
      </w:r>
      <w:r w:rsidRPr="009C040A">
        <w:t xml:space="preserve"> VARCHAR2(</w:t>
      </w:r>
      <w:r>
        <w:t>4</w:t>
      </w:r>
      <w:r w:rsidRPr="009C040A">
        <w:t xml:space="preserve">0), </w:t>
      </w:r>
    </w:p>
    <w:p w:rsidR="00E70192" w:rsidRPr="009C040A" w:rsidRDefault="00E70192" w:rsidP="00E70192">
      <w:pPr>
        <w:pStyle w:val="Codigo"/>
      </w:pPr>
      <w:r>
        <w:tab/>
      </w:r>
      <w:r>
        <w:tab/>
        <w:t>apelidos</w:t>
      </w:r>
      <w:r w:rsidRPr="009C040A">
        <w:t xml:space="preserve"> VARCHAR2(</w:t>
      </w:r>
      <w:r>
        <w:t>1</w:t>
      </w:r>
      <w:r w:rsidRPr="009C040A">
        <w:t xml:space="preserve">00), </w:t>
      </w:r>
    </w:p>
    <w:p w:rsidR="00E70192" w:rsidRPr="009C040A" w:rsidRDefault="00E70192" w:rsidP="00E70192">
      <w:pPr>
        <w:pStyle w:val="Codigo"/>
      </w:pPr>
      <w:r>
        <w:tab/>
      </w:r>
      <w:r>
        <w:tab/>
      </w:r>
      <w:proofErr w:type="spellStart"/>
      <w:r>
        <w:t>direccion</w:t>
      </w:r>
      <w:proofErr w:type="spellEnd"/>
      <w:r>
        <w:t xml:space="preserve"> VARCHAR2(300)</w:t>
      </w:r>
      <w:r w:rsidRPr="009C040A">
        <w:t xml:space="preserve">, </w:t>
      </w:r>
    </w:p>
    <w:p w:rsidR="00E70192" w:rsidRDefault="00E70192" w:rsidP="00E70192">
      <w:pPr>
        <w:pStyle w:val="Codigo"/>
      </w:pPr>
      <w:r w:rsidRPr="009C040A">
        <w:tab/>
      </w:r>
      <w:r w:rsidRPr="009C040A">
        <w:tab/>
      </w:r>
      <w:r>
        <w:t>sexo</w:t>
      </w:r>
      <w:r w:rsidRPr="009C040A">
        <w:t xml:space="preserve"> VARCHAR2(</w:t>
      </w:r>
      <w:r>
        <w:t>8</w:t>
      </w:r>
      <w:r w:rsidRPr="009C040A">
        <w:t xml:space="preserve">), </w:t>
      </w:r>
    </w:p>
    <w:p w:rsidR="00E70192" w:rsidRPr="009C040A" w:rsidRDefault="00E70192" w:rsidP="00E70192">
      <w:pPr>
        <w:pStyle w:val="Codigo"/>
      </w:pPr>
      <w:r>
        <w:tab/>
      </w:r>
      <w:r>
        <w:tab/>
        <w:t>idade NUMBER,</w:t>
      </w:r>
    </w:p>
    <w:p w:rsidR="00E70192" w:rsidRDefault="00E70192" w:rsidP="00E70192">
      <w:pPr>
        <w:pStyle w:val="Codigo"/>
      </w:pPr>
      <w:r>
        <w:tab/>
      </w:r>
      <w:r>
        <w:tab/>
        <w:t>data</w:t>
      </w:r>
      <w:r w:rsidRPr="009C040A">
        <w:t>_</w:t>
      </w:r>
      <w:proofErr w:type="spellStart"/>
      <w:r w:rsidRPr="009C040A">
        <w:t>nac</w:t>
      </w:r>
      <w:proofErr w:type="spellEnd"/>
      <w:r w:rsidRPr="009C040A">
        <w:t xml:space="preserve"> DATE, </w:t>
      </w:r>
    </w:p>
    <w:p w:rsidR="00E70192" w:rsidRPr="009C040A" w:rsidRDefault="00E70192" w:rsidP="00E70192">
      <w:pPr>
        <w:pStyle w:val="Codigo"/>
      </w:pPr>
      <w:r>
        <w:tab/>
      </w:r>
      <w:r>
        <w:tab/>
        <w:t>estado_civil VARCHAR2(10),</w:t>
      </w:r>
    </w:p>
    <w:p w:rsidR="00E70192" w:rsidRPr="009C040A" w:rsidRDefault="00E70192" w:rsidP="00E70192">
      <w:pPr>
        <w:pStyle w:val="Codigo"/>
      </w:pPr>
      <w:r w:rsidRPr="009C040A">
        <w:t xml:space="preserve">MEMBER FUNCTION </w:t>
      </w:r>
      <w:r>
        <w:t>saber_idade</w:t>
      </w:r>
      <w:r w:rsidRPr="009C040A">
        <w:t xml:space="preserve"> RETURN NUMBER, </w:t>
      </w:r>
    </w:p>
    <w:p w:rsidR="00E70192" w:rsidRPr="009C040A" w:rsidRDefault="00E70192" w:rsidP="00E70192">
      <w:pPr>
        <w:pStyle w:val="Codigo"/>
      </w:pPr>
      <w:r w:rsidRPr="009C040A">
        <w:t>PRAGMA RESTRICT_REFERENCES(</w:t>
      </w:r>
      <w:r>
        <w:t>saber_idade</w:t>
      </w:r>
      <w:r w:rsidRPr="009C040A">
        <w:t>,WNDS));</w:t>
      </w:r>
    </w:p>
    <w:p w:rsidR="00E70192" w:rsidRPr="009C040A" w:rsidRDefault="00E70192" w:rsidP="00E70192">
      <w:pPr>
        <w:pStyle w:val="Codigo"/>
      </w:pPr>
      <w:r w:rsidRPr="009C040A">
        <w:t>CREAT</w:t>
      </w:r>
      <w:r>
        <w:t>E OR REPLACE TYPE BODY persoa</w:t>
      </w:r>
      <w:r w:rsidRPr="009C040A">
        <w:t xml:space="preserve"> AS </w:t>
      </w:r>
    </w:p>
    <w:p w:rsidR="00E70192" w:rsidRPr="009C040A" w:rsidRDefault="00E70192" w:rsidP="00E70192">
      <w:pPr>
        <w:pStyle w:val="Codigo"/>
      </w:pPr>
      <w:r w:rsidRPr="009C040A">
        <w:tab/>
      </w:r>
      <w:r w:rsidRPr="009C040A">
        <w:tab/>
        <w:t xml:space="preserve">MEMBER FUNCTION </w:t>
      </w:r>
      <w:r>
        <w:t>saber_idade</w:t>
      </w:r>
      <w:r w:rsidRPr="009C040A">
        <w:t xml:space="preserve"> RETURN NUMBER IS </w:t>
      </w:r>
    </w:p>
    <w:p w:rsidR="00E70192" w:rsidRPr="009C040A" w:rsidRDefault="00E70192" w:rsidP="00E70192">
      <w:pPr>
        <w:pStyle w:val="Codigo"/>
      </w:pPr>
      <w:r w:rsidRPr="009C040A">
        <w:tab/>
      </w:r>
      <w:r w:rsidRPr="009C040A">
        <w:tab/>
        <w:t xml:space="preserve">BEGIN </w:t>
      </w:r>
    </w:p>
    <w:p w:rsidR="00E70192" w:rsidRPr="009C040A" w:rsidRDefault="00E70192" w:rsidP="00E70192">
      <w:pPr>
        <w:pStyle w:val="Codigo"/>
      </w:pPr>
      <w:r w:rsidRPr="009C040A">
        <w:tab/>
      </w:r>
      <w:r w:rsidRPr="009C040A">
        <w:tab/>
      </w:r>
      <w:r w:rsidRPr="009C040A">
        <w:tab/>
        <w:t xml:space="preserve">RETURN </w:t>
      </w:r>
      <w:r>
        <w:t>idade</w:t>
      </w:r>
      <w:r w:rsidRPr="009C040A">
        <w:t xml:space="preserve">; </w:t>
      </w:r>
    </w:p>
    <w:p w:rsidR="00E70192" w:rsidRPr="009C040A" w:rsidRDefault="00E70192" w:rsidP="00E70192">
      <w:pPr>
        <w:pStyle w:val="Codigo"/>
      </w:pPr>
      <w:r w:rsidRPr="009C040A">
        <w:tab/>
      </w:r>
      <w:r w:rsidRPr="009C040A">
        <w:tab/>
        <w:t xml:space="preserve">END; </w:t>
      </w:r>
    </w:p>
    <w:p w:rsidR="00E70192" w:rsidRPr="009C040A" w:rsidRDefault="00E70192" w:rsidP="00E70192">
      <w:pPr>
        <w:pStyle w:val="Codigo"/>
      </w:pPr>
      <w:r w:rsidRPr="009C040A">
        <w:t>END;</w:t>
      </w:r>
    </w:p>
    <w:p w:rsidR="00E70192" w:rsidRDefault="00260CA8" w:rsidP="00260CA8">
      <w:pPr>
        <w:pStyle w:val="n6"/>
      </w:pPr>
      <w:bookmarkStart w:id="100" w:name="_Toc435722881"/>
      <w:r>
        <w:t>Apartado b</w:t>
      </w:r>
      <w:bookmarkEnd w:id="100"/>
    </w:p>
    <w:p w:rsidR="00260CA8" w:rsidRDefault="00260CA8" w:rsidP="00260CA8">
      <w:pPr>
        <w:pStyle w:val="Codigo"/>
      </w:pPr>
      <w:r w:rsidRPr="00267107">
        <w:t>CREATE TYPE nome_</w:t>
      </w:r>
      <w:r>
        <w:t>xogadores</w:t>
      </w:r>
      <w:r w:rsidRPr="00267107">
        <w:t xml:space="preserve"> AS VARRAY (1</w:t>
      </w:r>
      <w:r>
        <w:t>1</w:t>
      </w:r>
      <w:r w:rsidRPr="00267107">
        <w:t>) OF VARCHAR2(</w:t>
      </w:r>
      <w:r>
        <w:t>2</w:t>
      </w:r>
      <w:r w:rsidRPr="00267107">
        <w:t>0);</w:t>
      </w:r>
    </w:p>
    <w:p w:rsidR="00260CA8" w:rsidRDefault="00260CA8" w:rsidP="00260CA8">
      <w:pPr>
        <w:pStyle w:val="Codigo"/>
      </w:pPr>
      <w:r>
        <w:t>CREATE TABLE Equipos_</w:t>
      </w:r>
      <w:proofErr w:type="spellStart"/>
      <w:r>
        <w:t>futbol</w:t>
      </w:r>
      <w:proofErr w:type="spellEnd"/>
      <w:r w:rsidRPr="009E298B">
        <w:t xml:space="preserve"> (</w:t>
      </w:r>
    </w:p>
    <w:p w:rsidR="00260CA8" w:rsidRDefault="00260CA8" w:rsidP="00260CA8">
      <w:pPr>
        <w:pStyle w:val="Codigo"/>
      </w:pPr>
      <w:r>
        <w:tab/>
        <w:t>equipo VARCHAR2(20),</w:t>
      </w:r>
    </w:p>
    <w:p w:rsidR="00260CA8" w:rsidRDefault="00260CA8" w:rsidP="00260CA8">
      <w:pPr>
        <w:pStyle w:val="Codigo"/>
      </w:pPr>
      <w:r>
        <w:tab/>
      </w:r>
      <w:proofErr w:type="spellStart"/>
      <w:r>
        <w:t>alineacion</w:t>
      </w:r>
      <w:proofErr w:type="spellEnd"/>
      <w:r>
        <w:t xml:space="preserve"> </w:t>
      </w:r>
      <w:r w:rsidRPr="009E298B">
        <w:t>nome_</w:t>
      </w:r>
      <w:r>
        <w:t>xogadores</w:t>
      </w:r>
      <w:r w:rsidRPr="009E298B">
        <w:t>);</w:t>
      </w:r>
    </w:p>
    <w:p w:rsidR="00260CA8" w:rsidRDefault="00260CA8" w:rsidP="00260CA8">
      <w:pPr>
        <w:pStyle w:val="Codigo"/>
      </w:pPr>
    </w:p>
    <w:p w:rsidR="00260CA8" w:rsidRDefault="00260CA8" w:rsidP="00260CA8">
      <w:pPr>
        <w:pStyle w:val="Codigo"/>
      </w:pPr>
      <w:r w:rsidRPr="00E06A32">
        <w:t xml:space="preserve">INSERT INTO </w:t>
      </w:r>
      <w:r>
        <w:t>Equipos_</w:t>
      </w:r>
      <w:proofErr w:type="spellStart"/>
      <w:r>
        <w:t>futbol</w:t>
      </w:r>
      <w:proofErr w:type="spellEnd"/>
      <w:r>
        <w:t xml:space="preserve"> </w:t>
      </w:r>
      <w:r w:rsidRPr="00E06A32">
        <w:t>VALUES (</w:t>
      </w:r>
    </w:p>
    <w:p w:rsidR="00260CA8" w:rsidRDefault="00260CA8" w:rsidP="00260CA8">
      <w:pPr>
        <w:pStyle w:val="Codigo"/>
      </w:pPr>
      <w:r>
        <w:tab/>
        <w:t>'</w:t>
      </w:r>
      <w:proofErr w:type="spellStart"/>
      <w:r>
        <w:t>Depor'</w:t>
      </w:r>
      <w:proofErr w:type="spellEnd"/>
      <w:r>
        <w:t xml:space="preserve">, </w:t>
      </w:r>
    </w:p>
    <w:p w:rsidR="00260CA8" w:rsidRDefault="00260CA8" w:rsidP="00260CA8">
      <w:pPr>
        <w:pStyle w:val="Codigo"/>
      </w:pPr>
      <w:r>
        <w:tab/>
      </w:r>
      <w:r w:rsidRPr="00E06A32">
        <w:t>n</w:t>
      </w:r>
      <w:r>
        <w:t>om</w:t>
      </w:r>
      <w:r w:rsidRPr="00E06A32">
        <w:t>e_</w:t>
      </w:r>
      <w:r>
        <w:t xml:space="preserve">xogadores </w:t>
      </w:r>
      <w:r w:rsidRPr="00E06A32">
        <w:t>('</w:t>
      </w:r>
      <w:proofErr w:type="spellStart"/>
      <w:r>
        <w:t>Jose</w:t>
      </w:r>
      <w:r w:rsidRPr="00E06A32">
        <w:t>'</w:t>
      </w:r>
      <w:proofErr w:type="spellEnd"/>
      <w:r w:rsidRPr="00E06A32">
        <w:t>,</w:t>
      </w:r>
      <w:r>
        <w:t xml:space="preserve"> </w:t>
      </w:r>
      <w:r w:rsidRPr="00E06A32">
        <w:t>'</w:t>
      </w:r>
      <w:proofErr w:type="spellStart"/>
      <w:r>
        <w:t>Pepe</w:t>
      </w:r>
      <w:r w:rsidRPr="00E06A32">
        <w:t>'</w:t>
      </w:r>
      <w:proofErr w:type="spellEnd"/>
      <w:r>
        <w:t>, '</w:t>
      </w:r>
      <w:proofErr w:type="spellStart"/>
      <w:r>
        <w:t>Dani'</w:t>
      </w:r>
      <w:proofErr w:type="spellEnd"/>
      <w:r>
        <w:t>, '</w:t>
      </w:r>
      <w:proofErr w:type="spellStart"/>
      <w:r>
        <w:t>Maki'</w:t>
      </w:r>
      <w:proofErr w:type="spellEnd"/>
      <w:r>
        <w:t>, '</w:t>
      </w:r>
      <w:proofErr w:type="spellStart"/>
      <w:r>
        <w:t>Peter'</w:t>
      </w:r>
      <w:proofErr w:type="spellEnd"/>
      <w:r>
        <w:t>, '</w:t>
      </w:r>
      <w:proofErr w:type="spellStart"/>
      <w:r>
        <w:t>Fran'</w:t>
      </w:r>
      <w:proofErr w:type="spellEnd"/>
      <w:r>
        <w:t>, '</w:t>
      </w:r>
      <w:proofErr w:type="spellStart"/>
      <w:r>
        <w:t>Pedro'</w:t>
      </w:r>
      <w:proofErr w:type="spellEnd"/>
      <w:r>
        <w:t>, '</w:t>
      </w:r>
      <w:proofErr w:type="spellStart"/>
      <w:r>
        <w:t>Johnny'</w:t>
      </w:r>
      <w:proofErr w:type="spellEnd"/>
      <w:r>
        <w:t>, '</w:t>
      </w:r>
      <w:proofErr w:type="spellStart"/>
      <w:r>
        <w:t>Mark'</w:t>
      </w:r>
      <w:proofErr w:type="spellEnd"/>
      <w:r>
        <w:t>, '</w:t>
      </w:r>
      <w:proofErr w:type="spellStart"/>
      <w:r>
        <w:t>Felgosa'</w:t>
      </w:r>
      <w:proofErr w:type="spellEnd"/>
      <w:r>
        <w:t>, '</w:t>
      </w:r>
      <w:proofErr w:type="spellStart"/>
      <w:r>
        <w:t>Drene'</w:t>
      </w:r>
      <w:proofErr w:type="spellEnd"/>
      <w:r w:rsidRPr="00E06A32">
        <w:t>));</w:t>
      </w:r>
    </w:p>
    <w:p w:rsidR="00884E7A" w:rsidRDefault="00884E7A" w:rsidP="00884E7A">
      <w:pPr>
        <w:pStyle w:val="n6"/>
      </w:pPr>
      <w:bookmarkStart w:id="101" w:name="_Toc435722882"/>
      <w:r>
        <w:t>Apartado c</w:t>
      </w:r>
      <w:bookmarkEnd w:id="101"/>
    </w:p>
    <w:p w:rsidR="00884E7A" w:rsidRDefault="00884E7A" w:rsidP="00884E7A">
      <w:pPr>
        <w:pStyle w:val="Codigo"/>
      </w:pPr>
      <w:r>
        <w:t>CREATE TABLE Familiares (</w:t>
      </w:r>
    </w:p>
    <w:p w:rsidR="00884E7A" w:rsidRDefault="00884E7A" w:rsidP="00884E7A">
      <w:pPr>
        <w:pStyle w:val="Codigo"/>
      </w:pPr>
      <w:r>
        <w:tab/>
        <w:t>datos_familiar persoa,</w:t>
      </w:r>
    </w:p>
    <w:p w:rsidR="00884E7A" w:rsidRPr="00BF3293" w:rsidRDefault="00884E7A" w:rsidP="00884E7A">
      <w:pPr>
        <w:pStyle w:val="Codigo"/>
      </w:pPr>
      <w:r>
        <w:tab/>
        <w:t>parentesco VARCHAR2(20));</w:t>
      </w:r>
      <w:r w:rsidRPr="009C040A">
        <w:t xml:space="preserve"> </w:t>
      </w:r>
      <w:r>
        <w:t xml:space="preserve"> </w:t>
      </w:r>
    </w:p>
    <w:p w:rsidR="00884E7A" w:rsidRDefault="00884E7A" w:rsidP="00884E7A">
      <w:pPr>
        <w:pStyle w:val="n6"/>
      </w:pPr>
      <w:bookmarkStart w:id="102" w:name="_Toc435722883"/>
      <w:r>
        <w:t>Apartado d</w:t>
      </w:r>
      <w:bookmarkEnd w:id="102"/>
    </w:p>
    <w:p w:rsidR="00260CA8" w:rsidRDefault="00884E7A" w:rsidP="00884E7A">
      <w:pPr>
        <w:pStyle w:val="Codigo"/>
      </w:pPr>
      <w:r>
        <w:t>CREATE TABLE Amigos OF persoa;</w:t>
      </w:r>
    </w:p>
    <w:p w:rsidR="007E5A82" w:rsidRDefault="007E5A82" w:rsidP="007E5A82">
      <w:pPr>
        <w:pStyle w:val="n6"/>
      </w:pPr>
      <w:bookmarkStart w:id="103" w:name="_Toc435722884"/>
      <w:r>
        <w:t>Apartado e</w:t>
      </w:r>
      <w:bookmarkEnd w:id="103"/>
    </w:p>
    <w:p w:rsidR="007E5A82" w:rsidRDefault="007E5A82" w:rsidP="007E5A82">
      <w:pPr>
        <w:pStyle w:val="Codigo"/>
      </w:pPr>
      <w:r w:rsidRPr="003B30A7">
        <w:t xml:space="preserve">INSERT INTO </w:t>
      </w:r>
      <w:r>
        <w:t>Familiares</w:t>
      </w:r>
      <w:r w:rsidRPr="003B30A7">
        <w:t xml:space="preserve"> VALUES (</w:t>
      </w:r>
      <w:r>
        <w:t>persoa('12345678Z</w:t>
      </w:r>
      <w:r w:rsidRPr="003B30A7">
        <w:t>', '</w:t>
      </w:r>
      <w:proofErr w:type="spellStart"/>
      <w:r w:rsidRPr="003B30A7">
        <w:t>Pedro'</w:t>
      </w:r>
      <w:proofErr w:type="spellEnd"/>
      <w:r w:rsidRPr="003B30A7">
        <w:t xml:space="preserve">, </w:t>
      </w:r>
      <w:r>
        <w:t xml:space="preserve">'Rodríguez </w:t>
      </w:r>
      <w:proofErr w:type="spellStart"/>
      <w:r>
        <w:t>López'</w:t>
      </w:r>
      <w:proofErr w:type="spellEnd"/>
      <w:r>
        <w:t xml:space="preserve">, 'C/real nº5. A </w:t>
      </w:r>
      <w:proofErr w:type="spellStart"/>
      <w:r>
        <w:t>Coruña'</w:t>
      </w:r>
      <w:proofErr w:type="spellEnd"/>
      <w:r>
        <w:t>, '</w:t>
      </w:r>
      <w:proofErr w:type="spellStart"/>
      <w:r>
        <w:t>home'</w:t>
      </w:r>
      <w:proofErr w:type="spellEnd"/>
      <w:r>
        <w:t>, '34', '12/12/1970','</w:t>
      </w:r>
      <w:proofErr w:type="spellStart"/>
      <w:r>
        <w:t>solteiro'</w:t>
      </w:r>
      <w:proofErr w:type="spellEnd"/>
      <w:r w:rsidRPr="003B30A7">
        <w:t>),'</w:t>
      </w:r>
      <w:proofErr w:type="spellStart"/>
      <w:r>
        <w:t>tío</w:t>
      </w:r>
      <w:r w:rsidRPr="003B30A7">
        <w:t>'</w:t>
      </w:r>
      <w:proofErr w:type="spellEnd"/>
      <w:r w:rsidRPr="003B30A7">
        <w:t>);</w:t>
      </w:r>
    </w:p>
    <w:p w:rsidR="007E5A82" w:rsidRPr="003B30A7" w:rsidRDefault="007E5A82" w:rsidP="007E5A82">
      <w:pPr>
        <w:pStyle w:val="Codigo"/>
      </w:pPr>
      <w:r w:rsidRPr="003B30A7">
        <w:t xml:space="preserve">INSERT INTO </w:t>
      </w:r>
      <w:r>
        <w:t>Familiares</w:t>
      </w:r>
      <w:r w:rsidRPr="003B30A7">
        <w:t xml:space="preserve"> VALUES (</w:t>
      </w:r>
      <w:r>
        <w:t>persoa('87654321Z</w:t>
      </w:r>
      <w:r w:rsidRPr="003B30A7">
        <w:t>', '</w:t>
      </w:r>
      <w:proofErr w:type="spellStart"/>
      <w:r>
        <w:t>María</w:t>
      </w:r>
      <w:r w:rsidRPr="003B30A7">
        <w:t>'</w:t>
      </w:r>
      <w:proofErr w:type="spellEnd"/>
      <w:r w:rsidRPr="003B30A7">
        <w:t xml:space="preserve">, </w:t>
      </w:r>
      <w:r>
        <w:t xml:space="preserve">'López </w:t>
      </w:r>
      <w:proofErr w:type="spellStart"/>
      <w:r>
        <w:t>Pérez'</w:t>
      </w:r>
      <w:proofErr w:type="spellEnd"/>
      <w:r>
        <w:t xml:space="preserve">, 'C/real nº8. A </w:t>
      </w:r>
      <w:proofErr w:type="spellStart"/>
      <w:r>
        <w:t>Coruña'</w:t>
      </w:r>
      <w:proofErr w:type="spellEnd"/>
      <w:r>
        <w:t>, '</w:t>
      </w:r>
      <w:proofErr w:type="spellStart"/>
      <w:r>
        <w:t>muller'</w:t>
      </w:r>
      <w:proofErr w:type="spellEnd"/>
      <w:r>
        <w:t>, '54', '12/12/1950','</w:t>
      </w:r>
      <w:proofErr w:type="spellStart"/>
      <w:r>
        <w:t>casada'</w:t>
      </w:r>
      <w:proofErr w:type="spellEnd"/>
      <w:r w:rsidRPr="003B30A7">
        <w:t>),'</w:t>
      </w:r>
      <w:proofErr w:type="spellStart"/>
      <w:r>
        <w:t>aboa</w:t>
      </w:r>
      <w:r w:rsidRPr="003B30A7">
        <w:t>'</w:t>
      </w:r>
      <w:proofErr w:type="spellEnd"/>
      <w:r w:rsidRPr="003B30A7">
        <w:t>);</w:t>
      </w:r>
    </w:p>
    <w:p w:rsidR="007E5A82" w:rsidRDefault="007E5A82" w:rsidP="007E5A82">
      <w:pPr>
        <w:pStyle w:val="Codigo"/>
      </w:pPr>
      <w:r>
        <w:t>/</w:t>
      </w:r>
    </w:p>
    <w:p w:rsidR="007E5A82" w:rsidRDefault="007E5A82" w:rsidP="007E5A82">
      <w:pPr>
        <w:pStyle w:val="Codigo"/>
      </w:pPr>
      <w:r>
        <w:t>UPDATE Familiares f</w:t>
      </w:r>
    </w:p>
    <w:p w:rsidR="007E5A82" w:rsidRDefault="007E5A82" w:rsidP="007E5A82">
      <w:pPr>
        <w:pStyle w:val="Codigo"/>
      </w:pPr>
      <w:r>
        <w:tab/>
        <w:t>SET f.datos_familiar.estado_civil='</w:t>
      </w:r>
      <w:proofErr w:type="spellStart"/>
      <w:r>
        <w:t>casado'</w:t>
      </w:r>
      <w:proofErr w:type="spellEnd"/>
    </w:p>
    <w:p w:rsidR="007E5A82" w:rsidRDefault="007E5A82" w:rsidP="007E5A82">
      <w:pPr>
        <w:pStyle w:val="Codigo"/>
      </w:pPr>
      <w:r>
        <w:tab/>
        <w:t>WHERE f.datos_familiar.</w:t>
      </w:r>
      <w:proofErr w:type="spellStart"/>
      <w:r>
        <w:t>dni</w:t>
      </w:r>
      <w:proofErr w:type="spellEnd"/>
      <w:r>
        <w:t>='12345678Z';</w:t>
      </w:r>
    </w:p>
    <w:p w:rsidR="007E5A82" w:rsidRDefault="007E5A82" w:rsidP="007E5A82">
      <w:pPr>
        <w:pStyle w:val="Codigo"/>
      </w:pPr>
      <w:r>
        <w:t>/</w:t>
      </w:r>
    </w:p>
    <w:p w:rsidR="007E5A82" w:rsidRPr="00643A3D" w:rsidRDefault="007E5A82" w:rsidP="007E5A82">
      <w:pPr>
        <w:pStyle w:val="Codigo"/>
      </w:pPr>
      <w:r>
        <w:t>DELETE FROM Familiares</w:t>
      </w:r>
      <w:r w:rsidRPr="00643A3D">
        <w:t xml:space="preserve"> </w:t>
      </w:r>
      <w:r>
        <w:t>f</w:t>
      </w:r>
    </w:p>
    <w:p w:rsidR="007E5A82" w:rsidRDefault="007E5A82" w:rsidP="007E5A82">
      <w:pPr>
        <w:pStyle w:val="Codigo"/>
      </w:pPr>
      <w:r>
        <w:tab/>
        <w:t>WHERE f.datos_familiar.</w:t>
      </w:r>
      <w:proofErr w:type="spellStart"/>
      <w:r>
        <w:t>dni</w:t>
      </w:r>
      <w:proofErr w:type="spellEnd"/>
      <w:r>
        <w:t>='87654321Z';</w:t>
      </w:r>
    </w:p>
    <w:p w:rsidR="00FC6456" w:rsidRDefault="00FC6456" w:rsidP="00FC6456">
      <w:pPr>
        <w:pStyle w:val="n6"/>
      </w:pPr>
      <w:bookmarkStart w:id="104" w:name="_Toc435722885"/>
      <w:r>
        <w:t>Apartado f</w:t>
      </w:r>
      <w:bookmarkEnd w:id="104"/>
    </w:p>
    <w:p w:rsidR="00FC6456" w:rsidRDefault="00FC6456" w:rsidP="00FC6456">
      <w:pPr>
        <w:pStyle w:val="Codigo"/>
      </w:pPr>
      <w:r>
        <w:t>SELECT f.datos_familiar.nome, f.datos_familiar.apelidos</w:t>
      </w:r>
    </w:p>
    <w:p w:rsidR="00FC6456" w:rsidRDefault="00FC6456" w:rsidP="00FC6456">
      <w:pPr>
        <w:pStyle w:val="Codigo"/>
      </w:pPr>
      <w:r>
        <w:t>FROM Familiares f</w:t>
      </w:r>
    </w:p>
    <w:p w:rsidR="00071D55" w:rsidRDefault="00FC6456" w:rsidP="00FC6456">
      <w:pPr>
        <w:pStyle w:val="Codigo"/>
      </w:pPr>
      <w:r>
        <w:lastRenderedPageBreak/>
        <w:t>WHERE f.parentesco='</w:t>
      </w:r>
      <w:proofErr w:type="spellStart"/>
      <w:r>
        <w:t>tío'</w:t>
      </w:r>
      <w:proofErr w:type="spellEnd"/>
      <w:r>
        <w:t xml:space="preserve"> OR f.parentesco='</w:t>
      </w:r>
      <w:proofErr w:type="spellStart"/>
      <w:r>
        <w:t>tía'</w:t>
      </w:r>
      <w:proofErr w:type="spellEnd"/>
      <w:r>
        <w:t>;</w:t>
      </w:r>
    </w:p>
    <w:p w:rsidR="00B10D8D" w:rsidRDefault="00B10D8D" w:rsidP="00B10D8D">
      <w:pPr>
        <w:pStyle w:val="n6"/>
      </w:pPr>
      <w:bookmarkStart w:id="105" w:name="_Toc435722886"/>
      <w:r>
        <w:t>Apartado g</w:t>
      </w:r>
      <w:bookmarkEnd w:id="105"/>
    </w:p>
    <w:p w:rsidR="00B10D8D" w:rsidRDefault="00AC73DE" w:rsidP="00B10D8D">
      <w:pPr>
        <w:pStyle w:val="tx1"/>
      </w:pPr>
      <w:r>
        <w:t>A</w:t>
      </w:r>
      <w:r w:rsidR="00B10D8D">
        <w:t xml:space="preserve">s principais características e melloras que aportan as Bases de Datos </w:t>
      </w:r>
      <w:proofErr w:type="spellStart"/>
      <w:r w:rsidR="00B10D8D">
        <w:t>Obxecto-Relacionais</w:t>
      </w:r>
      <w:proofErr w:type="spellEnd"/>
      <w:r>
        <w:t xml:space="preserve"> son:</w:t>
      </w:r>
      <w:r w:rsidR="00B10D8D">
        <w:t xml:space="preserve"> </w:t>
      </w:r>
    </w:p>
    <w:p w:rsidR="00AC73DE" w:rsidRDefault="00AC73DE" w:rsidP="00AC73DE">
      <w:pPr>
        <w:pStyle w:val="p1"/>
      </w:pPr>
      <w:r>
        <w:t>O</w:t>
      </w:r>
      <w:r w:rsidRPr="009C040A">
        <w:t xml:space="preserve"> usuario pod</w:t>
      </w:r>
      <w:r>
        <w:t>e</w:t>
      </w:r>
      <w:r w:rsidRPr="009C040A">
        <w:t xml:space="preserve"> crear os seus propios tipos de datos</w:t>
      </w:r>
      <w:r>
        <w:t>.</w:t>
      </w:r>
    </w:p>
    <w:p w:rsidR="00AC73DE" w:rsidRDefault="00AC73DE" w:rsidP="00AC73DE">
      <w:pPr>
        <w:pStyle w:val="p1"/>
      </w:pPr>
      <w:r>
        <w:t>P</w:t>
      </w:r>
      <w:r w:rsidRPr="009C040A">
        <w:t xml:space="preserve">ermiten crear métodos para </w:t>
      </w:r>
      <w:r>
        <w:t>os</w:t>
      </w:r>
      <w:r w:rsidRPr="009C040A">
        <w:t xml:space="preserve"> tipos de datos</w:t>
      </w:r>
      <w:r>
        <w:t xml:space="preserve"> definidos polos usuarios</w:t>
      </w:r>
      <w:r w:rsidRPr="009C040A">
        <w:t xml:space="preserve"> proporciona</w:t>
      </w:r>
      <w:r>
        <w:t>ndo</w:t>
      </w:r>
      <w:r w:rsidRPr="009C040A">
        <w:t xml:space="preserve"> flexibilidade e seguridade. </w:t>
      </w:r>
    </w:p>
    <w:p w:rsidR="00AC73DE" w:rsidRDefault="00AC73DE" w:rsidP="00AC73DE">
      <w:pPr>
        <w:pStyle w:val="p1"/>
      </w:pPr>
      <w:r>
        <w:t>X</w:t>
      </w:r>
      <w:r w:rsidRPr="009C040A">
        <w:t>estionan tipos de datos complexos cun esforzo mínimo</w:t>
      </w:r>
      <w:r>
        <w:t>.</w:t>
      </w:r>
    </w:p>
    <w:p w:rsidR="00AC73DE" w:rsidRDefault="00AC73DE" w:rsidP="00AC73DE">
      <w:pPr>
        <w:pStyle w:val="p1"/>
      </w:pPr>
      <w:r>
        <w:t>Poden</w:t>
      </w:r>
      <w:r w:rsidRPr="009C040A">
        <w:t xml:space="preserve"> alberga</w:t>
      </w:r>
      <w:r w:rsidR="00FA4127">
        <w:t>r</w:t>
      </w:r>
      <w:r w:rsidRPr="009C040A">
        <w:t xml:space="preserve"> parte da aplicación </w:t>
      </w:r>
      <w:r>
        <w:t xml:space="preserve">software </w:t>
      </w:r>
      <w:r w:rsidRPr="009C040A">
        <w:t xml:space="preserve">no servidor de base de datos. </w:t>
      </w:r>
    </w:p>
    <w:p w:rsidR="00AC73DE" w:rsidRDefault="00AC73DE" w:rsidP="00AC73DE">
      <w:pPr>
        <w:pStyle w:val="p1"/>
      </w:pPr>
      <w:r w:rsidRPr="009C040A">
        <w:t>Permiten almacenar datos complexos dunha aplicación dentro da BDOR sen necesid</w:t>
      </w:r>
      <w:r w:rsidRPr="009C040A">
        <w:t>a</w:t>
      </w:r>
      <w:r w:rsidRPr="009C040A">
        <w:t xml:space="preserve">de de forzar os tipos de datos tradicionais. </w:t>
      </w:r>
    </w:p>
    <w:p w:rsidR="00AC73DE" w:rsidRPr="009C040A" w:rsidRDefault="00AC73DE" w:rsidP="00AC73DE">
      <w:pPr>
        <w:pStyle w:val="p1"/>
      </w:pPr>
      <w:r w:rsidRPr="009C040A">
        <w:t xml:space="preserve">Son compatibles en sentido ascendente coas bases de datos </w:t>
      </w:r>
      <w:proofErr w:type="spellStart"/>
      <w:r w:rsidRPr="009C040A">
        <w:t>relacionais</w:t>
      </w:r>
      <w:proofErr w:type="spellEnd"/>
      <w:r w:rsidRPr="009C040A">
        <w:t xml:space="preserve"> tradicionais. É dicir, pódense pasar as aplicacións sobre bases de datos </w:t>
      </w:r>
      <w:proofErr w:type="spellStart"/>
      <w:r w:rsidRPr="009C040A">
        <w:t>relacionais</w:t>
      </w:r>
      <w:proofErr w:type="spellEnd"/>
      <w:r w:rsidRPr="009C040A">
        <w:t xml:space="preserve"> ao novo modelo sen ter que reescribilas. Posteriormente, si así se quixera, poderíanse ir adaptando as aplic</w:t>
      </w:r>
      <w:r w:rsidRPr="009C040A">
        <w:t>a</w:t>
      </w:r>
      <w:r w:rsidRPr="009C040A">
        <w:t>cións e bases de datos para que utilicen as funcións orientadas a obxectos.</w:t>
      </w:r>
    </w:p>
    <w:p w:rsidR="00AC73DE" w:rsidRDefault="00083EA3" w:rsidP="00083EA3">
      <w:pPr>
        <w:pStyle w:val="n5"/>
      </w:pPr>
      <w:bookmarkStart w:id="106" w:name="_Toc435722887"/>
      <w:r>
        <w:t>Exemplo de listas de cotexo LC.1, LC.2, LC.3, LC.4 e LC.5</w:t>
      </w:r>
      <w:bookmarkEnd w:id="106"/>
    </w:p>
    <w:p w:rsidR="00083EA3" w:rsidRDefault="000746C8" w:rsidP="00083EA3">
      <w:pPr>
        <w:pStyle w:val="n6"/>
      </w:pPr>
      <w:bookmarkStart w:id="107" w:name="_Toc435091366"/>
      <w:bookmarkStart w:id="108" w:name="_Toc435722888"/>
      <w:r>
        <w:t xml:space="preserve">Exemplo de lista de cotexo para </w:t>
      </w:r>
      <w:r w:rsidR="00083EA3">
        <w:t>CA9.</w:t>
      </w:r>
      <w:bookmarkEnd w:id="107"/>
      <w:r w:rsidR="00083EA3">
        <w:t>2</w:t>
      </w:r>
      <w:bookmarkEnd w:id="108"/>
      <w:r w:rsidR="00083EA3">
        <w:t xml:space="preserve"> </w:t>
      </w:r>
    </w:p>
    <w:p w:rsidR="00083EA3" w:rsidRPr="002A41C4" w:rsidRDefault="00083EA3" w:rsidP="00083EA3">
      <w:pPr>
        <w:pStyle w:val="tx1"/>
        <w:spacing w:after="240"/>
        <w:rPr>
          <w:lang w:eastAsia="gl-ES"/>
        </w:rPr>
      </w:pPr>
      <w:r>
        <w:rPr>
          <w:lang w:eastAsia="gl-ES"/>
        </w:rPr>
        <w:t>Proponse a seguinte lista de cotexo para  o instrumento de avaliación</w:t>
      </w:r>
      <w:r w:rsidR="000746C8">
        <w:rPr>
          <w:lang w:eastAsia="gl-ES"/>
        </w:rPr>
        <w:t xml:space="preserve"> LC.1.- </w:t>
      </w:r>
      <w:r w:rsidR="000746C8" w:rsidRPr="000746C8">
        <w:rPr>
          <w:lang w:eastAsia="gl-ES"/>
        </w:rPr>
        <w:t>Documento de rexistro de proba práctica consistente na elaboración de sentenzas de creación de tipos de datos obxecto,  atributos e métodos.</w:t>
      </w:r>
    </w:p>
    <w:tbl>
      <w:tblPr>
        <w:tblStyle w:val="Tablaconcuadrcula"/>
        <w:tblW w:w="0" w:type="auto"/>
        <w:tblLook w:val="04A0"/>
      </w:tblPr>
      <w:tblGrid>
        <w:gridCol w:w="5444"/>
        <w:gridCol w:w="567"/>
        <w:gridCol w:w="555"/>
      </w:tblGrid>
      <w:tr w:rsidR="000746C8" w:rsidTr="000746C8">
        <w:trPr>
          <w:tblHeader/>
        </w:trPr>
        <w:tc>
          <w:tcPr>
            <w:tcW w:w="5444" w:type="dxa"/>
            <w:shd w:val="clear" w:color="auto" w:fill="F2F2F2" w:themeFill="background1" w:themeFillShade="F2"/>
          </w:tcPr>
          <w:p w:rsidR="000746C8" w:rsidRDefault="000746C8" w:rsidP="004D7868">
            <w:pPr>
              <w:pStyle w:val="tt1"/>
            </w:pPr>
            <w:r>
              <w:t>Nome</w:t>
            </w:r>
            <w:r>
              <w:br/>
            </w:r>
          </w:p>
        </w:tc>
        <w:tc>
          <w:tcPr>
            <w:tcW w:w="1122" w:type="dxa"/>
            <w:gridSpan w:val="2"/>
            <w:shd w:val="clear" w:color="auto" w:fill="F2F2F2" w:themeFill="background1" w:themeFillShade="F2"/>
          </w:tcPr>
          <w:p w:rsidR="000746C8" w:rsidRDefault="000746C8" w:rsidP="004D7868">
            <w:pPr>
              <w:pStyle w:val="tt1"/>
            </w:pPr>
            <w:r>
              <w:t>Data</w:t>
            </w:r>
          </w:p>
        </w:tc>
      </w:tr>
      <w:tr w:rsidR="000746C8" w:rsidTr="000746C8">
        <w:trPr>
          <w:tblHeader/>
        </w:trPr>
        <w:tc>
          <w:tcPr>
            <w:tcW w:w="5444" w:type="dxa"/>
            <w:tcBorders>
              <w:bottom w:val="single" w:sz="4" w:space="0" w:color="667DD1"/>
            </w:tcBorders>
          </w:tcPr>
          <w:p w:rsidR="000746C8" w:rsidRDefault="000746C8" w:rsidP="00256AAE">
            <w:pPr>
              <w:pStyle w:val="tt1"/>
            </w:pPr>
            <w:r w:rsidRPr="002F5971">
              <w:rPr>
                <w:color w:val="000000"/>
              </w:rPr>
              <w:t>CA</w:t>
            </w:r>
            <w:r w:rsidR="00256AAE">
              <w:rPr>
                <w:color w:val="000000"/>
              </w:rPr>
              <w:t>9.2</w:t>
            </w:r>
            <w:r w:rsidRPr="002F5971">
              <w:rPr>
                <w:color w:val="000000"/>
              </w:rPr>
              <w:t xml:space="preserve"> </w:t>
            </w:r>
            <w:r w:rsidRPr="000746C8">
              <w:rPr>
                <w:color w:val="000000"/>
              </w:rPr>
              <w:t>Creáronse tipos de datos obxecto, os seus atributos e os seus métodos.</w:t>
            </w:r>
          </w:p>
        </w:tc>
        <w:tc>
          <w:tcPr>
            <w:tcW w:w="1122" w:type="dxa"/>
            <w:gridSpan w:val="2"/>
            <w:tcBorders>
              <w:bottom w:val="single" w:sz="4" w:space="0" w:color="667DD1"/>
            </w:tcBorders>
          </w:tcPr>
          <w:p w:rsidR="000746C8" w:rsidRDefault="000746C8" w:rsidP="004D7868">
            <w:pPr>
              <w:pStyle w:val="tt1"/>
            </w:pPr>
          </w:p>
        </w:tc>
      </w:tr>
      <w:tr w:rsidR="000746C8" w:rsidTr="004D7868">
        <w:trPr>
          <w:tblHeader/>
        </w:trPr>
        <w:tc>
          <w:tcPr>
            <w:tcW w:w="5444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0746C8" w:rsidRPr="003A7AA8" w:rsidRDefault="000746C8" w:rsidP="004D7868">
            <w:pPr>
              <w:pStyle w:val="tt1cn"/>
            </w:pPr>
            <w:r w:rsidRPr="003A7AA8">
              <w:t>Indicadores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0746C8" w:rsidRPr="003A7AA8" w:rsidRDefault="000746C8" w:rsidP="004D7868">
            <w:pPr>
              <w:pStyle w:val="tt1cn"/>
            </w:pPr>
            <w:r w:rsidRPr="003A7AA8">
              <w:t>SI</w:t>
            </w:r>
          </w:p>
        </w:tc>
        <w:tc>
          <w:tcPr>
            <w:tcW w:w="555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0746C8" w:rsidRPr="003A7AA8" w:rsidRDefault="000746C8" w:rsidP="004D7868">
            <w:pPr>
              <w:pStyle w:val="tt1cn"/>
            </w:pPr>
            <w:r w:rsidRPr="003A7AA8">
              <w:t>Non</w:t>
            </w:r>
          </w:p>
        </w:tc>
      </w:tr>
      <w:tr w:rsidR="000746C8" w:rsidTr="004D7868">
        <w:tc>
          <w:tcPr>
            <w:tcW w:w="5444" w:type="dxa"/>
            <w:tcBorders>
              <w:top w:val="single" w:sz="12" w:space="0" w:color="auto"/>
            </w:tcBorders>
          </w:tcPr>
          <w:p w:rsidR="000746C8" w:rsidRPr="00C621C2" w:rsidRDefault="000746C8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A</w:t>
            </w:r>
            <w:r w:rsidR="00256AAE">
              <w:t>s</w:t>
            </w:r>
            <w:r>
              <w:t xml:space="preserve"> sentenza</w:t>
            </w:r>
            <w:r w:rsidR="00256AAE">
              <w:t>s</w:t>
            </w:r>
            <w:r>
              <w:t xml:space="preserve"> execúta</w:t>
            </w:r>
            <w:r w:rsidR="00256AAE">
              <w:t>n</w:t>
            </w:r>
            <w:r>
              <w:t>se correctamente e sen erros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:rsidR="000746C8" w:rsidRDefault="000746C8" w:rsidP="004D7868">
            <w:pPr>
              <w:pStyle w:val="tt1"/>
            </w:pPr>
          </w:p>
        </w:tc>
        <w:tc>
          <w:tcPr>
            <w:tcW w:w="555" w:type="dxa"/>
            <w:tcBorders>
              <w:top w:val="single" w:sz="12" w:space="0" w:color="auto"/>
            </w:tcBorders>
          </w:tcPr>
          <w:p w:rsidR="000746C8" w:rsidRDefault="000746C8" w:rsidP="004D7868">
            <w:pPr>
              <w:pStyle w:val="tt1"/>
            </w:pPr>
          </w:p>
        </w:tc>
      </w:tr>
      <w:tr w:rsidR="000746C8" w:rsidTr="004D7868">
        <w:tc>
          <w:tcPr>
            <w:tcW w:w="5444" w:type="dxa"/>
          </w:tcPr>
          <w:p w:rsidR="000746C8" w:rsidRPr="00C621C2" w:rsidRDefault="00256AAE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Creouse o tipo de dato obxecto solicitado</w:t>
            </w:r>
          </w:p>
        </w:tc>
        <w:tc>
          <w:tcPr>
            <w:tcW w:w="567" w:type="dxa"/>
          </w:tcPr>
          <w:p w:rsidR="000746C8" w:rsidRDefault="000746C8" w:rsidP="004D7868">
            <w:pPr>
              <w:pStyle w:val="tt1"/>
            </w:pPr>
          </w:p>
        </w:tc>
        <w:tc>
          <w:tcPr>
            <w:tcW w:w="555" w:type="dxa"/>
          </w:tcPr>
          <w:p w:rsidR="000746C8" w:rsidRDefault="000746C8" w:rsidP="004D7868">
            <w:pPr>
              <w:pStyle w:val="tt1"/>
            </w:pPr>
          </w:p>
        </w:tc>
      </w:tr>
      <w:tr w:rsidR="000746C8" w:rsidTr="004D7868">
        <w:tc>
          <w:tcPr>
            <w:tcW w:w="5444" w:type="dxa"/>
          </w:tcPr>
          <w:p w:rsidR="000746C8" w:rsidRPr="00C621C2" w:rsidRDefault="00256AAE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Creáronse os atributos solicitados</w:t>
            </w:r>
          </w:p>
        </w:tc>
        <w:tc>
          <w:tcPr>
            <w:tcW w:w="567" w:type="dxa"/>
          </w:tcPr>
          <w:p w:rsidR="000746C8" w:rsidRPr="00C621C2" w:rsidRDefault="000746C8" w:rsidP="004D7868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0746C8" w:rsidRPr="00C621C2" w:rsidRDefault="000746C8" w:rsidP="004D7868">
            <w:pPr>
              <w:pStyle w:val="tt1"/>
              <w:rPr>
                <w:lang w:val="pt-PT"/>
              </w:rPr>
            </w:pPr>
          </w:p>
        </w:tc>
      </w:tr>
      <w:tr w:rsidR="000746C8" w:rsidTr="004D7868">
        <w:tc>
          <w:tcPr>
            <w:tcW w:w="5444" w:type="dxa"/>
          </w:tcPr>
          <w:p w:rsidR="000746C8" w:rsidRPr="00C621C2" w:rsidRDefault="00256AAE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Creouse o método solicitado</w:t>
            </w:r>
          </w:p>
        </w:tc>
        <w:tc>
          <w:tcPr>
            <w:tcW w:w="567" w:type="dxa"/>
          </w:tcPr>
          <w:p w:rsidR="000746C8" w:rsidRPr="00C621C2" w:rsidRDefault="000746C8" w:rsidP="004D7868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0746C8" w:rsidRPr="00C621C2" w:rsidRDefault="000746C8" w:rsidP="004D7868">
            <w:pPr>
              <w:pStyle w:val="tt1"/>
              <w:rPr>
                <w:lang w:val="pt-PT"/>
              </w:rPr>
            </w:pPr>
          </w:p>
        </w:tc>
      </w:tr>
      <w:tr w:rsidR="000746C8" w:rsidTr="004D7868">
        <w:tc>
          <w:tcPr>
            <w:tcW w:w="5444" w:type="dxa"/>
          </w:tcPr>
          <w:p w:rsidR="000746C8" w:rsidRPr="00C621C2" w:rsidRDefault="00256AAE" w:rsidP="004D7868">
            <w:pPr>
              <w:pStyle w:val="ttp2encarnado"/>
              <w:tabs>
                <w:tab w:val="clear" w:pos="1758"/>
              </w:tabs>
              <w:ind w:hanging="227"/>
            </w:pPr>
            <w:r w:rsidRPr="000746C8">
              <w:t>Seleccion</w:t>
            </w:r>
            <w:r>
              <w:t>áronse</w:t>
            </w:r>
            <w:r w:rsidRPr="000746C8">
              <w:t xml:space="preserve"> </w:t>
            </w:r>
            <w:r>
              <w:t>adecuadamente</w:t>
            </w:r>
            <w:r w:rsidRPr="000746C8">
              <w:t xml:space="preserve"> o</w:t>
            </w:r>
            <w:r>
              <w:t>s</w:t>
            </w:r>
            <w:r w:rsidRPr="000746C8">
              <w:t xml:space="preserve"> tipo</w:t>
            </w:r>
            <w:r>
              <w:t>s</w:t>
            </w:r>
            <w:r w:rsidRPr="000746C8">
              <w:t xml:space="preserve"> de atributo</w:t>
            </w:r>
            <w:r>
              <w:t>s</w:t>
            </w:r>
            <w:r w:rsidRPr="000746C8">
              <w:t xml:space="preserve"> en función do seu contido</w:t>
            </w:r>
          </w:p>
        </w:tc>
        <w:tc>
          <w:tcPr>
            <w:tcW w:w="567" w:type="dxa"/>
          </w:tcPr>
          <w:p w:rsidR="000746C8" w:rsidRDefault="000746C8" w:rsidP="004D7868">
            <w:pPr>
              <w:pStyle w:val="tt1"/>
            </w:pPr>
          </w:p>
        </w:tc>
        <w:tc>
          <w:tcPr>
            <w:tcW w:w="555" w:type="dxa"/>
          </w:tcPr>
          <w:p w:rsidR="000746C8" w:rsidRDefault="000746C8" w:rsidP="004D7868">
            <w:pPr>
              <w:pStyle w:val="tt1"/>
            </w:pPr>
          </w:p>
        </w:tc>
      </w:tr>
      <w:tr w:rsidR="000746C8" w:rsidTr="004D7868">
        <w:tc>
          <w:tcPr>
            <w:tcW w:w="5444" w:type="dxa"/>
          </w:tcPr>
          <w:p w:rsidR="000746C8" w:rsidRPr="00C621C2" w:rsidRDefault="00EC4FCE" w:rsidP="00256AAE">
            <w:pPr>
              <w:pStyle w:val="ttp2encarnado"/>
              <w:tabs>
                <w:tab w:val="clear" w:pos="1758"/>
              </w:tabs>
              <w:ind w:hanging="227"/>
            </w:pPr>
            <w:r>
              <w:t xml:space="preserve">A nomenclatura dos distintos elementos creados </w:t>
            </w:r>
            <w:r w:rsidR="00256AAE">
              <w:t>coinciden cós solicitados.</w:t>
            </w:r>
          </w:p>
        </w:tc>
        <w:tc>
          <w:tcPr>
            <w:tcW w:w="567" w:type="dxa"/>
          </w:tcPr>
          <w:p w:rsidR="000746C8" w:rsidRDefault="000746C8" w:rsidP="004D7868">
            <w:pPr>
              <w:pStyle w:val="tt1"/>
            </w:pPr>
          </w:p>
        </w:tc>
        <w:tc>
          <w:tcPr>
            <w:tcW w:w="555" w:type="dxa"/>
          </w:tcPr>
          <w:p w:rsidR="000746C8" w:rsidRDefault="000746C8" w:rsidP="004D7868">
            <w:pPr>
              <w:pStyle w:val="tt1"/>
            </w:pPr>
          </w:p>
        </w:tc>
      </w:tr>
    </w:tbl>
    <w:p w:rsidR="00256AAE" w:rsidRDefault="00256AAE" w:rsidP="00256AAE">
      <w:pPr>
        <w:pStyle w:val="n6"/>
      </w:pPr>
      <w:bookmarkStart w:id="109" w:name="_Toc435722889"/>
      <w:r>
        <w:t>Exemplo de lista de cotexo para CA9.3</w:t>
      </w:r>
      <w:bookmarkEnd w:id="109"/>
    </w:p>
    <w:p w:rsidR="00256AAE" w:rsidRPr="002A41C4" w:rsidRDefault="00256AAE" w:rsidP="00256AAE">
      <w:pPr>
        <w:pStyle w:val="tx1"/>
        <w:spacing w:after="240"/>
        <w:rPr>
          <w:lang w:eastAsia="gl-ES"/>
        </w:rPr>
      </w:pPr>
      <w:r>
        <w:rPr>
          <w:lang w:eastAsia="gl-ES"/>
        </w:rPr>
        <w:t xml:space="preserve">Proponse a seguinte lista de cotexo para  o instrumento de avaliación LC.2.- </w:t>
      </w:r>
      <w:r w:rsidR="004D7868" w:rsidRPr="004D7868">
        <w:rPr>
          <w:lang w:eastAsia="gl-ES"/>
        </w:rPr>
        <w:t>Documento de rexistro de proba práctica consistente na elaboración de sentenzas de creación de táboas de obxectos e táboas de columnas tipo obxecto.</w:t>
      </w:r>
    </w:p>
    <w:tbl>
      <w:tblPr>
        <w:tblStyle w:val="Tablaconcuadrcula"/>
        <w:tblW w:w="0" w:type="auto"/>
        <w:tblLook w:val="04A0"/>
      </w:tblPr>
      <w:tblGrid>
        <w:gridCol w:w="5444"/>
        <w:gridCol w:w="567"/>
        <w:gridCol w:w="555"/>
      </w:tblGrid>
      <w:tr w:rsidR="00256AAE" w:rsidTr="004D7868">
        <w:trPr>
          <w:tblHeader/>
        </w:trPr>
        <w:tc>
          <w:tcPr>
            <w:tcW w:w="5444" w:type="dxa"/>
            <w:shd w:val="clear" w:color="auto" w:fill="F2F2F2" w:themeFill="background1" w:themeFillShade="F2"/>
          </w:tcPr>
          <w:p w:rsidR="00256AAE" w:rsidRDefault="00256AAE" w:rsidP="004D7868">
            <w:pPr>
              <w:pStyle w:val="tt1"/>
            </w:pPr>
            <w:r>
              <w:t>Nome</w:t>
            </w:r>
            <w:r>
              <w:br/>
            </w:r>
          </w:p>
        </w:tc>
        <w:tc>
          <w:tcPr>
            <w:tcW w:w="1122" w:type="dxa"/>
            <w:gridSpan w:val="2"/>
            <w:shd w:val="clear" w:color="auto" w:fill="F2F2F2" w:themeFill="background1" w:themeFillShade="F2"/>
          </w:tcPr>
          <w:p w:rsidR="00256AAE" w:rsidRDefault="00256AAE" w:rsidP="004D7868">
            <w:pPr>
              <w:pStyle w:val="tt1"/>
            </w:pPr>
            <w:r>
              <w:t>Data</w:t>
            </w:r>
          </w:p>
        </w:tc>
      </w:tr>
      <w:tr w:rsidR="00256AAE" w:rsidTr="004D7868">
        <w:trPr>
          <w:tblHeader/>
        </w:trPr>
        <w:tc>
          <w:tcPr>
            <w:tcW w:w="5444" w:type="dxa"/>
            <w:tcBorders>
              <w:bottom w:val="single" w:sz="4" w:space="0" w:color="667DD1"/>
            </w:tcBorders>
          </w:tcPr>
          <w:p w:rsidR="00256AAE" w:rsidRDefault="00256AAE" w:rsidP="00256AAE">
            <w:pPr>
              <w:pStyle w:val="tt1"/>
            </w:pPr>
            <w:r w:rsidRPr="00256AAE">
              <w:rPr>
                <w:color w:val="000000"/>
              </w:rPr>
              <w:t>CA9.3 Creáronse táboas de obxectos e táboas de columnas tipo obxecto.</w:t>
            </w:r>
          </w:p>
        </w:tc>
        <w:tc>
          <w:tcPr>
            <w:tcW w:w="1122" w:type="dxa"/>
            <w:gridSpan w:val="2"/>
            <w:tcBorders>
              <w:bottom w:val="single" w:sz="4" w:space="0" w:color="667DD1"/>
            </w:tcBorders>
          </w:tcPr>
          <w:p w:rsidR="00256AAE" w:rsidRDefault="00256AAE" w:rsidP="004D7868">
            <w:pPr>
              <w:pStyle w:val="tt1"/>
            </w:pPr>
          </w:p>
        </w:tc>
      </w:tr>
      <w:tr w:rsidR="00256AAE" w:rsidTr="004D7868">
        <w:trPr>
          <w:tblHeader/>
        </w:trPr>
        <w:tc>
          <w:tcPr>
            <w:tcW w:w="5444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256AAE" w:rsidRPr="003A7AA8" w:rsidRDefault="00256AAE" w:rsidP="004D7868">
            <w:pPr>
              <w:pStyle w:val="tt1cn"/>
            </w:pPr>
            <w:r w:rsidRPr="003A7AA8">
              <w:t>Indicadores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256AAE" w:rsidRPr="003A7AA8" w:rsidRDefault="00256AAE" w:rsidP="004D7868">
            <w:pPr>
              <w:pStyle w:val="tt1cn"/>
            </w:pPr>
            <w:r w:rsidRPr="003A7AA8">
              <w:t>SI</w:t>
            </w:r>
          </w:p>
        </w:tc>
        <w:tc>
          <w:tcPr>
            <w:tcW w:w="555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256AAE" w:rsidRPr="003A7AA8" w:rsidRDefault="00256AAE" w:rsidP="004D7868">
            <w:pPr>
              <w:pStyle w:val="tt1cn"/>
            </w:pPr>
            <w:r w:rsidRPr="003A7AA8">
              <w:t>Non</w:t>
            </w:r>
          </w:p>
        </w:tc>
      </w:tr>
      <w:tr w:rsidR="00256AAE" w:rsidTr="004D7868">
        <w:tc>
          <w:tcPr>
            <w:tcW w:w="5444" w:type="dxa"/>
            <w:tcBorders>
              <w:top w:val="single" w:sz="12" w:space="0" w:color="auto"/>
            </w:tcBorders>
          </w:tcPr>
          <w:p w:rsidR="00256AAE" w:rsidRPr="00C621C2" w:rsidRDefault="00256AAE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As sentenzas execútanse correctamente e sen erros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:rsidR="00256AAE" w:rsidRDefault="00256AAE" w:rsidP="004D7868">
            <w:pPr>
              <w:pStyle w:val="tt1"/>
            </w:pPr>
          </w:p>
        </w:tc>
        <w:tc>
          <w:tcPr>
            <w:tcW w:w="555" w:type="dxa"/>
            <w:tcBorders>
              <w:top w:val="single" w:sz="12" w:space="0" w:color="auto"/>
            </w:tcBorders>
          </w:tcPr>
          <w:p w:rsidR="00256AAE" w:rsidRDefault="00256AAE" w:rsidP="004D7868">
            <w:pPr>
              <w:pStyle w:val="tt1"/>
            </w:pPr>
          </w:p>
        </w:tc>
      </w:tr>
      <w:tr w:rsidR="00256AAE" w:rsidTr="004D7868">
        <w:tc>
          <w:tcPr>
            <w:tcW w:w="5444" w:type="dxa"/>
          </w:tcPr>
          <w:p w:rsidR="00256AAE" w:rsidRPr="00C621C2" w:rsidRDefault="00133A23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lastRenderedPageBreak/>
              <w:t>Creouse a táboa de obxectos solicitada</w:t>
            </w:r>
          </w:p>
        </w:tc>
        <w:tc>
          <w:tcPr>
            <w:tcW w:w="567" w:type="dxa"/>
          </w:tcPr>
          <w:p w:rsidR="00256AAE" w:rsidRPr="00C621C2" w:rsidRDefault="00256AAE" w:rsidP="004D7868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256AAE" w:rsidRPr="00C621C2" w:rsidRDefault="00256AAE" w:rsidP="004D7868">
            <w:pPr>
              <w:pStyle w:val="tt1"/>
              <w:rPr>
                <w:lang w:val="pt-PT"/>
              </w:rPr>
            </w:pPr>
          </w:p>
        </w:tc>
      </w:tr>
      <w:tr w:rsidR="00256AAE" w:rsidTr="004D7868">
        <w:tc>
          <w:tcPr>
            <w:tcW w:w="5444" w:type="dxa"/>
          </w:tcPr>
          <w:p w:rsidR="00256AAE" w:rsidRPr="00C621C2" w:rsidRDefault="00133A23" w:rsidP="00133A23">
            <w:pPr>
              <w:pStyle w:val="ttp2encarnado"/>
              <w:tabs>
                <w:tab w:val="clear" w:pos="1758"/>
              </w:tabs>
              <w:ind w:hanging="227"/>
            </w:pPr>
            <w:r>
              <w:t>Creouse a columna tipo obxecto dentro da táboa segundo se solicitou</w:t>
            </w:r>
          </w:p>
        </w:tc>
        <w:tc>
          <w:tcPr>
            <w:tcW w:w="567" w:type="dxa"/>
          </w:tcPr>
          <w:p w:rsidR="00256AAE" w:rsidRPr="00C621C2" w:rsidRDefault="00256AAE" w:rsidP="004D7868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256AAE" w:rsidRPr="00C621C2" w:rsidRDefault="00256AAE" w:rsidP="004D7868">
            <w:pPr>
              <w:pStyle w:val="tt1"/>
              <w:rPr>
                <w:lang w:val="pt-PT"/>
              </w:rPr>
            </w:pPr>
          </w:p>
        </w:tc>
      </w:tr>
      <w:tr w:rsidR="00256AAE" w:rsidTr="004D7868">
        <w:tc>
          <w:tcPr>
            <w:tcW w:w="5444" w:type="dxa"/>
          </w:tcPr>
          <w:p w:rsidR="00256AAE" w:rsidRPr="00C621C2" w:rsidRDefault="00133A23" w:rsidP="00133A23">
            <w:pPr>
              <w:pStyle w:val="ttp2encarnado"/>
              <w:tabs>
                <w:tab w:val="clear" w:pos="1758"/>
              </w:tabs>
              <w:ind w:hanging="227"/>
            </w:pPr>
            <w:r>
              <w:t>Os tipos de datos dos elementos coinciden cós solicitados</w:t>
            </w:r>
          </w:p>
        </w:tc>
        <w:tc>
          <w:tcPr>
            <w:tcW w:w="567" w:type="dxa"/>
          </w:tcPr>
          <w:p w:rsidR="00256AAE" w:rsidRDefault="00256AAE" w:rsidP="004D7868">
            <w:pPr>
              <w:pStyle w:val="tt1"/>
            </w:pPr>
          </w:p>
        </w:tc>
        <w:tc>
          <w:tcPr>
            <w:tcW w:w="555" w:type="dxa"/>
          </w:tcPr>
          <w:p w:rsidR="00256AAE" w:rsidRDefault="00256AAE" w:rsidP="004D7868">
            <w:pPr>
              <w:pStyle w:val="tt1"/>
            </w:pPr>
          </w:p>
        </w:tc>
      </w:tr>
      <w:tr w:rsidR="00EC4FCE" w:rsidTr="004D7868">
        <w:tc>
          <w:tcPr>
            <w:tcW w:w="5444" w:type="dxa"/>
          </w:tcPr>
          <w:p w:rsidR="00EC4FCE" w:rsidRPr="00C621C2" w:rsidRDefault="00EC4FCE" w:rsidP="000D0B00">
            <w:pPr>
              <w:pStyle w:val="ttp2encarnado"/>
              <w:tabs>
                <w:tab w:val="clear" w:pos="1758"/>
              </w:tabs>
              <w:ind w:hanging="227"/>
            </w:pPr>
            <w:r>
              <w:t>A nomenclatura dos distintos elementos creados coinciden cós solicitados.</w:t>
            </w:r>
          </w:p>
        </w:tc>
        <w:tc>
          <w:tcPr>
            <w:tcW w:w="567" w:type="dxa"/>
          </w:tcPr>
          <w:p w:rsidR="00EC4FCE" w:rsidRDefault="00EC4FCE" w:rsidP="004D7868">
            <w:pPr>
              <w:pStyle w:val="tt1"/>
            </w:pPr>
          </w:p>
        </w:tc>
        <w:tc>
          <w:tcPr>
            <w:tcW w:w="555" w:type="dxa"/>
          </w:tcPr>
          <w:p w:rsidR="00EC4FCE" w:rsidRDefault="00EC4FCE" w:rsidP="004D7868">
            <w:pPr>
              <w:pStyle w:val="tt1"/>
            </w:pPr>
          </w:p>
        </w:tc>
      </w:tr>
    </w:tbl>
    <w:p w:rsidR="00133A23" w:rsidRDefault="00133A23" w:rsidP="00133A23">
      <w:pPr>
        <w:pStyle w:val="n6"/>
      </w:pPr>
      <w:bookmarkStart w:id="110" w:name="_Toc435722890"/>
      <w:r>
        <w:t>Exemplo de lista de cotexo para CA9.4</w:t>
      </w:r>
      <w:bookmarkEnd w:id="110"/>
    </w:p>
    <w:p w:rsidR="00133A23" w:rsidRPr="002A41C4" w:rsidRDefault="00133A23" w:rsidP="00133A23">
      <w:pPr>
        <w:pStyle w:val="tx1"/>
        <w:spacing w:after="240"/>
        <w:rPr>
          <w:lang w:eastAsia="gl-ES"/>
        </w:rPr>
      </w:pPr>
      <w:r>
        <w:rPr>
          <w:lang w:eastAsia="gl-ES"/>
        </w:rPr>
        <w:t xml:space="preserve">Proponse a seguinte lista de cotexo para  o instrumento de avaliación LC.3.- </w:t>
      </w:r>
      <w:r w:rsidRPr="00133A23">
        <w:rPr>
          <w:lang w:eastAsia="gl-ES"/>
        </w:rPr>
        <w:t>Documento de rexistro de proba práctica consistente na elaboración de sentenzas de creación de tipos de datos colección.</w:t>
      </w:r>
    </w:p>
    <w:tbl>
      <w:tblPr>
        <w:tblStyle w:val="Tablaconcuadrcula"/>
        <w:tblW w:w="0" w:type="auto"/>
        <w:tblLook w:val="04A0"/>
      </w:tblPr>
      <w:tblGrid>
        <w:gridCol w:w="5444"/>
        <w:gridCol w:w="567"/>
        <w:gridCol w:w="555"/>
      </w:tblGrid>
      <w:tr w:rsidR="00133A23" w:rsidTr="004D7868">
        <w:trPr>
          <w:tblHeader/>
        </w:trPr>
        <w:tc>
          <w:tcPr>
            <w:tcW w:w="5444" w:type="dxa"/>
            <w:shd w:val="clear" w:color="auto" w:fill="F2F2F2" w:themeFill="background1" w:themeFillShade="F2"/>
          </w:tcPr>
          <w:p w:rsidR="00133A23" w:rsidRDefault="00133A23" w:rsidP="004D7868">
            <w:pPr>
              <w:pStyle w:val="tt1"/>
            </w:pPr>
            <w:r>
              <w:t>Nome</w:t>
            </w:r>
            <w:r>
              <w:br/>
            </w:r>
          </w:p>
        </w:tc>
        <w:tc>
          <w:tcPr>
            <w:tcW w:w="1122" w:type="dxa"/>
            <w:gridSpan w:val="2"/>
            <w:shd w:val="clear" w:color="auto" w:fill="F2F2F2" w:themeFill="background1" w:themeFillShade="F2"/>
          </w:tcPr>
          <w:p w:rsidR="00133A23" w:rsidRDefault="00133A23" w:rsidP="004D7868">
            <w:pPr>
              <w:pStyle w:val="tt1"/>
            </w:pPr>
            <w:r>
              <w:t>Data</w:t>
            </w:r>
          </w:p>
        </w:tc>
      </w:tr>
      <w:tr w:rsidR="00133A23" w:rsidTr="004D7868">
        <w:trPr>
          <w:tblHeader/>
        </w:trPr>
        <w:tc>
          <w:tcPr>
            <w:tcW w:w="5444" w:type="dxa"/>
            <w:tcBorders>
              <w:bottom w:val="single" w:sz="4" w:space="0" w:color="667DD1"/>
            </w:tcBorders>
          </w:tcPr>
          <w:p w:rsidR="00133A23" w:rsidRDefault="00133A23" w:rsidP="004D7868">
            <w:pPr>
              <w:pStyle w:val="tt1"/>
            </w:pPr>
            <w:r w:rsidRPr="00133A23">
              <w:rPr>
                <w:color w:val="000000"/>
              </w:rPr>
              <w:t>CA9.4 Creáronse tipos de datos colección.</w:t>
            </w:r>
          </w:p>
        </w:tc>
        <w:tc>
          <w:tcPr>
            <w:tcW w:w="1122" w:type="dxa"/>
            <w:gridSpan w:val="2"/>
            <w:tcBorders>
              <w:bottom w:val="single" w:sz="4" w:space="0" w:color="667DD1"/>
            </w:tcBorders>
          </w:tcPr>
          <w:p w:rsidR="00133A23" w:rsidRDefault="00133A23" w:rsidP="004D7868">
            <w:pPr>
              <w:pStyle w:val="tt1"/>
            </w:pPr>
          </w:p>
        </w:tc>
      </w:tr>
      <w:tr w:rsidR="00133A23" w:rsidTr="004D7868">
        <w:trPr>
          <w:tblHeader/>
        </w:trPr>
        <w:tc>
          <w:tcPr>
            <w:tcW w:w="5444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133A23" w:rsidRPr="003A7AA8" w:rsidRDefault="00133A23" w:rsidP="004D7868">
            <w:pPr>
              <w:pStyle w:val="tt1cn"/>
            </w:pPr>
            <w:r w:rsidRPr="003A7AA8">
              <w:t>Indicadores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133A23" w:rsidRPr="003A7AA8" w:rsidRDefault="00133A23" w:rsidP="004D7868">
            <w:pPr>
              <w:pStyle w:val="tt1cn"/>
            </w:pPr>
            <w:r w:rsidRPr="003A7AA8">
              <w:t>SI</w:t>
            </w:r>
          </w:p>
        </w:tc>
        <w:tc>
          <w:tcPr>
            <w:tcW w:w="555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133A23" w:rsidRPr="003A7AA8" w:rsidRDefault="00133A23" w:rsidP="004D7868">
            <w:pPr>
              <w:pStyle w:val="tt1cn"/>
            </w:pPr>
            <w:r w:rsidRPr="003A7AA8">
              <w:t>Non</w:t>
            </w:r>
          </w:p>
        </w:tc>
      </w:tr>
      <w:tr w:rsidR="00133A23" w:rsidTr="004D7868">
        <w:tc>
          <w:tcPr>
            <w:tcW w:w="5444" w:type="dxa"/>
            <w:tcBorders>
              <w:top w:val="single" w:sz="12" w:space="0" w:color="auto"/>
            </w:tcBorders>
          </w:tcPr>
          <w:p w:rsidR="00133A23" w:rsidRPr="00C621C2" w:rsidRDefault="00133A23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As sentenzas execútanse correctamente e sen erros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:rsidR="00133A23" w:rsidRDefault="00133A23" w:rsidP="004D7868">
            <w:pPr>
              <w:pStyle w:val="tt1"/>
            </w:pPr>
          </w:p>
        </w:tc>
        <w:tc>
          <w:tcPr>
            <w:tcW w:w="555" w:type="dxa"/>
            <w:tcBorders>
              <w:top w:val="single" w:sz="12" w:space="0" w:color="auto"/>
            </w:tcBorders>
          </w:tcPr>
          <w:p w:rsidR="00133A23" w:rsidRDefault="00133A23" w:rsidP="004D7868">
            <w:pPr>
              <w:pStyle w:val="tt1"/>
            </w:pPr>
          </w:p>
        </w:tc>
      </w:tr>
      <w:tr w:rsidR="00133A23" w:rsidTr="004D7868">
        <w:tc>
          <w:tcPr>
            <w:tcW w:w="5444" w:type="dxa"/>
          </w:tcPr>
          <w:p w:rsidR="00133A23" w:rsidRPr="00C621C2" w:rsidRDefault="00133A23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Creouse o tipo de dato solicitado</w:t>
            </w:r>
          </w:p>
        </w:tc>
        <w:tc>
          <w:tcPr>
            <w:tcW w:w="567" w:type="dxa"/>
          </w:tcPr>
          <w:p w:rsidR="00133A23" w:rsidRDefault="00133A23" w:rsidP="004D7868">
            <w:pPr>
              <w:pStyle w:val="tt1"/>
            </w:pPr>
          </w:p>
        </w:tc>
        <w:tc>
          <w:tcPr>
            <w:tcW w:w="555" w:type="dxa"/>
          </w:tcPr>
          <w:p w:rsidR="00133A23" w:rsidRDefault="00133A23" w:rsidP="004D7868">
            <w:pPr>
              <w:pStyle w:val="tt1"/>
            </w:pPr>
          </w:p>
        </w:tc>
      </w:tr>
      <w:tr w:rsidR="00133A23" w:rsidTr="004D7868">
        <w:tc>
          <w:tcPr>
            <w:tcW w:w="5444" w:type="dxa"/>
          </w:tcPr>
          <w:p w:rsidR="00133A23" w:rsidRPr="00C621C2" w:rsidRDefault="00133A23" w:rsidP="00EC4FCE">
            <w:pPr>
              <w:pStyle w:val="ttp2encarnado"/>
              <w:tabs>
                <w:tab w:val="clear" w:pos="1758"/>
              </w:tabs>
              <w:ind w:hanging="227"/>
            </w:pPr>
            <w:r>
              <w:t>Cre</w:t>
            </w:r>
            <w:r w:rsidR="00EC4FCE">
              <w:t xml:space="preserve">ouse a </w:t>
            </w:r>
            <w:r>
              <w:t xml:space="preserve"> táboa solicitada</w:t>
            </w:r>
          </w:p>
        </w:tc>
        <w:tc>
          <w:tcPr>
            <w:tcW w:w="567" w:type="dxa"/>
          </w:tcPr>
          <w:p w:rsidR="00133A23" w:rsidRPr="00C621C2" w:rsidRDefault="00133A23" w:rsidP="004D7868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133A23" w:rsidRPr="00C621C2" w:rsidRDefault="00133A23" w:rsidP="004D7868">
            <w:pPr>
              <w:pStyle w:val="tt1"/>
              <w:rPr>
                <w:lang w:val="pt-PT"/>
              </w:rPr>
            </w:pPr>
          </w:p>
        </w:tc>
      </w:tr>
      <w:tr w:rsidR="00133A23" w:rsidTr="004D7868">
        <w:tc>
          <w:tcPr>
            <w:tcW w:w="5444" w:type="dxa"/>
          </w:tcPr>
          <w:p w:rsidR="00133A23" w:rsidRPr="00C621C2" w:rsidRDefault="00EC4FCE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Introduciuse un elemento na táboa</w:t>
            </w:r>
          </w:p>
        </w:tc>
        <w:tc>
          <w:tcPr>
            <w:tcW w:w="567" w:type="dxa"/>
          </w:tcPr>
          <w:p w:rsidR="00133A23" w:rsidRPr="00C621C2" w:rsidRDefault="00133A23" w:rsidP="004D7868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133A23" w:rsidRPr="00C621C2" w:rsidRDefault="00133A23" w:rsidP="004D7868">
            <w:pPr>
              <w:pStyle w:val="tt1"/>
              <w:rPr>
                <w:lang w:val="pt-PT"/>
              </w:rPr>
            </w:pPr>
          </w:p>
        </w:tc>
      </w:tr>
      <w:tr w:rsidR="00133A23" w:rsidTr="004D7868">
        <w:tc>
          <w:tcPr>
            <w:tcW w:w="5444" w:type="dxa"/>
          </w:tcPr>
          <w:p w:rsidR="00133A23" w:rsidRPr="00C621C2" w:rsidRDefault="00133A23" w:rsidP="004D7868">
            <w:pPr>
              <w:pStyle w:val="ttp2encarnado"/>
              <w:tabs>
                <w:tab w:val="clear" w:pos="1758"/>
              </w:tabs>
              <w:ind w:hanging="227"/>
            </w:pPr>
            <w:r>
              <w:t>Os tipos de datos dos elementos coinciden cós solicitados</w:t>
            </w:r>
          </w:p>
        </w:tc>
        <w:tc>
          <w:tcPr>
            <w:tcW w:w="567" w:type="dxa"/>
          </w:tcPr>
          <w:p w:rsidR="00133A23" w:rsidRDefault="00133A23" w:rsidP="004D7868">
            <w:pPr>
              <w:pStyle w:val="tt1"/>
            </w:pPr>
          </w:p>
        </w:tc>
        <w:tc>
          <w:tcPr>
            <w:tcW w:w="555" w:type="dxa"/>
          </w:tcPr>
          <w:p w:rsidR="00133A23" w:rsidRDefault="00133A23" w:rsidP="004D7868">
            <w:pPr>
              <w:pStyle w:val="tt1"/>
            </w:pPr>
          </w:p>
        </w:tc>
      </w:tr>
      <w:tr w:rsidR="00EC4FCE" w:rsidTr="004D7868">
        <w:tc>
          <w:tcPr>
            <w:tcW w:w="5444" w:type="dxa"/>
          </w:tcPr>
          <w:p w:rsidR="00EC4FCE" w:rsidRPr="00C621C2" w:rsidRDefault="00EC4FCE" w:rsidP="000D0B00">
            <w:pPr>
              <w:pStyle w:val="ttp2encarnado"/>
              <w:tabs>
                <w:tab w:val="clear" w:pos="1758"/>
              </w:tabs>
              <w:ind w:hanging="227"/>
            </w:pPr>
            <w:r>
              <w:t>A nomenclatura dos distintos elementos creados coinciden cós solicitados.</w:t>
            </w:r>
          </w:p>
        </w:tc>
        <w:tc>
          <w:tcPr>
            <w:tcW w:w="567" w:type="dxa"/>
          </w:tcPr>
          <w:p w:rsidR="00EC4FCE" w:rsidRDefault="00EC4FCE" w:rsidP="004D7868">
            <w:pPr>
              <w:pStyle w:val="tt1"/>
            </w:pPr>
          </w:p>
        </w:tc>
        <w:tc>
          <w:tcPr>
            <w:tcW w:w="555" w:type="dxa"/>
          </w:tcPr>
          <w:p w:rsidR="00EC4FCE" w:rsidRDefault="00EC4FCE" w:rsidP="004D7868">
            <w:pPr>
              <w:pStyle w:val="tt1"/>
            </w:pPr>
          </w:p>
        </w:tc>
      </w:tr>
    </w:tbl>
    <w:p w:rsidR="000648A4" w:rsidRDefault="000648A4" w:rsidP="000648A4">
      <w:pPr>
        <w:pStyle w:val="n6"/>
      </w:pPr>
      <w:bookmarkStart w:id="111" w:name="_Toc435722891"/>
      <w:r>
        <w:t>Exemplo de lista de cotexo para CA9.5</w:t>
      </w:r>
      <w:bookmarkEnd w:id="111"/>
    </w:p>
    <w:p w:rsidR="000648A4" w:rsidRPr="002A41C4" w:rsidRDefault="000648A4" w:rsidP="000648A4">
      <w:pPr>
        <w:pStyle w:val="tx1"/>
        <w:spacing w:after="240"/>
        <w:rPr>
          <w:lang w:eastAsia="gl-ES"/>
        </w:rPr>
      </w:pPr>
      <w:r>
        <w:rPr>
          <w:lang w:eastAsia="gl-ES"/>
        </w:rPr>
        <w:t xml:space="preserve">Proponse a seguinte lista de cotexo para  o instrumento de avaliación LC.4.- </w:t>
      </w:r>
      <w:r w:rsidRPr="000648A4">
        <w:rPr>
          <w:lang w:eastAsia="gl-ES"/>
        </w:rPr>
        <w:t>Documento de rexistro de proba práctica consistente na elaboración de sentenzas para a consulta de i</w:t>
      </w:r>
      <w:r w:rsidRPr="000648A4">
        <w:rPr>
          <w:lang w:eastAsia="gl-ES"/>
        </w:rPr>
        <w:t>n</w:t>
      </w:r>
      <w:r w:rsidRPr="000648A4">
        <w:rPr>
          <w:lang w:eastAsia="gl-ES"/>
        </w:rPr>
        <w:t>formación almacenada en táboas de obxectos e táboas de columnas tipo obxecto.</w:t>
      </w:r>
    </w:p>
    <w:tbl>
      <w:tblPr>
        <w:tblStyle w:val="Tablaconcuadrcula"/>
        <w:tblW w:w="0" w:type="auto"/>
        <w:tblLook w:val="04A0"/>
      </w:tblPr>
      <w:tblGrid>
        <w:gridCol w:w="5444"/>
        <w:gridCol w:w="567"/>
        <w:gridCol w:w="555"/>
      </w:tblGrid>
      <w:tr w:rsidR="000648A4" w:rsidTr="000D0B00">
        <w:trPr>
          <w:tblHeader/>
        </w:trPr>
        <w:tc>
          <w:tcPr>
            <w:tcW w:w="5444" w:type="dxa"/>
            <w:shd w:val="clear" w:color="auto" w:fill="F2F2F2" w:themeFill="background1" w:themeFillShade="F2"/>
          </w:tcPr>
          <w:p w:rsidR="000648A4" w:rsidRDefault="000648A4" w:rsidP="000D0B00">
            <w:pPr>
              <w:pStyle w:val="tt1"/>
            </w:pPr>
            <w:r>
              <w:t>Nome</w:t>
            </w:r>
            <w:r>
              <w:br/>
            </w:r>
          </w:p>
        </w:tc>
        <w:tc>
          <w:tcPr>
            <w:tcW w:w="1122" w:type="dxa"/>
            <w:gridSpan w:val="2"/>
            <w:shd w:val="clear" w:color="auto" w:fill="F2F2F2" w:themeFill="background1" w:themeFillShade="F2"/>
          </w:tcPr>
          <w:p w:rsidR="000648A4" w:rsidRDefault="000648A4" w:rsidP="000D0B00">
            <w:pPr>
              <w:pStyle w:val="tt1"/>
            </w:pPr>
            <w:r>
              <w:t>Data</w:t>
            </w:r>
          </w:p>
        </w:tc>
      </w:tr>
      <w:tr w:rsidR="000648A4" w:rsidTr="000D0B00">
        <w:trPr>
          <w:tblHeader/>
        </w:trPr>
        <w:tc>
          <w:tcPr>
            <w:tcW w:w="5444" w:type="dxa"/>
            <w:tcBorders>
              <w:bottom w:val="single" w:sz="4" w:space="0" w:color="667DD1"/>
            </w:tcBorders>
          </w:tcPr>
          <w:p w:rsidR="000648A4" w:rsidRDefault="000648A4" w:rsidP="000D0B00">
            <w:pPr>
              <w:pStyle w:val="tt1"/>
            </w:pPr>
            <w:r w:rsidRPr="000648A4">
              <w:rPr>
                <w:color w:val="000000"/>
              </w:rPr>
              <w:t>CA9.5 Realizáronse consultas.</w:t>
            </w:r>
          </w:p>
        </w:tc>
        <w:tc>
          <w:tcPr>
            <w:tcW w:w="1122" w:type="dxa"/>
            <w:gridSpan w:val="2"/>
            <w:tcBorders>
              <w:bottom w:val="single" w:sz="4" w:space="0" w:color="667DD1"/>
            </w:tcBorders>
          </w:tcPr>
          <w:p w:rsidR="000648A4" w:rsidRDefault="000648A4" w:rsidP="000D0B00">
            <w:pPr>
              <w:pStyle w:val="tt1"/>
            </w:pPr>
          </w:p>
        </w:tc>
      </w:tr>
      <w:tr w:rsidR="000648A4" w:rsidTr="000D0B00">
        <w:trPr>
          <w:tblHeader/>
        </w:trPr>
        <w:tc>
          <w:tcPr>
            <w:tcW w:w="5444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0648A4" w:rsidRPr="003A7AA8" w:rsidRDefault="000648A4" w:rsidP="000D0B00">
            <w:pPr>
              <w:pStyle w:val="tt1cn"/>
            </w:pPr>
            <w:r w:rsidRPr="003A7AA8">
              <w:t>Indicadores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0648A4" w:rsidRPr="003A7AA8" w:rsidRDefault="000648A4" w:rsidP="000D0B00">
            <w:pPr>
              <w:pStyle w:val="tt1cn"/>
            </w:pPr>
            <w:r w:rsidRPr="003A7AA8">
              <w:t>SI</w:t>
            </w:r>
          </w:p>
        </w:tc>
        <w:tc>
          <w:tcPr>
            <w:tcW w:w="555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0648A4" w:rsidRPr="003A7AA8" w:rsidRDefault="000648A4" w:rsidP="000D0B00">
            <w:pPr>
              <w:pStyle w:val="tt1cn"/>
            </w:pPr>
            <w:r w:rsidRPr="003A7AA8">
              <w:t>Non</w:t>
            </w:r>
          </w:p>
        </w:tc>
      </w:tr>
      <w:tr w:rsidR="000648A4" w:rsidTr="000D0B00">
        <w:tc>
          <w:tcPr>
            <w:tcW w:w="5444" w:type="dxa"/>
            <w:tcBorders>
              <w:top w:val="single" w:sz="12" w:space="0" w:color="auto"/>
            </w:tcBorders>
          </w:tcPr>
          <w:p w:rsidR="000648A4" w:rsidRPr="00C621C2" w:rsidRDefault="000648A4" w:rsidP="00392E67">
            <w:pPr>
              <w:pStyle w:val="ttp2encarnado"/>
              <w:tabs>
                <w:tab w:val="clear" w:pos="1758"/>
              </w:tabs>
              <w:ind w:hanging="227"/>
            </w:pPr>
            <w:r>
              <w:t>A sentenza execútase correctamente e sen erros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:rsidR="000648A4" w:rsidRDefault="000648A4" w:rsidP="000D0B00">
            <w:pPr>
              <w:pStyle w:val="tt1"/>
            </w:pPr>
          </w:p>
        </w:tc>
        <w:tc>
          <w:tcPr>
            <w:tcW w:w="555" w:type="dxa"/>
            <w:tcBorders>
              <w:top w:val="single" w:sz="12" w:space="0" w:color="auto"/>
            </w:tcBorders>
          </w:tcPr>
          <w:p w:rsidR="000648A4" w:rsidRDefault="000648A4" w:rsidP="000D0B00">
            <w:pPr>
              <w:pStyle w:val="tt1"/>
            </w:pPr>
          </w:p>
        </w:tc>
      </w:tr>
      <w:tr w:rsidR="000648A4" w:rsidTr="000D0B00">
        <w:tc>
          <w:tcPr>
            <w:tcW w:w="5444" w:type="dxa"/>
          </w:tcPr>
          <w:p w:rsidR="000648A4" w:rsidRPr="00C621C2" w:rsidRDefault="00392E67" w:rsidP="000D0B00">
            <w:pPr>
              <w:pStyle w:val="ttp2encarnado"/>
              <w:tabs>
                <w:tab w:val="clear" w:pos="1758"/>
              </w:tabs>
              <w:ind w:hanging="227"/>
            </w:pPr>
            <w:r>
              <w:t>A sentenza execútase sobre a táboa indicada</w:t>
            </w:r>
          </w:p>
        </w:tc>
        <w:tc>
          <w:tcPr>
            <w:tcW w:w="567" w:type="dxa"/>
          </w:tcPr>
          <w:p w:rsidR="000648A4" w:rsidRDefault="000648A4" w:rsidP="000D0B00">
            <w:pPr>
              <w:pStyle w:val="tt1"/>
            </w:pPr>
          </w:p>
        </w:tc>
        <w:tc>
          <w:tcPr>
            <w:tcW w:w="555" w:type="dxa"/>
          </w:tcPr>
          <w:p w:rsidR="000648A4" w:rsidRDefault="000648A4" w:rsidP="000D0B00">
            <w:pPr>
              <w:pStyle w:val="tt1"/>
            </w:pPr>
          </w:p>
        </w:tc>
      </w:tr>
      <w:tr w:rsidR="000648A4" w:rsidTr="000D0B00">
        <w:tc>
          <w:tcPr>
            <w:tcW w:w="5444" w:type="dxa"/>
          </w:tcPr>
          <w:p w:rsidR="000648A4" w:rsidRPr="00C621C2" w:rsidRDefault="00392E67" w:rsidP="000D0B00">
            <w:pPr>
              <w:pStyle w:val="ttp2encarnado"/>
              <w:tabs>
                <w:tab w:val="clear" w:pos="1758"/>
              </w:tabs>
              <w:ind w:hanging="227"/>
            </w:pPr>
            <w:r>
              <w:t>A sentenza devolve a información solicitada</w:t>
            </w:r>
          </w:p>
        </w:tc>
        <w:tc>
          <w:tcPr>
            <w:tcW w:w="567" w:type="dxa"/>
          </w:tcPr>
          <w:p w:rsidR="000648A4" w:rsidRPr="00C621C2" w:rsidRDefault="000648A4" w:rsidP="000D0B00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0648A4" w:rsidRPr="00C621C2" w:rsidRDefault="000648A4" w:rsidP="000D0B00">
            <w:pPr>
              <w:pStyle w:val="tt1"/>
              <w:rPr>
                <w:lang w:val="pt-PT"/>
              </w:rPr>
            </w:pPr>
          </w:p>
        </w:tc>
      </w:tr>
    </w:tbl>
    <w:p w:rsidR="00392E67" w:rsidRDefault="00392E67" w:rsidP="00392E67">
      <w:pPr>
        <w:pStyle w:val="n6"/>
      </w:pPr>
      <w:bookmarkStart w:id="112" w:name="_Toc435722892"/>
      <w:r>
        <w:t>Exemplo de lista de cotexo para CA9.6</w:t>
      </w:r>
      <w:bookmarkEnd w:id="112"/>
    </w:p>
    <w:p w:rsidR="00392E67" w:rsidRDefault="00392E67" w:rsidP="00392E67">
      <w:pPr>
        <w:pStyle w:val="tx1"/>
        <w:spacing w:after="240"/>
        <w:rPr>
          <w:lang w:eastAsia="gl-ES"/>
        </w:rPr>
      </w:pPr>
      <w:r>
        <w:rPr>
          <w:lang w:eastAsia="gl-ES"/>
        </w:rPr>
        <w:t xml:space="preserve">Proponse a seguinte lista de cotexo para  o instrumento de avaliación LC.5.- </w:t>
      </w:r>
      <w:r w:rsidRPr="00392E67">
        <w:rPr>
          <w:lang w:eastAsia="gl-ES"/>
        </w:rPr>
        <w:t>Documento de rexistro de proba práctica consistente na elaboración de sentenzas para</w:t>
      </w:r>
      <w:r>
        <w:rPr>
          <w:lang w:eastAsia="gl-ES"/>
        </w:rPr>
        <w:t xml:space="preserve"> modificación da información al</w:t>
      </w:r>
      <w:r w:rsidRPr="00392E67">
        <w:rPr>
          <w:lang w:eastAsia="gl-ES"/>
        </w:rPr>
        <w:t>macenada en táboas de obxectos e táboas de columnas tipo obxecto.</w:t>
      </w:r>
    </w:p>
    <w:tbl>
      <w:tblPr>
        <w:tblStyle w:val="Tablaconcuadrcula"/>
        <w:tblW w:w="0" w:type="auto"/>
        <w:tblLook w:val="04A0"/>
      </w:tblPr>
      <w:tblGrid>
        <w:gridCol w:w="5444"/>
        <w:gridCol w:w="567"/>
        <w:gridCol w:w="555"/>
      </w:tblGrid>
      <w:tr w:rsidR="00392E67" w:rsidTr="000D0B00">
        <w:trPr>
          <w:tblHeader/>
        </w:trPr>
        <w:tc>
          <w:tcPr>
            <w:tcW w:w="5444" w:type="dxa"/>
            <w:shd w:val="clear" w:color="auto" w:fill="F2F2F2" w:themeFill="background1" w:themeFillShade="F2"/>
          </w:tcPr>
          <w:p w:rsidR="00392E67" w:rsidRDefault="00392E67" w:rsidP="000D0B00">
            <w:pPr>
              <w:pStyle w:val="tt1"/>
            </w:pPr>
            <w:r>
              <w:lastRenderedPageBreak/>
              <w:t>Nome</w:t>
            </w:r>
            <w:r>
              <w:br/>
            </w:r>
          </w:p>
        </w:tc>
        <w:tc>
          <w:tcPr>
            <w:tcW w:w="1122" w:type="dxa"/>
            <w:gridSpan w:val="2"/>
            <w:shd w:val="clear" w:color="auto" w:fill="F2F2F2" w:themeFill="background1" w:themeFillShade="F2"/>
          </w:tcPr>
          <w:p w:rsidR="00392E67" w:rsidRDefault="00392E67" w:rsidP="000D0B00">
            <w:pPr>
              <w:pStyle w:val="tt1"/>
            </w:pPr>
            <w:r>
              <w:t>Data</w:t>
            </w:r>
          </w:p>
        </w:tc>
      </w:tr>
      <w:tr w:rsidR="00392E67" w:rsidTr="000D0B00">
        <w:trPr>
          <w:tblHeader/>
        </w:trPr>
        <w:tc>
          <w:tcPr>
            <w:tcW w:w="5444" w:type="dxa"/>
            <w:tcBorders>
              <w:bottom w:val="single" w:sz="4" w:space="0" w:color="667DD1"/>
            </w:tcBorders>
          </w:tcPr>
          <w:p w:rsidR="00392E67" w:rsidRDefault="00392E67" w:rsidP="000D0B00">
            <w:pPr>
              <w:pStyle w:val="tt1"/>
            </w:pPr>
            <w:r w:rsidRPr="00392E67">
              <w:rPr>
                <w:color w:val="000000"/>
              </w:rPr>
              <w:t>CA9.6 Modificouse a información almacenada mantendo a integridade e a consistencia dos datos.</w:t>
            </w:r>
          </w:p>
        </w:tc>
        <w:tc>
          <w:tcPr>
            <w:tcW w:w="1122" w:type="dxa"/>
            <w:gridSpan w:val="2"/>
            <w:tcBorders>
              <w:bottom w:val="single" w:sz="4" w:space="0" w:color="667DD1"/>
            </w:tcBorders>
          </w:tcPr>
          <w:p w:rsidR="00392E67" w:rsidRDefault="00392E67" w:rsidP="000D0B00">
            <w:pPr>
              <w:pStyle w:val="tt1"/>
            </w:pPr>
          </w:p>
        </w:tc>
      </w:tr>
      <w:tr w:rsidR="00392E67" w:rsidTr="000D0B00">
        <w:trPr>
          <w:tblHeader/>
        </w:trPr>
        <w:tc>
          <w:tcPr>
            <w:tcW w:w="5444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392E67" w:rsidRPr="003A7AA8" w:rsidRDefault="00392E67" w:rsidP="000D0B00">
            <w:pPr>
              <w:pStyle w:val="tt1cn"/>
            </w:pPr>
            <w:r w:rsidRPr="003A7AA8">
              <w:t>Indicadores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392E67" w:rsidRPr="003A7AA8" w:rsidRDefault="00392E67" w:rsidP="000D0B00">
            <w:pPr>
              <w:pStyle w:val="tt1cn"/>
            </w:pPr>
            <w:r w:rsidRPr="003A7AA8">
              <w:t>SI</w:t>
            </w:r>
          </w:p>
        </w:tc>
        <w:tc>
          <w:tcPr>
            <w:tcW w:w="555" w:type="dxa"/>
            <w:tcBorders>
              <w:bottom w:val="single" w:sz="12" w:space="0" w:color="auto"/>
            </w:tcBorders>
            <w:shd w:val="clear" w:color="auto" w:fill="F2F2F2" w:themeFill="background1" w:themeFillShade="F2"/>
          </w:tcPr>
          <w:p w:rsidR="00392E67" w:rsidRPr="003A7AA8" w:rsidRDefault="00392E67" w:rsidP="000D0B00">
            <w:pPr>
              <w:pStyle w:val="tt1cn"/>
            </w:pPr>
            <w:r w:rsidRPr="003A7AA8">
              <w:t>Non</w:t>
            </w:r>
          </w:p>
        </w:tc>
      </w:tr>
      <w:tr w:rsidR="00392E67" w:rsidTr="000D0B00">
        <w:tc>
          <w:tcPr>
            <w:tcW w:w="5444" w:type="dxa"/>
            <w:tcBorders>
              <w:top w:val="single" w:sz="12" w:space="0" w:color="auto"/>
            </w:tcBorders>
          </w:tcPr>
          <w:p w:rsidR="00392E67" w:rsidRPr="00C621C2" w:rsidRDefault="00392E67" w:rsidP="000D0B00">
            <w:pPr>
              <w:pStyle w:val="ttp2encarnado"/>
              <w:tabs>
                <w:tab w:val="clear" w:pos="1758"/>
              </w:tabs>
              <w:ind w:hanging="227"/>
            </w:pPr>
            <w:r>
              <w:t>As sentenzas execútanse correctamente e sen erros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:rsidR="00392E67" w:rsidRDefault="00392E67" w:rsidP="000D0B00">
            <w:pPr>
              <w:pStyle w:val="tt1"/>
            </w:pPr>
          </w:p>
        </w:tc>
        <w:tc>
          <w:tcPr>
            <w:tcW w:w="555" w:type="dxa"/>
            <w:tcBorders>
              <w:top w:val="single" w:sz="12" w:space="0" w:color="auto"/>
            </w:tcBorders>
          </w:tcPr>
          <w:p w:rsidR="00392E67" w:rsidRDefault="00392E67" w:rsidP="000D0B00">
            <w:pPr>
              <w:pStyle w:val="tt1"/>
            </w:pPr>
          </w:p>
        </w:tc>
      </w:tr>
      <w:tr w:rsidR="00392E67" w:rsidTr="000D0B00">
        <w:tc>
          <w:tcPr>
            <w:tcW w:w="5444" w:type="dxa"/>
          </w:tcPr>
          <w:p w:rsidR="00392E67" w:rsidRPr="00C621C2" w:rsidRDefault="00480A55" w:rsidP="000D0B00">
            <w:pPr>
              <w:pStyle w:val="ttp2encarnado"/>
              <w:tabs>
                <w:tab w:val="clear" w:pos="1758"/>
              </w:tabs>
              <w:ind w:hanging="227"/>
            </w:pPr>
            <w:r>
              <w:t>Introducíronse novos datos na táboa</w:t>
            </w:r>
          </w:p>
        </w:tc>
        <w:tc>
          <w:tcPr>
            <w:tcW w:w="567" w:type="dxa"/>
          </w:tcPr>
          <w:p w:rsidR="00392E67" w:rsidRDefault="00392E67" w:rsidP="000D0B00">
            <w:pPr>
              <w:pStyle w:val="tt1"/>
            </w:pPr>
          </w:p>
        </w:tc>
        <w:tc>
          <w:tcPr>
            <w:tcW w:w="555" w:type="dxa"/>
          </w:tcPr>
          <w:p w:rsidR="00392E67" w:rsidRDefault="00392E67" w:rsidP="000D0B00">
            <w:pPr>
              <w:pStyle w:val="tt1"/>
            </w:pPr>
          </w:p>
        </w:tc>
      </w:tr>
      <w:tr w:rsidR="00392E67" w:rsidTr="000D0B00">
        <w:tc>
          <w:tcPr>
            <w:tcW w:w="5444" w:type="dxa"/>
          </w:tcPr>
          <w:p w:rsidR="00392E67" w:rsidRPr="00C621C2" w:rsidRDefault="00480A55" w:rsidP="000D0B00">
            <w:pPr>
              <w:pStyle w:val="ttp2encarnado"/>
              <w:tabs>
                <w:tab w:val="clear" w:pos="1758"/>
              </w:tabs>
              <w:ind w:hanging="227"/>
            </w:pPr>
            <w:r>
              <w:t>Modificáronse os datos da táboa segundo se solicitou</w:t>
            </w:r>
          </w:p>
        </w:tc>
        <w:tc>
          <w:tcPr>
            <w:tcW w:w="567" w:type="dxa"/>
          </w:tcPr>
          <w:p w:rsidR="00392E67" w:rsidRPr="00C621C2" w:rsidRDefault="00392E67" w:rsidP="000D0B00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392E67" w:rsidRPr="00C621C2" w:rsidRDefault="00392E67" w:rsidP="000D0B00">
            <w:pPr>
              <w:pStyle w:val="tt1"/>
              <w:rPr>
                <w:lang w:val="pt-PT"/>
              </w:rPr>
            </w:pPr>
          </w:p>
        </w:tc>
      </w:tr>
      <w:tr w:rsidR="00392E67" w:rsidTr="000D0B00">
        <w:tc>
          <w:tcPr>
            <w:tcW w:w="5444" w:type="dxa"/>
          </w:tcPr>
          <w:p w:rsidR="00392E67" w:rsidRPr="00C621C2" w:rsidRDefault="00480A55" w:rsidP="000D0B00">
            <w:pPr>
              <w:pStyle w:val="ttp2encarnado"/>
              <w:tabs>
                <w:tab w:val="clear" w:pos="1758"/>
              </w:tabs>
              <w:ind w:hanging="227"/>
            </w:pPr>
            <w:r>
              <w:t>Borráronse datos da táboa</w:t>
            </w:r>
          </w:p>
        </w:tc>
        <w:tc>
          <w:tcPr>
            <w:tcW w:w="567" w:type="dxa"/>
          </w:tcPr>
          <w:p w:rsidR="00392E67" w:rsidRPr="00C621C2" w:rsidRDefault="00392E67" w:rsidP="000D0B00">
            <w:pPr>
              <w:pStyle w:val="tt1"/>
              <w:rPr>
                <w:lang w:val="pt-PT"/>
              </w:rPr>
            </w:pPr>
          </w:p>
        </w:tc>
        <w:tc>
          <w:tcPr>
            <w:tcW w:w="555" w:type="dxa"/>
          </w:tcPr>
          <w:p w:rsidR="00392E67" w:rsidRPr="00C621C2" w:rsidRDefault="00392E67" w:rsidP="000D0B00">
            <w:pPr>
              <w:pStyle w:val="tt1"/>
              <w:rPr>
                <w:lang w:val="pt-PT"/>
              </w:rPr>
            </w:pPr>
          </w:p>
        </w:tc>
      </w:tr>
    </w:tbl>
    <w:p w:rsidR="00083EA3" w:rsidRDefault="00392E67" w:rsidP="00392E67">
      <w:pPr>
        <w:pStyle w:val="tx1"/>
        <w:spacing w:after="240"/>
      </w:pPr>
      <w:r>
        <w:t xml:space="preserve"> </w:t>
      </w:r>
    </w:p>
    <w:p w:rsidR="00B10D8D" w:rsidRPr="00B10D8D" w:rsidRDefault="00B10D8D" w:rsidP="00B10D8D">
      <w:pPr>
        <w:pStyle w:val="tx1"/>
      </w:pPr>
    </w:p>
    <w:p w:rsidR="00071D55" w:rsidRPr="009C040A" w:rsidRDefault="00071D55" w:rsidP="00071D55">
      <w:pPr>
        <w:pStyle w:val="n6"/>
      </w:pPr>
    </w:p>
    <w:p w:rsidR="009D30C6" w:rsidRPr="009C040A" w:rsidRDefault="009D30C6" w:rsidP="009D30C6">
      <w:pPr>
        <w:pStyle w:val="tx1"/>
      </w:pPr>
    </w:p>
    <w:p w:rsidR="009D30C6" w:rsidRPr="009C040A" w:rsidRDefault="009D30C6" w:rsidP="009D30C6">
      <w:pPr>
        <w:ind w:left="1191" w:firstLine="0"/>
      </w:pPr>
    </w:p>
    <w:sectPr w:rsidR="009D30C6" w:rsidRPr="009C040A" w:rsidSect="000E0EC9">
      <w:headerReference w:type="even" r:id="rId56"/>
      <w:endnotePr>
        <w:numFmt w:val="decimal"/>
      </w:endnotePr>
      <w:pgSz w:w="11905" w:h="16837" w:code="9"/>
      <w:pgMar w:top="851" w:right="1134" w:bottom="567" w:left="1134" w:header="731" w:footer="590" w:gutter="0"/>
      <w:cols w:space="720"/>
      <w:rtlGutter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5C4A" w:rsidRDefault="00925C4A">
      <w:r>
        <w:separator/>
      </w:r>
    </w:p>
    <w:p w:rsidR="00925C4A" w:rsidRDefault="00925C4A"/>
  </w:endnote>
  <w:endnote w:type="continuationSeparator" w:id="1">
    <w:p w:rsidR="00925C4A" w:rsidRDefault="00925C4A">
      <w:r>
        <w:continuationSeparator/>
      </w:r>
    </w:p>
    <w:p w:rsidR="00925C4A" w:rsidRDefault="00925C4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Sans">
    <w:altName w:val="Courier Ne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868" w:rsidRDefault="004D7868" w:rsidP="00AA6DD2">
    <w:pPr>
      <w:ind w:left="0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Páxina </w:t>
    </w:r>
    <w:r w:rsidR="00864C13">
      <w:rPr>
        <w:rFonts w:ascii="Arial" w:hAnsi="Arial" w:cs="Arial"/>
        <w:b/>
        <w:bCs/>
        <w:sz w:val="20"/>
        <w:szCs w:val="20"/>
      </w:rPr>
      <w:fldChar w:fldCharType="begin"/>
    </w:r>
    <w:r>
      <w:rPr>
        <w:rFonts w:ascii="Arial" w:hAnsi="Arial" w:cs="Arial"/>
        <w:b/>
        <w:bCs/>
        <w:sz w:val="20"/>
        <w:szCs w:val="20"/>
      </w:rPr>
      <w:instrText xml:space="preserve">PAGE </w:instrText>
    </w:r>
    <w:r w:rsidR="00864C13">
      <w:rPr>
        <w:rFonts w:ascii="Arial" w:hAnsi="Arial" w:cs="Arial"/>
        <w:b/>
        <w:bCs/>
        <w:sz w:val="20"/>
        <w:szCs w:val="20"/>
      </w:rPr>
      <w:fldChar w:fldCharType="separate"/>
    </w:r>
    <w:r w:rsidR="006E1C43">
      <w:rPr>
        <w:rFonts w:ascii="Arial" w:hAnsi="Arial" w:cs="Arial"/>
        <w:b/>
        <w:bCs/>
        <w:noProof/>
        <w:sz w:val="20"/>
        <w:szCs w:val="20"/>
      </w:rPr>
      <w:t>1</w:t>
    </w:r>
    <w:r w:rsidR="00864C13">
      <w:rPr>
        <w:rFonts w:ascii="Arial" w:hAnsi="Arial" w:cs="Arial"/>
        <w:b/>
        <w:bCs/>
        <w:sz w:val="20"/>
        <w:szCs w:val="20"/>
      </w:rPr>
      <w:fldChar w:fldCharType="end"/>
    </w:r>
    <w:r>
      <w:rPr>
        <w:rFonts w:ascii="Arial" w:hAnsi="Arial" w:cs="Arial"/>
        <w:sz w:val="20"/>
        <w:szCs w:val="20"/>
      </w:rPr>
      <w:t xml:space="preserve"> de </w:t>
    </w:r>
    <w:r w:rsidR="00864C13"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NUMPAGES </w:instrText>
    </w:r>
    <w:r w:rsidR="00864C13">
      <w:rPr>
        <w:rFonts w:ascii="Arial" w:hAnsi="Arial" w:cs="Arial"/>
        <w:sz w:val="20"/>
        <w:szCs w:val="20"/>
      </w:rPr>
      <w:fldChar w:fldCharType="separate"/>
    </w:r>
    <w:r w:rsidR="006E1C43">
      <w:rPr>
        <w:rFonts w:ascii="Arial" w:hAnsi="Arial" w:cs="Arial"/>
        <w:noProof/>
        <w:sz w:val="20"/>
        <w:szCs w:val="20"/>
      </w:rPr>
      <w:t>48</w:t>
    </w:r>
    <w:r w:rsidR="00864C13">
      <w:rPr>
        <w:rFonts w:ascii="Arial" w:hAnsi="Arial" w:cs="Arial"/>
        <w:sz w:val="20"/>
        <w:szCs w:val="20"/>
      </w:rPr>
      <w:fldChar w:fldCharType="end"/>
    </w:r>
  </w:p>
  <w:p w:rsidR="004D7868" w:rsidRDefault="004D7868">
    <w:pPr>
      <w:rPr>
        <w:noProof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868" w:rsidRDefault="004D7868" w:rsidP="00764FEA">
    <w:pPr>
      <w:pStyle w:val="Piedepgina"/>
      <w:ind w:left="0" w:firstLine="0"/>
      <w:jc w:val="center"/>
      <w:rPr>
        <w:rFonts w:ascii="Arial Narrow" w:hAnsi="Arial Narrow"/>
      </w:rPr>
    </w:pPr>
  </w:p>
  <w:p w:rsidR="004D7868" w:rsidRPr="000B3186" w:rsidRDefault="004D7868" w:rsidP="00764FEA">
    <w:pPr>
      <w:pStyle w:val="Piedepgina"/>
      <w:ind w:left="0" w:firstLine="0"/>
      <w:jc w:val="center"/>
      <w:rPr>
        <w:rFonts w:ascii="Arial" w:hAnsi="Arial" w:cs="Arial"/>
        <w:b/>
      </w:rPr>
    </w:pPr>
    <w:r w:rsidRPr="000B3186">
      <w:rPr>
        <w:rFonts w:ascii="Arial" w:hAnsi="Arial" w:cs="Arial"/>
      </w:rPr>
      <w:t xml:space="preserve">Páxina </w:t>
    </w:r>
    <w:r w:rsidR="00864C13" w:rsidRPr="000B3186">
      <w:rPr>
        <w:rFonts w:ascii="Arial" w:hAnsi="Arial" w:cs="Arial"/>
        <w:b/>
      </w:rPr>
      <w:fldChar w:fldCharType="begin"/>
    </w:r>
    <w:r w:rsidRPr="000B3186">
      <w:rPr>
        <w:rFonts w:ascii="Arial" w:hAnsi="Arial" w:cs="Arial"/>
        <w:b/>
      </w:rPr>
      <w:instrText xml:space="preserve"> PAGE  \* Arabic  \* MERGEFORMAT </w:instrText>
    </w:r>
    <w:r w:rsidR="00864C13" w:rsidRPr="000B3186">
      <w:rPr>
        <w:rFonts w:ascii="Arial" w:hAnsi="Arial" w:cs="Arial"/>
        <w:b/>
      </w:rPr>
      <w:fldChar w:fldCharType="separate"/>
    </w:r>
    <w:r w:rsidR="006E1C43">
      <w:rPr>
        <w:rFonts w:ascii="Arial" w:hAnsi="Arial" w:cs="Arial"/>
        <w:b/>
        <w:noProof/>
      </w:rPr>
      <w:t>6</w:t>
    </w:r>
    <w:r w:rsidR="00864C13" w:rsidRPr="000B3186">
      <w:rPr>
        <w:rFonts w:ascii="Arial" w:hAnsi="Arial" w:cs="Arial"/>
        <w:b/>
      </w:rPr>
      <w:fldChar w:fldCharType="end"/>
    </w:r>
    <w:r w:rsidRPr="000B3186">
      <w:rPr>
        <w:rFonts w:ascii="Arial" w:hAnsi="Arial" w:cs="Arial"/>
      </w:rPr>
      <w:t xml:space="preserve"> de</w:t>
    </w:r>
    <w:fldSimple w:instr=" NUMPAGES  \* Arabic  \* MERGEFORMAT ">
      <w:r w:rsidR="006E1C43" w:rsidRPr="006E1C43">
        <w:rPr>
          <w:rFonts w:ascii="Arial" w:hAnsi="Arial" w:cs="Arial"/>
          <w:b/>
          <w:noProof/>
        </w:rPr>
        <w:t>48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5C4A" w:rsidRDefault="00925C4A" w:rsidP="00B051E2">
      <w:pPr>
        <w:pStyle w:val="tx1"/>
      </w:pPr>
      <w:r>
        <w:separator/>
      </w:r>
    </w:p>
  </w:footnote>
  <w:footnote w:type="continuationSeparator" w:id="1">
    <w:p w:rsidR="00925C4A" w:rsidRDefault="00925C4A" w:rsidP="00B051E2">
      <w:pPr>
        <w:pStyle w:val="tx1"/>
      </w:pPr>
      <w:r>
        <w:continuationSeparator/>
      </w:r>
    </w:p>
    <w:p w:rsidR="00925C4A" w:rsidRDefault="00925C4A"/>
  </w:footnote>
  <w:footnote w:type="continuationNotice" w:id="2">
    <w:p w:rsidR="00925C4A" w:rsidRDefault="00925C4A" w:rsidP="00B051E2">
      <w:pPr>
        <w:pStyle w:val="tx1"/>
      </w:pPr>
    </w:p>
  </w:footnote>
  <w:footnote w:id="3">
    <w:p w:rsidR="004D7868" w:rsidRPr="00613B97" w:rsidRDefault="004D7868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13B97">
        <w:rPr>
          <w:rStyle w:val="Hipervnculo"/>
        </w:rPr>
        <w:t>http://gtbasededatos.blogspot.com.es/2013/04/como-descargar-oracle-xe-11g.html</w:t>
      </w:r>
    </w:p>
  </w:footnote>
  <w:footnote w:id="4">
    <w:p w:rsidR="004D7868" w:rsidRPr="005B4CCD" w:rsidRDefault="004D7868">
      <w:pPr>
        <w:pStyle w:val="Textonotapie"/>
        <w:rPr>
          <w:rStyle w:val="Hipervnculo"/>
          <w:lang w:val="es-ES"/>
        </w:rPr>
      </w:pPr>
      <w:r w:rsidRPr="005B4CCD">
        <w:rPr>
          <w:rStyle w:val="Hipervnculo"/>
        </w:rPr>
        <w:footnoteRef/>
      </w:r>
      <w:r w:rsidRPr="005B4CCD">
        <w:rPr>
          <w:rStyle w:val="Hipervnculo"/>
        </w:rPr>
        <w:t xml:space="preserve"> https://en.wikipedia.org/wiki/Object_Data_Management_Group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868" w:rsidRDefault="004D786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EA816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44D65B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E44DA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29C38A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A2EC9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6DE2BC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D5054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AA85E3C"/>
    <w:lvl w:ilvl="0">
      <w:start w:val="1"/>
      <w:numFmt w:val="bullet"/>
      <w:pStyle w:val="pn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90045D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DE652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00000001"/>
    <w:name w:val="RTF_Num 12"/>
    <w:lvl w:ilvl="0">
      <w:start w:val="1"/>
      <w:numFmt w:val="bullet"/>
      <w:lvlText w:val="o"/>
      <w:lvlJc w:val="left"/>
      <w:pPr>
        <w:tabs>
          <w:tab w:val="num" w:pos="1361"/>
        </w:tabs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1">
    <w:nsid w:val="00000002"/>
    <w:multiLevelType w:val="multilevel"/>
    <w:tmpl w:val="00000002"/>
    <w:name w:val="RTF_Num 16"/>
    <w:lvl w:ilvl="0">
      <w:start w:val="1"/>
      <w:numFmt w:val="decimal"/>
      <w:lvlText w:val="%1."/>
      <w:lvlJc w:val="left"/>
      <w:pPr>
        <w:tabs>
          <w:tab w:val="num" w:pos="227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113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13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13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</w:pPr>
      <w:rPr>
        <w:rFonts w:cs="Times New Roman"/>
      </w:rPr>
    </w:lvl>
  </w:abstractNum>
  <w:abstractNum w:abstractNumId="12">
    <w:nsid w:val="00000003"/>
    <w:multiLevelType w:val="multilevel"/>
    <w:tmpl w:val="00000003"/>
    <w:name w:val="RTF_Num 17"/>
    <w:lvl w:ilvl="0">
      <w:start w:val="1"/>
      <w:numFmt w:val="bullet"/>
      <w:lvlText w:val="x"/>
      <w:lvlJc w:val="left"/>
      <w:pPr>
        <w:tabs>
          <w:tab w:val="num" w:pos="2722"/>
        </w:tabs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3">
    <w:nsid w:val="00000004"/>
    <w:multiLevelType w:val="multilevel"/>
    <w:tmpl w:val="00000004"/>
    <w:name w:val="RTF_Num 18"/>
    <w:lvl w:ilvl="0">
      <w:start w:val="1"/>
      <w:numFmt w:val="bullet"/>
      <w:lvlText w:val="–"/>
      <w:lvlJc w:val="left"/>
      <w:pPr>
        <w:tabs>
          <w:tab w:val="num" w:pos="1361"/>
        </w:tabs>
      </w:pPr>
      <w:rPr>
        <w:rFonts w:ascii="Times New Roman" w:hAnsi="Times New Roman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4">
    <w:nsid w:val="00000005"/>
    <w:multiLevelType w:val="multilevel"/>
    <w:tmpl w:val="00000005"/>
    <w:name w:val="RTF_Num 19"/>
    <w:lvl w:ilvl="0">
      <w:start w:val="1"/>
      <w:numFmt w:val="bullet"/>
      <w:lvlText w:val="§"/>
      <w:lvlJc w:val="left"/>
      <w:pPr>
        <w:tabs>
          <w:tab w:val="num" w:pos="1267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Wingdings" w:hAnsi="Wingdings"/>
      </w:rPr>
    </w:lvl>
    <w:lvl w:ilvl="2">
      <w:start w:val="1"/>
      <w:numFmt w:val="bullet"/>
      <w:lvlText w:val="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5">
    <w:nsid w:val="00000006"/>
    <w:multiLevelType w:val="singleLevel"/>
    <w:tmpl w:val="00000006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6">
    <w:nsid w:val="00000007"/>
    <w:multiLevelType w:val="singleLevel"/>
    <w:tmpl w:val="00000007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7">
    <w:nsid w:val="00000008"/>
    <w:multiLevelType w:val="singleLevel"/>
    <w:tmpl w:val="00000008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8">
    <w:nsid w:val="00000009"/>
    <w:multiLevelType w:val="singleLevel"/>
    <w:tmpl w:val="00000009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0A"/>
    <w:multiLevelType w:val="single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20">
    <w:nsid w:val="0000000B"/>
    <w:multiLevelType w:val="single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1">
    <w:nsid w:val="0000000C"/>
    <w:multiLevelType w:val="single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0D"/>
    <w:multiLevelType w:val="single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3">
    <w:nsid w:val="0000000E"/>
    <w:multiLevelType w:val="single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00000F"/>
    <w:multiLevelType w:val="single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5">
    <w:nsid w:val="00000010"/>
    <w:multiLevelType w:val="single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6">
    <w:nsid w:val="00000011"/>
    <w:multiLevelType w:val="singleLevel"/>
    <w:tmpl w:val="00000011"/>
    <w:name w:val="WW8Num1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7">
    <w:nsid w:val="00000012"/>
    <w:multiLevelType w:val="singleLevel"/>
    <w:tmpl w:val="00000012"/>
    <w:name w:val="WW8Num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8">
    <w:nsid w:val="00000013"/>
    <w:multiLevelType w:val="single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9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0">
    <w:nsid w:val="00000015"/>
    <w:multiLevelType w:val="single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1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2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3">
    <w:nsid w:val="00000018"/>
    <w:multiLevelType w:val="singleLevel"/>
    <w:tmpl w:val="00000018"/>
    <w:name w:val="WW8Num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4">
    <w:nsid w:val="00000019"/>
    <w:multiLevelType w:val="singleLevel"/>
    <w:tmpl w:val="00000019"/>
    <w:name w:val="WW8Num27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35">
    <w:nsid w:val="0000001A"/>
    <w:multiLevelType w:val="singleLevel"/>
    <w:tmpl w:val="0000001A"/>
    <w:name w:val="WW8Num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6">
    <w:nsid w:val="0000001B"/>
    <w:multiLevelType w:val="singleLevel"/>
    <w:tmpl w:val="0000001B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7">
    <w:nsid w:val="0000001C"/>
    <w:multiLevelType w:val="singleLevel"/>
    <w:tmpl w:val="0000001C"/>
    <w:name w:val="WW8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8">
    <w:nsid w:val="0000001D"/>
    <w:multiLevelType w:val="singleLevel"/>
    <w:tmpl w:val="0000001D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9">
    <w:nsid w:val="0000001E"/>
    <w:multiLevelType w:val="singleLevel"/>
    <w:tmpl w:val="0000001E"/>
    <w:name w:val="WW8Num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0">
    <w:nsid w:val="0000001F"/>
    <w:multiLevelType w:val="singleLevel"/>
    <w:tmpl w:val="0000001F"/>
    <w:name w:val="WW8Num3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1">
    <w:nsid w:val="00000020"/>
    <w:multiLevelType w:val="singleLevel"/>
    <w:tmpl w:val="00000020"/>
    <w:name w:val="WW8Num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2">
    <w:nsid w:val="00000021"/>
    <w:multiLevelType w:val="singleLevel"/>
    <w:tmpl w:val="00000021"/>
    <w:name w:val="WW8Num3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3">
    <w:nsid w:val="00000022"/>
    <w:multiLevelType w:val="singleLevel"/>
    <w:tmpl w:val="00000022"/>
    <w:name w:val="WW8Num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4">
    <w:nsid w:val="00000023"/>
    <w:multiLevelType w:val="singleLevel"/>
    <w:tmpl w:val="00000023"/>
    <w:name w:val="WW8Num3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5">
    <w:nsid w:val="00000024"/>
    <w:multiLevelType w:val="singleLevel"/>
    <w:tmpl w:val="00000024"/>
    <w:name w:val="WW8Num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6">
    <w:nsid w:val="00000025"/>
    <w:multiLevelType w:val="singleLevel"/>
    <w:tmpl w:val="00000025"/>
    <w:name w:val="WW8Num3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7">
    <w:nsid w:val="00000026"/>
    <w:multiLevelType w:val="singleLevel"/>
    <w:tmpl w:val="00000026"/>
    <w:name w:val="WW8Num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8">
    <w:nsid w:val="00000027"/>
    <w:multiLevelType w:val="singleLevel"/>
    <w:tmpl w:val="00000027"/>
    <w:name w:val="WW8Num41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49">
    <w:nsid w:val="00000028"/>
    <w:multiLevelType w:val="singleLevel"/>
    <w:tmpl w:val="00000028"/>
    <w:name w:val="WW8Num42"/>
    <w:lvl w:ilvl="0">
      <w:start w:val="1"/>
      <w:numFmt w:val="bullet"/>
      <w:lvlText w:val=""/>
      <w:lvlJc w:val="left"/>
      <w:pPr>
        <w:tabs>
          <w:tab w:val="num" w:pos="814"/>
        </w:tabs>
        <w:ind w:left="814" w:hanging="360"/>
      </w:pPr>
      <w:rPr>
        <w:rFonts w:ascii="Symbol" w:hAnsi="Symbol"/>
      </w:rPr>
    </w:lvl>
  </w:abstractNum>
  <w:abstractNum w:abstractNumId="50">
    <w:nsid w:val="00000029"/>
    <w:multiLevelType w:val="singleLevel"/>
    <w:tmpl w:val="00000029"/>
    <w:name w:val="WW8Num4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1">
    <w:nsid w:val="0000002A"/>
    <w:multiLevelType w:val="singleLevel"/>
    <w:tmpl w:val="0000002A"/>
    <w:name w:val="WW8Num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2">
    <w:nsid w:val="0000002B"/>
    <w:multiLevelType w:val="singleLevel"/>
    <w:tmpl w:val="0000002B"/>
    <w:name w:val="WW8Num4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3">
    <w:nsid w:val="0000002C"/>
    <w:multiLevelType w:val="singleLevel"/>
    <w:tmpl w:val="0000002C"/>
    <w:name w:val="WW8Num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4">
    <w:nsid w:val="0000002D"/>
    <w:multiLevelType w:val="singleLevel"/>
    <w:tmpl w:val="0000002D"/>
    <w:name w:val="WW8Num4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5">
    <w:nsid w:val="0000002E"/>
    <w:multiLevelType w:val="singleLevel"/>
    <w:tmpl w:val="0000002E"/>
    <w:name w:val="WW8Num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6">
    <w:nsid w:val="0000002F"/>
    <w:multiLevelType w:val="singleLevel"/>
    <w:tmpl w:val="0000002F"/>
    <w:name w:val="WW8Num4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7">
    <w:nsid w:val="00000030"/>
    <w:multiLevelType w:val="singleLevel"/>
    <w:tmpl w:val="00000030"/>
    <w:name w:val="WW8Num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8">
    <w:nsid w:val="00000031"/>
    <w:multiLevelType w:val="singleLevel"/>
    <w:tmpl w:val="00000031"/>
    <w:name w:val="WW8Num5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9">
    <w:nsid w:val="00000032"/>
    <w:multiLevelType w:val="singleLevel"/>
    <w:tmpl w:val="00000032"/>
    <w:name w:val="WW8Num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0">
    <w:nsid w:val="00000033"/>
    <w:multiLevelType w:val="singleLevel"/>
    <w:tmpl w:val="00000033"/>
    <w:name w:val="WW8Num5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1">
    <w:nsid w:val="00000034"/>
    <w:multiLevelType w:val="singleLevel"/>
    <w:tmpl w:val="00000034"/>
    <w:name w:val="WW8Num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2">
    <w:nsid w:val="00000035"/>
    <w:multiLevelType w:val="singleLevel"/>
    <w:tmpl w:val="00000035"/>
    <w:name w:val="WW8Num5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3">
    <w:nsid w:val="02970F6F"/>
    <w:multiLevelType w:val="multilevel"/>
    <w:tmpl w:val="90A0CD20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667DD1"/>
        <w:sz w:val="7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4">
    <w:nsid w:val="05663CE4"/>
    <w:multiLevelType w:val="hybridMultilevel"/>
    <w:tmpl w:val="AC7E04E6"/>
    <w:lvl w:ilvl="0" w:tplc="D16A507A">
      <w:start w:val="1"/>
      <w:numFmt w:val="bullet"/>
      <w:pStyle w:val="p3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4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0A05208A"/>
    <w:multiLevelType w:val="multilevel"/>
    <w:tmpl w:val="33BC3D1E"/>
    <w:name w:val="num4"/>
    <w:lvl w:ilvl="0">
      <w:start w:val="1"/>
      <w:numFmt w:val="decimal"/>
      <w:pStyle w:val="n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1">
      <w:start w:val="1"/>
      <w:numFmt w:val="decimal"/>
      <w:pStyle w:val="n2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2">
      <w:start w:val="1"/>
      <w:numFmt w:val="decimal"/>
      <w:pStyle w:val="n3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3">
      <w:start w:val="1"/>
      <w:numFmt w:val="decimal"/>
      <w:pStyle w:val="n4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66">
    <w:nsid w:val="0D1B065A"/>
    <w:multiLevelType w:val="multilevel"/>
    <w:tmpl w:val="29D63DEC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667DD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>
    <w:nsid w:val="15BB6887"/>
    <w:multiLevelType w:val="hybridMultilevel"/>
    <w:tmpl w:val="18AE0F72"/>
    <w:lvl w:ilvl="0" w:tplc="CE6C82A2">
      <w:start w:val="1"/>
      <w:numFmt w:val="bullet"/>
      <w:pStyle w:val="ttp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/>
        <w:i w:val="0"/>
        <w:color w:val="667DD1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>
    <w:nsid w:val="184F4129"/>
    <w:multiLevelType w:val="hybridMultilevel"/>
    <w:tmpl w:val="FA2AB93E"/>
    <w:lvl w:ilvl="0" w:tplc="1D5CC7C8">
      <w:start w:val="1"/>
      <w:numFmt w:val="bullet"/>
      <w:pStyle w:val="ttp2"/>
      <w:lvlText w:val="–"/>
      <w:lvlJc w:val="left"/>
      <w:pPr>
        <w:tabs>
          <w:tab w:val="num" w:pos="454"/>
        </w:tabs>
        <w:ind w:left="454" w:hanging="227"/>
      </w:pPr>
      <w:rPr>
        <w:rFonts w:ascii="Times New Roman" w:hAnsi="Times New Roman" w:hint="default"/>
        <w:color w:val="667DD1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19046135"/>
    <w:multiLevelType w:val="multilevel"/>
    <w:tmpl w:val="EADED5BC"/>
    <w:name w:val="num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907"/>
      </w:pPr>
      <w:rPr>
        <w:rFonts w:ascii="Arial" w:hAnsi="Arial" w:cs="Times New Roman" w:hint="default"/>
        <w:b/>
        <w:i w:val="0"/>
        <w:color w:val="999999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999999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113" w:hanging="113"/>
      </w:pPr>
      <w:rPr>
        <w:rFonts w:ascii="Arial" w:hAnsi="Arial" w:cs="Times New Roman" w:hint="default"/>
        <w:b/>
        <w:i w:val="0"/>
        <w:color w:val="999999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113" w:hanging="113"/>
      </w:pPr>
      <w:rPr>
        <w:rFonts w:ascii="Arial" w:hAnsi="Arial" w:cs="Times New Roman" w:hint="default"/>
        <w:b/>
        <w:i w:val="0"/>
        <w:color w:val="999999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70">
    <w:nsid w:val="1DC30849"/>
    <w:multiLevelType w:val="multilevel"/>
    <w:tmpl w:val="2D08E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1F4B3EFE"/>
    <w:multiLevelType w:val="multilevel"/>
    <w:tmpl w:val="D640E498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>
    <w:nsid w:val="1FB93ADA"/>
    <w:multiLevelType w:val="hybridMultilevel"/>
    <w:tmpl w:val="8330470C"/>
    <w:lvl w:ilvl="0" w:tplc="2C2268CC">
      <w:start w:val="1"/>
      <w:numFmt w:val="bullet"/>
      <w:pStyle w:val="n22"/>
      <w:lvlText w:val="–"/>
      <w:lvlJc w:val="left"/>
      <w:pPr>
        <w:tabs>
          <w:tab w:val="num" w:pos="2325"/>
        </w:tabs>
        <w:ind w:left="2325" w:hanging="227"/>
      </w:pPr>
      <w:rPr>
        <w:rFonts w:ascii="Times New Roman" w:hAnsi="Times New Roman" w:hint="default"/>
        <w:color w:val="auto"/>
        <w:sz w:val="24"/>
      </w:rPr>
    </w:lvl>
    <w:lvl w:ilvl="1" w:tplc="04560003" w:tentative="1">
      <w:start w:val="1"/>
      <w:numFmt w:val="bullet"/>
      <w:lvlText w:val="o"/>
      <w:lvlJc w:val="left"/>
      <w:pPr>
        <w:tabs>
          <w:tab w:val="num" w:pos="2631"/>
        </w:tabs>
        <w:ind w:left="2631" w:hanging="360"/>
      </w:pPr>
      <w:rPr>
        <w:rFonts w:ascii="Courier New" w:hAnsi="Courier New" w:hint="default"/>
      </w:rPr>
    </w:lvl>
    <w:lvl w:ilvl="2" w:tplc="04560005" w:tentative="1">
      <w:start w:val="1"/>
      <w:numFmt w:val="bullet"/>
      <w:lvlText w:val=""/>
      <w:lvlJc w:val="left"/>
      <w:pPr>
        <w:tabs>
          <w:tab w:val="num" w:pos="3351"/>
        </w:tabs>
        <w:ind w:left="3351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4071"/>
        </w:tabs>
        <w:ind w:left="4071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4791"/>
        </w:tabs>
        <w:ind w:left="4791" w:hanging="360"/>
      </w:pPr>
      <w:rPr>
        <w:rFonts w:ascii="Courier New" w:hAnsi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5511"/>
        </w:tabs>
        <w:ind w:left="5511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6231"/>
        </w:tabs>
        <w:ind w:left="6231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6951"/>
        </w:tabs>
        <w:ind w:left="6951" w:hanging="360"/>
      </w:pPr>
      <w:rPr>
        <w:rFonts w:ascii="Courier New" w:hAnsi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7671"/>
        </w:tabs>
        <w:ind w:left="7671" w:hanging="360"/>
      </w:pPr>
      <w:rPr>
        <w:rFonts w:ascii="Wingdings" w:hAnsi="Wingdings" w:hint="default"/>
      </w:rPr>
    </w:lvl>
  </w:abstractNum>
  <w:abstractNum w:abstractNumId="73">
    <w:nsid w:val="296D001F"/>
    <w:multiLevelType w:val="hybridMultilevel"/>
    <w:tmpl w:val="CA8C0F62"/>
    <w:name w:val="num52"/>
    <w:lvl w:ilvl="0" w:tplc="82206652">
      <w:start w:val="1"/>
      <w:numFmt w:val="bullet"/>
      <w:pStyle w:val="p4"/>
      <w:lvlText w:val="–"/>
      <w:lvlJc w:val="left"/>
      <w:pPr>
        <w:tabs>
          <w:tab w:val="num" w:pos="2118"/>
        </w:tabs>
        <w:ind w:left="2118" w:hanging="360"/>
      </w:pPr>
      <w:rPr>
        <w:rFonts w:ascii="GillSans" w:hAnsi="GillSans" w:hint="default"/>
        <w:b w:val="0"/>
        <w:i w:val="0"/>
        <w:color w:val="auto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3482"/>
        </w:tabs>
        <w:ind w:left="348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2"/>
        </w:tabs>
        <w:ind w:left="42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2"/>
        </w:tabs>
        <w:ind w:left="49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2"/>
        </w:tabs>
        <w:ind w:left="564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2"/>
        </w:tabs>
        <w:ind w:left="63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2"/>
        </w:tabs>
        <w:ind w:left="70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2"/>
        </w:tabs>
        <w:ind w:left="780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2"/>
        </w:tabs>
        <w:ind w:left="8522" w:hanging="360"/>
      </w:pPr>
      <w:rPr>
        <w:rFonts w:ascii="Wingdings" w:hAnsi="Wingdings" w:hint="default"/>
      </w:rPr>
    </w:lvl>
  </w:abstractNum>
  <w:abstractNum w:abstractNumId="74">
    <w:nsid w:val="2C1B31CA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5">
    <w:nsid w:val="2EDD1A6A"/>
    <w:multiLevelType w:val="multilevel"/>
    <w:tmpl w:val="28603DD6"/>
    <w:name w:val="num4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FF9900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76">
    <w:nsid w:val="2F592F02"/>
    <w:multiLevelType w:val="hybridMultilevel"/>
    <w:tmpl w:val="E4E00714"/>
    <w:lvl w:ilvl="0" w:tplc="045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5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5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>
    <w:nsid w:val="31D445F1"/>
    <w:multiLevelType w:val="hybridMultilevel"/>
    <w:tmpl w:val="4F04BCE2"/>
    <w:lvl w:ilvl="0" w:tplc="FFFFFFFF">
      <w:start w:val="1"/>
      <w:numFmt w:val="bullet"/>
      <w:pStyle w:val="cuest2"/>
      <w:lvlText w:val="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8">
    <w:nsid w:val="323F555C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9">
    <w:nsid w:val="33EE686E"/>
    <w:multiLevelType w:val="multilevel"/>
    <w:tmpl w:val="07C09100"/>
    <w:lvl w:ilvl="0">
      <w:start w:val="1"/>
      <w:numFmt w:val="lowerLetter"/>
      <w:pStyle w:val="Textoindependiente2"/>
      <w:lvlText w:val="%1)"/>
      <w:lvlJc w:val="left"/>
      <w:pPr>
        <w:tabs>
          <w:tab w:val="num" w:pos="1474"/>
        </w:tabs>
        <w:ind w:left="1474" w:hanging="283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462"/>
        </w:tabs>
        <w:ind w:left="3174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4182"/>
        </w:tabs>
        <w:ind w:left="3606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4902"/>
        </w:tabs>
        <w:ind w:left="4110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622"/>
        </w:tabs>
        <w:ind w:left="4614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6342"/>
        </w:tabs>
        <w:ind w:left="5118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62"/>
        </w:tabs>
        <w:ind w:left="5622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22"/>
        </w:tabs>
        <w:ind w:left="6126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142"/>
        </w:tabs>
        <w:ind w:left="6702" w:hanging="1440"/>
      </w:pPr>
      <w:rPr>
        <w:rFonts w:cs="Times New Roman" w:hint="default"/>
      </w:rPr>
    </w:lvl>
  </w:abstractNum>
  <w:abstractNum w:abstractNumId="80">
    <w:nsid w:val="351054F1"/>
    <w:multiLevelType w:val="hybridMultilevel"/>
    <w:tmpl w:val="C334297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81">
    <w:nsid w:val="367026A2"/>
    <w:multiLevelType w:val="multilevel"/>
    <w:tmpl w:val="29A270EA"/>
    <w:lvl w:ilvl="0">
      <w:start w:val="1"/>
      <w:numFmt w:val="lowerLetter"/>
      <w:pStyle w:val="pn2"/>
      <w:lvlText w:val="%1)"/>
      <w:lvlJc w:val="left"/>
      <w:pPr>
        <w:tabs>
          <w:tab w:val="num" w:pos="511"/>
        </w:tabs>
        <w:ind w:left="454" w:hanging="227"/>
      </w:pPr>
      <w:rPr>
        <w:rFonts w:ascii="Arial Narrow" w:hAnsi="Arial Narrow" w:cs="Times New Roman"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1019"/>
        </w:tabs>
        <w:ind w:left="1019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667"/>
        </w:tabs>
        <w:ind w:left="1451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387"/>
        </w:tabs>
        <w:ind w:left="1955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747"/>
        </w:tabs>
        <w:ind w:left="2459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67"/>
        </w:tabs>
        <w:ind w:left="2963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27"/>
        </w:tabs>
        <w:ind w:left="3467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47"/>
        </w:tabs>
        <w:ind w:left="3971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67"/>
        </w:tabs>
        <w:ind w:left="4547" w:hanging="1440"/>
      </w:pPr>
      <w:rPr>
        <w:rFonts w:cs="Times New Roman" w:hint="default"/>
      </w:rPr>
    </w:lvl>
  </w:abstractNum>
  <w:abstractNum w:abstractNumId="82">
    <w:nsid w:val="3A6615AC"/>
    <w:multiLevelType w:val="hybridMultilevel"/>
    <w:tmpl w:val="47ECAE4A"/>
    <w:lvl w:ilvl="0" w:tplc="FFFFFFFF">
      <w:start w:val="1"/>
      <w:numFmt w:val="bullet"/>
      <w:pStyle w:val="p1"/>
      <w:lvlText w:val=""/>
      <w:lvlJc w:val="left"/>
      <w:pPr>
        <w:tabs>
          <w:tab w:val="num" w:pos="1191"/>
        </w:tabs>
        <w:ind w:left="1191" w:hanging="284"/>
      </w:pPr>
      <w:rPr>
        <w:rFonts w:ascii="Wingdings" w:hAnsi="Wingdings" w:hint="default"/>
        <w:color w:val="667DD1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">
    <w:nsid w:val="3A7D7A76"/>
    <w:multiLevelType w:val="multilevel"/>
    <w:tmpl w:val="29D63DEC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667DD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>
    <w:nsid w:val="3B2402BC"/>
    <w:multiLevelType w:val="multilevel"/>
    <w:tmpl w:val="B2A017C6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5">
    <w:nsid w:val="42531CBA"/>
    <w:multiLevelType w:val="hybridMultilevel"/>
    <w:tmpl w:val="5BBA8756"/>
    <w:lvl w:ilvl="0" w:tplc="FFFFFFFF">
      <w:start w:val="1"/>
      <w:numFmt w:val="decimal"/>
      <w:pStyle w:val="cuest1"/>
      <w:lvlText w:val="%1."/>
      <w:lvlJc w:val="left"/>
      <w:pPr>
        <w:tabs>
          <w:tab w:val="num" w:pos="1191"/>
        </w:tabs>
        <w:ind w:left="1191" w:hanging="284"/>
      </w:pPr>
      <w:rPr>
        <w:rFonts w:ascii="Arial Narrow" w:hAnsi="Arial Narrow" w:cs="Times New Roman" w:hint="default"/>
        <w:b/>
        <w:i w:val="0"/>
        <w:color w:val="667DD1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347"/>
        </w:tabs>
        <w:ind w:left="2347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067"/>
        </w:tabs>
        <w:ind w:left="3067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3787"/>
        </w:tabs>
        <w:ind w:left="3787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4507"/>
        </w:tabs>
        <w:ind w:left="4507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5227"/>
        </w:tabs>
        <w:ind w:left="5227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947"/>
        </w:tabs>
        <w:ind w:left="5947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6667"/>
        </w:tabs>
        <w:ind w:left="6667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7387"/>
        </w:tabs>
        <w:ind w:left="7387" w:hanging="180"/>
      </w:pPr>
      <w:rPr>
        <w:rFonts w:cs="Times New Roman"/>
      </w:rPr>
    </w:lvl>
  </w:abstractNum>
  <w:abstractNum w:abstractNumId="86">
    <w:nsid w:val="46A438C9"/>
    <w:multiLevelType w:val="hybridMultilevel"/>
    <w:tmpl w:val="4012722E"/>
    <w:lvl w:ilvl="0" w:tplc="FFFFFFFF">
      <w:start w:val="1"/>
      <w:numFmt w:val="bullet"/>
      <w:lvlText w:val="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color w:val="808080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3199"/>
        </w:tabs>
        <w:ind w:left="319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19"/>
        </w:tabs>
        <w:ind w:left="391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39"/>
        </w:tabs>
        <w:ind w:left="463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359"/>
        </w:tabs>
        <w:ind w:left="535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079"/>
        </w:tabs>
        <w:ind w:left="607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799"/>
        </w:tabs>
        <w:ind w:left="679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19"/>
        </w:tabs>
        <w:ind w:left="751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39"/>
        </w:tabs>
        <w:ind w:left="8239" w:hanging="360"/>
      </w:pPr>
      <w:rPr>
        <w:rFonts w:ascii="Wingdings" w:hAnsi="Wingdings" w:hint="default"/>
      </w:rPr>
    </w:lvl>
  </w:abstractNum>
  <w:abstractNum w:abstractNumId="87">
    <w:nsid w:val="4CE81BE9"/>
    <w:multiLevelType w:val="hybridMultilevel"/>
    <w:tmpl w:val="68D05EF4"/>
    <w:lvl w:ilvl="0" w:tplc="F81E2E36">
      <w:start w:val="1"/>
      <w:numFmt w:val="bullet"/>
      <w:pStyle w:val="Estilottpn1Izquierda0cmSangrafrancesa04cm"/>
      <w:lvlText w:val=""/>
      <w:lvlJc w:val="left"/>
      <w:pPr>
        <w:tabs>
          <w:tab w:val="num" w:pos="1191"/>
        </w:tabs>
        <w:ind w:left="1191" w:hanging="624"/>
      </w:pPr>
      <w:rPr>
        <w:rFonts w:ascii="Wingdings" w:hAnsi="Wingdings" w:hint="default"/>
        <w:b/>
        <w:i w:val="0"/>
        <w:color w:val="33CCCC"/>
        <w:sz w:val="48"/>
      </w:rPr>
    </w:lvl>
    <w:lvl w:ilvl="1" w:tplc="0C0A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8">
    <w:nsid w:val="4FB22222"/>
    <w:multiLevelType w:val="hybridMultilevel"/>
    <w:tmpl w:val="66FAFB40"/>
    <w:lvl w:ilvl="0" w:tplc="5E32236C">
      <w:start w:val="1"/>
      <w:numFmt w:val="bullet"/>
      <w:pStyle w:val="p2"/>
      <w:lvlText w:val="–"/>
      <w:lvlJc w:val="left"/>
      <w:pPr>
        <w:tabs>
          <w:tab w:val="num" w:pos="1475"/>
        </w:tabs>
        <w:ind w:left="1475" w:hanging="284"/>
      </w:pPr>
      <w:rPr>
        <w:rFonts w:ascii="Times New Roman" w:hAnsi="Times New Roman" w:hint="default"/>
        <w:color w:val="auto"/>
        <w:sz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9">
    <w:nsid w:val="66D265CB"/>
    <w:multiLevelType w:val="hybridMultilevel"/>
    <w:tmpl w:val="436865B8"/>
    <w:lvl w:ilvl="0" w:tplc="FFFFFFFF">
      <w:start w:val="1"/>
      <w:numFmt w:val="bullet"/>
      <w:pStyle w:val="txentregable1"/>
      <w:lvlText w:val="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color w:val="FF0000"/>
        <w:sz w:val="40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7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0">
    <w:nsid w:val="67480118"/>
    <w:multiLevelType w:val="multilevel"/>
    <w:tmpl w:val="7BACD6C6"/>
    <w:lvl w:ilvl="0">
      <w:start w:val="1"/>
      <w:numFmt w:val="bullet"/>
      <w:lvlText w:val="–"/>
      <w:lvlJc w:val="left"/>
      <w:pPr>
        <w:tabs>
          <w:tab w:val="num" w:pos="2118"/>
        </w:tabs>
        <w:ind w:left="2118" w:hanging="360"/>
      </w:pPr>
      <w:rPr>
        <w:rFonts w:ascii="Times New Roman" w:hAnsi="Times New Roman" w:hint="default"/>
        <w:b w:val="0"/>
        <w:i w:val="0"/>
        <w:color w:val="667DD1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1">
    <w:nsid w:val="68165690"/>
    <w:multiLevelType w:val="multilevel"/>
    <w:tmpl w:val="C350645A"/>
    <w:lvl w:ilvl="0">
      <w:start w:val="1"/>
      <w:numFmt w:val="bullet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 w:val="0"/>
        <w:i w:val="0"/>
        <w:color w:val="667DD1"/>
        <w:sz w:val="4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2">
    <w:nsid w:val="690A74C2"/>
    <w:multiLevelType w:val="hybridMultilevel"/>
    <w:tmpl w:val="EE3CFC06"/>
    <w:name w:val="num3"/>
    <w:lvl w:ilvl="0" w:tplc="AE7AECCC">
      <w:start w:val="1"/>
      <w:numFmt w:val="bullet"/>
      <w:pStyle w:val="txtarefa1"/>
      <w:lvlText w:val="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667DD1"/>
        <w:sz w:val="48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3">
    <w:nsid w:val="6ABA1CBC"/>
    <w:multiLevelType w:val="multilevel"/>
    <w:tmpl w:val="31585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6B9347B1"/>
    <w:multiLevelType w:val="hybridMultilevel"/>
    <w:tmpl w:val="4D841230"/>
    <w:name w:val="num5"/>
    <w:lvl w:ilvl="0" w:tplc="EC9E1AEE">
      <w:start w:val="1"/>
      <w:numFmt w:val="bullet"/>
      <w:pStyle w:val="txapoio"/>
      <w:lvlText w:val=""/>
      <w:lvlJc w:val="left"/>
      <w:pPr>
        <w:tabs>
          <w:tab w:val="num" w:pos="1474"/>
        </w:tabs>
        <w:ind w:left="1474" w:hanging="567"/>
      </w:pPr>
      <w:rPr>
        <w:rFonts w:ascii="Wingdings" w:hAnsi="Wingdings" w:hint="default"/>
        <w:b/>
        <w:i w:val="0"/>
        <w:color w:val="0000FF"/>
        <w:sz w:val="40"/>
      </w:rPr>
    </w:lvl>
    <w:lvl w:ilvl="1" w:tplc="FFFFFFFF">
      <w:start w:val="1"/>
      <w:numFmt w:val="bullet"/>
      <w:lvlText w:val="o"/>
      <w:lvlJc w:val="left"/>
      <w:pPr>
        <w:tabs>
          <w:tab w:val="num" w:pos="1600"/>
        </w:tabs>
        <w:ind w:left="16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20"/>
        </w:tabs>
        <w:ind w:left="2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40"/>
        </w:tabs>
        <w:ind w:left="3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60"/>
        </w:tabs>
        <w:ind w:left="37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80"/>
        </w:tabs>
        <w:ind w:left="4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00"/>
        </w:tabs>
        <w:ind w:left="5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20"/>
        </w:tabs>
        <w:ind w:left="59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40"/>
        </w:tabs>
        <w:ind w:left="6640" w:hanging="360"/>
      </w:pPr>
      <w:rPr>
        <w:rFonts w:ascii="Wingdings" w:hAnsi="Wingdings" w:hint="default"/>
      </w:rPr>
    </w:lvl>
  </w:abstractNum>
  <w:abstractNum w:abstractNumId="95">
    <w:nsid w:val="70C74FF7"/>
    <w:multiLevelType w:val="hybridMultilevel"/>
    <w:tmpl w:val="4FC4A33A"/>
    <w:lvl w:ilvl="0" w:tplc="FFFFFFFF">
      <w:start w:val="1"/>
      <w:numFmt w:val="bullet"/>
      <w:pStyle w:val="cuest3"/>
      <w:lvlText w:val=""/>
      <w:lvlJc w:val="left"/>
      <w:pPr>
        <w:tabs>
          <w:tab w:val="num" w:pos="1474"/>
        </w:tabs>
        <w:ind w:left="1474" w:hanging="283"/>
      </w:pPr>
      <w:rPr>
        <w:rFonts w:ascii="Wingdings" w:hAnsi="Wingdings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6">
    <w:nsid w:val="747E5B74"/>
    <w:multiLevelType w:val="multilevel"/>
    <w:tmpl w:val="AC7E04E6"/>
    <w:lvl w:ilvl="0">
      <w:start w:val="1"/>
      <w:numFmt w:val="bullet"/>
      <w:lvlText w:val="–"/>
      <w:lvlJc w:val="left"/>
      <w:pPr>
        <w:tabs>
          <w:tab w:val="num" w:pos="1758"/>
        </w:tabs>
        <w:ind w:left="1758" w:hanging="284"/>
      </w:pPr>
      <w:rPr>
        <w:rFonts w:ascii="Times New Roman" w:hAnsi="Times New Roman" w:hint="default"/>
        <w:b/>
        <w:i w:val="0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7">
    <w:nsid w:val="7F7205CD"/>
    <w:multiLevelType w:val="multilevel"/>
    <w:tmpl w:val="8FEE0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7"/>
  </w:num>
  <w:num w:numId="4">
    <w:abstractNumId w:val="6"/>
  </w:num>
  <w:num w:numId="5">
    <w:abstractNumId w:val="64"/>
  </w:num>
  <w:num w:numId="6">
    <w:abstractNumId w:val="67"/>
  </w:num>
  <w:num w:numId="7">
    <w:abstractNumId w:val="68"/>
  </w:num>
  <w:num w:numId="8">
    <w:abstractNumId w:val="92"/>
  </w:num>
  <w:num w:numId="9">
    <w:abstractNumId w:val="89"/>
  </w:num>
  <w:num w:numId="10">
    <w:abstractNumId w:val="82"/>
  </w:num>
  <w:num w:numId="11">
    <w:abstractNumId w:val="87"/>
  </w:num>
  <w:num w:numId="12">
    <w:abstractNumId w:val="94"/>
  </w:num>
  <w:num w:numId="13">
    <w:abstractNumId w:val="65"/>
  </w:num>
  <w:num w:numId="14">
    <w:abstractNumId w:val="88"/>
  </w:num>
  <w:num w:numId="15">
    <w:abstractNumId w:val="85"/>
  </w:num>
  <w:num w:numId="16">
    <w:abstractNumId w:val="77"/>
  </w:num>
  <w:num w:numId="17">
    <w:abstractNumId w:val="86"/>
  </w:num>
  <w:num w:numId="18">
    <w:abstractNumId w:val="95"/>
  </w:num>
  <w:num w:numId="19">
    <w:abstractNumId w:val="80"/>
  </w:num>
  <w:num w:numId="20">
    <w:abstractNumId w:val="76"/>
  </w:num>
  <w:num w:numId="21">
    <w:abstractNumId w:val="81"/>
  </w:num>
  <w:num w:numId="22">
    <w:abstractNumId w:val="79"/>
  </w:num>
  <w:num w:numId="23">
    <w:abstractNumId w:val="72"/>
  </w:num>
  <w:num w:numId="24">
    <w:abstractNumId w:val="90"/>
  </w:num>
  <w:num w:numId="25">
    <w:abstractNumId w:val="74"/>
  </w:num>
  <w:num w:numId="26">
    <w:abstractNumId w:val="78"/>
  </w:num>
  <w:num w:numId="27">
    <w:abstractNumId w:val="84"/>
  </w:num>
  <w:num w:numId="28">
    <w:abstractNumId w:val="91"/>
  </w:num>
  <w:num w:numId="29">
    <w:abstractNumId w:val="63"/>
  </w:num>
  <w:num w:numId="30">
    <w:abstractNumId w:val="73"/>
  </w:num>
  <w:num w:numId="31">
    <w:abstractNumId w:val="83"/>
  </w:num>
  <w:num w:numId="32">
    <w:abstractNumId w:val="66"/>
  </w:num>
  <w:num w:numId="33">
    <w:abstractNumId w:val="71"/>
  </w:num>
  <w:num w:numId="34">
    <w:abstractNumId w:val="96"/>
  </w:num>
  <w:num w:numId="35">
    <w:abstractNumId w:val="8"/>
  </w:num>
  <w:num w:numId="36">
    <w:abstractNumId w:val="3"/>
  </w:num>
  <w:num w:numId="37">
    <w:abstractNumId w:val="2"/>
  </w:num>
  <w:num w:numId="38">
    <w:abstractNumId w:val="1"/>
  </w:num>
  <w:num w:numId="39">
    <w:abstractNumId w:val="0"/>
  </w:num>
  <w:num w:numId="40">
    <w:abstractNumId w:val="9"/>
  </w:num>
  <w:num w:numId="41">
    <w:abstractNumId w:val="5"/>
  </w:num>
  <w:num w:numId="42">
    <w:abstractNumId w:val="4"/>
  </w:num>
  <w:num w:numId="43">
    <w:abstractNumId w:val="12"/>
  </w:num>
  <w:num w:numId="44">
    <w:abstractNumId w:val="67"/>
  </w:num>
  <w:num w:numId="45">
    <w:abstractNumId w:val="93"/>
  </w:num>
  <w:num w:numId="46">
    <w:abstractNumId w:val="70"/>
    <w:lvlOverride w:ilvl="0">
      <w:startOverride w:val="3"/>
    </w:lvlOverride>
  </w:num>
  <w:num w:numId="47">
    <w:abstractNumId w:val="97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bordersDoNotSurroundHeader/>
  <w:bordersDoNotSurroundFooter/>
  <w:proofState w:spelling="clean"/>
  <w:attachedTemplate r:id="rId1"/>
  <w:stylePaneFormatFilter w:val="1008"/>
  <w:stylePaneSortMethod w:val="0000"/>
  <w:defaultTabStop w:val="720"/>
  <w:autoHyphenation/>
  <w:hyphenationZone w:val="420"/>
  <w:doNotHyphenateCaps/>
  <w:defaultTableStyle w:val="Carcterdenumeracin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0"/>
    <w:footnote w:id="1"/>
    <w:footnote w:id="2"/>
  </w:footnotePr>
  <w:endnotePr>
    <w:numFmt w:val="decimal"/>
    <w:endnote w:id="0"/>
    <w:endnote w:id="1"/>
  </w:endnotePr>
  <w:compat/>
  <w:rsids>
    <w:rsidRoot w:val="00225443"/>
    <w:rsid w:val="00000ECF"/>
    <w:rsid w:val="000024C5"/>
    <w:rsid w:val="0000306C"/>
    <w:rsid w:val="0000328F"/>
    <w:rsid w:val="00004FDA"/>
    <w:rsid w:val="00011030"/>
    <w:rsid w:val="0001116C"/>
    <w:rsid w:val="00012DC9"/>
    <w:rsid w:val="00013734"/>
    <w:rsid w:val="00015A1F"/>
    <w:rsid w:val="00020DD7"/>
    <w:rsid w:val="000224DB"/>
    <w:rsid w:val="0002446C"/>
    <w:rsid w:val="00024D5C"/>
    <w:rsid w:val="00025A8B"/>
    <w:rsid w:val="00025BB6"/>
    <w:rsid w:val="00026A67"/>
    <w:rsid w:val="00027E58"/>
    <w:rsid w:val="00030CBD"/>
    <w:rsid w:val="00032B87"/>
    <w:rsid w:val="00036FD1"/>
    <w:rsid w:val="00037EBC"/>
    <w:rsid w:val="00042006"/>
    <w:rsid w:val="00042044"/>
    <w:rsid w:val="00045F6D"/>
    <w:rsid w:val="00046F95"/>
    <w:rsid w:val="00047A04"/>
    <w:rsid w:val="00047E06"/>
    <w:rsid w:val="000562A9"/>
    <w:rsid w:val="00056B0D"/>
    <w:rsid w:val="00060144"/>
    <w:rsid w:val="00060477"/>
    <w:rsid w:val="00060D14"/>
    <w:rsid w:val="00061856"/>
    <w:rsid w:val="00063FD8"/>
    <w:rsid w:val="000648A4"/>
    <w:rsid w:val="0006695A"/>
    <w:rsid w:val="00066F75"/>
    <w:rsid w:val="00071D55"/>
    <w:rsid w:val="000723E9"/>
    <w:rsid w:val="000746C8"/>
    <w:rsid w:val="00075884"/>
    <w:rsid w:val="00080CE6"/>
    <w:rsid w:val="00083EA3"/>
    <w:rsid w:val="00087800"/>
    <w:rsid w:val="00092710"/>
    <w:rsid w:val="0009733C"/>
    <w:rsid w:val="00097B71"/>
    <w:rsid w:val="000A0623"/>
    <w:rsid w:val="000A0DC9"/>
    <w:rsid w:val="000A1879"/>
    <w:rsid w:val="000A1993"/>
    <w:rsid w:val="000A4521"/>
    <w:rsid w:val="000A4731"/>
    <w:rsid w:val="000A49D1"/>
    <w:rsid w:val="000A5E6F"/>
    <w:rsid w:val="000A6CA1"/>
    <w:rsid w:val="000B1ACC"/>
    <w:rsid w:val="000B226B"/>
    <w:rsid w:val="000B498F"/>
    <w:rsid w:val="000B78D0"/>
    <w:rsid w:val="000B79E0"/>
    <w:rsid w:val="000C0068"/>
    <w:rsid w:val="000C072C"/>
    <w:rsid w:val="000C1331"/>
    <w:rsid w:val="000C14C3"/>
    <w:rsid w:val="000C1520"/>
    <w:rsid w:val="000C2062"/>
    <w:rsid w:val="000C25BD"/>
    <w:rsid w:val="000C2EDB"/>
    <w:rsid w:val="000C7D84"/>
    <w:rsid w:val="000C7EB5"/>
    <w:rsid w:val="000D16A2"/>
    <w:rsid w:val="000D2ADA"/>
    <w:rsid w:val="000D3BC3"/>
    <w:rsid w:val="000D5EF9"/>
    <w:rsid w:val="000E0EC9"/>
    <w:rsid w:val="000E3D8A"/>
    <w:rsid w:val="000E4279"/>
    <w:rsid w:val="000E5D40"/>
    <w:rsid w:val="000E68A2"/>
    <w:rsid w:val="000F0A59"/>
    <w:rsid w:val="000F207E"/>
    <w:rsid w:val="000F3BA8"/>
    <w:rsid w:val="000F417F"/>
    <w:rsid w:val="000F4594"/>
    <w:rsid w:val="000F6F43"/>
    <w:rsid w:val="00104A62"/>
    <w:rsid w:val="001053E0"/>
    <w:rsid w:val="0011071E"/>
    <w:rsid w:val="0011077D"/>
    <w:rsid w:val="00114877"/>
    <w:rsid w:val="001154B3"/>
    <w:rsid w:val="00116C6F"/>
    <w:rsid w:val="001202EB"/>
    <w:rsid w:val="00121A75"/>
    <w:rsid w:val="00124B1D"/>
    <w:rsid w:val="00126DEB"/>
    <w:rsid w:val="00131B00"/>
    <w:rsid w:val="00133A23"/>
    <w:rsid w:val="00133DAF"/>
    <w:rsid w:val="0013540B"/>
    <w:rsid w:val="001409BA"/>
    <w:rsid w:val="0014208B"/>
    <w:rsid w:val="001429C9"/>
    <w:rsid w:val="00142B2D"/>
    <w:rsid w:val="001451F4"/>
    <w:rsid w:val="001468DF"/>
    <w:rsid w:val="00150548"/>
    <w:rsid w:val="00150B85"/>
    <w:rsid w:val="00150CC2"/>
    <w:rsid w:val="001513F4"/>
    <w:rsid w:val="00153E31"/>
    <w:rsid w:val="0015466A"/>
    <w:rsid w:val="0015675F"/>
    <w:rsid w:val="00157F7C"/>
    <w:rsid w:val="00160826"/>
    <w:rsid w:val="00160F29"/>
    <w:rsid w:val="0016543A"/>
    <w:rsid w:val="00165A88"/>
    <w:rsid w:val="0016687F"/>
    <w:rsid w:val="00166FC3"/>
    <w:rsid w:val="0016769F"/>
    <w:rsid w:val="00170FB1"/>
    <w:rsid w:val="0017144F"/>
    <w:rsid w:val="00173293"/>
    <w:rsid w:val="00176D10"/>
    <w:rsid w:val="001773F1"/>
    <w:rsid w:val="00180754"/>
    <w:rsid w:val="00180774"/>
    <w:rsid w:val="00181CC8"/>
    <w:rsid w:val="00181E99"/>
    <w:rsid w:val="001849CF"/>
    <w:rsid w:val="00184B45"/>
    <w:rsid w:val="00185BC0"/>
    <w:rsid w:val="0019014F"/>
    <w:rsid w:val="00190678"/>
    <w:rsid w:val="001955DA"/>
    <w:rsid w:val="0019582E"/>
    <w:rsid w:val="0019604E"/>
    <w:rsid w:val="001966D3"/>
    <w:rsid w:val="001A13AA"/>
    <w:rsid w:val="001A20AE"/>
    <w:rsid w:val="001A4932"/>
    <w:rsid w:val="001A53E5"/>
    <w:rsid w:val="001A577B"/>
    <w:rsid w:val="001B084B"/>
    <w:rsid w:val="001B21EF"/>
    <w:rsid w:val="001B2405"/>
    <w:rsid w:val="001B25F3"/>
    <w:rsid w:val="001B284F"/>
    <w:rsid w:val="001B3421"/>
    <w:rsid w:val="001B361F"/>
    <w:rsid w:val="001B4599"/>
    <w:rsid w:val="001B690D"/>
    <w:rsid w:val="001B7656"/>
    <w:rsid w:val="001C1290"/>
    <w:rsid w:val="001C4EFC"/>
    <w:rsid w:val="001C5991"/>
    <w:rsid w:val="001C68C1"/>
    <w:rsid w:val="001D077A"/>
    <w:rsid w:val="001D0A5A"/>
    <w:rsid w:val="001D100B"/>
    <w:rsid w:val="001D44C1"/>
    <w:rsid w:val="001D4FF6"/>
    <w:rsid w:val="001E2036"/>
    <w:rsid w:val="001E31C6"/>
    <w:rsid w:val="001E51EA"/>
    <w:rsid w:val="001E52B3"/>
    <w:rsid w:val="001E6861"/>
    <w:rsid w:val="001F2385"/>
    <w:rsid w:val="001F37E6"/>
    <w:rsid w:val="001F502C"/>
    <w:rsid w:val="001F60A8"/>
    <w:rsid w:val="001F6363"/>
    <w:rsid w:val="00200060"/>
    <w:rsid w:val="002010BF"/>
    <w:rsid w:val="00202FF7"/>
    <w:rsid w:val="0020332C"/>
    <w:rsid w:val="00203958"/>
    <w:rsid w:val="00204586"/>
    <w:rsid w:val="00206736"/>
    <w:rsid w:val="00210E67"/>
    <w:rsid w:val="002112F7"/>
    <w:rsid w:val="00211699"/>
    <w:rsid w:val="00212958"/>
    <w:rsid w:val="00214B41"/>
    <w:rsid w:val="00214F98"/>
    <w:rsid w:val="002163BF"/>
    <w:rsid w:val="00217022"/>
    <w:rsid w:val="00220CC9"/>
    <w:rsid w:val="00222A83"/>
    <w:rsid w:val="00223C35"/>
    <w:rsid w:val="00224643"/>
    <w:rsid w:val="00225443"/>
    <w:rsid w:val="00225B72"/>
    <w:rsid w:val="0022653A"/>
    <w:rsid w:val="0023021E"/>
    <w:rsid w:val="00230B0E"/>
    <w:rsid w:val="0023365E"/>
    <w:rsid w:val="0023587B"/>
    <w:rsid w:val="0023677D"/>
    <w:rsid w:val="00237025"/>
    <w:rsid w:val="002378F8"/>
    <w:rsid w:val="0024362B"/>
    <w:rsid w:val="00244101"/>
    <w:rsid w:val="00246945"/>
    <w:rsid w:val="00251DC7"/>
    <w:rsid w:val="0025262C"/>
    <w:rsid w:val="0025453E"/>
    <w:rsid w:val="00255DD8"/>
    <w:rsid w:val="00255FB4"/>
    <w:rsid w:val="00256AAE"/>
    <w:rsid w:val="00260699"/>
    <w:rsid w:val="00260700"/>
    <w:rsid w:val="00260CA8"/>
    <w:rsid w:val="002614D5"/>
    <w:rsid w:val="0026350F"/>
    <w:rsid w:val="00265248"/>
    <w:rsid w:val="00267107"/>
    <w:rsid w:val="0027069B"/>
    <w:rsid w:val="00270B87"/>
    <w:rsid w:val="002712D1"/>
    <w:rsid w:val="002717A2"/>
    <w:rsid w:val="002740C6"/>
    <w:rsid w:val="002748A6"/>
    <w:rsid w:val="00274F63"/>
    <w:rsid w:val="002757E1"/>
    <w:rsid w:val="00275BEE"/>
    <w:rsid w:val="00275C60"/>
    <w:rsid w:val="00276A76"/>
    <w:rsid w:val="0027774F"/>
    <w:rsid w:val="00280938"/>
    <w:rsid w:val="00281DB4"/>
    <w:rsid w:val="002826C2"/>
    <w:rsid w:val="00283DA2"/>
    <w:rsid w:val="0028780A"/>
    <w:rsid w:val="0029112B"/>
    <w:rsid w:val="0029608C"/>
    <w:rsid w:val="00296844"/>
    <w:rsid w:val="00296DE8"/>
    <w:rsid w:val="002974EF"/>
    <w:rsid w:val="002A0762"/>
    <w:rsid w:val="002A1B9E"/>
    <w:rsid w:val="002A273B"/>
    <w:rsid w:val="002A470D"/>
    <w:rsid w:val="002A4D0E"/>
    <w:rsid w:val="002B03F6"/>
    <w:rsid w:val="002B0BA0"/>
    <w:rsid w:val="002B143D"/>
    <w:rsid w:val="002B2E29"/>
    <w:rsid w:val="002B3048"/>
    <w:rsid w:val="002B6B97"/>
    <w:rsid w:val="002B76E8"/>
    <w:rsid w:val="002C0932"/>
    <w:rsid w:val="002C3038"/>
    <w:rsid w:val="002C4196"/>
    <w:rsid w:val="002C737C"/>
    <w:rsid w:val="002D4EFA"/>
    <w:rsid w:val="002D5393"/>
    <w:rsid w:val="002D7510"/>
    <w:rsid w:val="002D7E2F"/>
    <w:rsid w:val="002E1DCA"/>
    <w:rsid w:val="002E288F"/>
    <w:rsid w:val="002E784A"/>
    <w:rsid w:val="002E788F"/>
    <w:rsid w:val="002F0C17"/>
    <w:rsid w:val="002F2064"/>
    <w:rsid w:val="002F2306"/>
    <w:rsid w:val="002F533B"/>
    <w:rsid w:val="002F61B1"/>
    <w:rsid w:val="002F6994"/>
    <w:rsid w:val="00303AF4"/>
    <w:rsid w:val="00306CE1"/>
    <w:rsid w:val="00310DA9"/>
    <w:rsid w:val="003116DE"/>
    <w:rsid w:val="003135D8"/>
    <w:rsid w:val="0031488F"/>
    <w:rsid w:val="0031551C"/>
    <w:rsid w:val="00317BB9"/>
    <w:rsid w:val="003204E9"/>
    <w:rsid w:val="0032126B"/>
    <w:rsid w:val="003228AD"/>
    <w:rsid w:val="003232FC"/>
    <w:rsid w:val="003265BC"/>
    <w:rsid w:val="0032774F"/>
    <w:rsid w:val="00327D0A"/>
    <w:rsid w:val="00330744"/>
    <w:rsid w:val="003309D7"/>
    <w:rsid w:val="00331DD2"/>
    <w:rsid w:val="003332A7"/>
    <w:rsid w:val="00333459"/>
    <w:rsid w:val="00335F4C"/>
    <w:rsid w:val="00340AE6"/>
    <w:rsid w:val="00341CD4"/>
    <w:rsid w:val="00341F34"/>
    <w:rsid w:val="00343F5E"/>
    <w:rsid w:val="00347305"/>
    <w:rsid w:val="003505CB"/>
    <w:rsid w:val="00350F1E"/>
    <w:rsid w:val="003517BD"/>
    <w:rsid w:val="00351C6A"/>
    <w:rsid w:val="00353791"/>
    <w:rsid w:val="003540F4"/>
    <w:rsid w:val="00356E7F"/>
    <w:rsid w:val="00362054"/>
    <w:rsid w:val="00362947"/>
    <w:rsid w:val="00364F0A"/>
    <w:rsid w:val="0036566B"/>
    <w:rsid w:val="003663AB"/>
    <w:rsid w:val="00367047"/>
    <w:rsid w:val="00370FF2"/>
    <w:rsid w:val="00373A3B"/>
    <w:rsid w:val="00376FED"/>
    <w:rsid w:val="003774DA"/>
    <w:rsid w:val="0038049B"/>
    <w:rsid w:val="00381E5A"/>
    <w:rsid w:val="00386C47"/>
    <w:rsid w:val="0038754B"/>
    <w:rsid w:val="003915CA"/>
    <w:rsid w:val="003918B8"/>
    <w:rsid w:val="00392777"/>
    <w:rsid w:val="00392E67"/>
    <w:rsid w:val="00395B87"/>
    <w:rsid w:val="00395C5D"/>
    <w:rsid w:val="003974FB"/>
    <w:rsid w:val="00397DE8"/>
    <w:rsid w:val="003A472C"/>
    <w:rsid w:val="003A57BD"/>
    <w:rsid w:val="003A7F71"/>
    <w:rsid w:val="003B0941"/>
    <w:rsid w:val="003B15DC"/>
    <w:rsid w:val="003B2B4D"/>
    <w:rsid w:val="003B30A7"/>
    <w:rsid w:val="003B5821"/>
    <w:rsid w:val="003B79B9"/>
    <w:rsid w:val="003C1DAB"/>
    <w:rsid w:val="003C2E07"/>
    <w:rsid w:val="003C325B"/>
    <w:rsid w:val="003C34A0"/>
    <w:rsid w:val="003C3500"/>
    <w:rsid w:val="003C4ACB"/>
    <w:rsid w:val="003C7098"/>
    <w:rsid w:val="003D3C07"/>
    <w:rsid w:val="003D3ED8"/>
    <w:rsid w:val="003D4236"/>
    <w:rsid w:val="003D4F82"/>
    <w:rsid w:val="003D5D9E"/>
    <w:rsid w:val="003E4200"/>
    <w:rsid w:val="003E4575"/>
    <w:rsid w:val="003E5596"/>
    <w:rsid w:val="003E5613"/>
    <w:rsid w:val="003E5B4A"/>
    <w:rsid w:val="003F0852"/>
    <w:rsid w:val="003F3764"/>
    <w:rsid w:val="003F41B1"/>
    <w:rsid w:val="003F4D16"/>
    <w:rsid w:val="003F61EA"/>
    <w:rsid w:val="0040247D"/>
    <w:rsid w:val="00402DCB"/>
    <w:rsid w:val="00403193"/>
    <w:rsid w:val="00403F17"/>
    <w:rsid w:val="0040630E"/>
    <w:rsid w:val="004102B7"/>
    <w:rsid w:val="00411EDE"/>
    <w:rsid w:val="004133DE"/>
    <w:rsid w:val="00416D4C"/>
    <w:rsid w:val="0041727A"/>
    <w:rsid w:val="0041754E"/>
    <w:rsid w:val="00420498"/>
    <w:rsid w:val="00420CF9"/>
    <w:rsid w:val="004226D2"/>
    <w:rsid w:val="0042434A"/>
    <w:rsid w:val="00424F51"/>
    <w:rsid w:val="004251F1"/>
    <w:rsid w:val="00431F60"/>
    <w:rsid w:val="00432D75"/>
    <w:rsid w:val="00434904"/>
    <w:rsid w:val="004369F4"/>
    <w:rsid w:val="00436A61"/>
    <w:rsid w:val="0044079A"/>
    <w:rsid w:val="00445D85"/>
    <w:rsid w:val="004506CB"/>
    <w:rsid w:val="00450B55"/>
    <w:rsid w:val="00451468"/>
    <w:rsid w:val="00452AD4"/>
    <w:rsid w:val="00453603"/>
    <w:rsid w:val="00453E60"/>
    <w:rsid w:val="00454A21"/>
    <w:rsid w:val="00455B5C"/>
    <w:rsid w:val="00460DEE"/>
    <w:rsid w:val="00462956"/>
    <w:rsid w:val="0046376C"/>
    <w:rsid w:val="00467953"/>
    <w:rsid w:val="004700FC"/>
    <w:rsid w:val="00471DF5"/>
    <w:rsid w:val="004736E7"/>
    <w:rsid w:val="00473B95"/>
    <w:rsid w:val="004747A4"/>
    <w:rsid w:val="00474C08"/>
    <w:rsid w:val="004751A6"/>
    <w:rsid w:val="00476505"/>
    <w:rsid w:val="00480A55"/>
    <w:rsid w:val="0048138D"/>
    <w:rsid w:val="00481704"/>
    <w:rsid w:val="0048454B"/>
    <w:rsid w:val="004846C5"/>
    <w:rsid w:val="00485464"/>
    <w:rsid w:val="00485823"/>
    <w:rsid w:val="00485AC8"/>
    <w:rsid w:val="00485B57"/>
    <w:rsid w:val="00485B62"/>
    <w:rsid w:val="00490AB9"/>
    <w:rsid w:val="00491A73"/>
    <w:rsid w:val="00491ABD"/>
    <w:rsid w:val="00492D61"/>
    <w:rsid w:val="00493109"/>
    <w:rsid w:val="004946A5"/>
    <w:rsid w:val="004950D8"/>
    <w:rsid w:val="00495B96"/>
    <w:rsid w:val="004A05EC"/>
    <w:rsid w:val="004A10AF"/>
    <w:rsid w:val="004A2D8E"/>
    <w:rsid w:val="004A41F9"/>
    <w:rsid w:val="004A5AA2"/>
    <w:rsid w:val="004B0A55"/>
    <w:rsid w:val="004B0F9A"/>
    <w:rsid w:val="004B2EC8"/>
    <w:rsid w:val="004B3A7B"/>
    <w:rsid w:val="004B42A3"/>
    <w:rsid w:val="004B67B2"/>
    <w:rsid w:val="004C0FE5"/>
    <w:rsid w:val="004C174A"/>
    <w:rsid w:val="004C3D3D"/>
    <w:rsid w:val="004C47E7"/>
    <w:rsid w:val="004C49FF"/>
    <w:rsid w:val="004C60C6"/>
    <w:rsid w:val="004C7DDD"/>
    <w:rsid w:val="004D2DA3"/>
    <w:rsid w:val="004D2E13"/>
    <w:rsid w:val="004D3591"/>
    <w:rsid w:val="004D3724"/>
    <w:rsid w:val="004D4816"/>
    <w:rsid w:val="004D4BD6"/>
    <w:rsid w:val="004D625A"/>
    <w:rsid w:val="004D7868"/>
    <w:rsid w:val="004D78DD"/>
    <w:rsid w:val="004E07BE"/>
    <w:rsid w:val="004E0845"/>
    <w:rsid w:val="004E239F"/>
    <w:rsid w:val="004E2786"/>
    <w:rsid w:val="004E3265"/>
    <w:rsid w:val="004E3ABF"/>
    <w:rsid w:val="004E64E4"/>
    <w:rsid w:val="004E74D9"/>
    <w:rsid w:val="004F1210"/>
    <w:rsid w:val="004F228D"/>
    <w:rsid w:val="004F4449"/>
    <w:rsid w:val="00500686"/>
    <w:rsid w:val="00501BE1"/>
    <w:rsid w:val="00501EB4"/>
    <w:rsid w:val="00502545"/>
    <w:rsid w:val="00504E29"/>
    <w:rsid w:val="00506003"/>
    <w:rsid w:val="0051103A"/>
    <w:rsid w:val="00511F32"/>
    <w:rsid w:val="00513FB3"/>
    <w:rsid w:val="00515407"/>
    <w:rsid w:val="0051551A"/>
    <w:rsid w:val="00515B64"/>
    <w:rsid w:val="00515E9B"/>
    <w:rsid w:val="005167F9"/>
    <w:rsid w:val="00521BA1"/>
    <w:rsid w:val="00522589"/>
    <w:rsid w:val="00523A39"/>
    <w:rsid w:val="00524689"/>
    <w:rsid w:val="00525847"/>
    <w:rsid w:val="005262D9"/>
    <w:rsid w:val="005274E7"/>
    <w:rsid w:val="0053066D"/>
    <w:rsid w:val="005312DC"/>
    <w:rsid w:val="00531BCF"/>
    <w:rsid w:val="0053269B"/>
    <w:rsid w:val="00533BC4"/>
    <w:rsid w:val="005340A4"/>
    <w:rsid w:val="00534FA2"/>
    <w:rsid w:val="005351A9"/>
    <w:rsid w:val="00537DA2"/>
    <w:rsid w:val="00537E37"/>
    <w:rsid w:val="005408A6"/>
    <w:rsid w:val="00541F7A"/>
    <w:rsid w:val="00542630"/>
    <w:rsid w:val="00543E1A"/>
    <w:rsid w:val="0055016F"/>
    <w:rsid w:val="005519A6"/>
    <w:rsid w:val="00552E15"/>
    <w:rsid w:val="00552F52"/>
    <w:rsid w:val="005532D5"/>
    <w:rsid w:val="005535A3"/>
    <w:rsid w:val="00553833"/>
    <w:rsid w:val="00556FD3"/>
    <w:rsid w:val="005628FB"/>
    <w:rsid w:val="0056320B"/>
    <w:rsid w:val="005634D5"/>
    <w:rsid w:val="0056702D"/>
    <w:rsid w:val="005679E4"/>
    <w:rsid w:val="00570181"/>
    <w:rsid w:val="00570B7C"/>
    <w:rsid w:val="00572BE2"/>
    <w:rsid w:val="005745F6"/>
    <w:rsid w:val="00575EC0"/>
    <w:rsid w:val="0057661E"/>
    <w:rsid w:val="005771AE"/>
    <w:rsid w:val="00577BF9"/>
    <w:rsid w:val="005852FC"/>
    <w:rsid w:val="00585432"/>
    <w:rsid w:val="0058550C"/>
    <w:rsid w:val="00586135"/>
    <w:rsid w:val="0058635C"/>
    <w:rsid w:val="00586705"/>
    <w:rsid w:val="00587777"/>
    <w:rsid w:val="00590C67"/>
    <w:rsid w:val="005921AD"/>
    <w:rsid w:val="00592ACD"/>
    <w:rsid w:val="005931F7"/>
    <w:rsid w:val="0059408F"/>
    <w:rsid w:val="00596C88"/>
    <w:rsid w:val="00597AAA"/>
    <w:rsid w:val="005A36E8"/>
    <w:rsid w:val="005A3839"/>
    <w:rsid w:val="005A4429"/>
    <w:rsid w:val="005B18F0"/>
    <w:rsid w:val="005B1F93"/>
    <w:rsid w:val="005B3EEE"/>
    <w:rsid w:val="005B4CCD"/>
    <w:rsid w:val="005B6628"/>
    <w:rsid w:val="005C333D"/>
    <w:rsid w:val="005C43C5"/>
    <w:rsid w:val="005C484B"/>
    <w:rsid w:val="005C5969"/>
    <w:rsid w:val="005C615C"/>
    <w:rsid w:val="005C61DB"/>
    <w:rsid w:val="005C6FD0"/>
    <w:rsid w:val="005C7420"/>
    <w:rsid w:val="005D0DAB"/>
    <w:rsid w:val="005D1C1A"/>
    <w:rsid w:val="005D234E"/>
    <w:rsid w:val="005D6146"/>
    <w:rsid w:val="005D6DBE"/>
    <w:rsid w:val="005E0AD2"/>
    <w:rsid w:val="005E1A95"/>
    <w:rsid w:val="005E1C1F"/>
    <w:rsid w:val="005E242B"/>
    <w:rsid w:val="005E2657"/>
    <w:rsid w:val="005E4048"/>
    <w:rsid w:val="005E60D3"/>
    <w:rsid w:val="005E7451"/>
    <w:rsid w:val="005F491B"/>
    <w:rsid w:val="005F5A57"/>
    <w:rsid w:val="005F7802"/>
    <w:rsid w:val="00600BED"/>
    <w:rsid w:val="00606C18"/>
    <w:rsid w:val="0060717E"/>
    <w:rsid w:val="00607443"/>
    <w:rsid w:val="00607BCE"/>
    <w:rsid w:val="00610507"/>
    <w:rsid w:val="0061159C"/>
    <w:rsid w:val="00611AE2"/>
    <w:rsid w:val="00613B97"/>
    <w:rsid w:val="00615F65"/>
    <w:rsid w:val="00620388"/>
    <w:rsid w:val="00622EDB"/>
    <w:rsid w:val="0062446F"/>
    <w:rsid w:val="006275BA"/>
    <w:rsid w:val="006275CB"/>
    <w:rsid w:val="00631836"/>
    <w:rsid w:val="00633F0C"/>
    <w:rsid w:val="00634FCE"/>
    <w:rsid w:val="00643A3D"/>
    <w:rsid w:val="006466B0"/>
    <w:rsid w:val="006469EF"/>
    <w:rsid w:val="00646A37"/>
    <w:rsid w:val="00646E5A"/>
    <w:rsid w:val="006500F6"/>
    <w:rsid w:val="00650AB0"/>
    <w:rsid w:val="00651DCA"/>
    <w:rsid w:val="00652E8E"/>
    <w:rsid w:val="00653040"/>
    <w:rsid w:val="00653369"/>
    <w:rsid w:val="0065404D"/>
    <w:rsid w:val="006550B5"/>
    <w:rsid w:val="00657A2D"/>
    <w:rsid w:val="0066097B"/>
    <w:rsid w:val="0066103D"/>
    <w:rsid w:val="006613BC"/>
    <w:rsid w:val="00662725"/>
    <w:rsid w:val="00664550"/>
    <w:rsid w:val="00665EC0"/>
    <w:rsid w:val="00666865"/>
    <w:rsid w:val="0066711E"/>
    <w:rsid w:val="006673B0"/>
    <w:rsid w:val="00667914"/>
    <w:rsid w:val="006713A2"/>
    <w:rsid w:val="00673DBD"/>
    <w:rsid w:val="0067441E"/>
    <w:rsid w:val="006757EE"/>
    <w:rsid w:val="00676800"/>
    <w:rsid w:val="0068280E"/>
    <w:rsid w:val="00683543"/>
    <w:rsid w:val="006853C2"/>
    <w:rsid w:val="00686015"/>
    <w:rsid w:val="0068760D"/>
    <w:rsid w:val="00687956"/>
    <w:rsid w:val="00687A90"/>
    <w:rsid w:val="00687D1B"/>
    <w:rsid w:val="006912CC"/>
    <w:rsid w:val="006913BF"/>
    <w:rsid w:val="00693F2A"/>
    <w:rsid w:val="0069450A"/>
    <w:rsid w:val="0069677C"/>
    <w:rsid w:val="00696AE8"/>
    <w:rsid w:val="00697133"/>
    <w:rsid w:val="0069752A"/>
    <w:rsid w:val="00697DD4"/>
    <w:rsid w:val="006A073C"/>
    <w:rsid w:val="006A0FF1"/>
    <w:rsid w:val="006A1302"/>
    <w:rsid w:val="006A6DF4"/>
    <w:rsid w:val="006A7689"/>
    <w:rsid w:val="006B131E"/>
    <w:rsid w:val="006B21AD"/>
    <w:rsid w:val="006B773B"/>
    <w:rsid w:val="006B794F"/>
    <w:rsid w:val="006C3F1C"/>
    <w:rsid w:val="006C7832"/>
    <w:rsid w:val="006C7E71"/>
    <w:rsid w:val="006D0B4B"/>
    <w:rsid w:val="006D1EC5"/>
    <w:rsid w:val="006D3766"/>
    <w:rsid w:val="006D5F1C"/>
    <w:rsid w:val="006D60EE"/>
    <w:rsid w:val="006D7B81"/>
    <w:rsid w:val="006E04E9"/>
    <w:rsid w:val="006E08B9"/>
    <w:rsid w:val="006E08F5"/>
    <w:rsid w:val="006E1380"/>
    <w:rsid w:val="006E1C43"/>
    <w:rsid w:val="006E1F12"/>
    <w:rsid w:val="006E35A6"/>
    <w:rsid w:val="006E5E52"/>
    <w:rsid w:val="006E5E6E"/>
    <w:rsid w:val="006F0648"/>
    <w:rsid w:val="006F10CB"/>
    <w:rsid w:val="006F3863"/>
    <w:rsid w:val="006F3BC5"/>
    <w:rsid w:val="006F5B98"/>
    <w:rsid w:val="006F65F2"/>
    <w:rsid w:val="006F6A4D"/>
    <w:rsid w:val="006F76FD"/>
    <w:rsid w:val="006F7E25"/>
    <w:rsid w:val="00706AD4"/>
    <w:rsid w:val="00710303"/>
    <w:rsid w:val="00712350"/>
    <w:rsid w:val="00712791"/>
    <w:rsid w:val="00713398"/>
    <w:rsid w:val="00716DFC"/>
    <w:rsid w:val="007211D5"/>
    <w:rsid w:val="00726730"/>
    <w:rsid w:val="00726776"/>
    <w:rsid w:val="0072783C"/>
    <w:rsid w:val="00731CA0"/>
    <w:rsid w:val="00732534"/>
    <w:rsid w:val="00733CB2"/>
    <w:rsid w:val="0073613B"/>
    <w:rsid w:val="007371FA"/>
    <w:rsid w:val="00737A61"/>
    <w:rsid w:val="0074141F"/>
    <w:rsid w:val="00741C6A"/>
    <w:rsid w:val="00742B4A"/>
    <w:rsid w:val="00745B09"/>
    <w:rsid w:val="00746C6A"/>
    <w:rsid w:val="00747F3A"/>
    <w:rsid w:val="00751680"/>
    <w:rsid w:val="00752D01"/>
    <w:rsid w:val="00753C4A"/>
    <w:rsid w:val="0075411F"/>
    <w:rsid w:val="00754512"/>
    <w:rsid w:val="00755135"/>
    <w:rsid w:val="0075640D"/>
    <w:rsid w:val="007601BF"/>
    <w:rsid w:val="00760756"/>
    <w:rsid w:val="00764FEA"/>
    <w:rsid w:val="007665A3"/>
    <w:rsid w:val="007666F9"/>
    <w:rsid w:val="00766CC5"/>
    <w:rsid w:val="00770564"/>
    <w:rsid w:val="0077174D"/>
    <w:rsid w:val="007730FF"/>
    <w:rsid w:val="00773668"/>
    <w:rsid w:val="007755BD"/>
    <w:rsid w:val="0077635E"/>
    <w:rsid w:val="007808D2"/>
    <w:rsid w:val="0078232F"/>
    <w:rsid w:val="007825F0"/>
    <w:rsid w:val="00783CDF"/>
    <w:rsid w:val="007861A7"/>
    <w:rsid w:val="007869AC"/>
    <w:rsid w:val="00786B91"/>
    <w:rsid w:val="00786F29"/>
    <w:rsid w:val="00790C2E"/>
    <w:rsid w:val="00793258"/>
    <w:rsid w:val="0079388F"/>
    <w:rsid w:val="00793F15"/>
    <w:rsid w:val="00794132"/>
    <w:rsid w:val="00794D93"/>
    <w:rsid w:val="0079692A"/>
    <w:rsid w:val="00796A9E"/>
    <w:rsid w:val="0079725D"/>
    <w:rsid w:val="00797574"/>
    <w:rsid w:val="007977C5"/>
    <w:rsid w:val="007A0333"/>
    <w:rsid w:val="007A0452"/>
    <w:rsid w:val="007A45F9"/>
    <w:rsid w:val="007A4BE5"/>
    <w:rsid w:val="007A6F26"/>
    <w:rsid w:val="007A75F1"/>
    <w:rsid w:val="007B2D44"/>
    <w:rsid w:val="007B3482"/>
    <w:rsid w:val="007B5482"/>
    <w:rsid w:val="007B7DE5"/>
    <w:rsid w:val="007C2FCD"/>
    <w:rsid w:val="007C4BB8"/>
    <w:rsid w:val="007C4CB0"/>
    <w:rsid w:val="007C55E6"/>
    <w:rsid w:val="007C5F92"/>
    <w:rsid w:val="007D05C2"/>
    <w:rsid w:val="007D0963"/>
    <w:rsid w:val="007D1750"/>
    <w:rsid w:val="007D17E9"/>
    <w:rsid w:val="007D26D4"/>
    <w:rsid w:val="007D3B6F"/>
    <w:rsid w:val="007D6210"/>
    <w:rsid w:val="007D6C6D"/>
    <w:rsid w:val="007D7CC6"/>
    <w:rsid w:val="007E05FE"/>
    <w:rsid w:val="007E29C3"/>
    <w:rsid w:val="007E334F"/>
    <w:rsid w:val="007E4250"/>
    <w:rsid w:val="007E4B96"/>
    <w:rsid w:val="007E5A82"/>
    <w:rsid w:val="007E664F"/>
    <w:rsid w:val="007E6BC5"/>
    <w:rsid w:val="007F1C29"/>
    <w:rsid w:val="007F1E2F"/>
    <w:rsid w:val="007F2813"/>
    <w:rsid w:val="007F2EFD"/>
    <w:rsid w:val="007F37F7"/>
    <w:rsid w:val="007F39BE"/>
    <w:rsid w:val="007F51BD"/>
    <w:rsid w:val="007F5295"/>
    <w:rsid w:val="007F7647"/>
    <w:rsid w:val="00801AB4"/>
    <w:rsid w:val="0080230F"/>
    <w:rsid w:val="00803838"/>
    <w:rsid w:val="00804603"/>
    <w:rsid w:val="00804D15"/>
    <w:rsid w:val="008052DE"/>
    <w:rsid w:val="008065A6"/>
    <w:rsid w:val="00810073"/>
    <w:rsid w:val="008100D8"/>
    <w:rsid w:val="00811295"/>
    <w:rsid w:val="00813477"/>
    <w:rsid w:val="00814E76"/>
    <w:rsid w:val="00820BC6"/>
    <w:rsid w:val="00821BE5"/>
    <w:rsid w:val="008233C6"/>
    <w:rsid w:val="0082365E"/>
    <w:rsid w:val="00824415"/>
    <w:rsid w:val="00831298"/>
    <w:rsid w:val="00832156"/>
    <w:rsid w:val="008340D7"/>
    <w:rsid w:val="00845171"/>
    <w:rsid w:val="008464A0"/>
    <w:rsid w:val="00846C9C"/>
    <w:rsid w:val="00847F4F"/>
    <w:rsid w:val="008539AE"/>
    <w:rsid w:val="00853CEB"/>
    <w:rsid w:val="008554B5"/>
    <w:rsid w:val="00855E5F"/>
    <w:rsid w:val="0085710D"/>
    <w:rsid w:val="0086148B"/>
    <w:rsid w:val="00861D0D"/>
    <w:rsid w:val="00862F09"/>
    <w:rsid w:val="00864C13"/>
    <w:rsid w:val="00866758"/>
    <w:rsid w:val="00866B66"/>
    <w:rsid w:val="00872AEC"/>
    <w:rsid w:val="00875A43"/>
    <w:rsid w:val="008771F6"/>
    <w:rsid w:val="00880250"/>
    <w:rsid w:val="00880EFA"/>
    <w:rsid w:val="008822E4"/>
    <w:rsid w:val="00882AE9"/>
    <w:rsid w:val="00883093"/>
    <w:rsid w:val="00883874"/>
    <w:rsid w:val="008849D1"/>
    <w:rsid w:val="00884E7A"/>
    <w:rsid w:val="00885396"/>
    <w:rsid w:val="008862AD"/>
    <w:rsid w:val="0089350C"/>
    <w:rsid w:val="00893DC9"/>
    <w:rsid w:val="00894E27"/>
    <w:rsid w:val="00896FF5"/>
    <w:rsid w:val="00897ADF"/>
    <w:rsid w:val="008A0690"/>
    <w:rsid w:val="008A1D18"/>
    <w:rsid w:val="008A1E1B"/>
    <w:rsid w:val="008A2287"/>
    <w:rsid w:val="008A3DE9"/>
    <w:rsid w:val="008A500B"/>
    <w:rsid w:val="008B05E6"/>
    <w:rsid w:val="008B0765"/>
    <w:rsid w:val="008B17EE"/>
    <w:rsid w:val="008B2E32"/>
    <w:rsid w:val="008B2E96"/>
    <w:rsid w:val="008B4721"/>
    <w:rsid w:val="008B4E76"/>
    <w:rsid w:val="008B6658"/>
    <w:rsid w:val="008B6D16"/>
    <w:rsid w:val="008B722E"/>
    <w:rsid w:val="008C2919"/>
    <w:rsid w:val="008C45DA"/>
    <w:rsid w:val="008C5CF5"/>
    <w:rsid w:val="008C7B14"/>
    <w:rsid w:val="008D0636"/>
    <w:rsid w:val="008D285E"/>
    <w:rsid w:val="008D3157"/>
    <w:rsid w:val="008D3E40"/>
    <w:rsid w:val="008D4534"/>
    <w:rsid w:val="008D4572"/>
    <w:rsid w:val="008E3AAB"/>
    <w:rsid w:val="008E5BB6"/>
    <w:rsid w:val="008E5BBA"/>
    <w:rsid w:val="008E67D8"/>
    <w:rsid w:val="008E7298"/>
    <w:rsid w:val="008E79CB"/>
    <w:rsid w:val="008F17C9"/>
    <w:rsid w:val="008F4195"/>
    <w:rsid w:val="008F625F"/>
    <w:rsid w:val="008F6B69"/>
    <w:rsid w:val="009035C9"/>
    <w:rsid w:val="009057B7"/>
    <w:rsid w:val="0090767C"/>
    <w:rsid w:val="00907D77"/>
    <w:rsid w:val="009110A3"/>
    <w:rsid w:val="0091231C"/>
    <w:rsid w:val="00916E0C"/>
    <w:rsid w:val="00921B7F"/>
    <w:rsid w:val="00923E32"/>
    <w:rsid w:val="00925C4A"/>
    <w:rsid w:val="00925FDB"/>
    <w:rsid w:val="00931097"/>
    <w:rsid w:val="009318CE"/>
    <w:rsid w:val="00931F1F"/>
    <w:rsid w:val="0093253C"/>
    <w:rsid w:val="00933270"/>
    <w:rsid w:val="00935531"/>
    <w:rsid w:val="0093563C"/>
    <w:rsid w:val="009408C5"/>
    <w:rsid w:val="00940F95"/>
    <w:rsid w:val="00942C4B"/>
    <w:rsid w:val="0094402C"/>
    <w:rsid w:val="009514C4"/>
    <w:rsid w:val="009559DD"/>
    <w:rsid w:val="0096125B"/>
    <w:rsid w:val="009628B5"/>
    <w:rsid w:val="00964332"/>
    <w:rsid w:val="0096489F"/>
    <w:rsid w:val="00964B5E"/>
    <w:rsid w:val="00965548"/>
    <w:rsid w:val="00965719"/>
    <w:rsid w:val="009671C2"/>
    <w:rsid w:val="00974B61"/>
    <w:rsid w:val="00975C03"/>
    <w:rsid w:val="0097638C"/>
    <w:rsid w:val="00980AA6"/>
    <w:rsid w:val="00986871"/>
    <w:rsid w:val="00990243"/>
    <w:rsid w:val="00991903"/>
    <w:rsid w:val="00992BF5"/>
    <w:rsid w:val="009967D8"/>
    <w:rsid w:val="009968F9"/>
    <w:rsid w:val="00996F0C"/>
    <w:rsid w:val="009A120C"/>
    <w:rsid w:val="009A2596"/>
    <w:rsid w:val="009A672E"/>
    <w:rsid w:val="009A7CE1"/>
    <w:rsid w:val="009B15C1"/>
    <w:rsid w:val="009B2548"/>
    <w:rsid w:val="009B48E2"/>
    <w:rsid w:val="009C01A3"/>
    <w:rsid w:val="009C040A"/>
    <w:rsid w:val="009C2044"/>
    <w:rsid w:val="009C48AC"/>
    <w:rsid w:val="009C5635"/>
    <w:rsid w:val="009C64C0"/>
    <w:rsid w:val="009C70AE"/>
    <w:rsid w:val="009D0053"/>
    <w:rsid w:val="009D14A6"/>
    <w:rsid w:val="009D15FD"/>
    <w:rsid w:val="009D2C7A"/>
    <w:rsid w:val="009D30C6"/>
    <w:rsid w:val="009D5C35"/>
    <w:rsid w:val="009D6E3A"/>
    <w:rsid w:val="009E298B"/>
    <w:rsid w:val="009E33E8"/>
    <w:rsid w:val="009E4B8D"/>
    <w:rsid w:val="009F0D93"/>
    <w:rsid w:val="009F1F61"/>
    <w:rsid w:val="009F352C"/>
    <w:rsid w:val="009F58AE"/>
    <w:rsid w:val="009F617B"/>
    <w:rsid w:val="00A002A2"/>
    <w:rsid w:val="00A00C34"/>
    <w:rsid w:val="00A00F9E"/>
    <w:rsid w:val="00A01829"/>
    <w:rsid w:val="00A047A7"/>
    <w:rsid w:val="00A109CE"/>
    <w:rsid w:val="00A13CA9"/>
    <w:rsid w:val="00A170B4"/>
    <w:rsid w:val="00A20795"/>
    <w:rsid w:val="00A23AAF"/>
    <w:rsid w:val="00A260E5"/>
    <w:rsid w:val="00A2694A"/>
    <w:rsid w:val="00A3052C"/>
    <w:rsid w:val="00A30E96"/>
    <w:rsid w:val="00A34E40"/>
    <w:rsid w:val="00A35F0A"/>
    <w:rsid w:val="00A36B2D"/>
    <w:rsid w:val="00A372F8"/>
    <w:rsid w:val="00A3734B"/>
    <w:rsid w:val="00A41414"/>
    <w:rsid w:val="00A44393"/>
    <w:rsid w:val="00A45575"/>
    <w:rsid w:val="00A4622A"/>
    <w:rsid w:val="00A50C76"/>
    <w:rsid w:val="00A50F89"/>
    <w:rsid w:val="00A51079"/>
    <w:rsid w:val="00A57C63"/>
    <w:rsid w:val="00A61604"/>
    <w:rsid w:val="00A62024"/>
    <w:rsid w:val="00A624F3"/>
    <w:rsid w:val="00A629AC"/>
    <w:rsid w:val="00A63214"/>
    <w:rsid w:val="00A6337D"/>
    <w:rsid w:val="00A634FD"/>
    <w:rsid w:val="00A64376"/>
    <w:rsid w:val="00A66516"/>
    <w:rsid w:val="00A6659E"/>
    <w:rsid w:val="00A66CBD"/>
    <w:rsid w:val="00A715FC"/>
    <w:rsid w:val="00A74731"/>
    <w:rsid w:val="00A75A6F"/>
    <w:rsid w:val="00A7643D"/>
    <w:rsid w:val="00A76902"/>
    <w:rsid w:val="00A77163"/>
    <w:rsid w:val="00A82BB7"/>
    <w:rsid w:val="00A83490"/>
    <w:rsid w:val="00A84ADB"/>
    <w:rsid w:val="00A85738"/>
    <w:rsid w:val="00A9042D"/>
    <w:rsid w:val="00A91024"/>
    <w:rsid w:val="00A9182F"/>
    <w:rsid w:val="00A9257A"/>
    <w:rsid w:val="00A93D18"/>
    <w:rsid w:val="00A94F1C"/>
    <w:rsid w:val="00A95030"/>
    <w:rsid w:val="00A9782C"/>
    <w:rsid w:val="00AA09DC"/>
    <w:rsid w:val="00AA1350"/>
    <w:rsid w:val="00AA1FD2"/>
    <w:rsid w:val="00AA220B"/>
    <w:rsid w:val="00AA434E"/>
    <w:rsid w:val="00AA6A21"/>
    <w:rsid w:val="00AA6DD2"/>
    <w:rsid w:val="00AA76E1"/>
    <w:rsid w:val="00AB105A"/>
    <w:rsid w:val="00AB269D"/>
    <w:rsid w:val="00AB2932"/>
    <w:rsid w:val="00AB3297"/>
    <w:rsid w:val="00AB4DD4"/>
    <w:rsid w:val="00AB5030"/>
    <w:rsid w:val="00AB532C"/>
    <w:rsid w:val="00AC2D5B"/>
    <w:rsid w:val="00AC54D7"/>
    <w:rsid w:val="00AC637B"/>
    <w:rsid w:val="00AC6F91"/>
    <w:rsid w:val="00AC73DE"/>
    <w:rsid w:val="00AC7D92"/>
    <w:rsid w:val="00AD0859"/>
    <w:rsid w:val="00AD09F8"/>
    <w:rsid w:val="00AD354A"/>
    <w:rsid w:val="00AD378B"/>
    <w:rsid w:val="00AD386D"/>
    <w:rsid w:val="00AD57B5"/>
    <w:rsid w:val="00AD65A0"/>
    <w:rsid w:val="00AE0054"/>
    <w:rsid w:val="00AE14F7"/>
    <w:rsid w:val="00AE2BEF"/>
    <w:rsid w:val="00AE3FCA"/>
    <w:rsid w:val="00AE48C4"/>
    <w:rsid w:val="00AE4B0B"/>
    <w:rsid w:val="00AE5AAC"/>
    <w:rsid w:val="00AE600C"/>
    <w:rsid w:val="00AF24BB"/>
    <w:rsid w:val="00AF24D2"/>
    <w:rsid w:val="00AF592C"/>
    <w:rsid w:val="00AF6817"/>
    <w:rsid w:val="00B006C1"/>
    <w:rsid w:val="00B04B37"/>
    <w:rsid w:val="00B051E2"/>
    <w:rsid w:val="00B059B6"/>
    <w:rsid w:val="00B06AA7"/>
    <w:rsid w:val="00B071C1"/>
    <w:rsid w:val="00B074CD"/>
    <w:rsid w:val="00B07E29"/>
    <w:rsid w:val="00B10D8D"/>
    <w:rsid w:val="00B11186"/>
    <w:rsid w:val="00B13ED1"/>
    <w:rsid w:val="00B15207"/>
    <w:rsid w:val="00B2050E"/>
    <w:rsid w:val="00B21415"/>
    <w:rsid w:val="00B227CC"/>
    <w:rsid w:val="00B23B94"/>
    <w:rsid w:val="00B244F0"/>
    <w:rsid w:val="00B254E5"/>
    <w:rsid w:val="00B316B8"/>
    <w:rsid w:val="00B31E08"/>
    <w:rsid w:val="00B33440"/>
    <w:rsid w:val="00B336F6"/>
    <w:rsid w:val="00B34993"/>
    <w:rsid w:val="00B35301"/>
    <w:rsid w:val="00B40938"/>
    <w:rsid w:val="00B43198"/>
    <w:rsid w:val="00B438E0"/>
    <w:rsid w:val="00B4587E"/>
    <w:rsid w:val="00B470DB"/>
    <w:rsid w:val="00B52BBE"/>
    <w:rsid w:val="00B5357E"/>
    <w:rsid w:val="00B5577A"/>
    <w:rsid w:val="00B56112"/>
    <w:rsid w:val="00B578EE"/>
    <w:rsid w:val="00B600CD"/>
    <w:rsid w:val="00B609D7"/>
    <w:rsid w:val="00B60FCC"/>
    <w:rsid w:val="00B61F36"/>
    <w:rsid w:val="00B62F86"/>
    <w:rsid w:val="00B63FCC"/>
    <w:rsid w:val="00B660B1"/>
    <w:rsid w:val="00B7046C"/>
    <w:rsid w:val="00B70CAF"/>
    <w:rsid w:val="00B70DE4"/>
    <w:rsid w:val="00B71D11"/>
    <w:rsid w:val="00B72CD1"/>
    <w:rsid w:val="00B7668A"/>
    <w:rsid w:val="00B77F17"/>
    <w:rsid w:val="00B81CFC"/>
    <w:rsid w:val="00B85C4F"/>
    <w:rsid w:val="00B86B32"/>
    <w:rsid w:val="00B87DA0"/>
    <w:rsid w:val="00B91DD9"/>
    <w:rsid w:val="00B930EE"/>
    <w:rsid w:val="00B93DFF"/>
    <w:rsid w:val="00B96CB0"/>
    <w:rsid w:val="00B97F36"/>
    <w:rsid w:val="00BA09D8"/>
    <w:rsid w:val="00BA1ECB"/>
    <w:rsid w:val="00BA53AA"/>
    <w:rsid w:val="00BA6D14"/>
    <w:rsid w:val="00BA74F3"/>
    <w:rsid w:val="00BB161D"/>
    <w:rsid w:val="00BB1BF2"/>
    <w:rsid w:val="00BB30A7"/>
    <w:rsid w:val="00BB35E4"/>
    <w:rsid w:val="00BB3725"/>
    <w:rsid w:val="00BB38A7"/>
    <w:rsid w:val="00BB4100"/>
    <w:rsid w:val="00BB519D"/>
    <w:rsid w:val="00BB66D9"/>
    <w:rsid w:val="00BB6725"/>
    <w:rsid w:val="00BC16DD"/>
    <w:rsid w:val="00BC190B"/>
    <w:rsid w:val="00BC201C"/>
    <w:rsid w:val="00BC3908"/>
    <w:rsid w:val="00BC3BB6"/>
    <w:rsid w:val="00BC4848"/>
    <w:rsid w:val="00BC4B4A"/>
    <w:rsid w:val="00BC507C"/>
    <w:rsid w:val="00BC5471"/>
    <w:rsid w:val="00BC54BB"/>
    <w:rsid w:val="00BC5B60"/>
    <w:rsid w:val="00BD1FAE"/>
    <w:rsid w:val="00BD33E0"/>
    <w:rsid w:val="00BD7053"/>
    <w:rsid w:val="00BD7AED"/>
    <w:rsid w:val="00BE14CD"/>
    <w:rsid w:val="00BE392F"/>
    <w:rsid w:val="00BE407A"/>
    <w:rsid w:val="00BE4269"/>
    <w:rsid w:val="00BE5585"/>
    <w:rsid w:val="00BE5BDF"/>
    <w:rsid w:val="00BF0B65"/>
    <w:rsid w:val="00BF1DC5"/>
    <w:rsid w:val="00BF235B"/>
    <w:rsid w:val="00BF2A56"/>
    <w:rsid w:val="00BF2C9F"/>
    <w:rsid w:val="00BF2F39"/>
    <w:rsid w:val="00BF3293"/>
    <w:rsid w:val="00BF3ABC"/>
    <w:rsid w:val="00BF6554"/>
    <w:rsid w:val="00BF7792"/>
    <w:rsid w:val="00C015AA"/>
    <w:rsid w:val="00C0259C"/>
    <w:rsid w:val="00C02A04"/>
    <w:rsid w:val="00C0444E"/>
    <w:rsid w:val="00C064F9"/>
    <w:rsid w:val="00C072D3"/>
    <w:rsid w:val="00C128E0"/>
    <w:rsid w:val="00C12DF1"/>
    <w:rsid w:val="00C1350D"/>
    <w:rsid w:val="00C147EC"/>
    <w:rsid w:val="00C23731"/>
    <w:rsid w:val="00C25687"/>
    <w:rsid w:val="00C27467"/>
    <w:rsid w:val="00C33180"/>
    <w:rsid w:val="00C338A3"/>
    <w:rsid w:val="00C35D31"/>
    <w:rsid w:val="00C40275"/>
    <w:rsid w:val="00C464ED"/>
    <w:rsid w:val="00C46B84"/>
    <w:rsid w:val="00C479C9"/>
    <w:rsid w:val="00C51EE1"/>
    <w:rsid w:val="00C52FB2"/>
    <w:rsid w:val="00C57CA5"/>
    <w:rsid w:val="00C6024B"/>
    <w:rsid w:val="00C610C4"/>
    <w:rsid w:val="00C61B41"/>
    <w:rsid w:val="00C72386"/>
    <w:rsid w:val="00C73A9E"/>
    <w:rsid w:val="00C73E84"/>
    <w:rsid w:val="00C76007"/>
    <w:rsid w:val="00C767A8"/>
    <w:rsid w:val="00C7755E"/>
    <w:rsid w:val="00C77AFF"/>
    <w:rsid w:val="00C77CD5"/>
    <w:rsid w:val="00C801A9"/>
    <w:rsid w:val="00C83A59"/>
    <w:rsid w:val="00C83F3D"/>
    <w:rsid w:val="00C843C3"/>
    <w:rsid w:val="00C86EA3"/>
    <w:rsid w:val="00C87A82"/>
    <w:rsid w:val="00C9017E"/>
    <w:rsid w:val="00C91534"/>
    <w:rsid w:val="00C9250F"/>
    <w:rsid w:val="00C95D91"/>
    <w:rsid w:val="00C96107"/>
    <w:rsid w:val="00C96C9E"/>
    <w:rsid w:val="00C978F9"/>
    <w:rsid w:val="00C97DC8"/>
    <w:rsid w:val="00CA0241"/>
    <w:rsid w:val="00CA1C59"/>
    <w:rsid w:val="00CA421A"/>
    <w:rsid w:val="00CA4494"/>
    <w:rsid w:val="00CA4A81"/>
    <w:rsid w:val="00CA7443"/>
    <w:rsid w:val="00CB26AC"/>
    <w:rsid w:val="00CB2E24"/>
    <w:rsid w:val="00CB6DBA"/>
    <w:rsid w:val="00CB7C4A"/>
    <w:rsid w:val="00CC3C89"/>
    <w:rsid w:val="00CC6162"/>
    <w:rsid w:val="00CC64B2"/>
    <w:rsid w:val="00CC68BF"/>
    <w:rsid w:val="00CC723D"/>
    <w:rsid w:val="00CD178B"/>
    <w:rsid w:val="00CD25EF"/>
    <w:rsid w:val="00CD369A"/>
    <w:rsid w:val="00CD43CA"/>
    <w:rsid w:val="00CD4655"/>
    <w:rsid w:val="00CD6CBA"/>
    <w:rsid w:val="00CE0AC5"/>
    <w:rsid w:val="00CE1C16"/>
    <w:rsid w:val="00CE3168"/>
    <w:rsid w:val="00CE3A9A"/>
    <w:rsid w:val="00CE3ED2"/>
    <w:rsid w:val="00CE729D"/>
    <w:rsid w:val="00CE7DD6"/>
    <w:rsid w:val="00CF354F"/>
    <w:rsid w:val="00CF76DB"/>
    <w:rsid w:val="00D0168B"/>
    <w:rsid w:val="00D01D78"/>
    <w:rsid w:val="00D02EBA"/>
    <w:rsid w:val="00D03A82"/>
    <w:rsid w:val="00D05CE1"/>
    <w:rsid w:val="00D06958"/>
    <w:rsid w:val="00D076AE"/>
    <w:rsid w:val="00D11C56"/>
    <w:rsid w:val="00D121FF"/>
    <w:rsid w:val="00D12355"/>
    <w:rsid w:val="00D154CE"/>
    <w:rsid w:val="00D16248"/>
    <w:rsid w:val="00D17AAF"/>
    <w:rsid w:val="00D20063"/>
    <w:rsid w:val="00D22D70"/>
    <w:rsid w:val="00D233AB"/>
    <w:rsid w:val="00D255AA"/>
    <w:rsid w:val="00D300D9"/>
    <w:rsid w:val="00D30E71"/>
    <w:rsid w:val="00D3129C"/>
    <w:rsid w:val="00D3183B"/>
    <w:rsid w:val="00D32D07"/>
    <w:rsid w:val="00D33987"/>
    <w:rsid w:val="00D35F27"/>
    <w:rsid w:val="00D403E6"/>
    <w:rsid w:val="00D419D9"/>
    <w:rsid w:val="00D436EA"/>
    <w:rsid w:val="00D44EF1"/>
    <w:rsid w:val="00D4578D"/>
    <w:rsid w:val="00D45FAC"/>
    <w:rsid w:val="00D51FE0"/>
    <w:rsid w:val="00D52FDE"/>
    <w:rsid w:val="00D55326"/>
    <w:rsid w:val="00D6071A"/>
    <w:rsid w:val="00D630DC"/>
    <w:rsid w:val="00D637DF"/>
    <w:rsid w:val="00D64E95"/>
    <w:rsid w:val="00D64FCB"/>
    <w:rsid w:val="00D65CAA"/>
    <w:rsid w:val="00D7223E"/>
    <w:rsid w:val="00D725F2"/>
    <w:rsid w:val="00D72EA2"/>
    <w:rsid w:val="00D73589"/>
    <w:rsid w:val="00D746BC"/>
    <w:rsid w:val="00D75436"/>
    <w:rsid w:val="00D77021"/>
    <w:rsid w:val="00D770AC"/>
    <w:rsid w:val="00D8008D"/>
    <w:rsid w:val="00D80AC9"/>
    <w:rsid w:val="00D81943"/>
    <w:rsid w:val="00D84BB5"/>
    <w:rsid w:val="00D86BA5"/>
    <w:rsid w:val="00D91451"/>
    <w:rsid w:val="00D92323"/>
    <w:rsid w:val="00D93AA4"/>
    <w:rsid w:val="00D943F6"/>
    <w:rsid w:val="00D95A48"/>
    <w:rsid w:val="00D96ED1"/>
    <w:rsid w:val="00D97EDA"/>
    <w:rsid w:val="00DA22B4"/>
    <w:rsid w:val="00DA2473"/>
    <w:rsid w:val="00DA2E29"/>
    <w:rsid w:val="00DA302A"/>
    <w:rsid w:val="00DA6F57"/>
    <w:rsid w:val="00DA78EE"/>
    <w:rsid w:val="00DB1172"/>
    <w:rsid w:val="00DB154B"/>
    <w:rsid w:val="00DB1F20"/>
    <w:rsid w:val="00DB29F9"/>
    <w:rsid w:val="00DB3C07"/>
    <w:rsid w:val="00DB5024"/>
    <w:rsid w:val="00DB5EBA"/>
    <w:rsid w:val="00DC069F"/>
    <w:rsid w:val="00DC53A6"/>
    <w:rsid w:val="00DD28E9"/>
    <w:rsid w:val="00DD2BE6"/>
    <w:rsid w:val="00DD4203"/>
    <w:rsid w:val="00DD50FB"/>
    <w:rsid w:val="00DE09F7"/>
    <w:rsid w:val="00DE1472"/>
    <w:rsid w:val="00DE31AA"/>
    <w:rsid w:val="00DE6AA4"/>
    <w:rsid w:val="00DE6EC7"/>
    <w:rsid w:val="00DF4661"/>
    <w:rsid w:val="00DF60F6"/>
    <w:rsid w:val="00DF696F"/>
    <w:rsid w:val="00E01E13"/>
    <w:rsid w:val="00E03DBE"/>
    <w:rsid w:val="00E03F95"/>
    <w:rsid w:val="00E04083"/>
    <w:rsid w:val="00E043B1"/>
    <w:rsid w:val="00E04B82"/>
    <w:rsid w:val="00E05248"/>
    <w:rsid w:val="00E06659"/>
    <w:rsid w:val="00E06A32"/>
    <w:rsid w:val="00E07BFE"/>
    <w:rsid w:val="00E127C3"/>
    <w:rsid w:val="00E12B73"/>
    <w:rsid w:val="00E13D73"/>
    <w:rsid w:val="00E140E4"/>
    <w:rsid w:val="00E21C64"/>
    <w:rsid w:val="00E22B00"/>
    <w:rsid w:val="00E22CFD"/>
    <w:rsid w:val="00E23B4F"/>
    <w:rsid w:val="00E23B73"/>
    <w:rsid w:val="00E23D43"/>
    <w:rsid w:val="00E2415D"/>
    <w:rsid w:val="00E24F18"/>
    <w:rsid w:val="00E2540D"/>
    <w:rsid w:val="00E2765B"/>
    <w:rsid w:val="00E309A8"/>
    <w:rsid w:val="00E31624"/>
    <w:rsid w:val="00E34239"/>
    <w:rsid w:val="00E34AF4"/>
    <w:rsid w:val="00E3511D"/>
    <w:rsid w:val="00E35B81"/>
    <w:rsid w:val="00E406CB"/>
    <w:rsid w:val="00E43CFD"/>
    <w:rsid w:val="00E47969"/>
    <w:rsid w:val="00E50F98"/>
    <w:rsid w:val="00E5246D"/>
    <w:rsid w:val="00E53202"/>
    <w:rsid w:val="00E545A9"/>
    <w:rsid w:val="00E54A85"/>
    <w:rsid w:val="00E55336"/>
    <w:rsid w:val="00E554D2"/>
    <w:rsid w:val="00E56B2A"/>
    <w:rsid w:val="00E57DD2"/>
    <w:rsid w:val="00E60111"/>
    <w:rsid w:val="00E60A97"/>
    <w:rsid w:val="00E63AAE"/>
    <w:rsid w:val="00E63ACA"/>
    <w:rsid w:val="00E652BC"/>
    <w:rsid w:val="00E655FD"/>
    <w:rsid w:val="00E70192"/>
    <w:rsid w:val="00E70B81"/>
    <w:rsid w:val="00E742EF"/>
    <w:rsid w:val="00E75254"/>
    <w:rsid w:val="00E813B5"/>
    <w:rsid w:val="00E848FF"/>
    <w:rsid w:val="00E87AFE"/>
    <w:rsid w:val="00E90ADB"/>
    <w:rsid w:val="00E913B9"/>
    <w:rsid w:val="00E92E82"/>
    <w:rsid w:val="00E937E0"/>
    <w:rsid w:val="00E94174"/>
    <w:rsid w:val="00E96038"/>
    <w:rsid w:val="00E964BD"/>
    <w:rsid w:val="00EA2DEA"/>
    <w:rsid w:val="00EA3B7F"/>
    <w:rsid w:val="00EA5C68"/>
    <w:rsid w:val="00EA7466"/>
    <w:rsid w:val="00EB1454"/>
    <w:rsid w:val="00EB20A3"/>
    <w:rsid w:val="00EB6348"/>
    <w:rsid w:val="00EB6CAE"/>
    <w:rsid w:val="00EB7D45"/>
    <w:rsid w:val="00EC0C33"/>
    <w:rsid w:val="00EC2733"/>
    <w:rsid w:val="00EC2A69"/>
    <w:rsid w:val="00EC2DCA"/>
    <w:rsid w:val="00EC333C"/>
    <w:rsid w:val="00EC40BD"/>
    <w:rsid w:val="00EC45C6"/>
    <w:rsid w:val="00EC47CA"/>
    <w:rsid w:val="00EC4FCE"/>
    <w:rsid w:val="00EC5AAB"/>
    <w:rsid w:val="00EC6F65"/>
    <w:rsid w:val="00EC77D6"/>
    <w:rsid w:val="00EC7B42"/>
    <w:rsid w:val="00EC7C3F"/>
    <w:rsid w:val="00ED1911"/>
    <w:rsid w:val="00ED2BC5"/>
    <w:rsid w:val="00ED7FEC"/>
    <w:rsid w:val="00EE227A"/>
    <w:rsid w:val="00EE42A8"/>
    <w:rsid w:val="00EE56E9"/>
    <w:rsid w:val="00EE710F"/>
    <w:rsid w:val="00EF05B5"/>
    <w:rsid w:val="00EF1B35"/>
    <w:rsid w:val="00EF247B"/>
    <w:rsid w:val="00EF2A34"/>
    <w:rsid w:val="00EF5884"/>
    <w:rsid w:val="00EF79E5"/>
    <w:rsid w:val="00F00C97"/>
    <w:rsid w:val="00F00E3B"/>
    <w:rsid w:val="00F01B33"/>
    <w:rsid w:val="00F01C75"/>
    <w:rsid w:val="00F01EF8"/>
    <w:rsid w:val="00F02200"/>
    <w:rsid w:val="00F02516"/>
    <w:rsid w:val="00F0373A"/>
    <w:rsid w:val="00F10591"/>
    <w:rsid w:val="00F11B88"/>
    <w:rsid w:val="00F12DB5"/>
    <w:rsid w:val="00F14DCD"/>
    <w:rsid w:val="00F15081"/>
    <w:rsid w:val="00F15F42"/>
    <w:rsid w:val="00F175E7"/>
    <w:rsid w:val="00F17905"/>
    <w:rsid w:val="00F17A82"/>
    <w:rsid w:val="00F20546"/>
    <w:rsid w:val="00F21019"/>
    <w:rsid w:val="00F21500"/>
    <w:rsid w:val="00F21721"/>
    <w:rsid w:val="00F229A3"/>
    <w:rsid w:val="00F22C48"/>
    <w:rsid w:val="00F24D48"/>
    <w:rsid w:val="00F2546D"/>
    <w:rsid w:val="00F30B08"/>
    <w:rsid w:val="00F33108"/>
    <w:rsid w:val="00F334F1"/>
    <w:rsid w:val="00F36DD1"/>
    <w:rsid w:val="00F400E7"/>
    <w:rsid w:val="00F41249"/>
    <w:rsid w:val="00F422E3"/>
    <w:rsid w:val="00F42ABC"/>
    <w:rsid w:val="00F4419C"/>
    <w:rsid w:val="00F45341"/>
    <w:rsid w:val="00F47778"/>
    <w:rsid w:val="00F50D6A"/>
    <w:rsid w:val="00F534DD"/>
    <w:rsid w:val="00F53E43"/>
    <w:rsid w:val="00F61C0B"/>
    <w:rsid w:val="00F6221F"/>
    <w:rsid w:val="00F6543A"/>
    <w:rsid w:val="00F67318"/>
    <w:rsid w:val="00F67E9F"/>
    <w:rsid w:val="00F737A3"/>
    <w:rsid w:val="00F73B3F"/>
    <w:rsid w:val="00F73D0F"/>
    <w:rsid w:val="00F7442E"/>
    <w:rsid w:val="00F8195D"/>
    <w:rsid w:val="00F827C3"/>
    <w:rsid w:val="00F83809"/>
    <w:rsid w:val="00F84ECF"/>
    <w:rsid w:val="00F853D8"/>
    <w:rsid w:val="00F8586C"/>
    <w:rsid w:val="00F86F7F"/>
    <w:rsid w:val="00F876CA"/>
    <w:rsid w:val="00F87FDF"/>
    <w:rsid w:val="00F90C78"/>
    <w:rsid w:val="00F93978"/>
    <w:rsid w:val="00F939A6"/>
    <w:rsid w:val="00F93B6A"/>
    <w:rsid w:val="00F941B8"/>
    <w:rsid w:val="00F960D8"/>
    <w:rsid w:val="00F9796A"/>
    <w:rsid w:val="00FA065B"/>
    <w:rsid w:val="00FA2855"/>
    <w:rsid w:val="00FA3082"/>
    <w:rsid w:val="00FA31CE"/>
    <w:rsid w:val="00FA4127"/>
    <w:rsid w:val="00FA55A6"/>
    <w:rsid w:val="00FA69B0"/>
    <w:rsid w:val="00FB02BB"/>
    <w:rsid w:val="00FB1043"/>
    <w:rsid w:val="00FB32F5"/>
    <w:rsid w:val="00FB5AD0"/>
    <w:rsid w:val="00FB6022"/>
    <w:rsid w:val="00FC2A3A"/>
    <w:rsid w:val="00FC333F"/>
    <w:rsid w:val="00FC3782"/>
    <w:rsid w:val="00FC43A0"/>
    <w:rsid w:val="00FC4655"/>
    <w:rsid w:val="00FC4864"/>
    <w:rsid w:val="00FC6394"/>
    <w:rsid w:val="00FC6406"/>
    <w:rsid w:val="00FC6456"/>
    <w:rsid w:val="00FC6857"/>
    <w:rsid w:val="00FD3291"/>
    <w:rsid w:val="00FD3C8F"/>
    <w:rsid w:val="00FD5523"/>
    <w:rsid w:val="00FD6125"/>
    <w:rsid w:val="00FD6E79"/>
    <w:rsid w:val="00FD7DE4"/>
    <w:rsid w:val="00FE1F94"/>
    <w:rsid w:val="00FE5351"/>
    <w:rsid w:val="00FE5F4B"/>
    <w:rsid w:val="00FF2F4D"/>
    <w:rsid w:val="00FF3F29"/>
    <w:rsid w:val="00FF4E95"/>
    <w:rsid w:val="00FF5D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39"/>
    <w:lsdException w:name="toc 2" w:locked="1" w:semiHidden="0" w:uiPriority="39"/>
    <w:lsdException w:name="toc 3" w:locked="1" w:semiHidden="0" w:uiPriority="39"/>
    <w:lsdException w:name="toc 4" w:locked="1" w:semiHidden="0" w:uiPriority="39"/>
    <w:lsdException w:name="toc 5" w:locked="1" w:semiHidden="0" w:uiPriority="39"/>
    <w:lsdException w:name="toc 6" w:locked="1" w:semiHidden="0" w:uiPriority="39"/>
    <w:lsdException w:name="toc 7" w:locked="1" w:semiHidden="0" w:uiPriority="39"/>
    <w:lsdException w:name="toc 8" w:locked="1" w:semiHidden="0" w:uiPriority="39"/>
    <w:lsdException w:name="toc 9" w:locked="1" w:semiHidden="0" w:uiPriority="39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2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3D3ED8"/>
    <w:pPr>
      <w:widowControl w:val="0"/>
      <w:tabs>
        <w:tab w:val="left" w:pos="851"/>
      </w:tabs>
      <w:autoSpaceDE w:val="0"/>
      <w:autoSpaceDN w:val="0"/>
      <w:adjustRightInd w:val="0"/>
      <w:spacing w:before="60" w:after="60"/>
      <w:ind w:left="907" w:firstLine="284"/>
      <w:jc w:val="both"/>
    </w:pPr>
    <w:rPr>
      <w:sz w:val="24"/>
      <w:szCs w:val="24"/>
      <w:lang w:val="gl-ES"/>
    </w:rPr>
  </w:style>
  <w:style w:type="paragraph" w:styleId="Ttulo1">
    <w:name w:val="heading 1"/>
    <w:basedOn w:val="Normal"/>
    <w:next w:val="Normal"/>
    <w:link w:val="Ttulo1Car"/>
    <w:uiPriority w:val="99"/>
    <w:qFormat/>
    <w:rsid w:val="00237025"/>
    <w:pPr>
      <w:keepNext/>
      <w:jc w:val="left"/>
      <w:outlineLvl w:val="0"/>
    </w:pPr>
    <w:rPr>
      <w:rFonts w:ascii="Cambria" w:hAnsi="Cambria"/>
      <w:b/>
      <w:kern w:val="32"/>
      <w:sz w:val="32"/>
      <w:szCs w:val="20"/>
    </w:rPr>
  </w:style>
  <w:style w:type="paragraph" w:styleId="Ttulo2">
    <w:name w:val="heading 2"/>
    <w:basedOn w:val="Normal"/>
    <w:next w:val="Normal"/>
    <w:link w:val="Ttulo2Car"/>
    <w:uiPriority w:val="99"/>
    <w:qFormat/>
    <w:rsid w:val="00237025"/>
    <w:pPr>
      <w:keepNext/>
      <w:widowControl/>
      <w:tabs>
        <w:tab w:val="left" w:pos="-720"/>
        <w:tab w:val="left" w:pos="0"/>
        <w:tab w:val="left" w:pos="454"/>
        <w:tab w:val="left" w:pos="720"/>
        <w:tab w:val="left" w:pos="909"/>
        <w:tab w:val="left" w:pos="1364"/>
        <w:tab w:val="left" w:pos="1440"/>
        <w:tab w:val="left" w:pos="1819"/>
        <w:tab w:val="left" w:pos="2160"/>
        <w:tab w:val="left" w:pos="2274"/>
        <w:tab w:val="left" w:pos="2728"/>
        <w:tab w:val="left" w:pos="2880"/>
        <w:tab w:val="left" w:pos="3183"/>
        <w:tab w:val="left" w:pos="3600"/>
        <w:tab w:val="left" w:pos="3638"/>
        <w:tab w:val="left" w:pos="4093"/>
        <w:tab w:val="left" w:pos="4320"/>
        <w:tab w:val="left" w:pos="4548"/>
        <w:tab w:val="left" w:pos="5002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autoSpaceDE/>
      <w:autoSpaceDN/>
      <w:adjustRightInd/>
      <w:outlineLvl w:val="1"/>
    </w:pPr>
    <w:rPr>
      <w:rFonts w:ascii="Cambria" w:hAnsi="Cambria"/>
      <w:b/>
      <w:i/>
      <w:sz w:val="28"/>
      <w:szCs w:val="20"/>
    </w:rPr>
  </w:style>
  <w:style w:type="paragraph" w:styleId="Ttulo3">
    <w:name w:val="heading 3"/>
    <w:basedOn w:val="Normal"/>
    <w:next w:val="Normal"/>
    <w:link w:val="Ttulo3Car"/>
    <w:uiPriority w:val="99"/>
    <w:qFormat/>
    <w:rsid w:val="00237025"/>
    <w:pPr>
      <w:keepNext/>
      <w:outlineLvl w:val="2"/>
    </w:pPr>
    <w:rPr>
      <w:rFonts w:ascii="Cambria" w:hAnsi="Cambria"/>
      <w:b/>
      <w:sz w:val="26"/>
      <w:szCs w:val="20"/>
    </w:rPr>
  </w:style>
  <w:style w:type="paragraph" w:styleId="Ttulo4">
    <w:name w:val="heading 4"/>
    <w:basedOn w:val="Normal"/>
    <w:next w:val="Normal"/>
    <w:link w:val="Ttulo4Car"/>
    <w:uiPriority w:val="99"/>
    <w:qFormat/>
    <w:rsid w:val="00237025"/>
    <w:pPr>
      <w:keepNext/>
      <w:outlineLvl w:val="3"/>
    </w:pPr>
    <w:rPr>
      <w:rFonts w:ascii="Calibri" w:hAnsi="Calibri"/>
      <w:b/>
      <w:sz w:val="28"/>
      <w:szCs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237025"/>
    <w:pPr>
      <w:keepNext/>
      <w:tabs>
        <w:tab w:val="left" w:pos="-1440"/>
      </w:tabs>
      <w:jc w:val="right"/>
      <w:outlineLvl w:val="4"/>
    </w:pPr>
    <w:rPr>
      <w:rFonts w:ascii="Calibri" w:hAnsi="Calibri"/>
      <w:b/>
      <w:i/>
      <w:sz w:val="26"/>
      <w:szCs w:val="20"/>
    </w:rPr>
  </w:style>
  <w:style w:type="paragraph" w:styleId="Ttulo6">
    <w:name w:val="heading 6"/>
    <w:basedOn w:val="Normal"/>
    <w:next w:val="Normal"/>
    <w:link w:val="Ttulo6Car"/>
    <w:uiPriority w:val="99"/>
    <w:qFormat/>
    <w:rsid w:val="00237025"/>
    <w:pPr>
      <w:keepNext/>
      <w:tabs>
        <w:tab w:val="left" w:pos="-1440"/>
      </w:tabs>
      <w:jc w:val="right"/>
      <w:outlineLvl w:val="5"/>
    </w:pPr>
    <w:rPr>
      <w:rFonts w:ascii="Calibri" w:hAnsi="Calibri"/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9"/>
    <w:qFormat/>
    <w:rsid w:val="00237025"/>
    <w:pPr>
      <w:keepNext/>
      <w:tabs>
        <w:tab w:val="left" w:pos="-1440"/>
      </w:tabs>
      <w:outlineLvl w:val="6"/>
    </w:pPr>
    <w:rPr>
      <w:rFonts w:ascii="Calibri" w:hAnsi="Calibri"/>
      <w:szCs w:val="20"/>
    </w:rPr>
  </w:style>
  <w:style w:type="paragraph" w:styleId="Ttulo8">
    <w:name w:val="heading 8"/>
    <w:basedOn w:val="Normal"/>
    <w:next w:val="Normal"/>
    <w:link w:val="Ttulo8Car"/>
    <w:uiPriority w:val="99"/>
    <w:qFormat/>
    <w:rsid w:val="00237025"/>
    <w:pPr>
      <w:keepNext/>
      <w:pBdr>
        <w:top w:val="single" w:sz="6" w:space="0" w:color="000000" w:shadow="1"/>
        <w:left w:val="single" w:sz="6" w:space="1" w:color="000000" w:shadow="1"/>
        <w:bottom w:val="single" w:sz="6" w:space="0" w:color="000000" w:shadow="1"/>
        <w:right w:val="single" w:sz="6" w:space="0" w:color="000000" w:shadow="1"/>
      </w:pBdr>
      <w:shd w:val="pct20" w:color="00FFFF" w:fill="FFFFFF"/>
      <w:tabs>
        <w:tab w:val="clear" w:pos="851"/>
        <w:tab w:val="left" w:pos="-590"/>
        <w:tab w:val="left" w:pos="130"/>
        <w:tab w:val="left" w:pos="850"/>
        <w:tab w:val="left" w:pos="1570"/>
        <w:tab w:val="left" w:pos="2290"/>
        <w:tab w:val="left" w:pos="3010"/>
        <w:tab w:val="left" w:pos="3730"/>
        <w:tab w:val="left" w:pos="4450"/>
        <w:tab w:val="left" w:pos="5170"/>
        <w:tab w:val="left" w:pos="5890"/>
        <w:tab w:val="left" w:pos="6610"/>
        <w:tab w:val="left" w:pos="7330"/>
        <w:tab w:val="left" w:pos="8050"/>
        <w:tab w:val="left" w:pos="8770"/>
      </w:tabs>
      <w:ind w:left="851" w:right="851"/>
      <w:jc w:val="center"/>
      <w:outlineLvl w:val="7"/>
    </w:pPr>
    <w:rPr>
      <w:rFonts w:ascii="Calibri" w:hAnsi="Calibri"/>
      <w:i/>
      <w:szCs w:val="20"/>
    </w:rPr>
  </w:style>
  <w:style w:type="paragraph" w:styleId="Ttulo9">
    <w:name w:val="heading 9"/>
    <w:basedOn w:val="Normal"/>
    <w:next w:val="Normal"/>
    <w:link w:val="Ttulo9Car"/>
    <w:uiPriority w:val="99"/>
    <w:qFormat/>
    <w:rsid w:val="00237025"/>
    <w:pPr>
      <w:keepNext/>
      <w:tabs>
        <w:tab w:val="left" w:pos="-1440"/>
      </w:tabs>
      <w:outlineLvl w:val="8"/>
    </w:pPr>
    <w:rPr>
      <w:rFonts w:ascii="Cambria" w:hAnsi="Cambr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ita2">
    <w:name w:val="cita2"/>
    <w:basedOn w:val="cita1"/>
    <w:qFormat/>
    <w:rsid w:val="00A77163"/>
    <w:pPr>
      <w:spacing w:before="120"/>
    </w:pPr>
    <w:rPr>
      <w:rFonts w:ascii="Arial" w:hAnsi="Arial"/>
    </w:rPr>
  </w:style>
  <w:style w:type="character" w:customStyle="1" w:styleId="Heading2Char">
    <w:name w:val="Heading 2 Char"/>
    <w:uiPriority w:val="9"/>
    <w:semiHidden/>
    <w:rsid w:val="00EB7D45"/>
    <w:rPr>
      <w:rFonts w:ascii="Cambria" w:hAnsi="Cambria" w:cs="Times New Roman"/>
      <w:b/>
      <w:bCs/>
      <w:i/>
      <w:iCs/>
      <w:sz w:val="28"/>
      <w:szCs w:val="28"/>
      <w:lang w:val="gl-ES"/>
    </w:rPr>
  </w:style>
  <w:style w:type="character" w:customStyle="1" w:styleId="Heading3Char">
    <w:name w:val="Heading 3 Char"/>
    <w:uiPriority w:val="9"/>
    <w:semiHidden/>
    <w:rsid w:val="00EB7D45"/>
    <w:rPr>
      <w:rFonts w:ascii="Cambria" w:hAnsi="Cambria" w:cs="Times New Roman"/>
      <w:b/>
      <w:bCs/>
      <w:sz w:val="26"/>
      <w:szCs w:val="26"/>
      <w:lang w:val="gl-ES"/>
    </w:rPr>
  </w:style>
  <w:style w:type="character" w:customStyle="1" w:styleId="Heading4Char">
    <w:name w:val="Heading 4 Char"/>
    <w:uiPriority w:val="9"/>
    <w:semiHidden/>
    <w:rsid w:val="00EB7D45"/>
    <w:rPr>
      <w:rFonts w:ascii="Calibri" w:hAnsi="Calibri" w:cs="Times New Roman"/>
      <w:b/>
      <w:bCs/>
      <w:sz w:val="28"/>
      <w:szCs w:val="28"/>
      <w:lang w:val="gl-ES"/>
    </w:rPr>
  </w:style>
  <w:style w:type="character" w:customStyle="1" w:styleId="Heading5Char">
    <w:name w:val="Heading 5 Char"/>
    <w:uiPriority w:val="9"/>
    <w:semiHidden/>
    <w:rsid w:val="00EB7D45"/>
    <w:rPr>
      <w:rFonts w:ascii="Calibri" w:hAnsi="Calibri" w:cs="Times New Roman"/>
      <w:b/>
      <w:bCs/>
      <w:i/>
      <w:iCs/>
      <w:sz w:val="26"/>
      <w:szCs w:val="26"/>
      <w:lang w:val="gl-ES"/>
    </w:rPr>
  </w:style>
  <w:style w:type="character" w:customStyle="1" w:styleId="Heading6Char">
    <w:name w:val="Heading 6 Char"/>
    <w:uiPriority w:val="9"/>
    <w:semiHidden/>
    <w:rsid w:val="00EB7D45"/>
    <w:rPr>
      <w:rFonts w:ascii="Calibri" w:hAnsi="Calibri" w:cs="Times New Roman"/>
      <w:b/>
      <w:bCs/>
      <w:lang w:val="gl-ES"/>
    </w:rPr>
  </w:style>
  <w:style w:type="character" w:customStyle="1" w:styleId="Heading7Char">
    <w:name w:val="Heading 7 Char"/>
    <w:uiPriority w:val="9"/>
    <w:semiHidden/>
    <w:rsid w:val="00EB7D45"/>
    <w:rPr>
      <w:rFonts w:ascii="Calibri" w:hAnsi="Calibri" w:cs="Times New Roman"/>
      <w:sz w:val="24"/>
      <w:szCs w:val="24"/>
      <w:lang w:val="gl-ES"/>
    </w:rPr>
  </w:style>
  <w:style w:type="character" w:customStyle="1" w:styleId="Heading8Char">
    <w:name w:val="Heading 8 Char"/>
    <w:uiPriority w:val="9"/>
    <w:semiHidden/>
    <w:rsid w:val="00EB7D45"/>
    <w:rPr>
      <w:rFonts w:ascii="Calibri" w:hAnsi="Calibri" w:cs="Times New Roman"/>
      <w:i/>
      <w:iCs/>
      <w:sz w:val="24"/>
      <w:szCs w:val="24"/>
      <w:lang w:val="gl-ES"/>
    </w:rPr>
  </w:style>
  <w:style w:type="character" w:customStyle="1" w:styleId="Heading9Char">
    <w:name w:val="Heading 9 Char"/>
    <w:uiPriority w:val="9"/>
    <w:semiHidden/>
    <w:rsid w:val="00EB7D45"/>
    <w:rPr>
      <w:rFonts w:ascii="Cambria" w:hAnsi="Cambria" w:cs="Times New Roman"/>
      <w:lang w:val="gl-ES"/>
    </w:rPr>
  </w:style>
  <w:style w:type="character" w:customStyle="1" w:styleId="Ttulo1Car">
    <w:name w:val="Título 1 Car"/>
    <w:link w:val="Ttulo1"/>
    <w:uiPriority w:val="99"/>
    <w:locked/>
    <w:rsid w:val="002614D5"/>
    <w:rPr>
      <w:rFonts w:ascii="Cambria" w:hAnsi="Cambria"/>
      <w:b/>
      <w:kern w:val="32"/>
      <w:sz w:val="32"/>
      <w:lang w:val="gl-ES"/>
    </w:rPr>
  </w:style>
  <w:style w:type="character" w:customStyle="1" w:styleId="Ttulo2Car">
    <w:name w:val="Título 2 Car"/>
    <w:link w:val="Ttulo2"/>
    <w:uiPriority w:val="99"/>
    <w:semiHidden/>
    <w:locked/>
    <w:rsid w:val="002614D5"/>
    <w:rPr>
      <w:rFonts w:ascii="Cambria" w:hAnsi="Cambria"/>
      <w:b/>
      <w:i/>
      <w:sz w:val="28"/>
      <w:lang w:val="gl-ES"/>
    </w:rPr>
  </w:style>
  <w:style w:type="character" w:customStyle="1" w:styleId="Ttulo3Car">
    <w:name w:val="Título 3 Car"/>
    <w:link w:val="Ttulo3"/>
    <w:uiPriority w:val="99"/>
    <w:semiHidden/>
    <w:locked/>
    <w:rsid w:val="002614D5"/>
    <w:rPr>
      <w:rFonts w:ascii="Cambria" w:hAnsi="Cambria"/>
      <w:b/>
      <w:sz w:val="26"/>
      <w:lang w:val="gl-ES"/>
    </w:rPr>
  </w:style>
  <w:style w:type="character" w:customStyle="1" w:styleId="Ttulo4Car">
    <w:name w:val="Título 4 Car"/>
    <w:link w:val="Ttulo4"/>
    <w:uiPriority w:val="99"/>
    <w:semiHidden/>
    <w:locked/>
    <w:rsid w:val="002614D5"/>
    <w:rPr>
      <w:rFonts w:ascii="Calibri" w:hAnsi="Calibri"/>
      <w:b/>
      <w:sz w:val="28"/>
      <w:lang w:val="gl-ES"/>
    </w:rPr>
  </w:style>
  <w:style w:type="character" w:customStyle="1" w:styleId="Ttulo5Car">
    <w:name w:val="Título 5 Car"/>
    <w:link w:val="Ttulo5"/>
    <w:uiPriority w:val="99"/>
    <w:semiHidden/>
    <w:locked/>
    <w:rsid w:val="002614D5"/>
    <w:rPr>
      <w:rFonts w:ascii="Calibri" w:hAnsi="Calibri"/>
      <w:b/>
      <w:i/>
      <w:sz w:val="26"/>
      <w:lang w:val="gl-ES"/>
    </w:rPr>
  </w:style>
  <w:style w:type="character" w:customStyle="1" w:styleId="Ttulo6Car">
    <w:name w:val="Título 6 Car"/>
    <w:link w:val="Ttulo6"/>
    <w:uiPriority w:val="99"/>
    <w:semiHidden/>
    <w:locked/>
    <w:rsid w:val="002614D5"/>
    <w:rPr>
      <w:rFonts w:ascii="Calibri" w:hAnsi="Calibri"/>
      <w:b/>
      <w:lang w:val="gl-ES"/>
    </w:rPr>
  </w:style>
  <w:style w:type="character" w:customStyle="1" w:styleId="Ttulo7Car">
    <w:name w:val="Título 7 Car"/>
    <w:link w:val="Ttulo7"/>
    <w:uiPriority w:val="99"/>
    <w:semiHidden/>
    <w:locked/>
    <w:rsid w:val="002614D5"/>
    <w:rPr>
      <w:rFonts w:ascii="Calibri" w:hAnsi="Calibri"/>
      <w:sz w:val="24"/>
      <w:lang w:val="gl-ES"/>
    </w:rPr>
  </w:style>
  <w:style w:type="character" w:customStyle="1" w:styleId="Ttulo8Car">
    <w:name w:val="Título 8 Car"/>
    <w:link w:val="Ttulo8"/>
    <w:uiPriority w:val="99"/>
    <w:semiHidden/>
    <w:locked/>
    <w:rsid w:val="002614D5"/>
    <w:rPr>
      <w:rFonts w:ascii="Calibri" w:hAnsi="Calibri"/>
      <w:i/>
      <w:sz w:val="24"/>
      <w:lang w:val="gl-ES"/>
    </w:rPr>
  </w:style>
  <w:style w:type="character" w:customStyle="1" w:styleId="Ttulo9Car">
    <w:name w:val="Título 9 Car"/>
    <w:link w:val="Ttulo9"/>
    <w:uiPriority w:val="99"/>
    <w:semiHidden/>
    <w:locked/>
    <w:rsid w:val="002614D5"/>
    <w:rPr>
      <w:rFonts w:ascii="Cambria" w:hAnsi="Cambria"/>
      <w:lang w:val="gl-ES"/>
    </w:rPr>
  </w:style>
  <w:style w:type="character" w:styleId="Hipervnculo">
    <w:name w:val="Hyperlink"/>
    <w:uiPriority w:val="99"/>
    <w:rsid w:val="00237025"/>
    <w:rPr>
      <w:rFonts w:cs="Times New Roman"/>
      <w:color w:val="0000FF"/>
      <w:u w:val="single"/>
    </w:rPr>
  </w:style>
  <w:style w:type="character" w:styleId="Hipervnculovisitado">
    <w:name w:val="FollowedHyperlink"/>
    <w:uiPriority w:val="99"/>
    <w:semiHidden/>
    <w:rsid w:val="00237025"/>
    <w:rPr>
      <w:rFonts w:cs="Times New Roman"/>
      <w:color w:val="800080"/>
      <w:u w:val="single"/>
    </w:rPr>
  </w:style>
  <w:style w:type="paragraph" w:styleId="TDC1">
    <w:name w:val="toc 1"/>
    <w:basedOn w:val="Normal"/>
    <w:next w:val="Normal"/>
    <w:uiPriority w:val="39"/>
    <w:rsid w:val="00317BB9"/>
    <w:pPr>
      <w:widowControl/>
      <w:tabs>
        <w:tab w:val="clear" w:pos="851"/>
        <w:tab w:val="right" w:pos="709"/>
        <w:tab w:val="right" w:leader="dot" w:pos="9639"/>
      </w:tabs>
      <w:autoSpaceDE/>
      <w:autoSpaceDN/>
      <w:adjustRightInd/>
      <w:spacing w:before="120" w:after="120"/>
      <w:ind w:left="567" w:hanging="567"/>
      <w:jc w:val="left"/>
    </w:pPr>
    <w:rPr>
      <w:rFonts w:ascii="Arial" w:hAnsi="Arial" w:cs="Arial"/>
      <w:b/>
      <w:noProof/>
      <w:color w:val="3342B5"/>
    </w:rPr>
  </w:style>
  <w:style w:type="paragraph" w:styleId="TDC2">
    <w:name w:val="toc 2"/>
    <w:basedOn w:val="TDC1"/>
    <w:next w:val="Normal"/>
    <w:uiPriority w:val="39"/>
    <w:rsid w:val="00317BB9"/>
    <w:pPr>
      <w:tabs>
        <w:tab w:val="clear" w:pos="709"/>
      </w:tabs>
      <w:spacing w:before="60" w:after="60"/>
      <w:ind w:left="1134"/>
    </w:pPr>
    <w:rPr>
      <w:b w:val="0"/>
      <w:sz w:val="22"/>
      <w:szCs w:val="22"/>
    </w:rPr>
  </w:style>
  <w:style w:type="paragraph" w:styleId="TDC3">
    <w:name w:val="toc 3"/>
    <w:basedOn w:val="TDC1"/>
    <w:next w:val="Normal"/>
    <w:uiPriority w:val="39"/>
    <w:rsid w:val="00317BB9"/>
    <w:pPr>
      <w:tabs>
        <w:tab w:val="clear" w:pos="709"/>
        <w:tab w:val="left" w:pos="1701"/>
      </w:tabs>
      <w:spacing w:before="60" w:after="60"/>
      <w:ind w:left="1843" w:hanging="709"/>
    </w:pPr>
    <w:rPr>
      <w:rFonts w:ascii="Arial Narrow" w:hAnsi="Arial Narrow"/>
      <w:b w:val="0"/>
      <w:sz w:val="20"/>
      <w:szCs w:val="20"/>
    </w:rPr>
  </w:style>
  <w:style w:type="paragraph" w:styleId="TDC4">
    <w:name w:val="toc 4"/>
    <w:basedOn w:val="TDC1"/>
    <w:next w:val="Normal"/>
    <w:uiPriority w:val="39"/>
    <w:rsid w:val="00317BB9"/>
    <w:pPr>
      <w:tabs>
        <w:tab w:val="clear" w:pos="709"/>
        <w:tab w:val="right" w:pos="1276"/>
        <w:tab w:val="left" w:pos="2410"/>
      </w:tabs>
      <w:spacing w:before="60" w:after="60"/>
      <w:ind w:left="1701" w:firstLine="0"/>
    </w:pPr>
    <w:rPr>
      <w:rFonts w:ascii="Arial Narrow" w:hAnsi="Arial Narrow"/>
      <w:b w:val="0"/>
      <w:sz w:val="20"/>
      <w:szCs w:val="20"/>
    </w:rPr>
  </w:style>
  <w:style w:type="paragraph" w:styleId="TDC5">
    <w:name w:val="toc 5"/>
    <w:basedOn w:val="TDC1"/>
    <w:next w:val="Normal"/>
    <w:uiPriority w:val="39"/>
    <w:rsid w:val="00317BB9"/>
    <w:pPr>
      <w:spacing w:before="40" w:after="40"/>
      <w:ind w:left="2268" w:firstLine="142"/>
    </w:pPr>
    <w:rPr>
      <w:rFonts w:ascii="Arial Narrow" w:hAnsi="Arial Narrow"/>
      <w:b w:val="0"/>
      <w:sz w:val="20"/>
      <w:szCs w:val="20"/>
    </w:rPr>
  </w:style>
  <w:style w:type="paragraph" w:styleId="TDC6">
    <w:name w:val="toc 6"/>
    <w:basedOn w:val="TDC1"/>
    <w:next w:val="Normal"/>
    <w:uiPriority w:val="39"/>
    <w:rsid w:val="00317BB9"/>
    <w:pPr>
      <w:spacing w:before="20" w:after="20"/>
      <w:ind w:left="2835" w:firstLine="0"/>
    </w:pPr>
    <w:rPr>
      <w:rFonts w:ascii="Arial Narrow" w:hAnsi="Arial Narrow"/>
      <w:b w:val="0"/>
      <w:sz w:val="18"/>
      <w:szCs w:val="18"/>
    </w:rPr>
  </w:style>
  <w:style w:type="paragraph" w:styleId="TDC7">
    <w:name w:val="toc 7"/>
    <w:basedOn w:val="TDC1"/>
    <w:next w:val="Normal"/>
    <w:autoRedefine/>
    <w:uiPriority w:val="39"/>
    <w:rsid w:val="00237025"/>
    <w:pPr>
      <w:ind w:left="1440"/>
    </w:pPr>
  </w:style>
  <w:style w:type="paragraph" w:styleId="TDC8">
    <w:name w:val="toc 8"/>
    <w:basedOn w:val="TDC1"/>
    <w:next w:val="Normal"/>
    <w:autoRedefine/>
    <w:uiPriority w:val="39"/>
    <w:rsid w:val="00237025"/>
    <w:pPr>
      <w:ind w:left="1680"/>
    </w:pPr>
  </w:style>
  <w:style w:type="paragraph" w:styleId="TDC9">
    <w:name w:val="toc 9"/>
    <w:basedOn w:val="TDC1"/>
    <w:next w:val="Normal"/>
    <w:autoRedefine/>
    <w:uiPriority w:val="39"/>
    <w:rsid w:val="00237025"/>
    <w:pPr>
      <w:ind w:left="1920"/>
    </w:pPr>
  </w:style>
  <w:style w:type="paragraph" w:styleId="Piedepgina">
    <w:name w:val="footer"/>
    <w:basedOn w:val="Normal"/>
    <w:link w:val="PiedepginaCar"/>
    <w:uiPriority w:val="99"/>
    <w:rsid w:val="00237025"/>
    <w:pPr>
      <w:tabs>
        <w:tab w:val="clear" w:pos="851"/>
        <w:tab w:val="center" w:pos="4252"/>
        <w:tab w:val="right" w:pos="8504"/>
      </w:tabs>
    </w:pPr>
    <w:rPr>
      <w:szCs w:val="20"/>
    </w:rPr>
  </w:style>
  <w:style w:type="character" w:customStyle="1" w:styleId="FooterChar">
    <w:name w:val="Footer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PiedepginaCar">
    <w:name w:val="Pie de página Car"/>
    <w:link w:val="Piedepgina"/>
    <w:uiPriority w:val="99"/>
    <w:semiHidden/>
    <w:locked/>
    <w:rsid w:val="002614D5"/>
    <w:rPr>
      <w:sz w:val="24"/>
      <w:lang w:val="gl-ES"/>
    </w:rPr>
  </w:style>
  <w:style w:type="paragraph" w:customStyle="1" w:styleId="n1">
    <w:name w:val="n1"/>
    <w:next w:val="tx1"/>
    <w:link w:val="n1Car"/>
    <w:qFormat/>
    <w:rsid w:val="00FA2855"/>
    <w:pPr>
      <w:numPr>
        <w:numId w:val="13"/>
      </w:numPr>
      <w:pBdr>
        <w:bottom w:val="single" w:sz="12" w:space="1" w:color="667DD1"/>
      </w:pBdr>
      <w:tabs>
        <w:tab w:val="left" w:pos="907"/>
      </w:tabs>
      <w:suppressAutoHyphens/>
      <w:spacing w:before="320" w:after="180"/>
    </w:pPr>
    <w:rPr>
      <w:rFonts w:ascii="Arial" w:hAnsi="Arial"/>
      <w:b/>
      <w:bCs/>
      <w:noProof/>
      <w:color w:val="3342B5"/>
      <w:sz w:val="48"/>
      <w:szCs w:val="48"/>
      <w:lang w:val="gl-ES" w:eastAsia="gl-ES"/>
    </w:rPr>
  </w:style>
  <w:style w:type="paragraph" w:customStyle="1" w:styleId="tx1">
    <w:name w:val="tx1"/>
    <w:link w:val="tx1Car1"/>
    <w:uiPriority w:val="99"/>
    <w:qFormat/>
    <w:rsid w:val="00D51FE0"/>
    <w:pPr>
      <w:spacing w:before="120" w:after="60"/>
      <w:ind w:left="907"/>
      <w:jc w:val="both"/>
    </w:pPr>
    <w:rPr>
      <w:sz w:val="24"/>
      <w:lang w:val="gl-ES"/>
    </w:rPr>
  </w:style>
  <w:style w:type="character" w:customStyle="1" w:styleId="tx1Car1">
    <w:name w:val="tx1 Car1"/>
    <w:link w:val="tx1"/>
    <w:uiPriority w:val="99"/>
    <w:locked/>
    <w:rsid w:val="00D51FE0"/>
    <w:rPr>
      <w:sz w:val="24"/>
      <w:lang w:eastAsia="es-ES"/>
    </w:rPr>
  </w:style>
  <w:style w:type="character" w:customStyle="1" w:styleId="n1Car">
    <w:name w:val="n1 Car"/>
    <w:link w:val="n1"/>
    <w:uiPriority w:val="99"/>
    <w:locked/>
    <w:rsid w:val="001966D3"/>
    <w:rPr>
      <w:rFonts w:ascii="Arial" w:hAnsi="Arial"/>
      <w:b/>
      <w:bCs/>
      <w:noProof/>
      <w:color w:val="3342B5"/>
      <w:sz w:val="48"/>
      <w:szCs w:val="48"/>
      <w:lang w:val="gl-ES" w:bidi="ar-SA"/>
    </w:rPr>
  </w:style>
  <w:style w:type="paragraph" w:customStyle="1" w:styleId="n2">
    <w:name w:val="n2"/>
    <w:next w:val="tx1"/>
    <w:link w:val="n2Car"/>
    <w:qFormat/>
    <w:rsid w:val="007F7647"/>
    <w:pPr>
      <w:numPr>
        <w:ilvl w:val="1"/>
        <w:numId w:val="13"/>
      </w:numPr>
      <w:tabs>
        <w:tab w:val="left" w:pos="907"/>
      </w:tabs>
      <w:spacing w:before="400" w:after="180"/>
    </w:pPr>
    <w:rPr>
      <w:rFonts w:ascii="Arial" w:hAnsi="Arial"/>
      <w:b/>
      <w:bCs/>
      <w:color w:val="3342B5"/>
      <w:sz w:val="36"/>
      <w:szCs w:val="36"/>
      <w:lang w:val="gl-ES" w:eastAsia="gl-ES"/>
    </w:rPr>
  </w:style>
  <w:style w:type="character" w:customStyle="1" w:styleId="n2Car">
    <w:name w:val="n2 Car"/>
    <w:link w:val="n2"/>
    <w:locked/>
    <w:rsid w:val="007F7647"/>
    <w:rPr>
      <w:rFonts w:ascii="Arial" w:hAnsi="Arial"/>
      <w:b/>
      <w:bCs/>
      <w:color w:val="3342B5"/>
      <w:sz w:val="36"/>
      <w:szCs w:val="36"/>
      <w:lang w:val="gl-ES" w:bidi="ar-SA"/>
    </w:rPr>
  </w:style>
  <w:style w:type="paragraph" w:customStyle="1" w:styleId="n3">
    <w:name w:val="n3"/>
    <w:next w:val="tx1"/>
    <w:rsid w:val="00063FD8"/>
    <w:pPr>
      <w:keepNext/>
      <w:numPr>
        <w:ilvl w:val="2"/>
        <w:numId w:val="13"/>
      </w:numPr>
      <w:spacing w:before="400" w:after="180"/>
    </w:pPr>
    <w:rPr>
      <w:rFonts w:ascii="Arial" w:hAnsi="Arial" w:cs="Arial"/>
      <w:b/>
      <w:bCs/>
      <w:color w:val="3342B5"/>
      <w:sz w:val="28"/>
      <w:szCs w:val="28"/>
      <w:lang w:val="gl-ES"/>
    </w:rPr>
  </w:style>
  <w:style w:type="paragraph" w:customStyle="1" w:styleId="p1">
    <w:name w:val="p1"/>
    <w:link w:val="p1CarCar"/>
    <w:qFormat/>
    <w:rsid w:val="002378F8"/>
    <w:pPr>
      <w:numPr>
        <w:numId w:val="10"/>
      </w:numPr>
      <w:spacing w:before="120" w:after="60"/>
      <w:jc w:val="both"/>
    </w:pPr>
    <w:rPr>
      <w:sz w:val="24"/>
      <w:szCs w:val="24"/>
      <w:lang w:val="gl-ES" w:eastAsia="gl-ES"/>
    </w:rPr>
  </w:style>
  <w:style w:type="character" w:customStyle="1" w:styleId="p1CarCar">
    <w:name w:val="p1 Car Car"/>
    <w:link w:val="p1"/>
    <w:locked/>
    <w:rsid w:val="002378F8"/>
    <w:rPr>
      <w:sz w:val="24"/>
      <w:szCs w:val="24"/>
      <w:lang w:val="gl-ES" w:bidi="ar-SA"/>
    </w:rPr>
  </w:style>
  <w:style w:type="paragraph" w:customStyle="1" w:styleId="p2">
    <w:name w:val="p2"/>
    <w:link w:val="p2CarCar"/>
    <w:qFormat/>
    <w:rsid w:val="004F4449"/>
    <w:pPr>
      <w:numPr>
        <w:numId w:val="14"/>
      </w:numPr>
      <w:spacing w:before="60" w:after="60"/>
      <w:jc w:val="both"/>
      <w:outlineLvl w:val="1"/>
    </w:pPr>
    <w:rPr>
      <w:sz w:val="24"/>
      <w:szCs w:val="24"/>
      <w:lang w:val="gl-ES" w:eastAsia="gl-ES"/>
    </w:rPr>
  </w:style>
  <w:style w:type="character" w:customStyle="1" w:styleId="p2CarCar">
    <w:name w:val="p2 Car Car"/>
    <w:link w:val="p2"/>
    <w:locked/>
    <w:rsid w:val="004F4449"/>
    <w:rPr>
      <w:sz w:val="24"/>
      <w:szCs w:val="24"/>
      <w:lang w:val="gl-ES" w:bidi="ar-SA"/>
    </w:rPr>
  </w:style>
  <w:style w:type="paragraph" w:customStyle="1" w:styleId="n4">
    <w:name w:val="n4"/>
    <w:next w:val="tx1"/>
    <w:rsid w:val="00D35F27"/>
    <w:pPr>
      <w:keepNext/>
      <w:numPr>
        <w:ilvl w:val="3"/>
        <w:numId w:val="13"/>
      </w:numPr>
      <w:spacing w:before="400" w:after="120"/>
    </w:pPr>
    <w:rPr>
      <w:rFonts w:ascii="Arial" w:hAnsi="Arial" w:cs="Arial"/>
      <w:b/>
      <w:bCs/>
      <w:color w:val="3342B5"/>
      <w:sz w:val="22"/>
      <w:szCs w:val="22"/>
      <w:lang w:val="gl-ES"/>
    </w:rPr>
  </w:style>
  <w:style w:type="paragraph" w:customStyle="1" w:styleId="n5">
    <w:name w:val="n5"/>
    <w:next w:val="tx1"/>
    <w:link w:val="n5Car"/>
    <w:qFormat/>
    <w:rsid w:val="007F7647"/>
    <w:pPr>
      <w:keepNext/>
      <w:tabs>
        <w:tab w:val="left" w:pos="907"/>
      </w:tabs>
      <w:spacing w:before="300" w:after="240"/>
      <w:ind w:left="907"/>
    </w:pPr>
    <w:rPr>
      <w:rFonts w:ascii="Arial" w:hAnsi="Arial"/>
      <w:b/>
      <w:color w:val="3342B5"/>
      <w:sz w:val="22"/>
      <w:lang w:val="gl-ES"/>
    </w:rPr>
  </w:style>
  <w:style w:type="character" w:customStyle="1" w:styleId="n5Car">
    <w:name w:val="n5 Car"/>
    <w:link w:val="n5"/>
    <w:locked/>
    <w:rsid w:val="007F7647"/>
    <w:rPr>
      <w:rFonts w:ascii="Arial" w:hAnsi="Arial"/>
      <w:b/>
      <w:color w:val="3342B5"/>
      <w:sz w:val="22"/>
      <w:lang w:val="gl-ES" w:eastAsia="es-ES" w:bidi="ar-SA"/>
    </w:rPr>
  </w:style>
  <w:style w:type="paragraph" w:customStyle="1" w:styleId="tt1cn">
    <w:name w:val="tt1cn"/>
    <w:basedOn w:val="tt1c"/>
    <w:qFormat/>
    <w:rsid w:val="00395C5D"/>
    <w:pPr>
      <w:widowControl w:val="0"/>
      <w:tabs>
        <w:tab w:val="left" w:pos="851"/>
      </w:tabs>
      <w:autoSpaceDE w:val="0"/>
      <w:autoSpaceDN w:val="0"/>
      <w:adjustRightInd w:val="0"/>
    </w:pPr>
    <w:rPr>
      <w:b/>
      <w:bCs/>
    </w:rPr>
  </w:style>
  <w:style w:type="paragraph" w:customStyle="1" w:styleId="tt1c">
    <w:name w:val="tt1c"/>
    <w:basedOn w:val="tt1"/>
    <w:uiPriority w:val="99"/>
    <w:qFormat/>
    <w:rsid w:val="00395C5D"/>
    <w:pPr>
      <w:jc w:val="center"/>
    </w:pPr>
  </w:style>
  <w:style w:type="paragraph" w:customStyle="1" w:styleId="tt1">
    <w:name w:val="tt1"/>
    <w:link w:val="tt1Carc"/>
    <w:uiPriority w:val="99"/>
    <w:qFormat/>
    <w:rsid w:val="0068760D"/>
    <w:pPr>
      <w:spacing w:before="20" w:after="20"/>
    </w:pPr>
    <w:rPr>
      <w:rFonts w:ascii="Arial Narrow" w:hAnsi="Arial Narrow"/>
      <w:sz w:val="16"/>
      <w:lang w:val="gl-ES"/>
    </w:rPr>
  </w:style>
  <w:style w:type="character" w:customStyle="1" w:styleId="tt1Carc">
    <w:name w:val="tt1 Carác."/>
    <w:link w:val="tt1"/>
    <w:uiPriority w:val="99"/>
    <w:locked/>
    <w:rsid w:val="0068760D"/>
    <w:rPr>
      <w:rFonts w:ascii="Arial Narrow" w:hAnsi="Arial Narrow"/>
      <w:sz w:val="16"/>
      <w:lang w:eastAsia="es-ES"/>
    </w:rPr>
  </w:style>
  <w:style w:type="paragraph" w:customStyle="1" w:styleId="n6">
    <w:name w:val="n6"/>
    <w:next w:val="tx1"/>
    <w:link w:val="n6Car"/>
    <w:uiPriority w:val="99"/>
    <w:qFormat/>
    <w:rsid w:val="007F7647"/>
    <w:pPr>
      <w:keepNext/>
      <w:spacing w:before="320" w:after="180"/>
      <w:ind w:left="907"/>
    </w:pPr>
    <w:rPr>
      <w:rFonts w:ascii="Arial" w:hAnsi="Arial"/>
      <w:color w:val="3342B5"/>
      <w:sz w:val="22"/>
      <w:lang w:val="gl-ES"/>
    </w:rPr>
  </w:style>
  <w:style w:type="character" w:customStyle="1" w:styleId="n6Car">
    <w:name w:val="n6 Car"/>
    <w:link w:val="n6"/>
    <w:uiPriority w:val="99"/>
    <w:locked/>
    <w:rsid w:val="007F7647"/>
    <w:rPr>
      <w:rFonts w:ascii="Arial" w:hAnsi="Arial"/>
      <w:color w:val="3342B5"/>
      <w:sz w:val="22"/>
      <w:lang w:val="gl-ES" w:eastAsia="es-ES" w:bidi="ar-SA"/>
    </w:rPr>
  </w:style>
  <w:style w:type="paragraph" w:customStyle="1" w:styleId="t1">
    <w:name w:val="t1"/>
    <w:uiPriority w:val="99"/>
    <w:rsid w:val="00317BB9"/>
    <w:pPr>
      <w:pBdr>
        <w:bottom w:val="single" w:sz="12" w:space="1" w:color="667DD1"/>
      </w:pBdr>
      <w:shd w:val="clear" w:color="auto" w:fill="E6E6E6"/>
      <w:tabs>
        <w:tab w:val="left" w:pos="-1440"/>
      </w:tabs>
    </w:pPr>
    <w:rPr>
      <w:rFonts w:ascii="Arial Narrow" w:hAnsi="Arial Narrow" w:cs="Arial"/>
      <w:b/>
      <w:bCs/>
      <w:noProof/>
      <w:sz w:val="28"/>
      <w:szCs w:val="32"/>
      <w:lang w:val="gl-ES"/>
    </w:rPr>
  </w:style>
  <w:style w:type="paragraph" w:customStyle="1" w:styleId="indice1">
    <w:name w:val="indice1"/>
    <w:uiPriority w:val="99"/>
    <w:rsid w:val="00317BB9"/>
    <w:pPr>
      <w:pBdr>
        <w:bottom w:val="single" w:sz="12" w:space="1" w:color="667DD1"/>
      </w:pBdr>
      <w:spacing w:before="120" w:after="400"/>
    </w:pPr>
    <w:rPr>
      <w:rFonts w:ascii="Arial" w:hAnsi="Arial" w:cs="Arial"/>
      <w:b/>
      <w:color w:val="3342B5"/>
      <w:sz w:val="28"/>
      <w:szCs w:val="28"/>
      <w:lang w:val="gl-ES"/>
    </w:rPr>
  </w:style>
  <w:style w:type="paragraph" w:customStyle="1" w:styleId="p3">
    <w:name w:val="p3"/>
    <w:link w:val="p3CarCar"/>
    <w:uiPriority w:val="99"/>
    <w:rsid w:val="004F4449"/>
    <w:pPr>
      <w:numPr>
        <w:numId w:val="5"/>
      </w:numPr>
      <w:spacing w:before="60" w:after="60"/>
    </w:pPr>
    <w:rPr>
      <w:sz w:val="24"/>
      <w:szCs w:val="24"/>
      <w:lang w:val="gl-ES" w:eastAsia="gl-ES"/>
    </w:rPr>
  </w:style>
  <w:style w:type="character" w:customStyle="1" w:styleId="p3CarCar">
    <w:name w:val="p3 Car Car"/>
    <w:link w:val="p3"/>
    <w:uiPriority w:val="99"/>
    <w:locked/>
    <w:rsid w:val="004F4449"/>
    <w:rPr>
      <w:sz w:val="24"/>
      <w:szCs w:val="24"/>
      <w:lang w:val="gl-ES" w:bidi="ar-SA"/>
    </w:rPr>
  </w:style>
  <w:style w:type="paragraph" w:customStyle="1" w:styleId="tt1n">
    <w:name w:val="tt1n"/>
    <w:basedOn w:val="tt1"/>
    <w:link w:val="tt1nCar"/>
    <w:uiPriority w:val="99"/>
    <w:rsid w:val="00ED1911"/>
    <w:pPr>
      <w:spacing w:before="40"/>
    </w:pPr>
    <w:rPr>
      <w:b/>
    </w:rPr>
  </w:style>
  <w:style w:type="character" w:customStyle="1" w:styleId="tt1nCar">
    <w:name w:val="tt1n Car"/>
    <w:link w:val="tt1n"/>
    <w:uiPriority w:val="99"/>
    <w:locked/>
    <w:rsid w:val="00921B7F"/>
    <w:rPr>
      <w:rFonts w:ascii="Arial Narrow" w:hAnsi="Arial Narrow"/>
      <w:b/>
      <w:sz w:val="16"/>
      <w:lang w:val="gl-ES" w:eastAsia="es-ES"/>
    </w:rPr>
  </w:style>
  <w:style w:type="paragraph" w:customStyle="1" w:styleId="ttp1">
    <w:name w:val="ttp1"/>
    <w:basedOn w:val="tt1"/>
    <w:link w:val="ttp1CarCar"/>
    <w:uiPriority w:val="99"/>
    <w:qFormat/>
    <w:rsid w:val="004A05EC"/>
    <w:pPr>
      <w:numPr>
        <w:numId w:val="6"/>
      </w:numPr>
      <w:spacing w:before="40" w:after="40"/>
    </w:pPr>
  </w:style>
  <w:style w:type="character" w:customStyle="1" w:styleId="ttp1CarCar">
    <w:name w:val="ttp1 Car Car"/>
    <w:link w:val="ttp1"/>
    <w:uiPriority w:val="99"/>
    <w:locked/>
    <w:rsid w:val="004A05EC"/>
    <w:rPr>
      <w:rFonts w:ascii="Arial Narrow" w:hAnsi="Arial Narrow"/>
      <w:sz w:val="16"/>
      <w:lang w:val="gl-ES"/>
    </w:rPr>
  </w:style>
  <w:style w:type="paragraph" w:customStyle="1" w:styleId="ttp2">
    <w:name w:val="ttp2"/>
    <w:basedOn w:val="ttp1"/>
    <w:link w:val="ttp2CarCar"/>
    <w:uiPriority w:val="99"/>
    <w:qFormat/>
    <w:rsid w:val="004A05EC"/>
    <w:pPr>
      <w:numPr>
        <w:numId w:val="7"/>
      </w:numPr>
      <w:tabs>
        <w:tab w:val="num" w:pos="1758"/>
      </w:tabs>
      <w:ind w:hanging="284"/>
    </w:pPr>
  </w:style>
  <w:style w:type="character" w:customStyle="1" w:styleId="ttp2CarCar">
    <w:name w:val="ttp2 Car Car"/>
    <w:link w:val="ttp2"/>
    <w:locked/>
    <w:rsid w:val="004A05EC"/>
    <w:rPr>
      <w:rFonts w:ascii="Arial Narrow" w:hAnsi="Arial Narrow"/>
      <w:sz w:val="16"/>
      <w:szCs w:val="22"/>
      <w:lang w:val="gl-ES" w:eastAsia="es-ES" w:bidi="ar-SA"/>
    </w:rPr>
  </w:style>
  <w:style w:type="paragraph" w:customStyle="1" w:styleId="sp1">
    <w:name w:val="sp1"/>
    <w:basedOn w:val="Normal"/>
    <w:uiPriority w:val="99"/>
    <w:rsid w:val="00C33180"/>
    <w:pPr>
      <w:ind w:left="1191"/>
    </w:pPr>
  </w:style>
  <w:style w:type="paragraph" w:customStyle="1" w:styleId="t2">
    <w:name w:val="t2"/>
    <w:basedOn w:val="t1"/>
    <w:uiPriority w:val="99"/>
    <w:rsid w:val="00317BB9"/>
    <w:pPr>
      <w:shd w:val="clear" w:color="auto" w:fill="auto"/>
      <w:spacing w:before="120"/>
    </w:pPr>
    <w:rPr>
      <w:color w:val="667DD1"/>
      <w:sz w:val="44"/>
      <w:szCs w:val="56"/>
    </w:rPr>
  </w:style>
  <w:style w:type="paragraph" w:customStyle="1" w:styleId="t3">
    <w:name w:val="t3"/>
    <w:basedOn w:val="t2"/>
    <w:uiPriority w:val="99"/>
    <w:rsid w:val="00317BB9"/>
    <w:pPr>
      <w:pBdr>
        <w:bottom w:val="none" w:sz="0" w:space="0" w:color="auto"/>
      </w:pBdr>
      <w:spacing w:before="400" w:after="200"/>
    </w:pPr>
    <w:rPr>
      <w:color w:val="3342B5"/>
      <w:sz w:val="52"/>
      <w:szCs w:val="52"/>
    </w:rPr>
  </w:style>
  <w:style w:type="paragraph" w:customStyle="1" w:styleId="p4">
    <w:name w:val="p4"/>
    <w:basedOn w:val="p3"/>
    <w:uiPriority w:val="99"/>
    <w:rsid w:val="004F4449"/>
    <w:pPr>
      <w:numPr>
        <w:numId w:val="30"/>
      </w:numPr>
      <w:tabs>
        <w:tab w:val="num" w:pos="1474"/>
        <w:tab w:val="left" w:pos="2041"/>
      </w:tabs>
      <w:ind w:hanging="567"/>
    </w:pPr>
  </w:style>
  <w:style w:type="paragraph" w:customStyle="1" w:styleId="sp2">
    <w:name w:val="sp2"/>
    <w:basedOn w:val="sp1"/>
    <w:uiPriority w:val="99"/>
    <w:rsid w:val="00B71D11"/>
    <w:pPr>
      <w:ind w:left="1474"/>
    </w:pPr>
  </w:style>
  <w:style w:type="paragraph" w:customStyle="1" w:styleId="tt2">
    <w:name w:val="tt2"/>
    <w:basedOn w:val="tt1"/>
    <w:rsid w:val="00793258"/>
    <w:pPr>
      <w:widowControl w:val="0"/>
      <w:tabs>
        <w:tab w:val="left" w:pos="851"/>
      </w:tabs>
      <w:autoSpaceDE w:val="0"/>
      <w:autoSpaceDN w:val="0"/>
      <w:adjustRightInd w:val="0"/>
      <w:jc w:val="both"/>
    </w:pPr>
    <w:rPr>
      <w:sz w:val="20"/>
    </w:rPr>
  </w:style>
  <w:style w:type="paragraph" w:customStyle="1" w:styleId="tt1d">
    <w:name w:val="tt1d"/>
    <w:basedOn w:val="tt1"/>
    <w:uiPriority w:val="99"/>
    <w:rsid w:val="00237025"/>
    <w:pPr>
      <w:widowControl w:val="0"/>
      <w:tabs>
        <w:tab w:val="left" w:pos="851"/>
      </w:tabs>
      <w:autoSpaceDE w:val="0"/>
      <w:autoSpaceDN w:val="0"/>
      <w:adjustRightInd w:val="0"/>
      <w:jc w:val="right"/>
    </w:pPr>
    <w:rPr>
      <w:rFonts w:ascii="Arial" w:hAnsi="Arial"/>
    </w:rPr>
  </w:style>
  <w:style w:type="paragraph" w:customStyle="1" w:styleId="tt1dn">
    <w:name w:val="tt1dn"/>
    <w:basedOn w:val="tt1d"/>
    <w:uiPriority w:val="99"/>
    <w:rsid w:val="00237025"/>
    <w:rPr>
      <w:b/>
    </w:rPr>
  </w:style>
  <w:style w:type="paragraph" w:customStyle="1" w:styleId="pn1">
    <w:name w:val="pn1"/>
    <w:basedOn w:val="Textoindependiente"/>
    <w:uiPriority w:val="99"/>
    <w:rsid w:val="00D77021"/>
    <w:pPr>
      <w:numPr>
        <w:numId w:val="3"/>
      </w:numPr>
      <w:tabs>
        <w:tab w:val="clear" w:pos="851"/>
        <w:tab w:val="num" w:pos="1191"/>
      </w:tabs>
      <w:spacing w:after="60"/>
      <w:ind w:left="1191" w:hanging="284"/>
    </w:pPr>
  </w:style>
  <w:style w:type="paragraph" w:styleId="Textoindependiente">
    <w:name w:val="Body Text"/>
    <w:basedOn w:val="Normal"/>
    <w:link w:val="TextoindependienteCar1"/>
    <w:uiPriority w:val="99"/>
    <w:semiHidden/>
    <w:rsid w:val="00237025"/>
    <w:pPr>
      <w:spacing w:after="120"/>
    </w:pPr>
    <w:rPr>
      <w:szCs w:val="20"/>
    </w:rPr>
  </w:style>
  <w:style w:type="character" w:customStyle="1" w:styleId="BodyTextChar">
    <w:name w:val="Body Text Char"/>
    <w:uiPriority w:val="99"/>
    <w:semiHidden/>
    <w:locked/>
    <w:rsid w:val="002614D5"/>
    <w:rPr>
      <w:rFonts w:cs="Times New Roman"/>
      <w:sz w:val="24"/>
      <w:lang w:val="gl-ES"/>
    </w:rPr>
  </w:style>
  <w:style w:type="character" w:customStyle="1" w:styleId="TextoindependienteCar1">
    <w:name w:val="Texto independiente Car1"/>
    <w:link w:val="Textoindependiente"/>
    <w:uiPriority w:val="99"/>
    <w:locked/>
    <w:rsid w:val="00921B7F"/>
    <w:rPr>
      <w:sz w:val="24"/>
      <w:lang w:val="gl-ES" w:eastAsia="es-ES"/>
    </w:rPr>
  </w:style>
  <w:style w:type="paragraph" w:customStyle="1" w:styleId="cuest1">
    <w:name w:val="cuest1"/>
    <w:basedOn w:val="p1"/>
    <w:next w:val="Textoindependiente"/>
    <w:link w:val="cuest1CarCar"/>
    <w:uiPriority w:val="99"/>
    <w:rsid w:val="002378F8"/>
    <w:pPr>
      <w:widowControl w:val="0"/>
      <w:numPr>
        <w:numId w:val="15"/>
      </w:numPr>
      <w:pBdr>
        <w:bottom w:val="single" w:sz="4" w:space="1" w:color="667DD1"/>
      </w:pBdr>
      <w:spacing w:before="300" w:after="180"/>
    </w:pPr>
    <w:rPr>
      <w:rFonts w:ascii="Helvetica" w:hAnsi="Helvetica"/>
      <w:color w:val="000080"/>
      <w:sz w:val="20"/>
    </w:rPr>
  </w:style>
  <w:style w:type="character" w:customStyle="1" w:styleId="cuest1CarCar">
    <w:name w:val="cuest1 Car Car"/>
    <w:link w:val="cuest1"/>
    <w:uiPriority w:val="99"/>
    <w:locked/>
    <w:rsid w:val="002378F8"/>
    <w:rPr>
      <w:rFonts w:ascii="Helvetica" w:hAnsi="Helvetica"/>
      <w:color w:val="000080"/>
      <w:szCs w:val="24"/>
      <w:lang w:val="gl-ES"/>
    </w:rPr>
  </w:style>
  <w:style w:type="paragraph" w:customStyle="1" w:styleId="cuest2">
    <w:name w:val="cuest2"/>
    <w:link w:val="cuest2CarCar"/>
    <w:rsid w:val="006B794F"/>
    <w:pPr>
      <w:numPr>
        <w:numId w:val="16"/>
      </w:numPr>
      <w:spacing w:before="120" w:after="120"/>
    </w:pPr>
    <w:rPr>
      <w:sz w:val="24"/>
      <w:szCs w:val="24"/>
      <w:lang w:val="gl-ES" w:eastAsia="gl-ES"/>
    </w:rPr>
  </w:style>
  <w:style w:type="character" w:customStyle="1" w:styleId="cuest2CarCar">
    <w:name w:val="cuest2 Car Car"/>
    <w:link w:val="cuest2"/>
    <w:uiPriority w:val="99"/>
    <w:locked/>
    <w:rsid w:val="006B794F"/>
    <w:rPr>
      <w:sz w:val="24"/>
      <w:szCs w:val="24"/>
      <w:lang w:val="gl-ES" w:bidi="ar-SA"/>
    </w:rPr>
  </w:style>
  <w:style w:type="paragraph" w:customStyle="1" w:styleId="cuest3">
    <w:name w:val="cuest3"/>
    <w:basedOn w:val="Textoindependiente"/>
    <w:uiPriority w:val="99"/>
    <w:rsid w:val="006B794F"/>
    <w:pPr>
      <w:numPr>
        <w:numId w:val="18"/>
      </w:numPr>
      <w:spacing w:before="120"/>
    </w:pPr>
  </w:style>
  <w:style w:type="paragraph" w:customStyle="1" w:styleId="formula1">
    <w:name w:val="formula1"/>
    <w:basedOn w:val="tx1"/>
    <w:uiPriority w:val="99"/>
    <w:rsid w:val="00237025"/>
    <w:pPr>
      <w:spacing w:before="360" w:after="360"/>
      <w:jc w:val="center"/>
    </w:pPr>
  </w:style>
  <w:style w:type="paragraph" w:customStyle="1" w:styleId="formula">
    <w:name w:val="formula"/>
    <w:basedOn w:val="p2"/>
    <w:uiPriority w:val="99"/>
    <w:semiHidden/>
    <w:rsid w:val="0028780A"/>
    <w:pPr>
      <w:numPr>
        <w:numId w:val="0"/>
      </w:numPr>
    </w:pPr>
  </w:style>
  <w:style w:type="paragraph" w:customStyle="1" w:styleId="txapoio">
    <w:name w:val="tx_apoio"/>
    <w:basedOn w:val="cuest1"/>
    <w:next w:val="Textoindependiente"/>
    <w:link w:val="txapoioCarCar"/>
    <w:uiPriority w:val="99"/>
    <w:qFormat/>
    <w:rsid w:val="002378F8"/>
    <w:pPr>
      <w:numPr>
        <w:numId w:val="12"/>
      </w:numPr>
      <w:pBdr>
        <w:left w:val="single" w:sz="36" w:space="4" w:color="667DD1"/>
        <w:bottom w:val="none" w:sz="0" w:space="0" w:color="auto"/>
      </w:pBdr>
      <w:tabs>
        <w:tab w:val="clear" w:pos="1474"/>
        <w:tab w:val="num" w:pos="1191"/>
      </w:tabs>
    </w:pPr>
    <w:rPr>
      <w:rFonts w:ascii="Times New Roman" w:hAnsi="Times New Roman"/>
      <w:color w:val="auto"/>
      <w:sz w:val="24"/>
    </w:rPr>
  </w:style>
  <w:style w:type="character" w:customStyle="1" w:styleId="txapoioCarCar">
    <w:name w:val="tx_apoio Car Car"/>
    <w:link w:val="txapoio"/>
    <w:uiPriority w:val="99"/>
    <w:locked/>
    <w:rsid w:val="002378F8"/>
    <w:rPr>
      <w:sz w:val="24"/>
      <w:szCs w:val="24"/>
      <w:lang w:val="gl-ES"/>
    </w:rPr>
  </w:style>
  <w:style w:type="paragraph" w:customStyle="1" w:styleId="txtarefa1">
    <w:name w:val="tx_tarefa1"/>
    <w:basedOn w:val="txapoio"/>
    <w:uiPriority w:val="99"/>
    <w:rsid w:val="00D35F27"/>
    <w:pPr>
      <w:numPr>
        <w:numId w:val="8"/>
      </w:numPr>
    </w:pPr>
  </w:style>
  <w:style w:type="paragraph" w:customStyle="1" w:styleId="txentregable1">
    <w:name w:val="tx_entregable1"/>
    <w:basedOn w:val="txtarefa1"/>
    <w:uiPriority w:val="99"/>
    <w:rsid w:val="0068760D"/>
    <w:pPr>
      <w:numPr>
        <w:numId w:val="9"/>
      </w:numPr>
      <w:tabs>
        <w:tab w:val="num" w:pos="454"/>
        <w:tab w:val="left" w:pos="1531"/>
      </w:tabs>
    </w:pPr>
  </w:style>
  <w:style w:type="character" w:customStyle="1" w:styleId="Carcterdenumeracin">
    <w:name w:val="Carácter de numeración"/>
    <w:uiPriority w:val="99"/>
    <w:semiHidden/>
    <w:rsid w:val="00237025"/>
  </w:style>
  <w:style w:type="character" w:customStyle="1" w:styleId="Smbolodenotafinal">
    <w:name w:val="Símbolo de nota final"/>
    <w:uiPriority w:val="99"/>
    <w:semiHidden/>
    <w:rsid w:val="00237025"/>
  </w:style>
  <w:style w:type="paragraph" w:customStyle="1" w:styleId="sp11">
    <w:name w:val="sp11"/>
    <w:basedOn w:val="sp1"/>
    <w:uiPriority w:val="99"/>
    <w:rsid w:val="00C33180"/>
    <w:pPr>
      <w:ind w:firstLine="0"/>
    </w:pPr>
  </w:style>
  <w:style w:type="paragraph" w:styleId="Encabezado">
    <w:name w:val="header"/>
    <w:basedOn w:val="Normal"/>
    <w:next w:val="Textoindependiente"/>
    <w:link w:val="EncabezadoCar"/>
    <w:uiPriority w:val="99"/>
    <w:semiHidden/>
    <w:rsid w:val="00237025"/>
    <w:pPr>
      <w:keepNext/>
      <w:tabs>
        <w:tab w:val="clear" w:pos="851"/>
      </w:tabs>
      <w:suppressAutoHyphens/>
      <w:autoSpaceDN/>
      <w:adjustRightInd/>
      <w:spacing w:before="240" w:after="120"/>
      <w:ind w:left="0" w:firstLine="0"/>
      <w:jc w:val="left"/>
    </w:pPr>
    <w:rPr>
      <w:szCs w:val="20"/>
    </w:rPr>
  </w:style>
  <w:style w:type="character" w:customStyle="1" w:styleId="HeaderChar">
    <w:name w:val="Header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EncabezadoCar">
    <w:name w:val="Encabezado Car"/>
    <w:link w:val="Encabezado"/>
    <w:uiPriority w:val="99"/>
    <w:semiHidden/>
    <w:locked/>
    <w:rsid w:val="002614D5"/>
    <w:rPr>
      <w:sz w:val="24"/>
      <w:lang w:val="gl-ES"/>
    </w:rPr>
  </w:style>
  <w:style w:type="paragraph" w:styleId="Lista">
    <w:name w:val="List"/>
    <w:basedOn w:val="Textoindependiente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/>
      <w:ind w:left="0" w:firstLine="0"/>
      <w:jc w:val="left"/>
    </w:pPr>
    <w:rPr>
      <w:lang w:val="es-ES_tradnl" w:eastAsia="es-ES_tradnl"/>
    </w:rPr>
  </w:style>
  <w:style w:type="paragraph" w:customStyle="1" w:styleId="Contenidodelatabla">
    <w:name w:val="Contenido de la tabla"/>
    <w:basedOn w:val="Textoindependiente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0"/>
      <w:ind w:left="0" w:firstLine="0"/>
      <w:jc w:val="left"/>
    </w:pPr>
    <w:rPr>
      <w:lang w:val="es-ES_tradnl" w:eastAsia="es-ES_tradnl"/>
    </w:rPr>
  </w:style>
  <w:style w:type="paragraph" w:customStyle="1" w:styleId="Encabezadodelatabla">
    <w:name w:val="Encabezado de la tabla"/>
    <w:basedOn w:val="Contenidodelatabla"/>
    <w:uiPriority w:val="99"/>
    <w:semiHidden/>
    <w:rsid w:val="00237025"/>
    <w:pPr>
      <w:jc w:val="center"/>
    </w:pPr>
    <w:rPr>
      <w:b/>
      <w:bCs/>
      <w:i/>
      <w:iCs/>
    </w:rPr>
  </w:style>
  <w:style w:type="paragraph" w:customStyle="1" w:styleId="Etiqueta">
    <w:name w:val="Etiqueta"/>
    <w:basedOn w:val="Normal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120" w:after="120"/>
      <w:ind w:left="0" w:firstLine="0"/>
      <w:jc w:val="left"/>
    </w:pPr>
    <w:rPr>
      <w:i/>
      <w:iCs/>
      <w:sz w:val="20"/>
      <w:szCs w:val="20"/>
      <w:lang w:val="es-ES_tradnl" w:eastAsia="es-ES_tradnl"/>
    </w:rPr>
  </w:style>
  <w:style w:type="paragraph" w:customStyle="1" w:styleId="Contenidodelmarco">
    <w:name w:val="Contenido del marco"/>
    <w:basedOn w:val="Textoindependiente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/>
      <w:ind w:left="0" w:firstLine="227"/>
      <w:jc w:val="left"/>
    </w:pPr>
    <w:rPr>
      <w:lang w:val="es-ES_tradnl" w:eastAsia="es-ES_tradnl"/>
    </w:rPr>
  </w:style>
  <w:style w:type="paragraph" w:customStyle="1" w:styleId="ndice">
    <w:name w:val="Índice"/>
    <w:basedOn w:val="Normal"/>
    <w:uiPriority w:val="99"/>
    <w:semiHidden/>
    <w:rsid w:val="00237025"/>
    <w:pPr>
      <w:suppressLineNumbers/>
      <w:tabs>
        <w:tab w:val="clear" w:pos="851"/>
      </w:tabs>
      <w:suppressAutoHyphens/>
      <w:autoSpaceDN/>
      <w:adjustRightInd/>
      <w:spacing w:before="0" w:after="0"/>
      <w:ind w:left="0" w:firstLine="0"/>
      <w:jc w:val="left"/>
    </w:pPr>
    <w:rPr>
      <w:lang w:val="es-ES_tradnl" w:eastAsia="es-ES_tradnl"/>
    </w:rPr>
  </w:style>
  <w:style w:type="paragraph" w:customStyle="1" w:styleId="Listado">
    <w:name w:val="Listado"/>
    <w:basedOn w:val="Normal"/>
    <w:uiPriority w:val="99"/>
    <w:semiHidden/>
    <w:rsid w:val="00237025"/>
    <w:pPr>
      <w:tabs>
        <w:tab w:val="clear" w:pos="851"/>
      </w:tabs>
      <w:suppressAutoHyphens/>
      <w:autoSpaceDN/>
      <w:adjustRightInd/>
      <w:spacing w:before="0" w:after="0"/>
      <w:ind w:left="0" w:firstLine="0"/>
      <w:jc w:val="left"/>
    </w:pPr>
    <w:rPr>
      <w:rFonts w:ascii="Courier New" w:hAnsi="Courier New" w:cs="Courier New"/>
      <w:sz w:val="16"/>
      <w:szCs w:val="16"/>
      <w:lang w:val="es-ES_tradnl" w:eastAsia="es-ES_tradnl"/>
    </w:rPr>
  </w:style>
  <w:style w:type="paragraph" w:customStyle="1" w:styleId="tabladchanegrita">
    <w:name w:val="tabla dcha negrita"/>
    <w:basedOn w:val="Contenidodelatabla"/>
    <w:uiPriority w:val="99"/>
    <w:semiHidden/>
    <w:rsid w:val="00237025"/>
    <w:pPr>
      <w:jc w:val="right"/>
    </w:pPr>
    <w:rPr>
      <w:b/>
      <w:bCs/>
    </w:rPr>
  </w:style>
  <w:style w:type="paragraph" w:customStyle="1" w:styleId="tex1">
    <w:name w:val="tex1"/>
    <w:basedOn w:val="sp11"/>
    <w:uiPriority w:val="99"/>
    <w:semiHidden/>
    <w:rsid w:val="00237025"/>
  </w:style>
  <w:style w:type="table" w:styleId="Tablaconcuadrcula">
    <w:name w:val="Table Grid"/>
    <w:basedOn w:val="Tablanormal"/>
    <w:uiPriority w:val="99"/>
    <w:rsid w:val="004F4449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  <w:tblPr>
      <w:tblInd w:w="992" w:type="dxa"/>
      <w:tblBorders>
        <w:top w:val="single" w:sz="4" w:space="0" w:color="667DD1"/>
        <w:left w:val="single" w:sz="4" w:space="0" w:color="667DD1"/>
        <w:bottom w:val="single" w:sz="4" w:space="0" w:color="667DD1"/>
        <w:right w:val="single" w:sz="4" w:space="0" w:color="667DD1"/>
        <w:insideH w:val="single" w:sz="4" w:space="0" w:color="667DD1"/>
        <w:insideV w:val="single" w:sz="4" w:space="0" w:color="667DD1"/>
      </w:tblBorders>
      <w:tblCellMar>
        <w:top w:w="57" w:type="dxa"/>
        <w:left w:w="57" w:type="dxa"/>
        <w:bottom w:w="57" w:type="dxa"/>
        <w:right w:w="57" w:type="dxa"/>
      </w:tblCellMar>
    </w:tblPr>
  </w:style>
  <w:style w:type="paragraph" w:customStyle="1" w:styleId="tt0">
    <w:name w:val="tt0"/>
    <w:basedOn w:val="Normal"/>
    <w:uiPriority w:val="99"/>
    <w:semiHidden/>
    <w:rsid w:val="00BF235B"/>
    <w:pPr>
      <w:tabs>
        <w:tab w:val="clear" w:pos="851"/>
      </w:tabs>
      <w:spacing w:beforeLines="20" w:after="0"/>
      <w:ind w:left="0" w:firstLine="0"/>
    </w:pPr>
    <w:rPr>
      <w:rFonts w:ascii="Arial" w:hAnsi="Arial" w:cs="Arial"/>
      <w:sz w:val="20"/>
      <w:szCs w:val="20"/>
      <w:lang w:val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rsid w:val="00BF235B"/>
    <w:pPr>
      <w:ind w:left="0" w:firstLine="0"/>
    </w:pPr>
    <w:rPr>
      <w:lang w:val="es-ES"/>
    </w:rPr>
  </w:style>
  <w:style w:type="character" w:customStyle="1" w:styleId="BodyTextFirstIndentChar">
    <w:name w:val="Body Text First Indent Char"/>
    <w:uiPriority w:val="99"/>
    <w:semiHidden/>
    <w:rsid w:val="00EB7D45"/>
    <w:rPr>
      <w:rFonts w:cs="Times New Roman"/>
      <w:sz w:val="24"/>
      <w:szCs w:val="24"/>
      <w:lang w:val="gl-ES" w:eastAsia="es-ES"/>
    </w:rPr>
  </w:style>
  <w:style w:type="character" w:customStyle="1" w:styleId="TextoindependienteprimerasangraCar">
    <w:name w:val="Texto independiente primera sangría Car"/>
    <w:link w:val="Textoindependienteprimerasangra"/>
    <w:uiPriority w:val="99"/>
    <w:semiHidden/>
    <w:locked/>
    <w:rsid w:val="002614D5"/>
    <w:rPr>
      <w:rFonts w:cs="Times New Roman"/>
      <w:sz w:val="24"/>
      <w:szCs w:val="24"/>
      <w:lang w:val="gl-ES" w:eastAsia="es-ES" w:bidi="ar-SA"/>
    </w:rPr>
  </w:style>
  <w:style w:type="table" w:customStyle="1" w:styleId="taboa1">
    <w:name w:val="taboa1"/>
    <w:uiPriority w:val="99"/>
    <w:semiHidden/>
    <w:rsid w:val="00BF235B"/>
    <w:rPr>
      <w:rFonts w:ascii="Arial" w:hAnsi="Arial" w:cs="Arial"/>
      <w:sz w:val="16"/>
      <w:szCs w:val="16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57" w:type="dxa"/>
        <w:left w:w="57" w:type="dxa"/>
        <w:bottom w:w="57" w:type="dxa"/>
        <w:right w:w="57" w:type="dxa"/>
      </w:tblCellMar>
    </w:tblPr>
  </w:style>
  <w:style w:type="character" w:customStyle="1" w:styleId="cverde">
    <w:name w:val="c_verde"/>
    <w:uiPriority w:val="99"/>
    <w:rsid w:val="005E60D3"/>
    <w:rPr>
      <w:color w:val="339966"/>
      <w:lang w:eastAsia="ar-SA" w:bidi="ar-SA"/>
    </w:rPr>
  </w:style>
  <w:style w:type="paragraph" w:customStyle="1" w:styleId="formula2">
    <w:name w:val="formula2"/>
    <w:basedOn w:val="formula1"/>
    <w:uiPriority w:val="99"/>
    <w:rsid w:val="004D3591"/>
    <w:pPr>
      <w:ind w:left="0"/>
    </w:pPr>
  </w:style>
  <w:style w:type="table" w:customStyle="1" w:styleId="Tablaconcuadrculacentrada">
    <w:name w:val="Tabla con cuadrícula centrada"/>
    <w:basedOn w:val="Tablaconcuadrcula"/>
    <w:uiPriority w:val="99"/>
    <w:rsid w:val="004F4449"/>
    <w:pPr>
      <w:spacing w:before="20" w:after="20"/>
    </w:pPr>
    <w:tblPr>
      <w:jc w:val="center"/>
      <w:tblInd w:w="0" w:type="dxa"/>
      <w:tblBorders>
        <w:top w:val="single" w:sz="4" w:space="0" w:color="667DD1"/>
        <w:left w:val="single" w:sz="4" w:space="0" w:color="667DD1"/>
        <w:bottom w:val="single" w:sz="4" w:space="0" w:color="667DD1"/>
        <w:right w:val="single" w:sz="4" w:space="0" w:color="667DD1"/>
        <w:insideH w:val="single" w:sz="4" w:space="0" w:color="667DD1"/>
        <w:insideV w:val="single" w:sz="4" w:space="0" w:color="667DD1"/>
      </w:tblBorders>
      <w:tblCellMar>
        <w:top w:w="57" w:type="dxa"/>
        <w:left w:w="57" w:type="dxa"/>
        <w:bottom w:w="57" w:type="dxa"/>
        <w:right w:w="57" w:type="dxa"/>
      </w:tblCellMar>
    </w:tblPr>
    <w:trPr>
      <w:jc w:val="center"/>
    </w:trPr>
  </w:style>
  <w:style w:type="paragraph" w:customStyle="1" w:styleId="ttcab1">
    <w:name w:val="ttcab1"/>
    <w:uiPriority w:val="99"/>
    <w:rsid w:val="00B81CFC"/>
    <w:pPr>
      <w:tabs>
        <w:tab w:val="num" w:pos="2232"/>
      </w:tabs>
      <w:spacing w:before="40" w:after="40"/>
      <w:ind w:left="2232" w:hanging="2232"/>
      <w:jc w:val="center"/>
    </w:pPr>
    <w:rPr>
      <w:rFonts w:ascii="Arial" w:hAnsi="Arial" w:cs="Arial"/>
      <w:b/>
      <w:bCs/>
    </w:rPr>
  </w:style>
  <w:style w:type="paragraph" w:customStyle="1" w:styleId="txfig1">
    <w:name w:val="tx_fig1"/>
    <w:basedOn w:val="tt2"/>
    <w:uiPriority w:val="99"/>
    <w:rsid w:val="004A05EC"/>
    <w:pPr>
      <w:pBdr>
        <w:top w:val="single" w:sz="4" w:space="1" w:color="667DD1"/>
      </w:pBdr>
      <w:ind w:left="907"/>
    </w:pPr>
    <w:rPr>
      <w:iCs/>
    </w:rPr>
  </w:style>
  <w:style w:type="paragraph" w:customStyle="1" w:styleId="cita1">
    <w:name w:val="cita1"/>
    <w:basedOn w:val="Normal"/>
    <w:link w:val="cita1Car"/>
    <w:uiPriority w:val="99"/>
    <w:rsid w:val="005771AE"/>
    <w:pPr>
      <w:widowControl/>
      <w:tabs>
        <w:tab w:val="clear" w:pos="851"/>
        <w:tab w:val="left" w:pos="1701"/>
      </w:tabs>
      <w:autoSpaceDE/>
      <w:autoSpaceDN/>
      <w:adjustRightInd/>
      <w:ind w:left="1474" w:firstLine="0"/>
    </w:pPr>
    <w:rPr>
      <w:i/>
      <w:sz w:val="20"/>
      <w:szCs w:val="20"/>
    </w:rPr>
  </w:style>
  <w:style w:type="character" w:customStyle="1" w:styleId="cita1Car">
    <w:name w:val="cita1 Car"/>
    <w:link w:val="cita1"/>
    <w:uiPriority w:val="99"/>
    <w:locked/>
    <w:rsid w:val="005771AE"/>
    <w:rPr>
      <w:i/>
      <w:lang w:eastAsia="es-ES"/>
    </w:rPr>
  </w:style>
  <w:style w:type="paragraph" w:customStyle="1" w:styleId="txfig2">
    <w:name w:val="tx_fig2"/>
    <w:basedOn w:val="txfig1"/>
    <w:uiPriority w:val="99"/>
    <w:rsid w:val="004A05EC"/>
    <w:pPr>
      <w:pBdr>
        <w:top w:val="none" w:sz="0" w:space="0" w:color="auto"/>
        <w:bottom w:val="single" w:sz="4" w:space="1" w:color="667DD1"/>
      </w:pBdr>
    </w:pPr>
  </w:style>
  <w:style w:type="paragraph" w:styleId="NormalWeb">
    <w:name w:val="Normal (Web)"/>
    <w:basedOn w:val="Normal"/>
    <w:uiPriority w:val="99"/>
    <w:rsid w:val="00686015"/>
    <w:pPr>
      <w:widowControl/>
      <w:tabs>
        <w:tab w:val="clear" w:pos="851"/>
      </w:tabs>
      <w:autoSpaceDE/>
      <w:autoSpaceDN/>
      <w:adjustRightInd/>
      <w:spacing w:before="100" w:beforeAutospacing="1" w:after="100" w:afterAutospacing="1"/>
      <w:ind w:left="0" w:firstLine="0"/>
      <w:jc w:val="left"/>
    </w:pPr>
    <w:rPr>
      <w:lang w:val="es-ES"/>
    </w:rPr>
  </w:style>
  <w:style w:type="paragraph" w:customStyle="1" w:styleId="Estilo1">
    <w:name w:val="Estilo1"/>
    <w:basedOn w:val="cuest1"/>
    <w:autoRedefine/>
    <w:uiPriority w:val="99"/>
    <w:semiHidden/>
    <w:rsid w:val="00AC2D5B"/>
    <w:pPr>
      <w:numPr>
        <w:numId w:val="0"/>
      </w:numPr>
      <w:ind w:left="907"/>
    </w:pPr>
  </w:style>
  <w:style w:type="paragraph" w:styleId="Textosinformato">
    <w:name w:val="Plain Text"/>
    <w:basedOn w:val="Normal"/>
    <w:link w:val="TextosinformatoCar"/>
    <w:uiPriority w:val="99"/>
    <w:rsid w:val="00686015"/>
    <w:pPr>
      <w:widowControl/>
      <w:tabs>
        <w:tab w:val="clear" w:pos="851"/>
      </w:tabs>
      <w:autoSpaceDE/>
      <w:autoSpaceDN/>
      <w:adjustRightInd/>
      <w:spacing w:before="0" w:after="0"/>
      <w:ind w:left="0" w:firstLine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uiPriority w:val="99"/>
    <w:semiHidden/>
    <w:rsid w:val="00EB7D45"/>
    <w:rPr>
      <w:rFonts w:ascii="Courier New" w:hAnsi="Courier New" w:cs="Courier New"/>
      <w:sz w:val="20"/>
      <w:szCs w:val="20"/>
      <w:lang w:val="gl-ES"/>
    </w:rPr>
  </w:style>
  <w:style w:type="character" w:customStyle="1" w:styleId="TextosinformatoCar">
    <w:name w:val="Texto sin formato Car"/>
    <w:link w:val="Textosinformato"/>
    <w:uiPriority w:val="99"/>
    <w:semiHidden/>
    <w:locked/>
    <w:rsid w:val="002614D5"/>
    <w:rPr>
      <w:rFonts w:ascii="Courier New" w:hAnsi="Courier New"/>
      <w:sz w:val="20"/>
      <w:lang w:val="gl-ES"/>
    </w:rPr>
  </w:style>
  <w:style w:type="paragraph" w:styleId="Continuarlista2">
    <w:name w:val="List Continue 2"/>
    <w:basedOn w:val="Normal"/>
    <w:uiPriority w:val="99"/>
    <w:semiHidden/>
    <w:rsid w:val="00686015"/>
    <w:pPr>
      <w:spacing w:after="120"/>
      <w:ind w:left="566" w:firstLine="227"/>
    </w:pPr>
  </w:style>
  <w:style w:type="paragraph" w:styleId="Continuarlista4">
    <w:name w:val="List Continue 4"/>
    <w:basedOn w:val="Normal"/>
    <w:uiPriority w:val="99"/>
    <w:semiHidden/>
    <w:rsid w:val="00686015"/>
    <w:pPr>
      <w:spacing w:after="120"/>
      <w:ind w:left="1132" w:firstLine="227"/>
    </w:pPr>
  </w:style>
  <w:style w:type="paragraph" w:styleId="Sangradetextonormal">
    <w:name w:val="Body Text Indent"/>
    <w:basedOn w:val="Normal"/>
    <w:link w:val="SangradetextonormalCar"/>
    <w:uiPriority w:val="99"/>
    <w:semiHidden/>
    <w:rsid w:val="00686015"/>
    <w:pPr>
      <w:spacing w:after="120"/>
      <w:ind w:left="283" w:firstLine="227"/>
    </w:pPr>
    <w:rPr>
      <w:szCs w:val="20"/>
    </w:rPr>
  </w:style>
  <w:style w:type="character" w:customStyle="1" w:styleId="BodyTextIndentChar">
    <w:name w:val="Body Text Indent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2614D5"/>
    <w:rPr>
      <w:sz w:val="24"/>
      <w:lang w:val="gl-ES"/>
    </w:rPr>
  </w:style>
  <w:style w:type="paragraph" w:customStyle="1" w:styleId="tt1cp">
    <w:name w:val="tt1cp"/>
    <w:basedOn w:val="tt1c"/>
    <w:uiPriority w:val="99"/>
    <w:rsid w:val="00335F4C"/>
    <w:pPr>
      <w:widowControl w:val="0"/>
      <w:autoSpaceDE w:val="0"/>
      <w:autoSpaceDN w:val="0"/>
      <w:adjustRightInd w:val="0"/>
    </w:pPr>
  </w:style>
  <w:style w:type="paragraph" w:customStyle="1" w:styleId="sp21">
    <w:name w:val="sp21"/>
    <w:basedOn w:val="sp2"/>
    <w:uiPriority w:val="99"/>
    <w:rsid w:val="00F93978"/>
    <w:pPr>
      <w:spacing w:before="120"/>
      <w:ind w:firstLine="0"/>
    </w:pPr>
  </w:style>
  <w:style w:type="table" w:customStyle="1" w:styleId="57">
    <w:name w:val="57"/>
    <w:uiPriority w:val="99"/>
    <w:rsid w:val="006913BF"/>
    <w:pPr>
      <w:widowControl w:val="0"/>
      <w:autoSpaceDE w:val="0"/>
      <w:autoSpaceDN w:val="0"/>
      <w:adjustRightInd w:val="0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sp1">
    <w:name w:val="ttsp1"/>
    <w:basedOn w:val="tt1"/>
    <w:uiPriority w:val="99"/>
    <w:rsid w:val="00552E15"/>
    <w:pPr>
      <w:widowControl w:val="0"/>
      <w:autoSpaceDE w:val="0"/>
      <w:autoSpaceDN w:val="0"/>
      <w:adjustRightInd w:val="0"/>
      <w:ind w:left="227" w:firstLine="227"/>
      <w:jc w:val="both"/>
    </w:pPr>
  </w:style>
  <w:style w:type="paragraph" w:customStyle="1" w:styleId="tt1encarnado">
    <w:name w:val="tt1_encarnado"/>
    <w:basedOn w:val="tt1"/>
    <w:uiPriority w:val="99"/>
    <w:rsid w:val="009D2C7A"/>
    <w:rPr>
      <w:color w:val="FF0000"/>
    </w:rPr>
  </w:style>
  <w:style w:type="paragraph" w:customStyle="1" w:styleId="ttp1gris">
    <w:name w:val="ttp1_gris"/>
    <w:basedOn w:val="ttp1"/>
    <w:uiPriority w:val="99"/>
    <w:rsid w:val="00150548"/>
    <w:pPr>
      <w:widowControl w:val="0"/>
      <w:autoSpaceDE w:val="0"/>
      <w:autoSpaceDN w:val="0"/>
      <w:adjustRightInd w:val="0"/>
    </w:pPr>
    <w:rPr>
      <w:color w:val="999999"/>
    </w:rPr>
  </w:style>
  <w:style w:type="paragraph" w:customStyle="1" w:styleId="ttp3">
    <w:name w:val="ttp3"/>
    <w:basedOn w:val="ttp2"/>
    <w:uiPriority w:val="99"/>
    <w:rsid w:val="009628B5"/>
    <w:pPr>
      <w:widowControl w:val="0"/>
      <w:tabs>
        <w:tab w:val="left" w:pos="680"/>
      </w:tabs>
      <w:autoSpaceDE w:val="0"/>
      <w:autoSpaceDN w:val="0"/>
      <w:adjustRightInd w:val="0"/>
      <w:ind w:left="681"/>
      <w:jc w:val="both"/>
    </w:pPr>
  </w:style>
  <w:style w:type="paragraph" w:customStyle="1" w:styleId="ttp1azul">
    <w:name w:val="ttp1_azul"/>
    <w:basedOn w:val="ttp1"/>
    <w:uiPriority w:val="99"/>
    <w:rsid w:val="00150548"/>
    <w:pPr>
      <w:widowControl w:val="0"/>
      <w:autoSpaceDE w:val="0"/>
      <w:autoSpaceDN w:val="0"/>
      <w:adjustRightInd w:val="0"/>
      <w:jc w:val="both"/>
    </w:pPr>
    <w:rPr>
      <w:color w:val="0000FF"/>
    </w:rPr>
  </w:style>
  <w:style w:type="paragraph" w:styleId="Textoindependiente2">
    <w:name w:val="Body Text 2"/>
    <w:basedOn w:val="Normal"/>
    <w:link w:val="Textoindependiente2Car"/>
    <w:uiPriority w:val="99"/>
    <w:semiHidden/>
    <w:rsid w:val="00921B7F"/>
    <w:pPr>
      <w:numPr>
        <w:numId w:val="22"/>
      </w:numPr>
      <w:spacing w:after="120" w:line="480" w:lineRule="auto"/>
    </w:pPr>
  </w:style>
  <w:style w:type="character" w:customStyle="1" w:styleId="BodyText2Char">
    <w:name w:val="Body Text 2 Char"/>
    <w:uiPriority w:val="99"/>
    <w:semiHidden/>
    <w:rsid w:val="00EB7D45"/>
    <w:rPr>
      <w:rFonts w:cs="Times New Roman"/>
      <w:sz w:val="24"/>
      <w:szCs w:val="24"/>
      <w:lang w:val="gl-ES"/>
    </w:rPr>
  </w:style>
  <w:style w:type="character" w:customStyle="1" w:styleId="Textoindependiente2Car">
    <w:name w:val="Texto independiente 2 Car"/>
    <w:link w:val="Textoindependiente2"/>
    <w:uiPriority w:val="99"/>
    <w:semiHidden/>
    <w:locked/>
    <w:rsid w:val="002614D5"/>
    <w:rPr>
      <w:sz w:val="24"/>
      <w:szCs w:val="24"/>
      <w:lang w:val="gl-ES"/>
    </w:rPr>
  </w:style>
  <w:style w:type="paragraph" w:customStyle="1" w:styleId="pn2">
    <w:name w:val="pn2"/>
    <w:basedOn w:val="Textoindependiente"/>
    <w:uiPriority w:val="99"/>
    <w:rsid w:val="00921B7F"/>
    <w:pPr>
      <w:widowControl/>
      <w:numPr>
        <w:numId w:val="21"/>
      </w:numPr>
      <w:tabs>
        <w:tab w:val="clear" w:pos="511"/>
        <w:tab w:val="clear" w:pos="851"/>
        <w:tab w:val="num" w:pos="1474"/>
      </w:tabs>
      <w:autoSpaceDE/>
      <w:autoSpaceDN/>
      <w:adjustRightInd/>
      <w:spacing w:after="60"/>
      <w:ind w:left="1474" w:hanging="283"/>
    </w:pPr>
    <w:rPr>
      <w:rFonts w:cs="Arial"/>
    </w:rPr>
  </w:style>
  <w:style w:type="paragraph" w:customStyle="1" w:styleId="ttp2encarnado">
    <w:name w:val="ttp2_encarnado"/>
    <w:basedOn w:val="ttp2"/>
    <w:rsid w:val="00150548"/>
    <w:rPr>
      <w:color w:val="FF0000"/>
    </w:rPr>
  </w:style>
  <w:style w:type="paragraph" w:customStyle="1" w:styleId="ttp2verde">
    <w:name w:val="ttp2_verde"/>
    <w:basedOn w:val="ttp2encarnado"/>
    <w:uiPriority w:val="99"/>
    <w:rsid w:val="00C57CA5"/>
    <w:rPr>
      <w:color w:val="339966"/>
    </w:rPr>
  </w:style>
  <w:style w:type="paragraph" w:customStyle="1" w:styleId="ttp3encarnado">
    <w:name w:val="ttp3_encarnado"/>
    <w:basedOn w:val="ttp3"/>
    <w:uiPriority w:val="99"/>
    <w:rsid w:val="00150548"/>
    <w:pPr>
      <w:tabs>
        <w:tab w:val="clear" w:pos="454"/>
      </w:tabs>
    </w:pPr>
    <w:rPr>
      <w:color w:val="FF0000"/>
    </w:rPr>
  </w:style>
  <w:style w:type="paragraph" w:customStyle="1" w:styleId="ttp1verde">
    <w:name w:val="ttp1_verde"/>
    <w:basedOn w:val="ttp1"/>
    <w:uiPriority w:val="99"/>
    <w:rsid w:val="00150548"/>
    <w:rPr>
      <w:color w:val="339966"/>
    </w:rPr>
  </w:style>
  <w:style w:type="paragraph" w:customStyle="1" w:styleId="ttp1encarnado">
    <w:name w:val="ttp1_encarnado"/>
    <w:basedOn w:val="ttp1verde"/>
    <w:uiPriority w:val="99"/>
    <w:rsid w:val="00D01D78"/>
    <w:rPr>
      <w:color w:val="FF0000"/>
    </w:rPr>
  </w:style>
  <w:style w:type="paragraph" w:customStyle="1" w:styleId="ttp2azul">
    <w:name w:val="ttp2_azul"/>
    <w:basedOn w:val="ttp2verde"/>
    <w:uiPriority w:val="99"/>
    <w:rsid w:val="006B794F"/>
    <w:rPr>
      <w:color w:val="0000FF"/>
    </w:rPr>
  </w:style>
  <w:style w:type="paragraph" w:customStyle="1" w:styleId="ttp3azul">
    <w:name w:val="ttp3_azul"/>
    <w:basedOn w:val="ttp3encarnado"/>
    <w:uiPriority w:val="99"/>
    <w:rsid w:val="00150548"/>
    <w:pPr>
      <w:jc w:val="left"/>
    </w:pPr>
    <w:rPr>
      <w:color w:val="0000FF"/>
    </w:rPr>
  </w:style>
  <w:style w:type="paragraph" w:customStyle="1" w:styleId="ttp3verde">
    <w:name w:val="ttp3_verde"/>
    <w:basedOn w:val="ttp3encarnado"/>
    <w:uiPriority w:val="99"/>
    <w:rsid w:val="006B794F"/>
    <w:rPr>
      <w:color w:val="339966"/>
    </w:rPr>
  </w:style>
  <w:style w:type="character" w:customStyle="1" w:styleId="cvermello">
    <w:name w:val="c_vermello"/>
    <w:uiPriority w:val="99"/>
    <w:rsid w:val="001966D3"/>
    <w:rPr>
      <w:color w:val="FF0000"/>
      <w:lang w:eastAsia="ar-SA" w:bidi="ar-SA"/>
    </w:rPr>
  </w:style>
  <w:style w:type="character" w:customStyle="1" w:styleId="TextoindependienteCar">
    <w:name w:val="Texto independiente Car"/>
    <w:uiPriority w:val="99"/>
    <w:rsid w:val="001966D3"/>
    <w:rPr>
      <w:sz w:val="24"/>
      <w:lang w:val="gl-ES" w:eastAsia="es-ES"/>
    </w:rPr>
  </w:style>
  <w:style w:type="character" w:customStyle="1" w:styleId="cazul">
    <w:name w:val="c_azul"/>
    <w:uiPriority w:val="99"/>
    <w:rsid w:val="001966D3"/>
    <w:rPr>
      <w:color w:val="0000FF"/>
      <w:lang w:eastAsia="ar-SA" w:bidi="ar-SA"/>
    </w:rPr>
  </w:style>
  <w:style w:type="paragraph" w:styleId="Textoindependiente3">
    <w:name w:val="Body Text 3"/>
    <w:basedOn w:val="Normal"/>
    <w:link w:val="Textoindependiente3Car"/>
    <w:uiPriority w:val="99"/>
    <w:semiHidden/>
    <w:rsid w:val="001966D3"/>
    <w:pPr>
      <w:spacing w:after="120"/>
    </w:pPr>
    <w:rPr>
      <w:sz w:val="16"/>
      <w:szCs w:val="20"/>
    </w:rPr>
  </w:style>
  <w:style w:type="character" w:customStyle="1" w:styleId="BodyText3Char">
    <w:name w:val="Body Text 3 Char"/>
    <w:uiPriority w:val="99"/>
    <w:semiHidden/>
    <w:rsid w:val="00EB7D45"/>
    <w:rPr>
      <w:rFonts w:cs="Times New Roman"/>
      <w:sz w:val="16"/>
      <w:szCs w:val="16"/>
      <w:lang w:val="gl-ES"/>
    </w:rPr>
  </w:style>
  <w:style w:type="character" w:customStyle="1" w:styleId="Textoindependiente3Car">
    <w:name w:val="Texto independiente 3 Car"/>
    <w:link w:val="Textoindependiente3"/>
    <w:uiPriority w:val="99"/>
    <w:semiHidden/>
    <w:locked/>
    <w:rsid w:val="002614D5"/>
    <w:rPr>
      <w:sz w:val="16"/>
      <w:lang w:val="gl-ES"/>
    </w:rPr>
  </w:style>
  <w:style w:type="character" w:customStyle="1" w:styleId="criscado">
    <w:name w:val="c_riscado"/>
    <w:uiPriority w:val="99"/>
    <w:rsid w:val="001966D3"/>
    <w:rPr>
      <w:strike/>
      <w:color w:val="auto"/>
      <w:vertAlign w:val="baseline"/>
      <w:lang w:eastAsia="ar-SA" w:bidi="ar-SA"/>
    </w:rPr>
  </w:style>
  <w:style w:type="paragraph" w:customStyle="1" w:styleId="n7">
    <w:name w:val="n7"/>
    <w:basedOn w:val="n6"/>
    <w:uiPriority w:val="99"/>
    <w:rsid w:val="001966D3"/>
    <w:pPr>
      <w:spacing w:before="180" w:after="120"/>
      <w:ind w:left="1191"/>
    </w:pPr>
    <w:rPr>
      <w:rFonts w:ascii="Arial Narrow" w:hAnsi="Arial Narrow"/>
      <w:color w:val="000080"/>
    </w:rPr>
  </w:style>
  <w:style w:type="paragraph" w:customStyle="1" w:styleId="Estilottpn1Izquierda0cmSangrafrancesa04cm">
    <w:name w:val="Estilo tt_pn1 + Izquierda:  0 cm Sangría francesa:  04 cm"/>
    <w:basedOn w:val="Normal"/>
    <w:uiPriority w:val="99"/>
    <w:semiHidden/>
    <w:rsid w:val="001966D3"/>
    <w:pPr>
      <w:numPr>
        <w:numId w:val="11"/>
      </w:numPr>
      <w:tabs>
        <w:tab w:val="clear" w:pos="851"/>
      </w:tabs>
      <w:spacing w:before="20" w:after="20"/>
      <w:ind w:left="360" w:hanging="360"/>
    </w:pPr>
    <w:rPr>
      <w:rFonts w:ascii="Arial Narrow" w:hAnsi="Arial Narrow"/>
      <w:sz w:val="18"/>
      <w:szCs w:val="20"/>
    </w:rPr>
  </w:style>
  <w:style w:type="paragraph" w:customStyle="1" w:styleId="auc">
    <w:name w:val="auc"/>
    <w:basedOn w:val="Textoindependiente"/>
    <w:uiPriority w:val="99"/>
    <w:semiHidden/>
    <w:rsid w:val="001966D3"/>
    <w:pPr>
      <w:ind w:firstLine="0"/>
    </w:pPr>
    <w:rPr>
      <w:rFonts w:ascii="Arial" w:hAnsi="Arial" w:cs="Arial"/>
      <w:b/>
      <w:bCs/>
      <w:color w:val="808080"/>
    </w:rPr>
  </w:style>
  <w:style w:type="paragraph" w:styleId="Textocomentario">
    <w:name w:val="annotation text"/>
    <w:basedOn w:val="Normal"/>
    <w:link w:val="TextocomentarioCar"/>
    <w:uiPriority w:val="99"/>
    <w:semiHidden/>
    <w:rsid w:val="001966D3"/>
    <w:pPr>
      <w:widowControl/>
      <w:tabs>
        <w:tab w:val="clear" w:pos="851"/>
      </w:tabs>
      <w:autoSpaceDE/>
      <w:autoSpaceDN/>
      <w:adjustRightInd/>
      <w:spacing w:before="0" w:after="0"/>
      <w:ind w:left="0" w:firstLine="0"/>
      <w:jc w:val="left"/>
    </w:pPr>
    <w:rPr>
      <w:sz w:val="20"/>
      <w:szCs w:val="20"/>
    </w:rPr>
  </w:style>
  <w:style w:type="character" w:customStyle="1" w:styleId="CommentTextChar">
    <w:name w:val="Comment Text Char"/>
    <w:uiPriority w:val="99"/>
    <w:semiHidden/>
    <w:rsid w:val="00EB7D45"/>
    <w:rPr>
      <w:rFonts w:cs="Times New Roman"/>
      <w:sz w:val="20"/>
      <w:szCs w:val="20"/>
      <w:lang w:val="gl-ES"/>
    </w:rPr>
  </w:style>
  <w:style w:type="character" w:customStyle="1" w:styleId="TextocomentarioCar">
    <w:name w:val="Texto comentario Car"/>
    <w:link w:val="Textocomentario"/>
    <w:uiPriority w:val="99"/>
    <w:semiHidden/>
    <w:locked/>
    <w:rsid w:val="002614D5"/>
    <w:rPr>
      <w:sz w:val="20"/>
      <w:lang w:val="gl-ES"/>
    </w:rPr>
  </w:style>
  <w:style w:type="paragraph" w:styleId="Textonotapie">
    <w:name w:val="footnote text"/>
    <w:basedOn w:val="Normal"/>
    <w:link w:val="TextonotapieCar"/>
    <w:uiPriority w:val="99"/>
    <w:semiHidden/>
    <w:rsid w:val="00B051E2"/>
    <w:pPr>
      <w:widowControl/>
      <w:tabs>
        <w:tab w:val="clear" w:pos="851"/>
      </w:tabs>
      <w:autoSpaceDE/>
      <w:autoSpaceDN/>
      <w:adjustRightInd/>
      <w:ind w:firstLine="0"/>
      <w:jc w:val="left"/>
    </w:pPr>
    <w:rPr>
      <w:sz w:val="20"/>
      <w:szCs w:val="20"/>
    </w:rPr>
  </w:style>
  <w:style w:type="character" w:customStyle="1" w:styleId="FootnoteTextChar">
    <w:name w:val="Footnote Text Char"/>
    <w:uiPriority w:val="99"/>
    <w:semiHidden/>
    <w:rsid w:val="00EB7D45"/>
    <w:rPr>
      <w:rFonts w:cs="Times New Roman"/>
      <w:sz w:val="20"/>
      <w:szCs w:val="20"/>
      <w:lang w:val="gl-ES"/>
    </w:rPr>
  </w:style>
  <w:style w:type="character" w:customStyle="1" w:styleId="TextonotapieCar">
    <w:name w:val="Texto nota pie Car"/>
    <w:link w:val="Textonotapie"/>
    <w:uiPriority w:val="99"/>
    <w:semiHidden/>
    <w:locked/>
    <w:rsid w:val="00B051E2"/>
  </w:style>
  <w:style w:type="paragraph" w:customStyle="1" w:styleId="listaxe1">
    <w:name w:val="listaxe1"/>
    <w:basedOn w:val="Normal"/>
    <w:uiPriority w:val="99"/>
    <w:semiHidden/>
    <w:rsid w:val="001966D3"/>
    <w:pPr>
      <w:tabs>
        <w:tab w:val="left" w:pos="2127"/>
        <w:tab w:val="left" w:pos="2835"/>
        <w:tab w:val="left" w:pos="3686"/>
      </w:tabs>
      <w:spacing w:before="180" w:after="180"/>
      <w:ind w:left="1191" w:firstLine="0"/>
      <w:jc w:val="left"/>
    </w:pPr>
    <w:rPr>
      <w:rFonts w:ascii="Courier New" w:hAnsi="Courier New" w:cs="Courier New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rsid w:val="00C35D31"/>
    <w:rPr>
      <w:sz w:val="20"/>
      <w:szCs w:val="20"/>
    </w:rPr>
  </w:style>
  <w:style w:type="character" w:customStyle="1" w:styleId="BalloonTextChar">
    <w:name w:val="Balloon Text Char"/>
    <w:uiPriority w:val="99"/>
    <w:semiHidden/>
    <w:rsid w:val="00EB7D45"/>
    <w:rPr>
      <w:rFonts w:cs="Times New Roman"/>
      <w:sz w:val="2"/>
      <w:lang w:val="gl-ES"/>
    </w:rPr>
  </w:style>
  <w:style w:type="character" w:customStyle="1" w:styleId="TextodegloboCar">
    <w:name w:val="Texto de globo Car"/>
    <w:link w:val="Textodeglobo"/>
    <w:uiPriority w:val="99"/>
    <w:semiHidden/>
    <w:locked/>
    <w:rsid w:val="00C35D31"/>
    <w:rPr>
      <w:lang w:val="gl-ES"/>
    </w:rPr>
  </w:style>
  <w:style w:type="character" w:styleId="Refdecomentario">
    <w:name w:val="annotation reference"/>
    <w:uiPriority w:val="99"/>
    <w:semiHidden/>
    <w:rsid w:val="001966D3"/>
    <w:rPr>
      <w:rFonts w:cs="Times New Roman"/>
      <w:sz w:val="16"/>
    </w:rPr>
  </w:style>
  <w:style w:type="character" w:customStyle="1" w:styleId="p1Carc">
    <w:name w:val="p1 Carác."/>
    <w:uiPriority w:val="99"/>
    <w:semiHidden/>
    <w:rsid w:val="001966D3"/>
    <w:rPr>
      <w:sz w:val="24"/>
      <w:lang w:val="gl-ES" w:eastAsia="es-ES"/>
    </w:rPr>
  </w:style>
  <w:style w:type="paragraph" w:customStyle="1" w:styleId="p22">
    <w:name w:val="p22"/>
    <w:basedOn w:val="Normal"/>
    <w:uiPriority w:val="99"/>
    <w:semiHidden/>
    <w:rsid w:val="001966D3"/>
    <w:pPr>
      <w:tabs>
        <w:tab w:val="left" w:pos="-1260"/>
        <w:tab w:val="num" w:pos="720"/>
        <w:tab w:val="num" w:pos="907"/>
      </w:tabs>
      <w:spacing w:after="120"/>
      <w:ind w:left="720" w:hanging="360"/>
    </w:pPr>
    <w:rPr>
      <w:rFonts w:ascii="Arial" w:hAnsi="Arial"/>
      <w:sz w:val="26"/>
    </w:rPr>
  </w:style>
  <w:style w:type="paragraph" w:styleId="Listaconvietas2">
    <w:name w:val="List Bullet 2"/>
    <w:basedOn w:val="Normal"/>
    <w:autoRedefine/>
    <w:uiPriority w:val="99"/>
    <w:semiHidden/>
    <w:rsid w:val="001966D3"/>
    <w:pPr>
      <w:widowControl/>
      <w:tabs>
        <w:tab w:val="clear" w:pos="851"/>
        <w:tab w:val="num" w:pos="511"/>
        <w:tab w:val="num" w:pos="1191"/>
      </w:tabs>
      <w:autoSpaceDE/>
      <w:autoSpaceDN/>
      <w:adjustRightInd/>
      <w:spacing w:before="0" w:after="0"/>
      <w:ind w:left="454" w:hanging="227"/>
      <w:jc w:val="left"/>
    </w:pPr>
    <w:rPr>
      <w:lang w:val="es-ES"/>
    </w:rPr>
  </w:style>
  <w:style w:type="paragraph" w:styleId="Listaconvietas3">
    <w:name w:val="List Bullet 3"/>
    <w:basedOn w:val="Normal"/>
    <w:autoRedefine/>
    <w:uiPriority w:val="99"/>
    <w:semiHidden/>
    <w:rsid w:val="001966D3"/>
    <w:pPr>
      <w:widowControl/>
      <w:tabs>
        <w:tab w:val="clear" w:pos="851"/>
        <w:tab w:val="num" w:pos="1474"/>
      </w:tabs>
      <w:autoSpaceDE/>
      <w:autoSpaceDN/>
      <w:adjustRightInd/>
      <w:spacing w:before="0" w:after="0"/>
      <w:ind w:left="1474" w:hanging="283"/>
      <w:jc w:val="left"/>
    </w:pPr>
    <w:rPr>
      <w:lang w:val="es-ES"/>
    </w:rPr>
  </w:style>
  <w:style w:type="paragraph" w:customStyle="1" w:styleId="n22">
    <w:name w:val="n22"/>
    <w:basedOn w:val="Normal"/>
    <w:uiPriority w:val="99"/>
    <w:semiHidden/>
    <w:rsid w:val="001966D3"/>
    <w:pPr>
      <w:widowControl/>
      <w:numPr>
        <w:numId w:val="23"/>
      </w:numPr>
      <w:tabs>
        <w:tab w:val="clear" w:pos="851"/>
        <w:tab w:val="clear" w:pos="2325"/>
        <w:tab w:val="num" w:pos="645"/>
      </w:tabs>
      <w:autoSpaceDE/>
      <w:autoSpaceDN/>
      <w:adjustRightInd/>
      <w:spacing w:before="0" w:after="0"/>
      <w:ind w:left="645" w:hanging="360"/>
    </w:pPr>
    <w:rPr>
      <w:rFonts w:ascii="Arial" w:hAnsi="Arial" w:cs="Arial"/>
      <w:b/>
      <w:bCs/>
      <w:sz w:val="20"/>
      <w:szCs w:val="20"/>
    </w:rPr>
  </w:style>
  <w:style w:type="character" w:styleId="Refdenotaalpie">
    <w:name w:val="footnote reference"/>
    <w:uiPriority w:val="99"/>
    <w:semiHidden/>
    <w:unhideWhenUsed/>
    <w:rsid w:val="008F17C9"/>
    <w:rPr>
      <w:vertAlign w:val="superscript"/>
    </w:rPr>
  </w:style>
  <w:style w:type="paragraph" w:customStyle="1" w:styleId="tticn">
    <w:name w:val="tticn"/>
    <w:basedOn w:val="tt1cn"/>
    <w:semiHidden/>
    <w:rsid w:val="00764FEA"/>
    <w:pPr>
      <w:spacing w:before="40" w:after="40"/>
    </w:pPr>
    <w:rPr>
      <w:rFonts w:cs="Helvetica"/>
      <w:szCs w:val="16"/>
    </w:rPr>
  </w:style>
  <w:style w:type="paragraph" w:customStyle="1" w:styleId="nota1">
    <w:name w:val="nota1"/>
    <w:basedOn w:val="Normal"/>
    <w:link w:val="nota1Car"/>
    <w:rsid w:val="00491A73"/>
    <w:pPr>
      <w:widowControl/>
      <w:tabs>
        <w:tab w:val="clear" w:pos="851"/>
      </w:tabs>
      <w:autoSpaceDE/>
      <w:autoSpaceDN/>
      <w:adjustRightInd/>
      <w:spacing w:before="240"/>
      <w:ind w:firstLine="0"/>
    </w:pPr>
    <w:rPr>
      <w:sz w:val="18"/>
      <w:szCs w:val="18"/>
    </w:rPr>
  </w:style>
  <w:style w:type="character" w:customStyle="1" w:styleId="nota1Car">
    <w:name w:val="nota1 Car"/>
    <w:link w:val="nota1"/>
    <w:rsid w:val="00491A73"/>
    <w:rPr>
      <w:sz w:val="18"/>
      <w:szCs w:val="18"/>
      <w:lang w:val="gl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5D31"/>
    <w:pPr>
      <w:widowControl w:val="0"/>
      <w:tabs>
        <w:tab w:val="left" w:pos="851"/>
      </w:tabs>
      <w:autoSpaceDE w:val="0"/>
      <w:autoSpaceDN w:val="0"/>
      <w:adjustRightInd w:val="0"/>
      <w:spacing w:before="60" w:after="60"/>
      <w:ind w:left="907" w:firstLine="284"/>
      <w:jc w:val="both"/>
    </w:pPr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5D31"/>
    <w:rPr>
      <w:b/>
      <w:bCs/>
    </w:rPr>
  </w:style>
  <w:style w:type="paragraph" w:styleId="Listaconnmeros">
    <w:name w:val="List Number"/>
    <w:basedOn w:val="Normal"/>
    <w:uiPriority w:val="99"/>
    <w:unhideWhenUsed/>
    <w:rsid w:val="00FC333F"/>
    <w:pPr>
      <w:numPr>
        <w:numId w:val="35"/>
      </w:numPr>
      <w:contextualSpacing/>
    </w:pPr>
  </w:style>
  <w:style w:type="paragraph" w:customStyle="1" w:styleId="western1">
    <w:name w:val="western1"/>
    <w:basedOn w:val="Normal"/>
    <w:rsid w:val="0056702D"/>
    <w:pPr>
      <w:widowControl/>
      <w:tabs>
        <w:tab w:val="clear" w:pos="851"/>
      </w:tabs>
      <w:autoSpaceDE/>
      <w:autoSpaceDN/>
      <w:adjustRightInd/>
      <w:spacing w:before="100" w:beforeAutospacing="1" w:after="0"/>
      <w:ind w:left="0" w:firstLine="0"/>
    </w:pPr>
    <w:rPr>
      <w:color w:val="000000"/>
      <w:spacing w:val="-2"/>
      <w:sz w:val="20"/>
      <w:szCs w:val="20"/>
      <w:lang w:val="es-ES"/>
    </w:rPr>
  </w:style>
  <w:style w:type="paragraph" w:customStyle="1" w:styleId="western">
    <w:name w:val="western"/>
    <w:basedOn w:val="Normal"/>
    <w:rsid w:val="006F10CB"/>
    <w:pPr>
      <w:widowControl/>
      <w:tabs>
        <w:tab w:val="clear" w:pos="851"/>
      </w:tabs>
      <w:autoSpaceDE/>
      <w:autoSpaceDN/>
      <w:adjustRightInd/>
      <w:spacing w:before="100" w:beforeAutospacing="1" w:after="119"/>
      <w:ind w:left="0" w:firstLine="0"/>
    </w:pPr>
    <w:rPr>
      <w:color w:val="000000"/>
      <w:spacing w:val="-2"/>
      <w:sz w:val="20"/>
      <w:szCs w:val="20"/>
      <w:lang w:val="es-ES"/>
    </w:rPr>
  </w:style>
  <w:style w:type="paragraph" w:customStyle="1" w:styleId="Codigo">
    <w:name w:val="Codigo"/>
    <w:basedOn w:val="Normal"/>
    <w:qFormat/>
    <w:rsid w:val="00793F15"/>
    <w:rPr>
      <w:rFonts w:ascii="Courier New" w:hAnsi="Courier New" w:cs="Courier New"/>
      <w:sz w:val="16"/>
      <w:szCs w:val="18"/>
    </w:rPr>
  </w:style>
  <w:style w:type="character" w:styleId="nfasis">
    <w:name w:val="Emphasis"/>
    <w:basedOn w:val="Fuentedeprrafopredeter"/>
    <w:uiPriority w:val="20"/>
    <w:qFormat/>
    <w:locked/>
    <w:rsid w:val="00613B97"/>
    <w:rPr>
      <w:i/>
      <w:iCs/>
    </w:rPr>
  </w:style>
  <w:style w:type="character" w:customStyle="1" w:styleId="apple-converted-space">
    <w:name w:val="apple-converted-space"/>
    <w:basedOn w:val="Fuentedeprrafopredeter"/>
    <w:rsid w:val="00613B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1.bp.blogspot.com/-e4m-bor0ZGE/UXHq_Kx1B9I/AAAAAAAAAew/eM7SZJ_Ctxs/s1600/Captura+de+pantalla+2013-04-19+a+la(s)+19.44.29.png" TargetMode="External"/><Relationship Id="rId26" Type="http://schemas.openxmlformats.org/officeDocument/2006/relationships/hyperlink" Target="http://3.bp.blogspot.com/-j6_y2_9vhYk/UXm364uAyfI/AAAAAAAAAkg/fCU5xREg0kg/s1600/Estado+del+Escritorio+despues+de+Descomprimir.pn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5.png"/><Relationship Id="rId34" Type="http://schemas.openxmlformats.org/officeDocument/2006/relationships/hyperlink" Target="http://1.bp.blogspot.com/-BlLdvkuiLQ0/UXm74YqHjHI/AAAAAAAAAlk/JLXCv0TrfcQ/s1600/Captura+de+pantalla+2013-04-25+a+la(s)+18.22.24.png" TargetMode="External"/><Relationship Id="rId42" Type="http://schemas.openxmlformats.org/officeDocument/2006/relationships/hyperlink" Target="http://3.bp.blogspot.com/-kDCRoYR7ReA/UXnC3N8OF5I/AAAAAAAAAmg/fqjsPSR8rJ0/s1600/Captura+de+pantalla+2013-04-25+a+la(s)+18.48.17.png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hyperlink" Target="http://4.bp.blogspot.com/-MMIkjcBuJAI/UXHpoE0QFpI/AAAAAAAAAeY/UbrAxaX8eEs/s1600/Captura+de+pantalla+2013-04-19+a+la(s)+19.42.51.pn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2.bp.blogspot.com/-EYyLsdCjAio/UXm-e2vHjbI/AAAAAAAAAmA/UjvsGZ1oWmY/s1600/Captura+de+pantalla+2013-04-25+a+la(s)+18.37.20.png" TargetMode="External"/><Relationship Id="rId46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3.bp.blogspot.com/-TO26VhVLKa4/UXHq2EnRDTI/AAAAAAAAAeo/CQy2tHWmuLQ/s1600/Captura+de+pantalla+2013-04-19+a+la(s)+20.09.19.png" TargetMode="External"/><Relationship Id="rId20" Type="http://schemas.openxmlformats.org/officeDocument/2006/relationships/hyperlink" Target="http://1.bp.blogspot.com/-BGKnpfhN-zY/UXHrZ6UTn3I/AAAAAAAAAfI/RH02qDdFcsc/s1600/Captura+de+pantalla+2013-04-19+a+la(s)+19.54.06.png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16.png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ocs.oracle.com/cd/B14117_01/server.101/b10759/statements_4002.htm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1.bp.blogspot.com/-yeVFFGuCGSQ/UXm6vkmB93I/AAAAAAAAAlQ/JM1pEPkXwzY/s1600/Captura+de+pantalla+2013-04-25+a+la(s)+18.19.30.png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1.bp.blogspot.com/-0wtcxgDrJ68/UXm_RZbzKYI/AAAAAAAAAmM/_t52tlsDy4c/s1600/Captura+de+pantalla+2013-04-25+a+la(s)+18.40.39.png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yperlink" Target="http://2.bp.blogspot.com/-H_pTCeatLlI/UXm4_2CELyI/AAAAAAAAAkw/8NHpmrqnraQ/s1600/Captura+de+pantalla+2013-04-25+a+la(s)+18.10.41.png" TargetMode="External"/><Relationship Id="rId36" Type="http://schemas.openxmlformats.org/officeDocument/2006/relationships/hyperlink" Target="http://4.bp.blogspot.com/-m3g0LgsEWMg/UXm8olZYj7I/AAAAAAAAAlw/k4RIPYENI94/s1600/Captura+de+pantalla+2013-04-25+a+la(s)+18.29.35.png" TargetMode="External"/><Relationship Id="rId49" Type="http://schemas.openxmlformats.org/officeDocument/2006/relationships/image" Target="media/image22.png"/><Relationship Id="rId57" Type="http://schemas.openxmlformats.org/officeDocument/2006/relationships/fontTable" Target="fontTable.xml"/><Relationship Id="rId10" Type="http://schemas.openxmlformats.org/officeDocument/2006/relationships/hyperlink" Target="http://download.oracle.com/docs/cd/B13789_01/server.101/b10759/statements_8001.htm%20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hyperlink" Target="http://1.bp.blogspot.com/--uWbZ1WQNv0/UXnDEsxappI/AAAAAAAAAmo/-DNVjEFET0I/s1600/Captura+de+pantalla+2013-04-25+a+la(s)+18.57.05.png" TargetMode="External"/><Relationship Id="rId5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4.bp.blogspot.com/-cU0qW7kzvGk/UXHqPhS3ofI/AAAAAAAAAeg/cyKRgXYTz_4/s1600/Captura+de+pantalla+2013-04-19+a+la(s)+19.43.36.png" TargetMode="External"/><Relationship Id="rId22" Type="http://schemas.openxmlformats.org/officeDocument/2006/relationships/hyperlink" Target="http://2.bp.blogspot.com/-U7KM-HEOpS8/UXHrLn4jzoI/AAAAAAAAAe8/K0HSaFRy8I0/s1600/Captura+de+pantalla+2013-04-19+a+la(s)+19.46.49.png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4.bp.blogspot.com/-NOjifJH30Ho/UXm5-n0_LDI/AAAAAAAAAlE/Jq6fofLiwLM/s1600/Captura+de+pantalla+2013-04-25+a+la(s)+18.16.54.png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56" Type="http://schemas.openxmlformats.org/officeDocument/2006/relationships/header" Target="header1.xml"/><Relationship Id="rId8" Type="http://schemas.openxmlformats.org/officeDocument/2006/relationships/footer" Target="footer1.xml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-CASTELAO\Datos%20de%20programa\Microsoft\Plantillas\Modelo_cor_paraPDF3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74666C-6C86-4DC2-9D84-FDA2A6297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Modelo_cor_paraPDF3</Template>
  <TotalTime>9093</TotalTime>
  <Pages>48</Pages>
  <Words>13882</Words>
  <Characters>76352</Characters>
  <Application>Microsoft Office Word</Application>
  <DocSecurity>0</DocSecurity>
  <Lines>636</Lines>
  <Paragraphs>180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traballo</vt:lpstr>
    </vt:vector>
  </TitlesOfParts>
  <Company>---</Company>
  <LinksUpToDate>false</LinksUpToDate>
  <CharactersWithSpaces>90054</CharactersWithSpaces>
  <SharedDoc>false</SharedDoc>
  <HLinks>
    <vt:vector size="84" baseType="variant">
      <vt:variant>
        <vt:i4>1572927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_Toc399928779</vt:lpwstr>
      </vt:variant>
      <vt:variant>
        <vt:i4>1572927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_Toc399928778</vt:lpwstr>
      </vt:variant>
      <vt:variant>
        <vt:i4>1572927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_Toc399928777</vt:lpwstr>
      </vt:variant>
      <vt:variant>
        <vt:i4>1572927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_Toc399928776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_Toc399928775</vt:lpwstr>
      </vt:variant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_Toc399928774</vt:lpwstr>
      </vt:variant>
      <vt:variant>
        <vt:i4>1572927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_Toc399928773</vt:lpwstr>
      </vt:variant>
      <vt:variant>
        <vt:i4>1572927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_Toc399928772</vt:lpwstr>
      </vt:variant>
      <vt:variant>
        <vt:i4>1572927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_Toc399928771</vt:lpwstr>
      </vt:variant>
      <vt:variant>
        <vt:i4>1572927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_Toc399928770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_Toc399928769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_Toc399928768</vt:lpwstr>
      </vt:variant>
      <vt:variant>
        <vt:i4>1638463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_Toc399928767</vt:lpwstr>
      </vt:variant>
      <vt:variant>
        <vt:i4>1638463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_Toc399928766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traballo</dc:title>
  <dc:creator>---</dc:creator>
  <cp:lastModifiedBy>alumno</cp:lastModifiedBy>
  <cp:revision>376</cp:revision>
  <cp:lastPrinted>2010-03-01T15:35:00Z</cp:lastPrinted>
  <dcterms:created xsi:type="dcterms:W3CDTF">2015-10-01T14:09:00Z</dcterms:created>
  <dcterms:modified xsi:type="dcterms:W3CDTF">2016-02-17T16:29:00Z</dcterms:modified>
</cp:coreProperties>
</file>