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699" w:rsidRPr="002316B7" w:rsidRDefault="00260699" w:rsidP="007C5078">
      <w:pPr>
        <w:pStyle w:val="t1"/>
      </w:pPr>
      <w:r w:rsidRPr="002316B7">
        <w:t>Dirección Xeral de Educación, Formación Profesional e Innovación Educativa</w:t>
      </w:r>
    </w:p>
    <w:p w:rsidR="00260699" w:rsidRPr="002316B7" w:rsidRDefault="00622EDB" w:rsidP="000E0EC9">
      <w:pPr>
        <w:pStyle w:val="t2"/>
        <w:pBdr>
          <w:bottom w:val="none" w:sz="0" w:space="0" w:color="auto"/>
        </w:pBdr>
      </w:pPr>
      <w:r w:rsidRPr="002316B7">
        <w:t>Material para</w:t>
      </w:r>
    </w:p>
    <w:p w:rsidR="00622EDB" w:rsidRPr="002316B7" w:rsidRDefault="00622EDB" w:rsidP="000E0EC9">
      <w:pPr>
        <w:pStyle w:val="t2"/>
        <w:pBdr>
          <w:bottom w:val="none" w:sz="0" w:space="0" w:color="auto"/>
        </w:pBdr>
      </w:pPr>
      <w:r w:rsidRPr="002316B7">
        <w:t>a formación profesional inicial</w:t>
      </w:r>
    </w:p>
    <w:p w:rsidR="00260699" w:rsidRPr="002316B7" w:rsidRDefault="00B66FB4" w:rsidP="003E5613">
      <w:pPr>
        <w:pStyle w:val="t3"/>
      </w:pPr>
      <w:r w:rsidRPr="002316B7">
        <w:t>A02. Índices e xestión de usuarios</w:t>
      </w:r>
    </w:p>
    <w:tbl>
      <w:tblPr>
        <w:tblW w:w="0" w:type="auto"/>
        <w:tblInd w:w="85" w:type="dxa"/>
        <w:tblLayout w:type="fixed"/>
        <w:tblCellMar>
          <w:top w:w="57" w:type="dxa"/>
          <w:left w:w="57" w:type="dxa"/>
          <w:bottom w:w="57" w:type="dxa"/>
          <w:right w:w="57" w:type="dxa"/>
        </w:tblCellMar>
        <w:tblLook w:val="0000"/>
      </w:tblPr>
      <w:tblGrid>
        <w:gridCol w:w="1861"/>
        <w:gridCol w:w="1001"/>
        <w:gridCol w:w="4829"/>
      </w:tblGrid>
      <w:tr w:rsidR="003E5613" w:rsidRPr="002316B7" w:rsidTr="00764FEA">
        <w:tc>
          <w:tcPr>
            <w:tcW w:w="1861" w:type="dxa"/>
            <w:tcBorders>
              <w:top w:val="single" w:sz="4" w:space="0" w:color="0000FF"/>
              <w:left w:val="single" w:sz="4" w:space="0" w:color="0000FF"/>
              <w:bottom w:val="single" w:sz="4" w:space="0" w:color="0000FF"/>
            </w:tcBorders>
            <w:shd w:val="clear" w:color="auto" w:fill="F2F2F2" w:themeFill="background1" w:themeFillShade="F2"/>
          </w:tcPr>
          <w:p w:rsidR="003E5613" w:rsidRPr="002316B7" w:rsidRDefault="003E5613" w:rsidP="00764FEA">
            <w:pPr>
              <w:pStyle w:val="tt2"/>
            </w:pPr>
            <w:r w:rsidRPr="002316B7">
              <w:t>Familia profesional</w:t>
            </w:r>
          </w:p>
        </w:tc>
        <w:tc>
          <w:tcPr>
            <w:tcW w:w="1001" w:type="dxa"/>
            <w:tcBorders>
              <w:top w:val="single" w:sz="4" w:space="0" w:color="0000FF"/>
              <w:left w:val="single" w:sz="4" w:space="0" w:color="000000"/>
              <w:bottom w:val="single" w:sz="4" w:space="0" w:color="0000FF"/>
            </w:tcBorders>
            <w:shd w:val="clear" w:color="auto" w:fill="F2F2F2" w:themeFill="background1" w:themeFillShade="F2"/>
          </w:tcPr>
          <w:p w:rsidR="003E5613" w:rsidRPr="002316B7" w:rsidRDefault="003E5613" w:rsidP="00764FEA">
            <w:pPr>
              <w:pStyle w:val="tt2"/>
            </w:pPr>
            <w:r w:rsidRPr="002316B7">
              <w:t>IFC</w:t>
            </w:r>
          </w:p>
        </w:tc>
        <w:tc>
          <w:tcPr>
            <w:tcW w:w="4829" w:type="dxa"/>
            <w:tcBorders>
              <w:top w:val="single" w:sz="4" w:space="0" w:color="0000FF"/>
              <w:left w:val="single" w:sz="12" w:space="0" w:color="000000"/>
              <w:bottom w:val="single" w:sz="4" w:space="0" w:color="0000FF"/>
              <w:right w:val="single" w:sz="4" w:space="0" w:color="0000FF"/>
            </w:tcBorders>
            <w:shd w:val="clear" w:color="auto" w:fill="auto"/>
          </w:tcPr>
          <w:p w:rsidR="003E5613" w:rsidRPr="002316B7" w:rsidRDefault="003E5613" w:rsidP="00764FEA">
            <w:pPr>
              <w:pStyle w:val="tt2"/>
            </w:pPr>
            <w:r w:rsidRPr="002316B7">
              <w:t>Informática e comunicacións</w:t>
            </w:r>
          </w:p>
        </w:tc>
      </w:tr>
      <w:tr w:rsidR="003E5613" w:rsidRPr="002316B7" w:rsidTr="00764FEA">
        <w:tc>
          <w:tcPr>
            <w:tcW w:w="1861" w:type="dxa"/>
            <w:tcBorders>
              <w:top w:val="single" w:sz="4" w:space="0" w:color="0000FF"/>
              <w:left w:val="single" w:sz="4" w:space="0" w:color="0000FF"/>
              <w:bottom w:val="single" w:sz="4" w:space="0" w:color="0000FF"/>
            </w:tcBorders>
            <w:shd w:val="clear" w:color="auto" w:fill="F2F2F2" w:themeFill="background1" w:themeFillShade="F2"/>
          </w:tcPr>
          <w:p w:rsidR="003E5613" w:rsidRPr="002316B7" w:rsidRDefault="003E5613" w:rsidP="00764FEA">
            <w:pPr>
              <w:pStyle w:val="tt2"/>
            </w:pPr>
            <w:r w:rsidRPr="002316B7">
              <w:t>Ciclo formativo</w:t>
            </w:r>
          </w:p>
        </w:tc>
        <w:tc>
          <w:tcPr>
            <w:tcW w:w="1001" w:type="dxa"/>
            <w:tcBorders>
              <w:top w:val="single" w:sz="4" w:space="0" w:color="0000FF"/>
              <w:left w:val="single" w:sz="4" w:space="0" w:color="000000"/>
              <w:bottom w:val="single" w:sz="4" w:space="0" w:color="0000FF"/>
            </w:tcBorders>
            <w:shd w:val="clear" w:color="auto" w:fill="F2F2F2" w:themeFill="background1" w:themeFillShade="F2"/>
          </w:tcPr>
          <w:p w:rsidR="003E5613" w:rsidRPr="002316B7" w:rsidRDefault="003E5613" w:rsidP="00764FEA">
            <w:pPr>
              <w:pStyle w:val="tt2"/>
            </w:pPr>
            <w:r w:rsidRPr="002316B7">
              <w:t>CSIFC03</w:t>
            </w:r>
          </w:p>
          <w:p w:rsidR="003E5613" w:rsidRPr="002316B7" w:rsidRDefault="003E5613" w:rsidP="003E5613">
            <w:pPr>
              <w:pStyle w:val="tt2"/>
            </w:pPr>
            <w:r w:rsidRPr="002316B7">
              <w:t>CSIFC02</w:t>
            </w:r>
          </w:p>
        </w:tc>
        <w:tc>
          <w:tcPr>
            <w:tcW w:w="4829" w:type="dxa"/>
            <w:tcBorders>
              <w:top w:val="single" w:sz="4" w:space="0" w:color="0000FF"/>
              <w:left w:val="single" w:sz="12" w:space="0" w:color="000000"/>
              <w:bottom w:val="single" w:sz="4" w:space="0" w:color="0000FF"/>
              <w:right w:val="single" w:sz="4" w:space="0" w:color="0000FF"/>
            </w:tcBorders>
            <w:shd w:val="clear" w:color="auto" w:fill="auto"/>
          </w:tcPr>
          <w:p w:rsidR="003E5613" w:rsidRPr="002316B7" w:rsidRDefault="003E5613" w:rsidP="00764FEA">
            <w:pPr>
              <w:pStyle w:val="tt2"/>
            </w:pPr>
            <w:r w:rsidRPr="002316B7">
              <w:t>Desenvolvemento de aplicacións web</w:t>
            </w:r>
          </w:p>
          <w:p w:rsidR="003E5613" w:rsidRPr="002316B7" w:rsidRDefault="003E5613" w:rsidP="00764FEA">
            <w:pPr>
              <w:pStyle w:val="tt2"/>
            </w:pPr>
            <w:r w:rsidRPr="002316B7">
              <w:t xml:space="preserve">Desenvolvemento de aplicacións </w:t>
            </w:r>
            <w:proofErr w:type="spellStart"/>
            <w:r w:rsidRPr="002316B7">
              <w:t>multiplataforma</w:t>
            </w:r>
            <w:proofErr w:type="spellEnd"/>
          </w:p>
        </w:tc>
      </w:tr>
      <w:tr w:rsidR="003E5613" w:rsidRPr="002316B7" w:rsidTr="00764FEA">
        <w:tc>
          <w:tcPr>
            <w:tcW w:w="1861" w:type="dxa"/>
            <w:tcBorders>
              <w:top w:val="single" w:sz="4" w:space="0" w:color="0000FF"/>
              <w:left w:val="single" w:sz="4" w:space="0" w:color="0000FF"/>
              <w:bottom w:val="single" w:sz="4" w:space="0" w:color="0000FF"/>
            </w:tcBorders>
            <w:shd w:val="clear" w:color="auto" w:fill="F2F2F2" w:themeFill="background1" w:themeFillShade="F2"/>
          </w:tcPr>
          <w:p w:rsidR="003E5613" w:rsidRPr="002316B7" w:rsidRDefault="003E5613" w:rsidP="00764FEA">
            <w:pPr>
              <w:pStyle w:val="tt2"/>
            </w:pPr>
            <w:r w:rsidRPr="002316B7">
              <w:t>Grao</w:t>
            </w:r>
          </w:p>
        </w:tc>
        <w:tc>
          <w:tcPr>
            <w:tcW w:w="1001" w:type="dxa"/>
            <w:tcBorders>
              <w:top w:val="single" w:sz="4" w:space="0" w:color="0000FF"/>
              <w:left w:val="single" w:sz="4" w:space="0" w:color="000000"/>
              <w:bottom w:val="single" w:sz="4" w:space="0" w:color="0000FF"/>
            </w:tcBorders>
            <w:shd w:val="clear" w:color="auto" w:fill="F2F2F2" w:themeFill="background1" w:themeFillShade="F2"/>
          </w:tcPr>
          <w:p w:rsidR="003E5613" w:rsidRPr="002316B7" w:rsidRDefault="003E5613" w:rsidP="00764FEA">
            <w:pPr>
              <w:pStyle w:val="tt2"/>
              <w:snapToGrid w:val="0"/>
              <w:spacing w:before="0" w:after="0"/>
            </w:pPr>
          </w:p>
        </w:tc>
        <w:tc>
          <w:tcPr>
            <w:tcW w:w="4829" w:type="dxa"/>
            <w:tcBorders>
              <w:top w:val="single" w:sz="4" w:space="0" w:color="0000FF"/>
              <w:left w:val="single" w:sz="12" w:space="0" w:color="000000"/>
              <w:bottom w:val="single" w:sz="4" w:space="0" w:color="0000FF"/>
              <w:right w:val="single" w:sz="4" w:space="0" w:color="0000FF"/>
            </w:tcBorders>
            <w:shd w:val="clear" w:color="auto" w:fill="auto"/>
          </w:tcPr>
          <w:p w:rsidR="003E5613" w:rsidRPr="002316B7" w:rsidRDefault="003E5613" w:rsidP="00764FEA">
            <w:pPr>
              <w:pStyle w:val="tt2"/>
            </w:pPr>
            <w:r w:rsidRPr="002316B7">
              <w:t>Superior</w:t>
            </w:r>
          </w:p>
        </w:tc>
      </w:tr>
      <w:tr w:rsidR="003E5613" w:rsidRPr="002316B7" w:rsidTr="00764FEA">
        <w:tc>
          <w:tcPr>
            <w:tcW w:w="1861" w:type="dxa"/>
            <w:tcBorders>
              <w:top w:val="single" w:sz="4" w:space="0" w:color="0000FF"/>
              <w:left w:val="single" w:sz="4" w:space="0" w:color="0000FF"/>
              <w:bottom w:val="single" w:sz="4" w:space="0" w:color="0000FF"/>
            </w:tcBorders>
            <w:shd w:val="clear" w:color="auto" w:fill="F2F2F2" w:themeFill="background1" w:themeFillShade="F2"/>
          </w:tcPr>
          <w:p w:rsidR="003E5613" w:rsidRPr="002316B7" w:rsidRDefault="003E5613" w:rsidP="00764FEA">
            <w:pPr>
              <w:pStyle w:val="tt2"/>
            </w:pPr>
            <w:r w:rsidRPr="002316B7">
              <w:t>Módulo profesional</w:t>
            </w:r>
          </w:p>
        </w:tc>
        <w:tc>
          <w:tcPr>
            <w:tcW w:w="1001" w:type="dxa"/>
            <w:tcBorders>
              <w:top w:val="single" w:sz="4" w:space="0" w:color="0000FF"/>
              <w:left w:val="single" w:sz="4" w:space="0" w:color="000000"/>
              <w:bottom w:val="single" w:sz="4" w:space="0" w:color="0000FF"/>
            </w:tcBorders>
            <w:shd w:val="clear" w:color="auto" w:fill="F2F2F2" w:themeFill="background1" w:themeFillShade="F2"/>
          </w:tcPr>
          <w:p w:rsidR="003E5613" w:rsidRPr="002316B7" w:rsidRDefault="003E5613" w:rsidP="00764FEA">
            <w:pPr>
              <w:pStyle w:val="tt2"/>
            </w:pPr>
            <w:r w:rsidRPr="002316B7">
              <w:t>MP0484</w:t>
            </w:r>
          </w:p>
        </w:tc>
        <w:tc>
          <w:tcPr>
            <w:tcW w:w="4829" w:type="dxa"/>
            <w:tcBorders>
              <w:top w:val="single" w:sz="4" w:space="0" w:color="0000FF"/>
              <w:left w:val="single" w:sz="12" w:space="0" w:color="000000"/>
              <w:bottom w:val="single" w:sz="4" w:space="0" w:color="0000FF"/>
              <w:right w:val="single" w:sz="4" w:space="0" w:color="0000FF"/>
            </w:tcBorders>
            <w:shd w:val="clear" w:color="auto" w:fill="auto"/>
          </w:tcPr>
          <w:p w:rsidR="003E5613" w:rsidRPr="002316B7" w:rsidRDefault="003E5613" w:rsidP="00764FEA">
            <w:pPr>
              <w:pStyle w:val="tt2"/>
            </w:pPr>
            <w:r w:rsidRPr="002316B7">
              <w:t>Bases de datos</w:t>
            </w:r>
          </w:p>
        </w:tc>
      </w:tr>
      <w:tr w:rsidR="003E5613" w:rsidRPr="002316B7" w:rsidTr="00764FEA">
        <w:tc>
          <w:tcPr>
            <w:tcW w:w="1861" w:type="dxa"/>
            <w:tcBorders>
              <w:top w:val="single" w:sz="4" w:space="0" w:color="0000FF"/>
              <w:left w:val="single" w:sz="4" w:space="0" w:color="0000FF"/>
              <w:bottom w:val="single" w:sz="4" w:space="0" w:color="0000FF"/>
            </w:tcBorders>
            <w:shd w:val="clear" w:color="auto" w:fill="F2F2F2" w:themeFill="background1" w:themeFillShade="F2"/>
          </w:tcPr>
          <w:p w:rsidR="003E5613" w:rsidRPr="002316B7" w:rsidRDefault="003E5613" w:rsidP="00764FEA">
            <w:pPr>
              <w:pStyle w:val="tt2"/>
            </w:pPr>
            <w:r w:rsidRPr="002316B7">
              <w:t>Unidade didáctica</w:t>
            </w:r>
          </w:p>
        </w:tc>
        <w:tc>
          <w:tcPr>
            <w:tcW w:w="1001" w:type="dxa"/>
            <w:tcBorders>
              <w:top w:val="single" w:sz="4" w:space="0" w:color="0000FF"/>
              <w:left w:val="single" w:sz="4" w:space="0" w:color="000000"/>
              <w:bottom w:val="single" w:sz="4" w:space="0" w:color="0000FF"/>
            </w:tcBorders>
            <w:shd w:val="clear" w:color="auto" w:fill="F2F2F2" w:themeFill="background1" w:themeFillShade="F2"/>
          </w:tcPr>
          <w:p w:rsidR="003E5613" w:rsidRPr="002316B7" w:rsidRDefault="003E5613" w:rsidP="00764FEA">
            <w:pPr>
              <w:pStyle w:val="tt2"/>
            </w:pPr>
            <w:r w:rsidRPr="002316B7">
              <w:t>UD0</w:t>
            </w:r>
            <w:r w:rsidR="00857959" w:rsidRPr="002316B7">
              <w:t>8</w:t>
            </w:r>
          </w:p>
        </w:tc>
        <w:tc>
          <w:tcPr>
            <w:tcW w:w="4829" w:type="dxa"/>
            <w:tcBorders>
              <w:top w:val="single" w:sz="4" w:space="0" w:color="0000FF"/>
              <w:left w:val="single" w:sz="12" w:space="0" w:color="000000"/>
              <w:bottom w:val="single" w:sz="4" w:space="0" w:color="0000FF"/>
              <w:right w:val="single" w:sz="4" w:space="0" w:color="0000FF"/>
            </w:tcBorders>
            <w:shd w:val="clear" w:color="auto" w:fill="auto"/>
          </w:tcPr>
          <w:p w:rsidR="00F941B8" w:rsidRPr="002316B7" w:rsidRDefault="00857959" w:rsidP="0075640D">
            <w:pPr>
              <w:pStyle w:val="tt2"/>
            </w:pPr>
            <w:r w:rsidRPr="002316B7">
              <w:t>Administración de bases de datos</w:t>
            </w:r>
          </w:p>
        </w:tc>
      </w:tr>
      <w:tr w:rsidR="003E5613" w:rsidRPr="002316B7" w:rsidTr="00764FEA">
        <w:tc>
          <w:tcPr>
            <w:tcW w:w="1861" w:type="dxa"/>
            <w:tcBorders>
              <w:top w:val="single" w:sz="4" w:space="0" w:color="0000FF"/>
              <w:left w:val="single" w:sz="4" w:space="0" w:color="0000FF"/>
              <w:bottom w:val="single" w:sz="4" w:space="0" w:color="0000FF"/>
            </w:tcBorders>
            <w:shd w:val="clear" w:color="auto" w:fill="F2F2F2" w:themeFill="background1" w:themeFillShade="F2"/>
          </w:tcPr>
          <w:p w:rsidR="003E5613" w:rsidRPr="002316B7" w:rsidRDefault="003E5613" w:rsidP="00764FEA">
            <w:pPr>
              <w:pStyle w:val="tt2"/>
              <w:spacing w:before="0" w:after="0"/>
              <w:rPr>
                <w:b/>
              </w:rPr>
            </w:pPr>
            <w:r w:rsidRPr="002316B7">
              <w:rPr>
                <w:b/>
              </w:rPr>
              <w:t>Actividade</w:t>
            </w:r>
          </w:p>
        </w:tc>
        <w:tc>
          <w:tcPr>
            <w:tcW w:w="1001" w:type="dxa"/>
            <w:tcBorders>
              <w:top w:val="single" w:sz="4" w:space="0" w:color="0000FF"/>
              <w:left w:val="single" w:sz="4" w:space="0" w:color="000000"/>
              <w:bottom w:val="single" w:sz="4" w:space="0" w:color="0000FF"/>
            </w:tcBorders>
            <w:shd w:val="clear" w:color="auto" w:fill="F2F2F2" w:themeFill="background1" w:themeFillShade="F2"/>
          </w:tcPr>
          <w:p w:rsidR="003E5613" w:rsidRPr="002316B7" w:rsidRDefault="003E5613" w:rsidP="00764FEA">
            <w:pPr>
              <w:pStyle w:val="tt2"/>
              <w:spacing w:before="0" w:after="0"/>
              <w:rPr>
                <w:b/>
              </w:rPr>
            </w:pPr>
            <w:r w:rsidRPr="002316B7">
              <w:rPr>
                <w:b/>
              </w:rPr>
              <w:t>A0</w:t>
            </w:r>
            <w:r w:rsidR="00B66FB4">
              <w:rPr>
                <w:b/>
              </w:rPr>
              <w:t>2</w:t>
            </w:r>
          </w:p>
        </w:tc>
        <w:tc>
          <w:tcPr>
            <w:tcW w:w="4829" w:type="dxa"/>
            <w:tcBorders>
              <w:top w:val="single" w:sz="4" w:space="0" w:color="0000FF"/>
              <w:left w:val="single" w:sz="12" w:space="0" w:color="000000"/>
              <w:bottom w:val="single" w:sz="4" w:space="0" w:color="0000FF"/>
              <w:right w:val="single" w:sz="4" w:space="0" w:color="0000FF"/>
            </w:tcBorders>
            <w:shd w:val="clear" w:color="auto" w:fill="auto"/>
          </w:tcPr>
          <w:p w:rsidR="003E5613" w:rsidRPr="002316B7" w:rsidRDefault="00B66FB4" w:rsidP="00F941B8">
            <w:pPr>
              <w:pStyle w:val="tt2"/>
              <w:spacing w:before="0" w:after="0"/>
            </w:pPr>
            <w:r w:rsidRPr="002316B7">
              <w:t>Índices e xestión de usuarios</w:t>
            </w:r>
          </w:p>
        </w:tc>
      </w:tr>
      <w:tr w:rsidR="003E5613" w:rsidRPr="002316B7" w:rsidTr="00764FEA">
        <w:tc>
          <w:tcPr>
            <w:tcW w:w="1861" w:type="dxa"/>
            <w:tcBorders>
              <w:top w:val="single" w:sz="4" w:space="0" w:color="0000FF"/>
              <w:left w:val="single" w:sz="4" w:space="0" w:color="0000FF"/>
              <w:bottom w:val="single" w:sz="4" w:space="0" w:color="0000FF"/>
            </w:tcBorders>
            <w:shd w:val="clear" w:color="auto" w:fill="F2F2F2" w:themeFill="background1" w:themeFillShade="F2"/>
          </w:tcPr>
          <w:p w:rsidR="003E5613" w:rsidRPr="002316B7" w:rsidRDefault="003E5613" w:rsidP="00764FEA">
            <w:pPr>
              <w:pStyle w:val="tt2"/>
            </w:pPr>
            <w:r w:rsidRPr="002316B7">
              <w:t>Autores</w:t>
            </w:r>
          </w:p>
        </w:tc>
        <w:tc>
          <w:tcPr>
            <w:tcW w:w="1001" w:type="dxa"/>
            <w:tcBorders>
              <w:top w:val="single" w:sz="4" w:space="0" w:color="0000FF"/>
              <w:left w:val="single" w:sz="4" w:space="0" w:color="000000"/>
              <w:bottom w:val="single" w:sz="4" w:space="0" w:color="0000FF"/>
            </w:tcBorders>
            <w:shd w:val="clear" w:color="auto" w:fill="F2F2F2" w:themeFill="background1" w:themeFillShade="F2"/>
          </w:tcPr>
          <w:p w:rsidR="003E5613" w:rsidRPr="002316B7" w:rsidRDefault="003E5613" w:rsidP="00764FEA">
            <w:pPr>
              <w:pStyle w:val="tt2"/>
              <w:snapToGrid w:val="0"/>
              <w:spacing w:before="0" w:after="0"/>
            </w:pPr>
          </w:p>
        </w:tc>
        <w:tc>
          <w:tcPr>
            <w:tcW w:w="4829" w:type="dxa"/>
            <w:tcBorders>
              <w:top w:val="single" w:sz="4" w:space="0" w:color="0000FF"/>
              <w:left w:val="single" w:sz="12" w:space="0" w:color="000000"/>
              <w:bottom w:val="single" w:sz="4" w:space="0" w:color="0000FF"/>
              <w:right w:val="single" w:sz="4" w:space="0" w:color="0000FF"/>
            </w:tcBorders>
            <w:shd w:val="clear" w:color="auto" w:fill="auto"/>
          </w:tcPr>
          <w:p w:rsidR="00020DD7" w:rsidRPr="002316B7" w:rsidRDefault="00020DD7" w:rsidP="00020DD7">
            <w:pPr>
              <w:pStyle w:val="tt2"/>
              <w:snapToGrid w:val="0"/>
              <w:spacing w:before="0" w:after="0"/>
            </w:pPr>
            <w:r w:rsidRPr="002316B7">
              <w:t>Marta Fernández García</w:t>
            </w:r>
          </w:p>
          <w:p w:rsidR="00020DD7" w:rsidRPr="002316B7" w:rsidRDefault="00020DD7" w:rsidP="00020DD7">
            <w:pPr>
              <w:pStyle w:val="tt2"/>
              <w:snapToGrid w:val="0"/>
              <w:spacing w:before="0" w:after="0"/>
            </w:pPr>
            <w:r w:rsidRPr="002316B7">
              <w:t xml:space="preserve">María del </w:t>
            </w:r>
            <w:proofErr w:type="spellStart"/>
            <w:r w:rsidRPr="002316B7">
              <w:t>Carmen</w:t>
            </w:r>
            <w:proofErr w:type="spellEnd"/>
            <w:r w:rsidRPr="002316B7">
              <w:t xml:space="preserve"> Fernández Lameiro</w:t>
            </w:r>
          </w:p>
          <w:p w:rsidR="00020DD7" w:rsidRPr="002316B7" w:rsidRDefault="00020DD7" w:rsidP="00020DD7">
            <w:pPr>
              <w:pStyle w:val="tt2"/>
              <w:snapToGrid w:val="0"/>
              <w:spacing w:before="0" w:after="0"/>
            </w:pPr>
            <w:r w:rsidRPr="002316B7">
              <w:t>Miguel Fraga Vila</w:t>
            </w:r>
          </w:p>
          <w:p w:rsidR="00020DD7" w:rsidRPr="002316B7" w:rsidRDefault="00020DD7" w:rsidP="00020DD7">
            <w:pPr>
              <w:pStyle w:val="tt2"/>
              <w:snapToGrid w:val="0"/>
              <w:spacing w:before="0" w:after="0"/>
            </w:pPr>
            <w:r w:rsidRPr="002316B7">
              <w:t xml:space="preserve">María </w:t>
            </w:r>
            <w:proofErr w:type="spellStart"/>
            <w:r w:rsidRPr="002316B7">
              <w:t>Carmen</w:t>
            </w:r>
            <w:proofErr w:type="spellEnd"/>
            <w:r w:rsidRPr="002316B7">
              <w:t xml:space="preserve"> Pato González </w:t>
            </w:r>
          </w:p>
          <w:p w:rsidR="003E5613" w:rsidRPr="002316B7" w:rsidRDefault="003E5613" w:rsidP="00020DD7">
            <w:pPr>
              <w:pStyle w:val="tt2"/>
              <w:snapToGrid w:val="0"/>
              <w:spacing w:before="0" w:after="0"/>
            </w:pPr>
            <w:r w:rsidRPr="002316B7">
              <w:t>Andrés del Río Rodríguez</w:t>
            </w:r>
          </w:p>
        </w:tc>
      </w:tr>
      <w:tr w:rsidR="003E5613" w:rsidRPr="002316B7" w:rsidTr="00764FEA">
        <w:tc>
          <w:tcPr>
            <w:tcW w:w="1861" w:type="dxa"/>
            <w:tcBorders>
              <w:top w:val="single" w:sz="4" w:space="0" w:color="0000FF"/>
              <w:left w:val="single" w:sz="4" w:space="0" w:color="0000FF"/>
              <w:bottom w:val="single" w:sz="4" w:space="0" w:color="0000FF"/>
            </w:tcBorders>
            <w:shd w:val="clear" w:color="auto" w:fill="F2F2F2" w:themeFill="background1" w:themeFillShade="F2"/>
          </w:tcPr>
          <w:p w:rsidR="003E5613" w:rsidRPr="002316B7" w:rsidRDefault="003E5613" w:rsidP="00764FEA">
            <w:pPr>
              <w:pStyle w:val="tt2"/>
            </w:pPr>
            <w:r w:rsidRPr="002316B7">
              <w:t>Nome do arquivo</w:t>
            </w:r>
          </w:p>
        </w:tc>
        <w:tc>
          <w:tcPr>
            <w:tcW w:w="1001" w:type="dxa"/>
            <w:tcBorders>
              <w:top w:val="single" w:sz="4" w:space="0" w:color="0000FF"/>
              <w:left w:val="single" w:sz="4" w:space="0" w:color="000000"/>
              <w:bottom w:val="single" w:sz="4" w:space="0" w:color="0000FF"/>
            </w:tcBorders>
            <w:shd w:val="clear" w:color="auto" w:fill="F2F2F2" w:themeFill="background1" w:themeFillShade="F2"/>
          </w:tcPr>
          <w:p w:rsidR="003E5613" w:rsidRPr="002316B7" w:rsidRDefault="003E5613" w:rsidP="00764FEA">
            <w:pPr>
              <w:pStyle w:val="tt2"/>
              <w:snapToGrid w:val="0"/>
              <w:spacing w:before="0" w:after="0"/>
            </w:pPr>
          </w:p>
        </w:tc>
        <w:tc>
          <w:tcPr>
            <w:tcW w:w="4829" w:type="dxa"/>
            <w:tcBorders>
              <w:top w:val="single" w:sz="4" w:space="0" w:color="0000FF"/>
              <w:left w:val="single" w:sz="12" w:space="0" w:color="000000"/>
              <w:bottom w:val="single" w:sz="4" w:space="0" w:color="0000FF"/>
              <w:right w:val="single" w:sz="4" w:space="0" w:color="0000FF"/>
            </w:tcBorders>
            <w:shd w:val="clear" w:color="auto" w:fill="auto"/>
          </w:tcPr>
          <w:p w:rsidR="003E5613" w:rsidRPr="002316B7" w:rsidRDefault="00857959" w:rsidP="00952495">
            <w:pPr>
              <w:pStyle w:val="tt2"/>
            </w:pPr>
            <w:r w:rsidRPr="002316B7">
              <w:t>CSIFC0</w:t>
            </w:r>
            <w:r w:rsidR="00952495">
              <w:t>2</w:t>
            </w:r>
            <w:r w:rsidRPr="002316B7">
              <w:t>_MP0484_V00080</w:t>
            </w:r>
            <w:r w:rsidR="00B66FB4">
              <w:t>2_</w:t>
            </w:r>
            <w:r w:rsidR="00E61E1C">
              <w:t>UD08_A02_</w:t>
            </w:r>
            <w:r w:rsidR="00B66FB4">
              <w:t>Índices</w:t>
            </w:r>
            <w:r w:rsidRPr="002316B7">
              <w:t>_e_</w:t>
            </w:r>
            <w:proofErr w:type="spellStart"/>
            <w:r w:rsidR="00B66FB4">
              <w:t>XestUsuarios</w:t>
            </w:r>
            <w:proofErr w:type="spellEnd"/>
            <w:r w:rsidRPr="002316B7">
              <w:t>.</w:t>
            </w:r>
            <w:proofErr w:type="spellStart"/>
            <w:r w:rsidRPr="002316B7">
              <w:t>docx</w:t>
            </w:r>
            <w:proofErr w:type="spellEnd"/>
          </w:p>
        </w:tc>
      </w:tr>
      <w:tr w:rsidR="003E5613" w:rsidRPr="002316B7" w:rsidTr="00764FEA">
        <w:tc>
          <w:tcPr>
            <w:tcW w:w="7691" w:type="dxa"/>
            <w:gridSpan w:val="3"/>
            <w:tcBorders>
              <w:top w:val="single" w:sz="4" w:space="0" w:color="0000FF"/>
              <w:left w:val="single" w:sz="4" w:space="0" w:color="0000FF"/>
              <w:bottom w:val="single" w:sz="4" w:space="0" w:color="0000FF"/>
              <w:right w:val="single" w:sz="4" w:space="0" w:color="0000FF"/>
            </w:tcBorders>
            <w:shd w:val="clear" w:color="auto" w:fill="F2F2F2" w:themeFill="background1" w:themeFillShade="F2"/>
          </w:tcPr>
          <w:p w:rsidR="00A852AC" w:rsidRPr="002316B7" w:rsidRDefault="00A852AC" w:rsidP="00A852AC">
            <w:pPr>
              <w:ind w:left="0" w:firstLine="0"/>
              <w:rPr>
                <w:rFonts w:ascii="Arial" w:hAnsi="Arial" w:cs="Arial"/>
                <w:sz w:val="16"/>
                <w:szCs w:val="16"/>
              </w:rPr>
            </w:pPr>
            <w:r w:rsidRPr="002316B7">
              <w:rPr>
                <w:rFonts w:ascii="Arial" w:hAnsi="Arial" w:cs="Arial"/>
                <w:sz w:val="16"/>
                <w:szCs w:val="16"/>
              </w:rPr>
              <w:t>© 2015 Xunta de Galicia.</w:t>
            </w:r>
          </w:p>
          <w:p w:rsidR="00A852AC" w:rsidRDefault="00A852AC" w:rsidP="00A852AC">
            <w:pPr>
              <w:ind w:left="0" w:firstLine="0"/>
              <w:rPr>
                <w:rFonts w:ascii="Arial" w:hAnsi="Arial" w:cs="Arial"/>
                <w:sz w:val="16"/>
                <w:szCs w:val="16"/>
              </w:rPr>
            </w:pPr>
            <w:r w:rsidRPr="002316B7">
              <w:rPr>
                <w:rFonts w:ascii="Arial" w:hAnsi="Arial" w:cs="Arial"/>
                <w:sz w:val="16"/>
                <w:szCs w:val="16"/>
              </w:rPr>
              <w:t>Consellería de Cultura, Educación e Ordenación Universitaria.</w:t>
            </w:r>
          </w:p>
          <w:p w:rsidR="00A852AC" w:rsidRDefault="00A852AC" w:rsidP="00A852AC">
            <w:pPr>
              <w:ind w:left="0" w:firstLine="0"/>
              <w:rPr>
                <w:rFonts w:ascii="Arial" w:hAnsi="Arial" w:cs="Arial"/>
                <w:sz w:val="16"/>
                <w:szCs w:val="16"/>
              </w:rPr>
            </w:pPr>
          </w:p>
          <w:p w:rsidR="003E5613" w:rsidRPr="00A852AC" w:rsidRDefault="00A852AC" w:rsidP="00A852AC">
            <w:pPr>
              <w:ind w:left="0" w:firstLine="0"/>
              <w:rPr>
                <w:rFonts w:ascii="Arial" w:hAnsi="Arial" w:cs="Arial"/>
                <w:sz w:val="16"/>
                <w:szCs w:val="16"/>
              </w:rPr>
            </w:pPr>
            <w:r w:rsidRPr="002316B7">
              <w:rPr>
                <w:rFonts w:ascii="Arial" w:hAnsi="Arial" w:cs="Arial"/>
                <w:sz w:val="16"/>
                <w:szCs w:val="16"/>
              </w:rPr>
              <w:t>Este traballo foi realizado durante unha licenza de formación retribuída pola Consellería de Cultura, Ed</w:t>
            </w:r>
            <w:r w:rsidRPr="002316B7">
              <w:rPr>
                <w:rFonts w:ascii="Arial" w:hAnsi="Arial" w:cs="Arial"/>
                <w:sz w:val="16"/>
                <w:szCs w:val="16"/>
              </w:rPr>
              <w:t>u</w:t>
            </w:r>
            <w:r w:rsidRPr="002316B7">
              <w:rPr>
                <w:rFonts w:ascii="Arial" w:hAnsi="Arial" w:cs="Arial"/>
                <w:sz w:val="16"/>
                <w:szCs w:val="16"/>
              </w:rPr>
              <w:t xml:space="preserve">cación e Ordenación Universitaria e ten licenza </w:t>
            </w:r>
            <w:proofErr w:type="spellStart"/>
            <w:r w:rsidRPr="002316B7">
              <w:rPr>
                <w:rFonts w:ascii="Arial" w:hAnsi="Arial" w:cs="Arial"/>
                <w:sz w:val="16"/>
                <w:szCs w:val="16"/>
              </w:rPr>
              <w:t>CreativeCommons</w:t>
            </w:r>
            <w:proofErr w:type="spellEnd"/>
            <w:r w:rsidRPr="002316B7">
              <w:rPr>
                <w:rFonts w:ascii="Arial" w:hAnsi="Arial" w:cs="Arial"/>
                <w:sz w:val="16"/>
                <w:szCs w:val="16"/>
              </w:rPr>
              <w:t xml:space="preserve"> BY-NC-SA (recoñecemento - non comercial - compartir igual). Para ver unha copia desta licenza, visitar a ligazón http://creativecommons.org/licenses/by-nc-sa/3.0/es</w:t>
            </w:r>
            <w:r>
              <w:rPr>
                <w:rFonts w:ascii="Arial" w:hAnsi="Arial" w:cs="Arial"/>
                <w:sz w:val="16"/>
                <w:szCs w:val="16"/>
              </w:rPr>
              <w:t>.</w:t>
            </w:r>
          </w:p>
        </w:tc>
      </w:tr>
    </w:tbl>
    <w:p w:rsidR="003E5613" w:rsidRPr="002316B7" w:rsidRDefault="003E5613" w:rsidP="003E5613">
      <w:pPr>
        <w:ind w:left="1191" w:firstLine="0"/>
        <w:sectPr w:rsidR="003E5613" w:rsidRPr="002316B7" w:rsidSect="00AD57B5">
          <w:headerReference w:type="even" r:id="rId8"/>
          <w:headerReference w:type="default" r:id="rId9"/>
          <w:footerReference w:type="even" r:id="rId10"/>
          <w:footerReference w:type="default" r:id="rId11"/>
          <w:headerReference w:type="first" r:id="rId12"/>
          <w:footerReference w:type="first" r:id="rId13"/>
          <w:endnotePr>
            <w:numFmt w:val="decimal"/>
          </w:endnotePr>
          <w:type w:val="nextColumn"/>
          <w:pgSz w:w="11905" w:h="16837" w:code="9"/>
          <w:pgMar w:top="1134" w:right="1134" w:bottom="567" w:left="1134" w:header="731" w:footer="590" w:gutter="0"/>
          <w:cols w:space="708"/>
          <w:docGrid w:linePitch="360"/>
        </w:sectPr>
      </w:pPr>
    </w:p>
    <w:p w:rsidR="00260699" w:rsidRPr="002316B7" w:rsidRDefault="00260699" w:rsidP="000E0EC9">
      <w:pPr>
        <w:pStyle w:val="indice1"/>
      </w:pPr>
      <w:r w:rsidRPr="002316B7">
        <w:lastRenderedPageBreak/>
        <w:br w:type="page"/>
      </w:r>
      <w:r w:rsidRPr="002316B7">
        <w:lastRenderedPageBreak/>
        <w:t>Índice</w:t>
      </w:r>
    </w:p>
    <w:p w:rsidR="00D72AB2" w:rsidRDefault="00D640B3">
      <w:pPr>
        <w:pStyle w:val="TDC1"/>
        <w:rPr>
          <w:rFonts w:asciiTheme="minorHAnsi" w:eastAsiaTheme="minorEastAsia" w:hAnsiTheme="minorHAnsi" w:cstheme="minorBidi"/>
          <w:b w:val="0"/>
          <w:color w:val="auto"/>
          <w:sz w:val="22"/>
          <w:szCs w:val="22"/>
          <w:lang w:val="es-ES"/>
        </w:rPr>
      </w:pPr>
      <w:r w:rsidRPr="00D640B3">
        <w:rPr>
          <w:noProof w:val="0"/>
        </w:rPr>
        <w:fldChar w:fldCharType="begin"/>
      </w:r>
      <w:r w:rsidR="00260699" w:rsidRPr="002316B7">
        <w:rPr>
          <w:noProof w:val="0"/>
        </w:rPr>
        <w:instrText xml:space="preserve"> TOC \h \z \t "n1;1;n2;2;n3;3;n4;4;n5;5;n6;6" </w:instrText>
      </w:r>
      <w:r w:rsidRPr="00D640B3">
        <w:rPr>
          <w:noProof w:val="0"/>
        </w:rPr>
        <w:fldChar w:fldCharType="separate"/>
      </w:r>
      <w:hyperlink w:anchor="_Toc443306954" w:history="1">
        <w:r w:rsidR="00D72AB2" w:rsidRPr="00753867">
          <w:rPr>
            <w:rStyle w:val="Hipervnculo"/>
          </w:rPr>
          <w:t>1.</w:t>
        </w:r>
        <w:r w:rsidR="00D72AB2">
          <w:rPr>
            <w:rFonts w:asciiTheme="minorHAnsi" w:eastAsiaTheme="minorEastAsia" w:hAnsiTheme="minorHAnsi" w:cstheme="minorBidi"/>
            <w:b w:val="0"/>
            <w:color w:val="auto"/>
            <w:sz w:val="22"/>
            <w:szCs w:val="22"/>
            <w:lang w:val="es-ES"/>
          </w:rPr>
          <w:tab/>
        </w:r>
        <w:r w:rsidR="00D72AB2" w:rsidRPr="00753867">
          <w:rPr>
            <w:rStyle w:val="Hipervnculo"/>
          </w:rPr>
          <w:t>Ficha técnica</w:t>
        </w:r>
        <w:r w:rsidR="00D72AB2">
          <w:rPr>
            <w:webHidden/>
          </w:rPr>
          <w:tab/>
        </w:r>
        <w:r>
          <w:rPr>
            <w:webHidden/>
          </w:rPr>
          <w:fldChar w:fldCharType="begin"/>
        </w:r>
        <w:r w:rsidR="00D72AB2">
          <w:rPr>
            <w:webHidden/>
          </w:rPr>
          <w:instrText xml:space="preserve"> PAGEREF _Toc443306954 \h </w:instrText>
        </w:r>
        <w:r>
          <w:rPr>
            <w:webHidden/>
          </w:rPr>
        </w:r>
        <w:r>
          <w:rPr>
            <w:webHidden/>
          </w:rPr>
          <w:fldChar w:fldCharType="separate"/>
        </w:r>
        <w:r w:rsidR="00D72AB2">
          <w:rPr>
            <w:webHidden/>
          </w:rPr>
          <w:t>6</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6955" w:history="1">
        <w:r w:rsidR="00D72AB2" w:rsidRPr="00753867">
          <w:rPr>
            <w:rStyle w:val="Hipervnculo"/>
          </w:rPr>
          <w:t>Contexto da actividade</w:t>
        </w:r>
        <w:r w:rsidR="00D72AB2">
          <w:rPr>
            <w:webHidden/>
          </w:rPr>
          <w:tab/>
        </w:r>
        <w:r>
          <w:rPr>
            <w:webHidden/>
          </w:rPr>
          <w:fldChar w:fldCharType="begin"/>
        </w:r>
        <w:r w:rsidR="00D72AB2">
          <w:rPr>
            <w:webHidden/>
          </w:rPr>
          <w:instrText xml:space="preserve"> PAGEREF _Toc443306955 \h </w:instrText>
        </w:r>
        <w:r>
          <w:rPr>
            <w:webHidden/>
          </w:rPr>
        </w:r>
        <w:r>
          <w:rPr>
            <w:webHidden/>
          </w:rPr>
          <w:fldChar w:fldCharType="separate"/>
        </w:r>
        <w:r w:rsidR="00D72AB2">
          <w:rPr>
            <w:webHidden/>
          </w:rPr>
          <w:t>6</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6956" w:history="1">
        <w:r w:rsidR="00D72AB2" w:rsidRPr="00753867">
          <w:rPr>
            <w:rStyle w:val="Hipervnculo"/>
          </w:rPr>
          <w:t>Título da actividade</w:t>
        </w:r>
        <w:r w:rsidR="00D72AB2">
          <w:rPr>
            <w:webHidden/>
          </w:rPr>
          <w:tab/>
        </w:r>
        <w:r>
          <w:rPr>
            <w:webHidden/>
          </w:rPr>
          <w:fldChar w:fldCharType="begin"/>
        </w:r>
        <w:r w:rsidR="00D72AB2">
          <w:rPr>
            <w:webHidden/>
          </w:rPr>
          <w:instrText xml:space="preserve"> PAGEREF _Toc443306956 \h </w:instrText>
        </w:r>
        <w:r>
          <w:rPr>
            <w:webHidden/>
          </w:rPr>
        </w:r>
        <w:r>
          <w:rPr>
            <w:webHidden/>
          </w:rPr>
          <w:fldChar w:fldCharType="separate"/>
        </w:r>
        <w:r w:rsidR="00D72AB2">
          <w:rPr>
            <w:webHidden/>
          </w:rPr>
          <w:t>7</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6957" w:history="1">
        <w:r w:rsidR="00D72AB2" w:rsidRPr="00753867">
          <w:rPr>
            <w:rStyle w:val="Hipervnculo"/>
          </w:rPr>
          <w:t>Resultados de aprendizaxe do currículo</w:t>
        </w:r>
        <w:r w:rsidR="00D72AB2">
          <w:rPr>
            <w:webHidden/>
          </w:rPr>
          <w:tab/>
        </w:r>
        <w:r>
          <w:rPr>
            <w:webHidden/>
          </w:rPr>
          <w:fldChar w:fldCharType="begin"/>
        </w:r>
        <w:r w:rsidR="00D72AB2">
          <w:rPr>
            <w:webHidden/>
          </w:rPr>
          <w:instrText xml:space="preserve"> PAGEREF _Toc443306957 \h </w:instrText>
        </w:r>
        <w:r>
          <w:rPr>
            <w:webHidden/>
          </w:rPr>
        </w:r>
        <w:r>
          <w:rPr>
            <w:webHidden/>
          </w:rPr>
          <w:fldChar w:fldCharType="separate"/>
        </w:r>
        <w:r w:rsidR="00D72AB2">
          <w:rPr>
            <w:webHidden/>
          </w:rPr>
          <w:t>7</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6958" w:history="1">
        <w:r w:rsidR="00D72AB2" w:rsidRPr="00753867">
          <w:rPr>
            <w:rStyle w:val="Hipervnculo"/>
          </w:rPr>
          <w:t>Obxectivos didácticos e título e descrición da actividade</w:t>
        </w:r>
        <w:r w:rsidR="00D72AB2">
          <w:rPr>
            <w:webHidden/>
          </w:rPr>
          <w:tab/>
        </w:r>
        <w:r>
          <w:rPr>
            <w:webHidden/>
          </w:rPr>
          <w:fldChar w:fldCharType="begin"/>
        </w:r>
        <w:r w:rsidR="00D72AB2">
          <w:rPr>
            <w:webHidden/>
          </w:rPr>
          <w:instrText xml:space="preserve"> PAGEREF _Toc443306958 \h </w:instrText>
        </w:r>
        <w:r>
          <w:rPr>
            <w:webHidden/>
          </w:rPr>
        </w:r>
        <w:r>
          <w:rPr>
            <w:webHidden/>
          </w:rPr>
          <w:fldChar w:fldCharType="separate"/>
        </w:r>
        <w:r w:rsidR="00D72AB2">
          <w:rPr>
            <w:webHidden/>
          </w:rPr>
          <w:t>7</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6959" w:history="1">
        <w:r w:rsidR="00D72AB2" w:rsidRPr="00753867">
          <w:rPr>
            <w:rStyle w:val="Hipervnculo"/>
          </w:rPr>
          <w:t>Criterios de avaliación</w:t>
        </w:r>
        <w:r w:rsidR="00D72AB2">
          <w:rPr>
            <w:webHidden/>
          </w:rPr>
          <w:tab/>
        </w:r>
        <w:r>
          <w:rPr>
            <w:webHidden/>
          </w:rPr>
          <w:fldChar w:fldCharType="begin"/>
        </w:r>
        <w:r w:rsidR="00D72AB2">
          <w:rPr>
            <w:webHidden/>
          </w:rPr>
          <w:instrText xml:space="preserve"> PAGEREF _Toc443306959 \h </w:instrText>
        </w:r>
        <w:r>
          <w:rPr>
            <w:webHidden/>
          </w:rPr>
        </w:r>
        <w:r>
          <w:rPr>
            <w:webHidden/>
          </w:rPr>
          <w:fldChar w:fldCharType="separate"/>
        </w:r>
        <w:r w:rsidR="00D72AB2">
          <w:rPr>
            <w:webHidden/>
          </w:rPr>
          <w:t>7</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6960" w:history="1">
        <w:r w:rsidR="00D72AB2" w:rsidRPr="00753867">
          <w:rPr>
            <w:rStyle w:val="Hipervnculo"/>
          </w:rPr>
          <w:t>Contidos</w:t>
        </w:r>
        <w:r w:rsidR="00D72AB2">
          <w:rPr>
            <w:webHidden/>
          </w:rPr>
          <w:tab/>
        </w:r>
        <w:r>
          <w:rPr>
            <w:webHidden/>
          </w:rPr>
          <w:fldChar w:fldCharType="begin"/>
        </w:r>
        <w:r w:rsidR="00D72AB2">
          <w:rPr>
            <w:webHidden/>
          </w:rPr>
          <w:instrText xml:space="preserve"> PAGEREF _Toc443306960 \h </w:instrText>
        </w:r>
        <w:r>
          <w:rPr>
            <w:webHidden/>
          </w:rPr>
        </w:r>
        <w:r>
          <w:rPr>
            <w:webHidden/>
          </w:rPr>
          <w:fldChar w:fldCharType="separate"/>
        </w:r>
        <w:r w:rsidR="00D72AB2">
          <w:rPr>
            <w:webHidden/>
          </w:rPr>
          <w:t>8</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6961" w:history="1">
        <w:r w:rsidR="00D72AB2" w:rsidRPr="00753867">
          <w:rPr>
            <w:rStyle w:val="Hipervnculo"/>
          </w:rPr>
          <w:t>Actividades de ensino e aprendizaxe e de avaliación, métodos, recursos e instrumentos  de avaliación</w:t>
        </w:r>
        <w:r w:rsidR="00D72AB2">
          <w:rPr>
            <w:webHidden/>
          </w:rPr>
          <w:tab/>
        </w:r>
        <w:r>
          <w:rPr>
            <w:webHidden/>
          </w:rPr>
          <w:fldChar w:fldCharType="begin"/>
        </w:r>
        <w:r w:rsidR="00D72AB2">
          <w:rPr>
            <w:webHidden/>
          </w:rPr>
          <w:instrText xml:space="preserve"> PAGEREF _Toc443306961 \h </w:instrText>
        </w:r>
        <w:r>
          <w:rPr>
            <w:webHidden/>
          </w:rPr>
        </w:r>
        <w:r>
          <w:rPr>
            <w:webHidden/>
          </w:rPr>
          <w:fldChar w:fldCharType="separate"/>
        </w:r>
        <w:r w:rsidR="00D72AB2">
          <w:rPr>
            <w:webHidden/>
          </w:rPr>
          <w:t>9</w:t>
        </w:r>
        <w:r>
          <w:rPr>
            <w:webHidden/>
          </w:rPr>
          <w:fldChar w:fldCharType="end"/>
        </w:r>
      </w:hyperlink>
    </w:p>
    <w:p w:rsidR="00D72AB2" w:rsidRDefault="00D640B3">
      <w:pPr>
        <w:pStyle w:val="TDC1"/>
        <w:rPr>
          <w:rFonts w:asciiTheme="minorHAnsi" w:eastAsiaTheme="minorEastAsia" w:hAnsiTheme="minorHAnsi" w:cstheme="minorBidi"/>
          <w:b w:val="0"/>
          <w:color w:val="auto"/>
          <w:sz w:val="22"/>
          <w:szCs w:val="22"/>
          <w:lang w:val="es-ES"/>
        </w:rPr>
      </w:pPr>
      <w:hyperlink w:anchor="_Toc443306962" w:history="1">
        <w:r w:rsidR="00D72AB2" w:rsidRPr="00753867">
          <w:rPr>
            <w:rStyle w:val="Hipervnculo"/>
          </w:rPr>
          <w:t>2.</w:t>
        </w:r>
        <w:r w:rsidR="00D72AB2">
          <w:rPr>
            <w:rFonts w:asciiTheme="minorHAnsi" w:eastAsiaTheme="minorEastAsia" w:hAnsiTheme="minorHAnsi" w:cstheme="minorBidi"/>
            <w:b w:val="0"/>
            <w:color w:val="auto"/>
            <w:sz w:val="22"/>
            <w:szCs w:val="22"/>
            <w:lang w:val="es-ES"/>
          </w:rPr>
          <w:tab/>
        </w:r>
        <w:r w:rsidR="00D72AB2" w:rsidRPr="00753867">
          <w:rPr>
            <w:rStyle w:val="Hipervnculo"/>
          </w:rPr>
          <w:t>A02. Índices e xestión de usuarios</w:t>
        </w:r>
        <w:r w:rsidR="00D72AB2">
          <w:rPr>
            <w:webHidden/>
          </w:rPr>
          <w:tab/>
        </w:r>
        <w:r>
          <w:rPr>
            <w:webHidden/>
          </w:rPr>
          <w:fldChar w:fldCharType="begin"/>
        </w:r>
        <w:r w:rsidR="00D72AB2">
          <w:rPr>
            <w:webHidden/>
          </w:rPr>
          <w:instrText xml:space="preserve"> PAGEREF _Toc443306962 \h </w:instrText>
        </w:r>
        <w:r>
          <w:rPr>
            <w:webHidden/>
          </w:rPr>
        </w:r>
        <w:r>
          <w:rPr>
            <w:webHidden/>
          </w:rPr>
          <w:fldChar w:fldCharType="separate"/>
        </w:r>
        <w:r w:rsidR="00D72AB2">
          <w:rPr>
            <w:webHidden/>
          </w:rPr>
          <w:t>11</w:t>
        </w:r>
        <w:r>
          <w:rPr>
            <w:webHidden/>
          </w:rPr>
          <w:fldChar w:fldCharType="end"/>
        </w:r>
      </w:hyperlink>
    </w:p>
    <w:p w:rsidR="00D72AB2" w:rsidRDefault="00D640B3">
      <w:pPr>
        <w:pStyle w:val="TDC2"/>
        <w:tabs>
          <w:tab w:val="left" w:pos="1134"/>
        </w:tabs>
        <w:rPr>
          <w:rFonts w:asciiTheme="minorHAnsi" w:eastAsiaTheme="minorEastAsia" w:hAnsiTheme="minorHAnsi" w:cstheme="minorBidi"/>
          <w:color w:val="auto"/>
          <w:lang w:val="es-ES"/>
        </w:rPr>
      </w:pPr>
      <w:hyperlink w:anchor="_Toc443306963" w:history="1">
        <w:r w:rsidR="00D72AB2" w:rsidRPr="00753867">
          <w:rPr>
            <w:rStyle w:val="Hipervnculo"/>
          </w:rPr>
          <w:t>2.1</w:t>
        </w:r>
        <w:r w:rsidR="00D72AB2">
          <w:rPr>
            <w:rFonts w:asciiTheme="minorHAnsi" w:eastAsiaTheme="minorEastAsia" w:hAnsiTheme="minorHAnsi" w:cstheme="minorBidi"/>
            <w:color w:val="auto"/>
            <w:lang w:val="es-ES"/>
          </w:rPr>
          <w:tab/>
        </w:r>
        <w:r w:rsidR="00D72AB2" w:rsidRPr="00753867">
          <w:rPr>
            <w:rStyle w:val="Hipervnculo"/>
          </w:rPr>
          <w:t>Introdución</w:t>
        </w:r>
        <w:r w:rsidR="00D72AB2">
          <w:rPr>
            <w:webHidden/>
          </w:rPr>
          <w:tab/>
        </w:r>
        <w:r>
          <w:rPr>
            <w:webHidden/>
          </w:rPr>
          <w:fldChar w:fldCharType="begin"/>
        </w:r>
        <w:r w:rsidR="00D72AB2">
          <w:rPr>
            <w:webHidden/>
          </w:rPr>
          <w:instrText xml:space="preserve"> PAGEREF _Toc443306963 \h </w:instrText>
        </w:r>
        <w:r>
          <w:rPr>
            <w:webHidden/>
          </w:rPr>
        </w:r>
        <w:r>
          <w:rPr>
            <w:webHidden/>
          </w:rPr>
          <w:fldChar w:fldCharType="separate"/>
        </w:r>
        <w:r w:rsidR="00D72AB2">
          <w:rPr>
            <w:webHidden/>
          </w:rPr>
          <w:t>11</w:t>
        </w:r>
        <w:r>
          <w:rPr>
            <w:webHidden/>
          </w:rPr>
          <w:fldChar w:fldCharType="end"/>
        </w:r>
      </w:hyperlink>
    </w:p>
    <w:p w:rsidR="00D72AB2" w:rsidRDefault="00D640B3">
      <w:pPr>
        <w:pStyle w:val="TDC2"/>
        <w:tabs>
          <w:tab w:val="left" w:pos="1134"/>
        </w:tabs>
        <w:rPr>
          <w:rFonts w:asciiTheme="minorHAnsi" w:eastAsiaTheme="minorEastAsia" w:hAnsiTheme="minorHAnsi" w:cstheme="minorBidi"/>
          <w:color w:val="auto"/>
          <w:lang w:val="es-ES"/>
        </w:rPr>
      </w:pPr>
      <w:hyperlink w:anchor="_Toc443306964" w:history="1">
        <w:r w:rsidR="00D72AB2" w:rsidRPr="00753867">
          <w:rPr>
            <w:rStyle w:val="Hipervnculo"/>
          </w:rPr>
          <w:t>2.2</w:t>
        </w:r>
        <w:r w:rsidR="00D72AB2">
          <w:rPr>
            <w:rFonts w:asciiTheme="minorHAnsi" w:eastAsiaTheme="minorEastAsia" w:hAnsiTheme="minorHAnsi" w:cstheme="minorBidi"/>
            <w:color w:val="auto"/>
            <w:lang w:val="es-ES"/>
          </w:rPr>
          <w:tab/>
        </w:r>
        <w:r w:rsidR="00D72AB2" w:rsidRPr="00753867">
          <w:rPr>
            <w:rStyle w:val="Hipervnculo"/>
          </w:rPr>
          <w:t>Actividade</w:t>
        </w:r>
        <w:r w:rsidR="00D72AB2">
          <w:rPr>
            <w:webHidden/>
          </w:rPr>
          <w:tab/>
        </w:r>
        <w:r>
          <w:rPr>
            <w:webHidden/>
          </w:rPr>
          <w:fldChar w:fldCharType="begin"/>
        </w:r>
        <w:r w:rsidR="00D72AB2">
          <w:rPr>
            <w:webHidden/>
          </w:rPr>
          <w:instrText xml:space="preserve"> PAGEREF _Toc443306964 \h </w:instrText>
        </w:r>
        <w:r>
          <w:rPr>
            <w:webHidden/>
          </w:rPr>
        </w:r>
        <w:r>
          <w:rPr>
            <w:webHidden/>
          </w:rPr>
          <w:fldChar w:fldCharType="separate"/>
        </w:r>
        <w:r w:rsidR="00D72AB2">
          <w:rPr>
            <w:webHidden/>
          </w:rPr>
          <w:t>11</w:t>
        </w:r>
        <w:r>
          <w:rPr>
            <w:webHidden/>
          </w:rPr>
          <w:fldChar w:fldCharType="end"/>
        </w:r>
      </w:hyperlink>
    </w:p>
    <w:p w:rsidR="00D72AB2" w:rsidRDefault="00D640B3">
      <w:pPr>
        <w:pStyle w:val="TDC3"/>
        <w:rPr>
          <w:rFonts w:asciiTheme="minorHAnsi" w:eastAsiaTheme="minorEastAsia" w:hAnsiTheme="minorHAnsi" w:cstheme="minorBidi"/>
          <w:color w:val="auto"/>
          <w:sz w:val="22"/>
          <w:szCs w:val="22"/>
          <w:lang w:val="es-ES"/>
        </w:rPr>
      </w:pPr>
      <w:hyperlink w:anchor="_Toc443306965" w:history="1">
        <w:r w:rsidR="00D72AB2" w:rsidRPr="00753867">
          <w:rPr>
            <w:rStyle w:val="Hipervnculo"/>
          </w:rPr>
          <w:t>2.2.1</w:t>
        </w:r>
        <w:r w:rsidR="00D72AB2">
          <w:rPr>
            <w:rFonts w:asciiTheme="minorHAnsi" w:eastAsiaTheme="minorEastAsia" w:hAnsiTheme="minorHAnsi" w:cstheme="minorBidi"/>
            <w:color w:val="auto"/>
            <w:sz w:val="22"/>
            <w:szCs w:val="22"/>
            <w:lang w:val="es-ES"/>
          </w:rPr>
          <w:tab/>
        </w:r>
        <w:r w:rsidR="00D72AB2" w:rsidRPr="00753867">
          <w:rPr>
            <w:rStyle w:val="Hipervnculo"/>
          </w:rPr>
          <w:t>Xestión de usuarios dunha base de datos</w:t>
        </w:r>
        <w:r w:rsidR="00D72AB2">
          <w:rPr>
            <w:webHidden/>
          </w:rPr>
          <w:tab/>
        </w:r>
        <w:r>
          <w:rPr>
            <w:webHidden/>
          </w:rPr>
          <w:fldChar w:fldCharType="begin"/>
        </w:r>
        <w:r w:rsidR="00D72AB2">
          <w:rPr>
            <w:webHidden/>
          </w:rPr>
          <w:instrText xml:space="preserve"> PAGEREF _Toc443306965 \h </w:instrText>
        </w:r>
        <w:r>
          <w:rPr>
            <w:webHidden/>
          </w:rPr>
        </w:r>
        <w:r>
          <w:rPr>
            <w:webHidden/>
          </w:rPr>
          <w:fldChar w:fldCharType="separate"/>
        </w:r>
        <w:r w:rsidR="00D72AB2">
          <w:rPr>
            <w:webHidden/>
          </w:rPr>
          <w:t>11</w:t>
        </w:r>
        <w:r>
          <w:rPr>
            <w:webHidden/>
          </w:rPr>
          <w:fldChar w:fldCharType="end"/>
        </w:r>
      </w:hyperlink>
    </w:p>
    <w:p w:rsidR="00D72AB2" w:rsidRDefault="00D640B3">
      <w:pPr>
        <w:pStyle w:val="TDC4"/>
        <w:rPr>
          <w:rFonts w:asciiTheme="minorHAnsi" w:eastAsiaTheme="minorEastAsia" w:hAnsiTheme="minorHAnsi" w:cstheme="minorBidi"/>
          <w:color w:val="auto"/>
          <w:sz w:val="22"/>
          <w:szCs w:val="22"/>
          <w:lang w:val="es-ES"/>
        </w:rPr>
      </w:pPr>
      <w:hyperlink w:anchor="_Toc443306966" w:history="1">
        <w:r w:rsidR="00D72AB2" w:rsidRPr="00753867">
          <w:rPr>
            <w:rStyle w:val="Hipervnculo"/>
          </w:rPr>
          <w:t>2.2.1.1</w:t>
        </w:r>
        <w:r w:rsidR="00D72AB2">
          <w:rPr>
            <w:rFonts w:asciiTheme="minorHAnsi" w:eastAsiaTheme="minorEastAsia" w:hAnsiTheme="minorHAnsi" w:cstheme="minorBidi"/>
            <w:color w:val="auto"/>
            <w:sz w:val="22"/>
            <w:szCs w:val="22"/>
            <w:lang w:val="es-ES"/>
          </w:rPr>
          <w:tab/>
        </w:r>
        <w:r w:rsidR="00D72AB2" w:rsidRPr="00753867">
          <w:rPr>
            <w:rStyle w:val="Hipervnculo"/>
          </w:rPr>
          <w:t>Introdución</w:t>
        </w:r>
        <w:r w:rsidR="00D72AB2">
          <w:rPr>
            <w:webHidden/>
          </w:rPr>
          <w:tab/>
        </w:r>
        <w:r>
          <w:rPr>
            <w:webHidden/>
          </w:rPr>
          <w:fldChar w:fldCharType="begin"/>
        </w:r>
        <w:r w:rsidR="00D72AB2">
          <w:rPr>
            <w:webHidden/>
          </w:rPr>
          <w:instrText xml:space="preserve"> PAGEREF _Toc443306966 \h </w:instrText>
        </w:r>
        <w:r>
          <w:rPr>
            <w:webHidden/>
          </w:rPr>
        </w:r>
        <w:r>
          <w:rPr>
            <w:webHidden/>
          </w:rPr>
          <w:fldChar w:fldCharType="separate"/>
        </w:r>
        <w:r w:rsidR="00D72AB2">
          <w:rPr>
            <w:webHidden/>
          </w:rPr>
          <w:t>11</w:t>
        </w:r>
        <w:r>
          <w:rPr>
            <w:webHidden/>
          </w:rPr>
          <w:fldChar w:fldCharType="end"/>
        </w:r>
      </w:hyperlink>
    </w:p>
    <w:p w:rsidR="00D72AB2" w:rsidRDefault="00D640B3">
      <w:pPr>
        <w:pStyle w:val="TDC4"/>
        <w:rPr>
          <w:rFonts w:asciiTheme="minorHAnsi" w:eastAsiaTheme="minorEastAsia" w:hAnsiTheme="minorHAnsi" w:cstheme="minorBidi"/>
          <w:color w:val="auto"/>
          <w:sz w:val="22"/>
          <w:szCs w:val="22"/>
          <w:lang w:val="es-ES"/>
        </w:rPr>
      </w:pPr>
      <w:hyperlink w:anchor="_Toc443306967" w:history="1">
        <w:r w:rsidR="00D72AB2" w:rsidRPr="00753867">
          <w:rPr>
            <w:rStyle w:val="Hipervnculo"/>
          </w:rPr>
          <w:t>2.2.1.2</w:t>
        </w:r>
        <w:r w:rsidR="00D72AB2">
          <w:rPr>
            <w:rFonts w:asciiTheme="minorHAnsi" w:eastAsiaTheme="minorEastAsia" w:hAnsiTheme="minorHAnsi" w:cstheme="minorBidi"/>
            <w:color w:val="auto"/>
            <w:sz w:val="22"/>
            <w:szCs w:val="22"/>
            <w:lang w:val="es-ES"/>
          </w:rPr>
          <w:tab/>
        </w:r>
        <w:r w:rsidR="00D72AB2" w:rsidRPr="00753867">
          <w:rPr>
            <w:rStyle w:val="Hipervnculo"/>
          </w:rPr>
          <w:t>Xestión de usuarios en MySQL</w:t>
        </w:r>
        <w:r w:rsidR="00D72AB2">
          <w:rPr>
            <w:webHidden/>
          </w:rPr>
          <w:tab/>
        </w:r>
        <w:r>
          <w:rPr>
            <w:webHidden/>
          </w:rPr>
          <w:fldChar w:fldCharType="begin"/>
        </w:r>
        <w:r w:rsidR="00D72AB2">
          <w:rPr>
            <w:webHidden/>
          </w:rPr>
          <w:instrText xml:space="preserve"> PAGEREF _Toc443306967 \h </w:instrText>
        </w:r>
        <w:r>
          <w:rPr>
            <w:webHidden/>
          </w:rPr>
        </w:r>
        <w:r>
          <w:rPr>
            <w:webHidden/>
          </w:rPr>
          <w:fldChar w:fldCharType="separate"/>
        </w:r>
        <w:r w:rsidR="00D72AB2">
          <w:rPr>
            <w:webHidden/>
          </w:rPr>
          <w:t>11</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6968" w:history="1">
        <w:r w:rsidR="00D72AB2" w:rsidRPr="00753867">
          <w:rPr>
            <w:rStyle w:val="Hipervnculo"/>
          </w:rPr>
          <w:t>Niveles de privilexios</w:t>
        </w:r>
        <w:r w:rsidR="00D72AB2">
          <w:rPr>
            <w:webHidden/>
          </w:rPr>
          <w:tab/>
        </w:r>
        <w:r>
          <w:rPr>
            <w:webHidden/>
          </w:rPr>
          <w:fldChar w:fldCharType="begin"/>
        </w:r>
        <w:r w:rsidR="00D72AB2">
          <w:rPr>
            <w:webHidden/>
          </w:rPr>
          <w:instrText xml:space="preserve"> PAGEREF _Toc443306968 \h </w:instrText>
        </w:r>
        <w:r>
          <w:rPr>
            <w:webHidden/>
          </w:rPr>
        </w:r>
        <w:r>
          <w:rPr>
            <w:webHidden/>
          </w:rPr>
          <w:fldChar w:fldCharType="separate"/>
        </w:r>
        <w:r w:rsidR="00D72AB2">
          <w:rPr>
            <w:webHidden/>
          </w:rPr>
          <w:t>11</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6969" w:history="1">
        <w:r w:rsidR="00D72AB2" w:rsidRPr="00753867">
          <w:rPr>
            <w:rStyle w:val="Hipervnculo"/>
          </w:rPr>
          <w:t>Creación de usuarios</w:t>
        </w:r>
        <w:r w:rsidR="00D72AB2">
          <w:rPr>
            <w:webHidden/>
          </w:rPr>
          <w:tab/>
        </w:r>
        <w:r>
          <w:rPr>
            <w:webHidden/>
          </w:rPr>
          <w:fldChar w:fldCharType="begin"/>
        </w:r>
        <w:r w:rsidR="00D72AB2">
          <w:rPr>
            <w:webHidden/>
          </w:rPr>
          <w:instrText xml:space="preserve"> PAGEREF _Toc443306969 \h </w:instrText>
        </w:r>
        <w:r>
          <w:rPr>
            <w:webHidden/>
          </w:rPr>
        </w:r>
        <w:r>
          <w:rPr>
            <w:webHidden/>
          </w:rPr>
          <w:fldChar w:fldCharType="separate"/>
        </w:r>
        <w:r w:rsidR="00D72AB2">
          <w:rPr>
            <w:webHidden/>
          </w:rPr>
          <w:t>12</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6970" w:history="1">
        <w:r w:rsidR="00D72AB2" w:rsidRPr="00753867">
          <w:rPr>
            <w:rStyle w:val="Hipervnculo"/>
          </w:rPr>
          <w:t>Revogar privilexios</w:t>
        </w:r>
        <w:r w:rsidR="00D72AB2">
          <w:rPr>
            <w:webHidden/>
          </w:rPr>
          <w:tab/>
        </w:r>
        <w:r>
          <w:rPr>
            <w:webHidden/>
          </w:rPr>
          <w:fldChar w:fldCharType="begin"/>
        </w:r>
        <w:r w:rsidR="00D72AB2">
          <w:rPr>
            <w:webHidden/>
          </w:rPr>
          <w:instrText xml:space="preserve"> PAGEREF _Toc443306970 \h </w:instrText>
        </w:r>
        <w:r>
          <w:rPr>
            <w:webHidden/>
          </w:rPr>
        </w:r>
        <w:r>
          <w:rPr>
            <w:webHidden/>
          </w:rPr>
          <w:fldChar w:fldCharType="separate"/>
        </w:r>
        <w:r w:rsidR="00D72AB2">
          <w:rPr>
            <w:webHidden/>
          </w:rPr>
          <w:t>14</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6971" w:history="1">
        <w:r w:rsidR="00D72AB2" w:rsidRPr="00753867">
          <w:rPr>
            <w:rStyle w:val="Hipervnculo"/>
          </w:rPr>
          <w:t>Mostrar os privilexios dun usuario</w:t>
        </w:r>
        <w:r w:rsidR="00D72AB2">
          <w:rPr>
            <w:webHidden/>
          </w:rPr>
          <w:tab/>
        </w:r>
        <w:r>
          <w:rPr>
            <w:webHidden/>
          </w:rPr>
          <w:fldChar w:fldCharType="begin"/>
        </w:r>
        <w:r w:rsidR="00D72AB2">
          <w:rPr>
            <w:webHidden/>
          </w:rPr>
          <w:instrText xml:space="preserve"> PAGEREF _Toc443306971 \h </w:instrText>
        </w:r>
        <w:r>
          <w:rPr>
            <w:webHidden/>
          </w:rPr>
        </w:r>
        <w:r>
          <w:rPr>
            <w:webHidden/>
          </w:rPr>
          <w:fldChar w:fldCharType="separate"/>
        </w:r>
        <w:r w:rsidR="00D72AB2">
          <w:rPr>
            <w:webHidden/>
          </w:rPr>
          <w:t>14</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6972" w:history="1">
        <w:r w:rsidR="00D72AB2" w:rsidRPr="00753867">
          <w:rPr>
            <w:rStyle w:val="Hipervnculo"/>
          </w:rPr>
          <w:t>Borrar usuarios</w:t>
        </w:r>
        <w:r w:rsidR="00D72AB2">
          <w:rPr>
            <w:webHidden/>
          </w:rPr>
          <w:tab/>
        </w:r>
        <w:r>
          <w:rPr>
            <w:webHidden/>
          </w:rPr>
          <w:fldChar w:fldCharType="begin"/>
        </w:r>
        <w:r w:rsidR="00D72AB2">
          <w:rPr>
            <w:webHidden/>
          </w:rPr>
          <w:instrText xml:space="preserve"> PAGEREF _Toc443306972 \h </w:instrText>
        </w:r>
        <w:r>
          <w:rPr>
            <w:webHidden/>
          </w:rPr>
        </w:r>
        <w:r>
          <w:rPr>
            <w:webHidden/>
          </w:rPr>
          <w:fldChar w:fldCharType="separate"/>
        </w:r>
        <w:r w:rsidR="00D72AB2">
          <w:rPr>
            <w:webHidden/>
          </w:rPr>
          <w:t>15</w:t>
        </w:r>
        <w:r>
          <w:rPr>
            <w:webHidden/>
          </w:rPr>
          <w:fldChar w:fldCharType="end"/>
        </w:r>
      </w:hyperlink>
    </w:p>
    <w:p w:rsidR="00D72AB2" w:rsidRDefault="00D640B3">
      <w:pPr>
        <w:pStyle w:val="TDC3"/>
        <w:rPr>
          <w:rFonts w:asciiTheme="minorHAnsi" w:eastAsiaTheme="minorEastAsia" w:hAnsiTheme="minorHAnsi" w:cstheme="minorBidi"/>
          <w:color w:val="auto"/>
          <w:sz w:val="22"/>
          <w:szCs w:val="22"/>
          <w:lang w:val="es-ES"/>
        </w:rPr>
      </w:pPr>
      <w:hyperlink w:anchor="_Toc443306973" w:history="1">
        <w:r w:rsidR="00D72AB2" w:rsidRPr="00753867">
          <w:rPr>
            <w:rStyle w:val="Hipervnculo"/>
          </w:rPr>
          <w:t>2.2.2</w:t>
        </w:r>
        <w:r w:rsidR="00D72AB2">
          <w:rPr>
            <w:rFonts w:asciiTheme="minorHAnsi" w:eastAsiaTheme="minorEastAsia" w:hAnsiTheme="minorHAnsi" w:cstheme="minorBidi"/>
            <w:color w:val="auto"/>
            <w:sz w:val="22"/>
            <w:szCs w:val="22"/>
            <w:lang w:val="es-ES"/>
          </w:rPr>
          <w:tab/>
        </w:r>
        <w:r w:rsidR="00D72AB2" w:rsidRPr="00753867">
          <w:rPr>
            <w:rStyle w:val="Hipervnculo"/>
          </w:rPr>
          <w:t>Índices</w:t>
        </w:r>
        <w:r w:rsidR="00D72AB2">
          <w:rPr>
            <w:webHidden/>
          </w:rPr>
          <w:tab/>
        </w:r>
        <w:r>
          <w:rPr>
            <w:webHidden/>
          </w:rPr>
          <w:fldChar w:fldCharType="begin"/>
        </w:r>
        <w:r w:rsidR="00D72AB2">
          <w:rPr>
            <w:webHidden/>
          </w:rPr>
          <w:instrText xml:space="preserve"> PAGEREF _Toc443306973 \h </w:instrText>
        </w:r>
        <w:r>
          <w:rPr>
            <w:webHidden/>
          </w:rPr>
        </w:r>
        <w:r>
          <w:rPr>
            <w:webHidden/>
          </w:rPr>
          <w:fldChar w:fldCharType="separate"/>
        </w:r>
        <w:r w:rsidR="00D72AB2">
          <w:rPr>
            <w:webHidden/>
          </w:rPr>
          <w:t>15</w:t>
        </w:r>
        <w:r>
          <w:rPr>
            <w:webHidden/>
          </w:rPr>
          <w:fldChar w:fldCharType="end"/>
        </w:r>
      </w:hyperlink>
    </w:p>
    <w:p w:rsidR="00D72AB2" w:rsidRDefault="00D640B3">
      <w:pPr>
        <w:pStyle w:val="TDC4"/>
        <w:rPr>
          <w:rFonts w:asciiTheme="minorHAnsi" w:eastAsiaTheme="minorEastAsia" w:hAnsiTheme="minorHAnsi" w:cstheme="minorBidi"/>
          <w:color w:val="auto"/>
          <w:sz w:val="22"/>
          <w:szCs w:val="22"/>
          <w:lang w:val="es-ES"/>
        </w:rPr>
      </w:pPr>
      <w:hyperlink w:anchor="_Toc443306974" w:history="1">
        <w:r w:rsidR="00D72AB2" w:rsidRPr="00753867">
          <w:rPr>
            <w:rStyle w:val="Hipervnculo"/>
          </w:rPr>
          <w:t>2.2.2.1</w:t>
        </w:r>
        <w:r w:rsidR="00D72AB2">
          <w:rPr>
            <w:rFonts w:asciiTheme="minorHAnsi" w:eastAsiaTheme="minorEastAsia" w:hAnsiTheme="minorHAnsi" w:cstheme="minorBidi"/>
            <w:color w:val="auto"/>
            <w:sz w:val="22"/>
            <w:szCs w:val="22"/>
            <w:lang w:val="es-ES"/>
          </w:rPr>
          <w:tab/>
        </w:r>
        <w:r w:rsidR="00D72AB2" w:rsidRPr="00753867">
          <w:rPr>
            <w:rStyle w:val="Hipervnculo"/>
          </w:rPr>
          <w:t>Introdución</w:t>
        </w:r>
        <w:r w:rsidR="00D72AB2">
          <w:rPr>
            <w:webHidden/>
          </w:rPr>
          <w:tab/>
        </w:r>
        <w:r>
          <w:rPr>
            <w:webHidden/>
          </w:rPr>
          <w:fldChar w:fldCharType="begin"/>
        </w:r>
        <w:r w:rsidR="00D72AB2">
          <w:rPr>
            <w:webHidden/>
          </w:rPr>
          <w:instrText xml:space="preserve"> PAGEREF _Toc443306974 \h </w:instrText>
        </w:r>
        <w:r>
          <w:rPr>
            <w:webHidden/>
          </w:rPr>
        </w:r>
        <w:r>
          <w:rPr>
            <w:webHidden/>
          </w:rPr>
          <w:fldChar w:fldCharType="separate"/>
        </w:r>
        <w:r w:rsidR="00D72AB2">
          <w:rPr>
            <w:webHidden/>
          </w:rPr>
          <w:t>15</w:t>
        </w:r>
        <w:r>
          <w:rPr>
            <w:webHidden/>
          </w:rPr>
          <w:fldChar w:fldCharType="end"/>
        </w:r>
      </w:hyperlink>
    </w:p>
    <w:p w:rsidR="00D72AB2" w:rsidRDefault="00D640B3">
      <w:pPr>
        <w:pStyle w:val="TDC4"/>
        <w:rPr>
          <w:rFonts w:asciiTheme="minorHAnsi" w:eastAsiaTheme="minorEastAsia" w:hAnsiTheme="minorHAnsi" w:cstheme="minorBidi"/>
          <w:color w:val="auto"/>
          <w:sz w:val="22"/>
          <w:szCs w:val="22"/>
          <w:lang w:val="es-ES"/>
        </w:rPr>
      </w:pPr>
      <w:hyperlink w:anchor="_Toc443306975" w:history="1">
        <w:r w:rsidR="00D72AB2" w:rsidRPr="00753867">
          <w:rPr>
            <w:rStyle w:val="Hipervnculo"/>
          </w:rPr>
          <w:t>2.2.2.2</w:t>
        </w:r>
        <w:r w:rsidR="00D72AB2">
          <w:rPr>
            <w:rFonts w:asciiTheme="minorHAnsi" w:eastAsiaTheme="minorEastAsia" w:hAnsiTheme="minorHAnsi" w:cstheme="minorBidi"/>
            <w:color w:val="auto"/>
            <w:sz w:val="22"/>
            <w:szCs w:val="22"/>
            <w:lang w:val="es-ES"/>
          </w:rPr>
          <w:tab/>
        </w:r>
        <w:r w:rsidR="00D72AB2" w:rsidRPr="00753867">
          <w:rPr>
            <w:rStyle w:val="Hipervnculo"/>
          </w:rPr>
          <w:t>índices en MySQL</w:t>
        </w:r>
        <w:r w:rsidR="00D72AB2">
          <w:rPr>
            <w:webHidden/>
          </w:rPr>
          <w:tab/>
        </w:r>
        <w:r>
          <w:rPr>
            <w:webHidden/>
          </w:rPr>
          <w:fldChar w:fldCharType="begin"/>
        </w:r>
        <w:r w:rsidR="00D72AB2">
          <w:rPr>
            <w:webHidden/>
          </w:rPr>
          <w:instrText xml:space="preserve"> PAGEREF _Toc443306975 \h </w:instrText>
        </w:r>
        <w:r>
          <w:rPr>
            <w:webHidden/>
          </w:rPr>
        </w:r>
        <w:r>
          <w:rPr>
            <w:webHidden/>
          </w:rPr>
          <w:fldChar w:fldCharType="separate"/>
        </w:r>
        <w:r w:rsidR="00D72AB2">
          <w:rPr>
            <w:webHidden/>
          </w:rPr>
          <w:t>15</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6976" w:history="1">
        <w:r w:rsidR="00D72AB2" w:rsidRPr="00753867">
          <w:rPr>
            <w:rStyle w:val="Hipervnculo"/>
          </w:rPr>
          <w:t>Creación de índices</w:t>
        </w:r>
        <w:r w:rsidR="00D72AB2">
          <w:rPr>
            <w:webHidden/>
          </w:rPr>
          <w:tab/>
        </w:r>
        <w:r>
          <w:rPr>
            <w:webHidden/>
          </w:rPr>
          <w:fldChar w:fldCharType="begin"/>
        </w:r>
        <w:r w:rsidR="00D72AB2">
          <w:rPr>
            <w:webHidden/>
          </w:rPr>
          <w:instrText xml:space="preserve"> PAGEREF _Toc443306976 \h </w:instrText>
        </w:r>
        <w:r>
          <w:rPr>
            <w:webHidden/>
          </w:rPr>
        </w:r>
        <w:r>
          <w:rPr>
            <w:webHidden/>
          </w:rPr>
          <w:fldChar w:fldCharType="separate"/>
        </w:r>
        <w:r w:rsidR="00D72AB2">
          <w:rPr>
            <w:webHidden/>
          </w:rPr>
          <w:t>15</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6977" w:history="1">
        <w:r w:rsidR="00D72AB2" w:rsidRPr="00753867">
          <w:rPr>
            <w:rStyle w:val="Hipervnculo"/>
          </w:rPr>
          <w:t>Índices de clave primaria</w:t>
        </w:r>
        <w:r w:rsidR="00D72AB2">
          <w:rPr>
            <w:webHidden/>
          </w:rPr>
          <w:tab/>
        </w:r>
        <w:r>
          <w:rPr>
            <w:webHidden/>
          </w:rPr>
          <w:fldChar w:fldCharType="begin"/>
        </w:r>
        <w:r w:rsidR="00D72AB2">
          <w:rPr>
            <w:webHidden/>
          </w:rPr>
          <w:instrText xml:space="preserve"> PAGEREF _Toc443306977 \h </w:instrText>
        </w:r>
        <w:r>
          <w:rPr>
            <w:webHidden/>
          </w:rPr>
        </w:r>
        <w:r>
          <w:rPr>
            <w:webHidden/>
          </w:rPr>
          <w:fldChar w:fldCharType="separate"/>
        </w:r>
        <w:r w:rsidR="00D72AB2">
          <w:rPr>
            <w:webHidden/>
          </w:rPr>
          <w:t>15</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6978" w:history="1">
        <w:r w:rsidR="00D72AB2" w:rsidRPr="00753867">
          <w:rPr>
            <w:rStyle w:val="Hipervnculo"/>
          </w:rPr>
          <w:t>Índices ordinarios</w:t>
        </w:r>
        <w:r w:rsidR="00D72AB2">
          <w:rPr>
            <w:webHidden/>
          </w:rPr>
          <w:tab/>
        </w:r>
        <w:r>
          <w:rPr>
            <w:webHidden/>
          </w:rPr>
          <w:fldChar w:fldCharType="begin"/>
        </w:r>
        <w:r w:rsidR="00D72AB2">
          <w:rPr>
            <w:webHidden/>
          </w:rPr>
          <w:instrText xml:space="preserve"> PAGEREF _Toc443306978 \h </w:instrText>
        </w:r>
        <w:r>
          <w:rPr>
            <w:webHidden/>
          </w:rPr>
        </w:r>
        <w:r>
          <w:rPr>
            <w:webHidden/>
          </w:rPr>
          <w:fldChar w:fldCharType="separate"/>
        </w:r>
        <w:r w:rsidR="00D72AB2">
          <w:rPr>
            <w:webHidden/>
          </w:rPr>
          <w:t>16</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6979" w:history="1">
        <w:r w:rsidR="00D72AB2" w:rsidRPr="00753867">
          <w:rPr>
            <w:rStyle w:val="Hipervnculo"/>
          </w:rPr>
          <w:t>Índices de texto completo</w:t>
        </w:r>
        <w:r w:rsidR="00D72AB2">
          <w:rPr>
            <w:webHidden/>
          </w:rPr>
          <w:tab/>
        </w:r>
        <w:r>
          <w:rPr>
            <w:webHidden/>
          </w:rPr>
          <w:fldChar w:fldCharType="begin"/>
        </w:r>
        <w:r w:rsidR="00D72AB2">
          <w:rPr>
            <w:webHidden/>
          </w:rPr>
          <w:instrText xml:space="preserve"> PAGEREF _Toc443306979 \h </w:instrText>
        </w:r>
        <w:r>
          <w:rPr>
            <w:webHidden/>
          </w:rPr>
        </w:r>
        <w:r>
          <w:rPr>
            <w:webHidden/>
          </w:rPr>
          <w:fldChar w:fldCharType="separate"/>
        </w:r>
        <w:r w:rsidR="00D72AB2">
          <w:rPr>
            <w:webHidden/>
          </w:rPr>
          <w:t>16</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6980" w:history="1">
        <w:r w:rsidR="00D72AB2" w:rsidRPr="00753867">
          <w:rPr>
            <w:rStyle w:val="Hipervnculo"/>
          </w:rPr>
          <w:t>Índices únicos</w:t>
        </w:r>
        <w:r w:rsidR="00D72AB2">
          <w:rPr>
            <w:webHidden/>
          </w:rPr>
          <w:tab/>
        </w:r>
        <w:r>
          <w:rPr>
            <w:webHidden/>
          </w:rPr>
          <w:fldChar w:fldCharType="begin"/>
        </w:r>
        <w:r w:rsidR="00D72AB2">
          <w:rPr>
            <w:webHidden/>
          </w:rPr>
          <w:instrText xml:space="preserve"> PAGEREF _Toc443306980 \h </w:instrText>
        </w:r>
        <w:r>
          <w:rPr>
            <w:webHidden/>
          </w:rPr>
        </w:r>
        <w:r>
          <w:rPr>
            <w:webHidden/>
          </w:rPr>
          <w:fldChar w:fldCharType="separate"/>
        </w:r>
        <w:r w:rsidR="00D72AB2">
          <w:rPr>
            <w:webHidden/>
          </w:rPr>
          <w:t>17</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6981" w:history="1">
        <w:r w:rsidR="00D72AB2" w:rsidRPr="00753867">
          <w:rPr>
            <w:rStyle w:val="Hipervnculo"/>
          </w:rPr>
          <w:t>Índices compostos</w:t>
        </w:r>
        <w:r w:rsidR="00D72AB2">
          <w:rPr>
            <w:webHidden/>
          </w:rPr>
          <w:tab/>
        </w:r>
        <w:r>
          <w:rPr>
            <w:webHidden/>
          </w:rPr>
          <w:fldChar w:fldCharType="begin"/>
        </w:r>
        <w:r w:rsidR="00D72AB2">
          <w:rPr>
            <w:webHidden/>
          </w:rPr>
          <w:instrText xml:space="preserve"> PAGEREF _Toc443306981 \h </w:instrText>
        </w:r>
        <w:r>
          <w:rPr>
            <w:webHidden/>
          </w:rPr>
        </w:r>
        <w:r>
          <w:rPr>
            <w:webHidden/>
          </w:rPr>
          <w:fldChar w:fldCharType="separate"/>
        </w:r>
        <w:r w:rsidR="00D72AB2">
          <w:rPr>
            <w:webHidden/>
          </w:rPr>
          <w:t>17</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6982" w:history="1">
        <w:r w:rsidR="00D72AB2" w:rsidRPr="00753867">
          <w:rPr>
            <w:rStyle w:val="Hipervnculo"/>
          </w:rPr>
          <w:t>Índices de parte de campos</w:t>
        </w:r>
        <w:r w:rsidR="00D72AB2">
          <w:rPr>
            <w:webHidden/>
          </w:rPr>
          <w:tab/>
        </w:r>
        <w:r>
          <w:rPr>
            <w:webHidden/>
          </w:rPr>
          <w:fldChar w:fldCharType="begin"/>
        </w:r>
        <w:r w:rsidR="00D72AB2">
          <w:rPr>
            <w:webHidden/>
          </w:rPr>
          <w:instrText xml:space="preserve"> PAGEREF _Toc443306982 \h </w:instrText>
        </w:r>
        <w:r>
          <w:rPr>
            <w:webHidden/>
          </w:rPr>
        </w:r>
        <w:r>
          <w:rPr>
            <w:webHidden/>
          </w:rPr>
          <w:fldChar w:fldCharType="separate"/>
        </w:r>
        <w:r w:rsidR="00D72AB2">
          <w:rPr>
            <w:webHidden/>
          </w:rPr>
          <w:t>18</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6983" w:history="1">
        <w:r w:rsidR="00D72AB2" w:rsidRPr="00753867">
          <w:rPr>
            <w:rStyle w:val="Hipervnculo"/>
          </w:rPr>
          <w:t>Eliminar ou cambiar un índice</w:t>
        </w:r>
        <w:r w:rsidR="00D72AB2">
          <w:rPr>
            <w:webHidden/>
          </w:rPr>
          <w:tab/>
        </w:r>
        <w:r>
          <w:rPr>
            <w:webHidden/>
          </w:rPr>
          <w:fldChar w:fldCharType="begin"/>
        </w:r>
        <w:r w:rsidR="00D72AB2">
          <w:rPr>
            <w:webHidden/>
          </w:rPr>
          <w:instrText xml:space="preserve"> PAGEREF _Toc443306983 \h </w:instrText>
        </w:r>
        <w:r>
          <w:rPr>
            <w:webHidden/>
          </w:rPr>
        </w:r>
        <w:r>
          <w:rPr>
            <w:webHidden/>
          </w:rPr>
          <w:fldChar w:fldCharType="separate"/>
        </w:r>
        <w:r w:rsidR="00D72AB2">
          <w:rPr>
            <w:webHidden/>
          </w:rPr>
          <w:t>18</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6984" w:history="1">
        <w:r w:rsidR="00D72AB2" w:rsidRPr="00753867">
          <w:rPr>
            <w:rStyle w:val="Hipervnculo"/>
          </w:rPr>
          <w:t>Usando índices efectivamente</w:t>
        </w:r>
        <w:r w:rsidR="00D72AB2">
          <w:rPr>
            <w:webHidden/>
          </w:rPr>
          <w:tab/>
        </w:r>
        <w:r>
          <w:rPr>
            <w:webHidden/>
          </w:rPr>
          <w:fldChar w:fldCharType="begin"/>
        </w:r>
        <w:r w:rsidR="00D72AB2">
          <w:rPr>
            <w:webHidden/>
          </w:rPr>
          <w:instrText xml:space="preserve"> PAGEREF _Toc443306984 \h </w:instrText>
        </w:r>
        <w:r>
          <w:rPr>
            <w:webHidden/>
          </w:rPr>
        </w:r>
        <w:r>
          <w:rPr>
            <w:webHidden/>
          </w:rPr>
          <w:fldChar w:fldCharType="separate"/>
        </w:r>
        <w:r w:rsidR="00D72AB2">
          <w:rPr>
            <w:webHidden/>
          </w:rPr>
          <w:t>19</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6985" w:history="1">
        <w:r w:rsidR="00D72AB2" w:rsidRPr="00753867">
          <w:rPr>
            <w:rStyle w:val="Hipervnculo"/>
          </w:rPr>
          <w:t>Procesamento de consultas</w:t>
        </w:r>
        <w:r w:rsidR="00D72AB2">
          <w:rPr>
            <w:webHidden/>
          </w:rPr>
          <w:tab/>
        </w:r>
        <w:r>
          <w:rPr>
            <w:webHidden/>
          </w:rPr>
          <w:fldChar w:fldCharType="begin"/>
        </w:r>
        <w:r w:rsidR="00D72AB2">
          <w:rPr>
            <w:webHidden/>
          </w:rPr>
          <w:instrText xml:space="preserve"> PAGEREF _Toc443306985 \h </w:instrText>
        </w:r>
        <w:r>
          <w:rPr>
            <w:webHidden/>
          </w:rPr>
        </w:r>
        <w:r>
          <w:rPr>
            <w:webHidden/>
          </w:rPr>
          <w:fldChar w:fldCharType="separate"/>
        </w:r>
        <w:r w:rsidR="00D72AB2">
          <w:rPr>
            <w:webHidden/>
          </w:rPr>
          <w:t>20</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6986" w:history="1">
        <w:r w:rsidR="00D72AB2" w:rsidRPr="00753867">
          <w:rPr>
            <w:rStyle w:val="Hipervnculo"/>
          </w:rPr>
          <w:t>Como evitar escaneos completos de táboas</w:t>
        </w:r>
        <w:r w:rsidR="00D72AB2">
          <w:rPr>
            <w:webHidden/>
          </w:rPr>
          <w:tab/>
        </w:r>
        <w:r>
          <w:rPr>
            <w:webHidden/>
          </w:rPr>
          <w:fldChar w:fldCharType="begin"/>
        </w:r>
        <w:r w:rsidR="00D72AB2">
          <w:rPr>
            <w:webHidden/>
          </w:rPr>
          <w:instrText xml:space="preserve"> PAGEREF _Toc443306986 \h </w:instrText>
        </w:r>
        <w:r>
          <w:rPr>
            <w:webHidden/>
          </w:rPr>
        </w:r>
        <w:r>
          <w:rPr>
            <w:webHidden/>
          </w:rPr>
          <w:fldChar w:fldCharType="separate"/>
        </w:r>
        <w:r w:rsidR="00D72AB2">
          <w:rPr>
            <w:webHidden/>
          </w:rPr>
          <w:t>22</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6987" w:history="1">
        <w:r w:rsidR="00D72AB2" w:rsidRPr="00753867">
          <w:rPr>
            <w:rStyle w:val="Hipervnculo"/>
          </w:rPr>
          <w:t>Optimizando consultas SELECT</w:t>
        </w:r>
        <w:r w:rsidR="00D72AB2">
          <w:rPr>
            <w:webHidden/>
          </w:rPr>
          <w:tab/>
        </w:r>
        <w:r>
          <w:rPr>
            <w:webHidden/>
          </w:rPr>
          <w:fldChar w:fldCharType="begin"/>
        </w:r>
        <w:r w:rsidR="00D72AB2">
          <w:rPr>
            <w:webHidden/>
          </w:rPr>
          <w:instrText xml:space="preserve"> PAGEREF _Toc443306987 \h </w:instrText>
        </w:r>
        <w:r>
          <w:rPr>
            <w:webHidden/>
          </w:rPr>
        </w:r>
        <w:r>
          <w:rPr>
            <w:webHidden/>
          </w:rPr>
          <w:fldChar w:fldCharType="separate"/>
        </w:r>
        <w:r w:rsidR="00D72AB2">
          <w:rPr>
            <w:webHidden/>
          </w:rPr>
          <w:t>23</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6988" w:history="1">
        <w:r w:rsidR="00D72AB2" w:rsidRPr="00753867">
          <w:rPr>
            <w:rStyle w:val="Hipervnculo"/>
          </w:rPr>
          <w:t>Optimizando sentenzas INSERT</w:t>
        </w:r>
        <w:r w:rsidR="00D72AB2">
          <w:rPr>
            <w:webHidden/>
          </w:rPr>
          <w:tab/>
        </w:r>
        <w:r>
          <w:rPr>
            <w:webHidden/>
          </w:rPr>
          <w:fldChar w:fldCharType="begin"/>
        </w:r>
        <w:r w:rsidR="00D72AB2">
          <w:rPr>
            <w:webHidden/>
          </w:rPr>
          <w:instrText xml:space="preserve"> PAGEREF _Toc443306988 \h </w:instrText>
        </w:r>
        <w:r>
          <w:rPr>
            <w:webHidden/>
          </w:rPr>
        </w:r>
        <w:r>
          <w:rPr>
            <w:webHidden/>
          </w:rPr>
          <w:fldChar w:fldCharType="separate"/>
        </w:r>
        <w:r w:rsidR="00D72AB2">
          <w:rPr>
            <w:webHidden/>
          </w:rPr>
          <w:t>23</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6989" w:history="1">
        <w:r w:rsidR="00D72AB2" w:rsidRPr="00753867">
          <w:rPr>
            <w:rStyle w:val="Hipervnculo"/>
          </w:rPr>
          <w:t>Optimizando sentenzas UPDATE</w:t>
        </w:r>
        <w:r w:rsidR="00D72AB2">
          <w:rPr>
            <w:webHidden/>
          </w:rPr>
          <w:tab/>
        </w:r>
        <w:r>
          <w:rPr>
            <w:webHidden/>
          </w:rPr>
          <w:fldChar w:fldCharType="begin"/>
        </w:r>
        <w:r w:rsidR="00D72AB2">
          <w:rPr>
            <w:webHidden/>
          </w:rPr>
          <w:instrText xml:space="preserve"> PAGEREF _Toc443306989 \h </w:instrText>
        </w:r>
        <w:r>
          <w:rPr>
            <w:webHidden/>
          </w:rPr>
        </w:r>
        <w:r>
          <w:rPr>
            <w:webHidden/>
          </w:rPr>
          <w:fldChar w:fldCharType="separate"/>
        </w:r>
        <w:r w:rsidR="00D72AB2">
          <w:rPr>
            <w:webHidden/>
          </w:rPr>
          <w:t>24</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6990" w:history="1">
        <w:r w:rsidR="00D72AB2" w:rsidRPr="00753867">
          <w:rPr>
            <w:rStyle w:val="Hipervnculo"/>
          </w:rPr>
          <w:t>Optimizando sentenzas DELETE</w:t>
        </w:r>
        <w:r w:rsidR="00D72AB2">
          <w:rPr>
            <w:webHidden/>
          </w:rPr>
          <w:tab/>
        </w:r>
        <w:r>
          <w:rPr>
            <w:webHidden/>
          </w:rPr>
          <w:fldChar w:fldCharType="begin"/>
        </w:r>
        <w:r w:rsidR="00D72AB2">
          <w:rPr>
            <w:webHidden/>
          </w:rPr>
          <w:instrText xml:space="preserve"> PAGEREF _Toc443306990 \h </w:instrText>
        </w:r>
        <w:r>
          <w:rPr>
            <w:webHidden/>
          </w:rPr>
        </w:r>
        <w:r>
          <w:rPr>
            <w:webHidden/>
          </w:rPr>
          <w:fldChar w:fldCharType="separate"/>
        </w:r>
        <w:r w:rsidR="00D72AB2">
          <w:rPr>
            <w:webHidden/>
          </w:rPr>
          <w:t>24</w:t>
        </w:r>
        <w:r>
          <w:rPr>
            <w:webHidden/>
          </w:rPr>
          <w:fldChar w:fldCharType="end"/>
        </w:r>
      </w:hyperlink>
    </w:p>
    <w:p w:rsidR="00D72AB2" w:rsidRDefault="00D640B3">
      <w:pPr>
        <w:pStyle w:val="TDC3"/>
        <w:rPr>
          <w:rFonts w:asciiTheme="minorHAnsi" w:eastAsiaTheme="minorEastAsia" w:hAnsiTheme="minorHAnsi" w:cstheme="minorBidi"/>
          <w:color w:val="auto"/>
          <w:sz w:val="22"/>
          <w:szCs w:val="22"/>
          <w:lang w:val="es-ES"/>
        </w:rPr>
      </w:pPr>
      <w:hyperlink w:anchor="_Toc443306991" w:history="1">
        <w:r w:rsidR="00D72AB2" w:rsidRPr="00753867">
          <w:rPr>
            <w:rStyle w:val="Hipervnculo"/>
          </w:rPr>
          <w:t>2.2.3</w:t>
        </w:r>
        <w:r w:rsidR="00D72AB2">
          <w:rPr>
            <w:rFonts w:asciiTheme="minorHAnsi" w:eastAsiaTheme="minorEastAsia" w:hAnsiTheme="minorHAnsi" w:cstheme="minorBidi"/>
            <w:color w:val="auto"/>
            <w:sz w:val="22"/>
            <w:szCs w:val="22"/>
            <w:lang w:val="es-ES"/>
          </w:rPr>
          <w:tab/>
        </w:r>
        <w:r w:rsidR="00D72AB2" w:rsidRPr="00753867">
          <w:rPr>
            <w:rStyle w:val="Hipervnculo"/>
          </w:rPr>
          <w:t>Xestión de usuarios e índices con MySQL Workbench</w:t>
        </w:r>
        <w:r w:rsidR="00D72AB2">
          <w:rPr>
            <w:webHidden/>
          </w:rPr>
          <w:tab/>
        </w:r>
        <w:r>
          <w:rPr>
            <w:webHidden/>
          </w:rPr>
          <w:fldChar w:fldCharType="begin"/>
        </w:r>
        <w:r w:rsidR="00D72AB2">
          <w:rPr>
            <w:webHidden/>
          </w:rPr>
          <w:instrText xml:space="preserve"> PAGEREF _Toc443306991 \h </w:instrText>
        </w:r>
        <w:r>
          <w:rPr>
            <w:webHidden/>
          </w:rPr>
        </w:r>
        <w:r>
          <w:rPr>
            <w:webHidden/>
          </w:rPr>
          <w:fldChar w:fldCharType="separate"/>
        </w:r>
        <w:r w:rsidR="00D72AB2">
          <w:rPr>
            <w:webHidden/>
          </w:rPr>
          <w:t>25</w:t>
        </w:r>
        <w:r>
          <w:rPr>
            <w:webHidden/>
          </w:rPr>
          <w:fldChar w:fldCharType="end"/>
        </w:r>
      </w:hyperlink>
    </w:p>
    <w:p w:rsidR="00D72AB2" w:rsidRDefault="00D640B3">
      <w:pPr>
        <w:pStyle w:val="TDC4"/>
        <w:rPr>
          <w:rFonts w:asciiTheme="minorHAnsi" w:eastAsiaTheme="minorEastAsia" w:hAnsiTheme="minorHAnsi" w:cstheme="minorBidi"/>
          <w:color w:val="auto"/>
          <w:sz w:val="22"/>
          <w:szCs w:val="22"/>
          <w:lang w:val="es-ES"/>
        </w:rPr>
      </w:pPr>
      <w:hyperlink w:anchor="_Toc443306992" w:history="1">
        <w:r w:rsidR="00D72AB2" w:rsidRPr="00753867">
          <w:rPr>
            <w:rStyle w:val="Hipervnculo"/>
          </w:rPr>
          <w:t>2.2.3.1</w:t>
        </w:r>
        <w:r w:rsidR="00D72AB2">
          <w:rPr>
            <w:rFonts w:asciiTheme="minorHAnsi" w:eastAsiaTheme="minorEastAsia" w:hAnsiTheme="minorHAnsi" w:cstheme="minorBidi"/>
            <w:color w:val="auto"/>
            <w:sz w:val="22"/>
            <w:szCs w:val="22"/>
            <w:lang w:val="es-ES"/>
          </w:rPr>
          <w:tab/>
        </w:r>
        <w:r w:rsidR="00D72AB2" w:rsidRPr="00753867">
          <w:rPr>
            <w:rStyle w:val="Hipervnculo"/>
          </w:rPr>
          <w:t>Xestión de usuarios con MySQL Workbench</w:t>
        </w:r>
        <w:r w:rsidR="00D72AB2">
          <w:rPr>
            <w:webHidden/>
          </w:rPr>
          <w:tab/>
        </w:r>
        <w:r>
          <w:rPr>
            <w:webHidden/>
          </w:rPr>
          <w:fldChar w:fldCharType="begin"/>
        </w:r>
        <w:r w:rsidR="00D72AB2">
          <w:rPr>
            <w:webHidden/>
          </w:rPr>
          <w:instrText xml:space="preserve"> PAGEREF _Toc443306992 \h </w:instrText>
        </w:r>
        <w:r>
          <w:rPr>
            <w:webHidden/>
          </w:rPr>
        </w:r>
        <w:r>
          <w:rPr>
            <w:webHidden/>
          </w:rPr>
          <w:fldChar w:fldCharType="separate"/>
        </w:r>
        <w:r w:rsidR="00D72AB2">
          <w:rPr>
            <w:webHidden/>
          </w:rPr>
          <w:t>25</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6993" w:history="1">
        <w:r w:rsidR="00D72AB2" w:rsidRPr="00753867">
          <w:rPr>
            <w:rStyle w:val="Hipervnculo"/>
          </w:rPr>
          <w:t>Crear usuarios</w:t>
        </w:r>
        <w:r w:rsidR="00D72AB2">
          <w:rPr>
            <w:webHidden/>
          </w:rPr>
          <w:tab/>
        </w:r>
        <w:r>
          <w:rPr>
            <w:webHidden/>
          </w:rPr>
          <w:fldChar w:fldCharType="begin"/>
        </w:r>
        <w:r w:rsidR="00D72AB2">
          <w:rPr>
            <w:webHidden/>
          </w:rPr>
          <w:instrText xml:space="preserve"> PAGEREF _Toc443306993 \h </w:instrText>
        </w:r>
        <w:r>
          <w:rPr>
            <w:webHidden/>
          </w:rPr>
        </w:r>
        <w:r>
          <w:rPr>
            <w:webHidden/>
          </w:rPr>
          <w:fldChar w:fldCharType="separate"/>
        </w:r>
        <w:r w:rsidR="00D72AB2">
          <w:rPr>
            <w:webHidden/>
          </w:rPr>
          <w:t>25</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6994" w:history="1">
        <w:r w:rsidR="00D72AB2" w:rsidRPr="00753867">
          <w:rPr>
            <w:rStyle w:val="Hipervnculo"/>
          </w:rPr>
          <w:t>Borrar usuarios</w:t>
        </w:r>
        <w:r w:rsidR="00D72AB2">
          <w:rPr>
            <w:webHidden/>
          </w:rPr>
          <w:tab/>
        </w:r>
        <w:r>
          <w:rPr>
            <w:webHidden/>
          </w:rPr>
          <w:fldChar w:fldCharType="begin"/>
        </w:r>
        <w:r w:rsidR="00D72AB2">
          <w:rPr>
            <w:webHidden/>
          </w:rPr>
          <w:instrText xml:space="preserve"> PAGEREF _Toc443306994 \h </w:instrText>
        </w:r>
        <w:r>
          <w:rPr>
            <w:webHidden/>
          </w:rPr>
        </w:r>
        <w:r>
          <w:rPr>
            <w:webHidden/>
          </w:rPr>
          <w:fldChar w:fldCharType="separate"/>
        </w:r>
        <w:r w:rsidR="00D72AB2">
          <w:rPr>
            <w:webHidden/>
          </w:rPr>
          <w:t>27</w:t>
        </w:r>
        <w:r>
          <w:rPr>
            <w:webHidden/>
          </w:rPr>
          <w:fldChar w:fldCharType="end"/>
        </w:r>
      </w:hyperlink>
    </w:p>
    <w:p w:rsidR="00D72AB2" w:rsidRDefault="00D640B3">
      <w:pPr>
        <w:pStyle w:val="TDC4"/>
        <w:rPr>
          <w:rFonts w:asciiTheme="minorHAnsi" w:eastAsiaTheme="minorEastAsia" w:hAnsiTheme="minorHAnsi" w:cstheme="minorBidi"/>
          <w:color w:val="auto"/>
          <w:sz w:val="22"/>
          <w:szCs w:val="22"/>
          <w:lang w:val="es-ES"/>
        </w:rPr>
      </w:pPr>
      <w:hyperlink w:anchor="_Toc443306995" w:history="1">
        <w:r w:rsidR="00D72AB2" w:rsidRPr="00753867">
          <w:rPr>
            <w:rStyle w:val="Hipervnculo"/>
          </w:rPr>
          <w:t>2.2.3.2</w:t>
        </w:r>
        <w:r w:rsidR="00D72AB2">
          <w:rPr>
            <w:rFonts w:asciiTheme="minorHAnsi" w:eastAsiaTheme="minorEastAsia" w:hAnsiTheme="minorHAnsi" w:cstheme="minorBidi"/>
            <w:color w:val="auto"/>
            <w:sz w:val="22"/>
            <w:szCs w:val="22"/>
            <w:lang w:val="es-ES"/>
          </w:rPr>
          <w:tab/>
        </w:r>
        <w:r w:rsidR="00D72AB2" w:rsidRPr="00753867">
          <w:rPr>
            <w:rStyle w:val="Hipervnculo"/>
          </w:rPr>
          <w:t>Xestión de índices con MySQL Workbench</w:t>
        </w:r>
        <w:r w:rsidR="00D72AB2">
          <w:rPr>
            <w:webHidden/>
          </w:rPr>
          <w:tab/>
        </w:r>
        <w:r>
          <w:rPr>
            <w:webHidden/>
          </w:rPr>
          <w:fldChar w:fldCharType="begin"/>
        </w:r>
        <w:r w:rsidR="00D72AB2">
          <w:rPr>
            <w:webHidden/>
          </w:rPr>
          <w:instrText xml:space="preserve"> PAGEREF _Toc443306995 \h </w:instrText>
        </w:r>
        <w:r>
          <w:rPr>
            <w:webHidden/>
          </w:rPr>
        </w:r>
        <w:r>
          <w:rPr>
            <w:webHidden/>
          </w:rPr>
          <w:fldChar w:fldCharType="separate"/>
        </w:r>
        <w:r w:rsidR="00D72AB2">
          <w:rPr>
            <w:webHidden/>
          </w:rPr>
          <w:t>27</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6996" w:history="1">
        <w:r w:rsidR="00D72AB2" w:rsidRPr="00753867">
          <w:rPr>
            <w:rStyle w:val="Hipervnculo"/>
          </w:rPr>
          <w:t>Crear índices</w:t>
        </w:r>
        <w:r w:rsidR="00D72AB2">
          <w:rPr>
            <w:webHidden/>
          </w:rPr>
          <w:tab/>
        </w:r>
        <w:r>
          <w:rPr>
            <w:webHidden/>
          </w:rPr>
          <w:fldChar w:fldCharType="begin"/>
        </w:r>
        <w:r w:rsidR="00D72AB2">
          <w:rPr>
            <w:webHidden/>
          </w:rPr>
          <w:instrText xml:space="preserve"> PAGEREF _Toc443306996 \h </w:instrText>
        </w:r>
        <w:r>
          <w:rPr>
            <w:webHidden/>
          </w:rPr>
        </w:r>
        <w:r>
          <w:rPr>
            <w:webHidden/>
          </w:rPr>
          <w:fldChar w:fldCharType="separate"/>
        </w:r>
        <w:r w:rsidR="00D72AB2">
          <w:rPr>
            <w:webHidden/>
          </w:rPr>
          <w:t>28</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6997" w:history="1">
        <w:r w:rsidR="00D72AB2" w:rsidRPr="00753867">
          <w:rPr>
            <w:rStyle w:val="Hipervnculo"/>
          </w:rPr>
          <w:t>Borrar índices</w:t>
        </w:r>
        <w:r w:rsidR="00D72AB2">
          <w:rPr>
            <w:webHidden/>
          </w:rPr>
          <w:tab/>
        </w:r>
        <w:r>
          <w:rPr>
            <w:webHidden/>
          </w:rPr>
          <w:fldChar w:fldCharType="begin"/>
        </w:r>
        <w:r w:rsidR="00D72AB2">
          <w:rPr>
            <w:webHidden/>
          </w:rPr>
          <w:instrText xml:space="preserve"> PAGEREF _Toc443306997 \h </w:instrText>
        </w:r>
        <w:r>
          <w:rPr>
            <w:webHidden/>
          </w:rPr>
        </w:r>
        <w:r>
          <w:rPr>
            <w:webHidden/>
          </w:rPr>
          <w:fldChar w:fldCharType="separate"/>
        </w:r>
        <w:r w:rsidR="00D72AB2">
          <w:rPr>
            <w:webHidden/>
          </w:rPr>
          <w:t>29</w:t>
        </w:r>
        <w:r>
          <w:rPr>
            <w:webHidden/>
          </w:rPr>
          <w:fldChar w:fldCharType="end"/>
        </w:r>
      </w:hyperlink>
    </w:p>
    <w:p w:rsidR="00D72AB2" w:rsidRDefault="00D640B3">
      <w:pPr>
        <w:pStyle w:val="TDC2"/>
        <w:tabs>
          <w:tab w:val="left" w:pos="1134"/>
        </w:tabs>
        <w:rPr>
          <w:rFonts w:asciiTheme="minorHAnsi" w:eastAsiaTheme="minorEastAsia" w:hAnsiTheme="minorHAnsi" w:cstheme="minorBidi"/>
          <w:color w:val="auto"/>
          <w:lang w:val="es-ES"/>
        </w:rPr>
      </w:pPr>
      <w:hyperlink w:anchor="_Toc443306998" w:history="1">
        <w:r w:rsidR="00D72AB2" w:rsidRPr="00753867">
          <w:rPr>
            <w:rStyle w:val="Hipervnculo"/>
          </w:rPr>
          <w:t>2.3</w:t>
        </w:r>
        <w:r w:rsidR="00D72AB2">
          <w:rPr>
            <w:rFonts w:asciiTheme="minorHAnsi" w:eastAsiaTheme="minorEastAsia" w:hAnsiTheme="minorHAnsi" w:cstheme="minorBidi"/>
            <w:color w:val="auto"/>
            <w:lang w:val="es-ES"/>
          </w:rPr>
          <w:tab/>
        </w:r>
        <w:r w:rsidR="00D72AB2" w:rsidRPr="00753867">
          <w:rPr>
            <w:rStyle w:val="Hipervnculo"/>
          </w:rPr>
          <w:t>Tarefas</w:t>
        </w:r>
        <w:r w:rsidR="00D72AB2">
          <w:rPr>
            <w:webHidden/>
          </w:rPr>
          <w:tab/>
        </w:r>
        <w:r>
          <w:rPr>
            <w:webHidden/>
          </w:rPr>
          <w:fldChar w:fldCharType="begin"/>
        </w:r>
        <w:r w:rsidR="00D72AB2">
          <w:rPr>
            <w:webHidden/>
          </w:rPr>
          <w:instrText xml:space="preserve"> PAGEREF _Toc443306998 \h </w:instrText>
        </w:r>
        <w:r>
          <w:rPr>
            <w:webHidden/>
          </w:rPr>
        </w:r>
        <w:r>
          <w:rPr>
            <w:webHidden/>
          </w:rPr>
          <w:fldChar w:fldCharType="separate"/>
        </w:r>
        <w:r w:rsidR="00D72AB2">
          <w:rPr>
            <w:webHidden/>
          </w:rPr>
          <w:t>29</w:t>
        </w:r>
        <w:r>
          <w:rPr>
            <w:webHidden/>
          </w:rPr>
          <w:fldChar w:fldCharType="end"/>
        </w:r>
      </w:hyperlink>
    </w:p>
    <w:p w:rsidR="00D72AB2" w:rsidRDefault="00D640B3">
      <w:pPr>
        <w:pStyle w:val="TDC3"/>
        <w:rPr>
          <w:rFonts w:asciiTheme="minorHAnsi" w:eastAsiaTheme="minorEastAsia" w:hAnsiTheme="minorHAnsi" w:cstheme="minorBidi"/>
          <w:color w:val="auto"/>
          <w:sz w:val="22"/>
          <w:szCs w:val="22"/>
          <w:lang w:val="es-ES"/>
        </w:rPr>
      </w:pPr>
      <w:hyperlink w:anchor="_Toc443306999" w:history="1">
        <w:r w:rsidR="00D72AB2" w:rsidRPr="00753867">
          <w:rPr>
            <w:rStyle w:val="Hipervnculo"/>
          </w:rPr>
          <w:t>2.3.1</w:t>
        </w:r>
        <w:r w:rsidR="00D72AB2">
          <w:rPr>
            <w:rFonts w:asciiTheme="minorHAnsi" w:eastAsiaTheme="minorEastAsia" w:hAnsiTheme="minorHAnsi" w:cstheme="minorBidi"/>
            <w:color w:val="auto"/>
            <w:sz w:val="22"/>
            <w:szCs w:val="22"/>
            <w:lang w:val="es-ES"/>
          </w:rPr>
          <w:tab/>
        </w:r>
        <w:r w:rsidR="00D72AB2" w:rsidRPr="00753867">
          <w:rPr>
            <w:rStyle w:val="Hipervnculo"/>
          </w:rPr>
          <w:t>Tarefa 1. Xestionar usuarios en MySQL</w:t>
        </w:r>
        <w:r w:rsidR="00D72AB2">
          <w:rPr>
            <w:webHidden/>
          </w:rPr>
          <w:tab/>
        </w:r>
        <w:r>
          <w:rPr>
            <w:webHidden/>
          </w:rPr>
          <w:fldChar w:fldCharType="begin"/>
        </w:r>
        <w:r w:rsidR="00D72AB2">
          <w:rPr>
            <w:webHidden/>
          </w:rPr>
          <w:instrText xml:space="preserve"> PAGEREF _Toc443306999 \h </w:instrText>
        </w:r>
        <w:r>
          <w:rPr>
            <w:webHidden/>
          </w:rPr>
        </w:r>
        <w:r>
          <w:rPr>
            <w:webHidden/>
          </w:rPr>
          <w:fldChar w:fldCharType="separate"/>
        </w:r>
        <w:r w:rsidR="00D72AB2">
          <w:rPr>
            <w:webHidden/>
          </w:rPr>
          <w:t>30</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7000" w:history="1">
        <w:r w:rsidR="00D72AB2" w:rsidRPr="00753867">
          <w:rPr>
            <w:rStyle w:val="Hipervnculo"/>
          </w:rPr>
          <w:t>Solución</w:t>
        </w:r>
        <w:r w:rsidR="00D72AB2">
          <w:rPr>
            <w:webHidden/>
          </w:rPr>
          <w:tab/>
        </w:r>
        <w:r>
          <w:rPr>
            <w:webHidden/>
          </w:rPr>
          <w:fldChar w:fldCharType="begin"/>
        </w:r>
        <w:r w:rsidR="00D72AB2">
          <w:rPr>
            <w:webHidden/>
          </w:rPr>
          <w:instrText xml:space="preserve"> PAGEREF _Toc443307000 \h </w:instrText>
        </w:r>
        <w:r>
          <w:rPr>
            <w:webHidden/>
          </w:rPr>
        </w:r>
        <w:r>
          <w:rPr>
            <w:webHidden/>
          </w:rPr>
          <w:fldChar w:fldCharType="separate"/>
        </w:r>
        <w:r w:rsidR="00D72AB2">
          <w:rPr>
            <w:webHidden/>
          </w:rPr>
          <w:t>30</w:t>
        </w:r>
        <w:r>
          <w:rPr>
            <w:webHidden/>
          </w:rPr>
          <w:fldChar w:fldCharType="end"/>
        </w:r>
      </w:hyperlink>
    </w:p>
    <w:p w:rsidR="00D72AB2" w:rsidRDefault="00D640B3">
      <w:pPr>
        <w:pStyle w:val="TDC3"/>
        <w:rPr>
          <w:rFonts w:asciiTheme="minorHAnsi" w:eastAsiaTheme="minorEastAsia" w:hAnsiTheme="minorHAnsi" w:cstheme="minorBidi"/>
          <w:color w:val="auto"/>
          <w:sz w:val="22"/>
          <w:szCs w:val="22"/>
          <w:lang w:val="es-ES"/>
        </w:rPr>
      </w:pPr>
      <w:hyperlink w:anchor="_Toc443307001" w:history="1">
        <w:r w:rsidR="00D72AB2" w:rsidRPr="00753867">
          <w:rPr>
            <w:rStyle w:val="Hipervnculo"/>
          </w:rPr>
          <w:t>2.3.2</w:t>
        </w:r>
        <w:r w:rsidR="00D72AB2">
          <w:rPr>
            <w:rFonts w:asciiTheme="minorHAnsi" w:eastAsiaTheme="minorEastAsia" w:hAnsiTheme="minorHAnsi" w:cstheme="minorBidi"/>
            <w:color w:val="auto"/>
            <w:sz w:val="22"/>
            <w:szCs w:val="22"/>
            <w:lang w:val="es-ES"/>
          </w:rPr>
          <w:tab/>
        </w:r>
        <w:r w:rsidR="00D72AB2" w:rsidRPr="00753867">
          <w:rPr>
            <w:rStyle w:val="Hipervnculo"/>
          </w:rPr>
          <w:t>Tarefa 2. Crear índices ordinarios</w:t>
        </w:r>
        <w:r w:rsidR="00D72AB2">
          <w:rPr>
            <w:webHidden/>
          </w:rPr>
          <w:tab/>
        </w:r>
        <w:r>
          <w:rPr>
            <w:webHidden/>
          </w:rPr>
          <w:fldChar w:fldCharType="begin"/>
        </w:r>
        <w:r w:rsidR="00D72AB2">
          <w:rPr>
            <w:webHidden/>
          </w:rPr>
          <w:instrText xml:space="preserve"> PAGEREF _Toc443307001 \h </w:instrText>
        </w:r>
        <w:r>
          <w:rPr>
            <w:webHidden/>
          </w:rPr>
        </w:r>
        <w:r>
          <w:rPr>
            <w:webHidden/>
          </w:rPr>
          <w:fldChar w:fldCharType="separate"/>
        </w:r>
        <w:r w:rsidR="00D72AB2">
          <w:rPr>
            <w:webHidden/>
          </w:rPr>
          <w:t>31</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7002" w:history="1">
        <w:r w:rsidR="00D72AB2" w:rsidRPr="00753867">
          <w:rPr>
            <w:rStyle w:val="Hipervnculo"/>
          </w:rPr>
          <w:t>Solución</w:t>
        </w:r>
        <w:r w:rsidR="00D72AB2">
          <w:rPr>
            <w:webHidden/>
          </w:rPr>
          <w:tab/>
        </w:r>
        <w:r>
          <w:rPr>
            <w:webHidden/>
          </w:rPr>
          <w:fldChar w:fldCharType="begin"/>
        </w:r>
        <w:r w:rsidR="00D72AB2">
          <w:rPr>
            <w:webHidden/>
          </w:rPr>
          <w:instrText xml:space="preserve"> PAGEREF _Toc443307002 \h </w:instrText>
        </w:r>
        <w:r>
          <w:rPr>
            <w:webHidden/>
          </w:rPr>
        </w:r>
        <w:r>
          <w:rPr>
            <w:webHidden/>
          </w:rPr>
          <w:fldChar w:fldCharType="separate"/>
        </w:r>
        <w:r w:rsidR="00D72AB2">
          <w:rPr>
            <w:webHidden/>
          </w:rPr>
          <w:t>31</w:t>
        </w:r>
        <w:r>
          <w:rPr>
            <w:webHidden/>
          </w:rPr>
          <w:fldChar w:fldCharType="end"/>
        </w:r>
      </w:hyperlink>
    </w:p>
    <w:p w:rsidR="00D72AB2" w:rsidRDefault="00D640B3">
      <w:pPr>
        <w:pStyle w:val="TDC3"/>
        <w:rPr>
          <w:rFonts w:asciiTheme="minorHAnsi" w:eastAsiaTheme="minorEastAsia" w:hAnsiTheme="minorHAnsi" w:cstheme="minorBidi"/>
          <w:color w:val="auto"/>
          <w:sz w:val="22"/>
          <w:szCs w:val="22"/>
          <w:lang w:val="es-ES"/>
        </w:rPr>
      </w:pPr>
      <w:hyperlink w:anchor="_Toc443307003" w:history="1">
        <w:r w:rsidR="00D72AB2" w:rsidRPr="00753867">
          <w:rPr>
            <w:rStyle w:val="Hipervnculo"/>
          </w:rPr>
          <w:t>2.3.3</w:t>
        </w:r>
        <w:r w:rsidR="00D72AB2">
          <w:rPr>
            <w:rFonts w:asciiTheme="minorHAnsi" w:eastAsiaTheme="minorEastAsia" w:hAnsiTheme="minorHAnsi" w:cstheme="minorBidi"/>
            <w:color w:val="auto"/>
            <w:sz w:val="22"/>
            <w:szCs w:val="22"/>
            <w:lang w:val="es-ES"/>
          </w:rPr>
          <w:tab/>
        </w:r>
        <w:r w:rsidR="00D72AB2" w:rsidRPr="00753867">
          <w:rPr>
            <w:rStyle w:val="Hipervnculo"/>
          </w:rPr>
          <w:t>Tarefa 3. Crear índices de texto completo</w:t>
        </w:r>
        <w:r w:rsidR="00D72AB2">
          <w:rPr>
            <w:webHidden/>
          </w:rPr>
          <w:tab/>
        </w:r>
        <w:r>
          <w:rPr>
            <w:webHidden/>
          </w:rPr>
          <w:fldChar w:fldCharType="begin"/>
        </w:r>
        <w:r w:rsidR="00D72AB2">
          <w:rPr>
            <w:webHidden/>
          </w:rPr>
          <w:instrText xml:space="preserve"> PAGEREF _Toc443307003 \h </w:instrText>
        </w:r>
        <w:r>
          <w:rPr>
            <w:webHidden/>
          </w:rPr>
        </w:r>
        <w:r>
          <w:rPr>
            <w:webHidden/>
          </w:rPr>
          <w:fldChar w:fldCharType="separate"/>
        </w:r>
        <w:r w:rsidR="00D72AB2">
          <w:rPr>
            <w:webHidden/>
          </w:rPr>
          <w:t>31</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7004" w:history="1">
        <w:r w:rsidR="00D72AB2" w:rsidRPr="00753867">
          <w:rPr>
            <w:rStyle w:val="Hipervnculo"/>
          </w:rPr>
          <w:t>Solución</w:t>
        </w:r>
        <w:r w:rsidR="00D72AB2">
          <w:rPr>
            <w:webHidden/>
          </w:rPr>
          <w:tab/>
        </w:r>
        <w:r>
          <w:rPr>
            <w:webHidden/>
          </w:rPr>
          <w:fldChar w:fldCharType="begin"/>
        </w:r>
        <w:r w:rsidR="00D72AB2">
          <w:rPr>
            <w:webHidden/>
          </w:rPr>
          <w:instrText xml:space="preserve"> PAGEREF _Toc443307004 \h </w:instrText>
        </w:r>
        <w:r>
          <w:rPr>
            <w:webHidden/>
          </w:rPr>
        </w:r>
        <w:r>
          <w:rPr>
            <w:webHidden/>
          </w:rPr>
          <w:fldChar w:fldCharType="separate"/>
        </w:r>
        <w:r w:rsidR="00D72AB2">
          <w:rPr>
            <w:webHidden/>
          </w:rPr>
          <w:t>31</w:t>
        </w:r>
        <w:r>
          <w:rPr>
            <w:webHidden/>
          </w:rPr>
          <w:fldChar w:fldCharType="end"/>
        </w:r>
      </w:hyperlink>
    </w:p>
    <w:p w:rsidR="00D72AB2" w:rsidRDefault="00D640B3">
      <w:pPr>
        <w:pStyle w:val="TDC3"/>
        <w:rPr>
          <w:rFonts w:asciiTheme="minorHAnsi" w:eastAsiaTheme="minorEastAsia" w:hAnsiTheme="minorHAnsi" w:cstheme="minorBidi"/>
          <w:color w:val="auto"/>
          <w:sz w:val="22"/>
          <w:szCs w:val="22"/>
          <w:lang w:val="es-ES"/>
        </w:rPr>
      </w:pPr>
      <w:hyperlink w:anchor="_Toc443307005" w:history="1">
        <w:r w:rsidR="00D72AB2" w:rsidRPr="00753867">
          <w:rPr>
            <w:rStyle w:val="Hipervnculo"/>
          </w:rPr>
          <w:t>2.3.4</w:t>
        </w:r>
        <w:r w:rsidR="00D72AB2">
          <w:rPr>
            <w:rFonts w:asciiTheme="minorHAnsi" w:eastAsiaTheme="minorEastAsia" w:hAnsiTheme="minorHAnsi" w:cstheme="minorBidi"/>
            <w:color w:val="auto"/>
            <w:sz w:val="22"/>
            <w:szCs w:val="22"/>
            <w:lang w:val="es-ES"/>
          </w:rPr>
          <w:tab/>
        </w:r>
        <w:r w:rsidR="00D72AB2" w:rsidRPr="00753867">
          <w:rPr>
            <w:rStyle w:val="Hipervnculo"/>
          </w:rPr>
          <w:t>Tarefa 4. Crear índices únicos</w:t>
        </w:r>
        <w:r w:rsidR="00D72AB2">
          <w:rPr>
            <w:webHidden/>
          </w:rPr>
          <w:tab/>
        </w:r>
        <w:r>
          <w:rPr>
            <w:webHidden/>
          </w:rPr>
          <w:fldChar w:fldCharType="begin"/>
        </w:r>
        <w:r w:rsidR="00D72AB2">
          <w:rPr>
            <w:webHidden/>
          </w:rPr>
          <w:instrText xml:space="preserve"> PAGEREF _Toc443307005 \h </w:instrText>
        </w:r>
        <w:r>
          <w:rPr>
            <w:webHidden/>
          </w:rPr>
        </w:r>
        <w:r>
          <w:rPr>
            <w:webHidden/>
          </w:rPr>
          <w:fldChar w:fldCharType="separate"/>
        </w:r>
        <w:r w:rsidR="00D72AB2">
          <w:rPr>
            <w:webHidden/>
          </w:rPr>
          <w:t>31</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7006" w:history="1">
        <w:r w:rsidR="00D72AB2" w:rsidRPr="00753867">
          <w:rPr>
            <w:rStyle w:val="Hipervnculo"/>
          </w:rPr>
          <w:t>Solución</w:t>
        </w:r>
        <w:r w:rsidR="00D72AB2">
          <w:rPr>
            <w:webHidden/>
          </w:rPr>
          <w:tab/>
        </w:r>
        <w:r>
          <w:rPr>
            <w:webHidden/>
          </w:rPr>
          <w:fldChar w:fldCharType="begin"/>
        </w:r>
        <w:r w:rsidR="00D72AB2">
          <w:rPr>
            <w:webHidden/>
          </w:rPr>
          <w:instrText xml:space="preserve"> PAGEREF _Toc443307006 \h </w:instrText>
        </w:r>
        <w:r>
          <w:rPr>
            <w:webHidden/>
          </w:rPr>
        </w:r>
        <w:r>
          <w:rPr>
            <w:webHidden/>
          </w:rPr>
          <w:fldChar w:fldCharType="separate"/>
        </w:r>
        <w:r w:rsidR="00D72AB2">
          <w:rPr>
            <w:webHidden/>
          </w:rPr>
          <w:t>31</w:t>
        </w:r>
        <w:r>
          <w:rPr>
            <w:webHidden/>
          </w:rPr>
          <w:fldChar w:fldCharType="end"/>
        </w:r>
      </w:hyperlink>
    </w:p>
    <w:p w:rsidR="00D72AB2" w:rsidRDefault="00D640B3">
      <w:pPr>
        <w:pStyle w:val="TDC3"/>
        <w:rPr>
          <w:rFonts w:asciiTheme="minorHAnsi" w:eastAsiaTheme="minorEastAsia" w:hAnsiTheme="minorHAnsi" w:cstheme="minorBidi"/>
          <w:color w:val="auto"/>
          <w:sz w:val="22"/>
          <w:szCs w:val="22"/>
          <w:lang w:val="es-ES"/>
        </w:rPr>
      </w:pPr>
      <w:hyperlink w:anchor="_Toc443307007" w:history="1">
        <w:r w:rsidR="00D72AB2" w:rsidRPr="00753867">
          <w:rPr>
            <w:rStyle w:val="Hipervnculo"/>
          </w:rPr>
          <w:t>2.3.5</w:t>
        </w:r>
        <w:r w:rsidR="00D72AB2">
          <w:rPr>
            <w:rFonts w:asciiTheme="minorHAnsi" w:eastAsiaTheme="minorEastAsia" w:hAnsiTheme="minorHAnsi" w:cstheme="minorBidi"/>
            <w:color w:val="auto"/>
            <w:sz w:val="22"/>
            <w:szCs w:val="22"/>
            <w:lang w:val="es-ES"/>
          </w:rPr>
          <w:tab/>
        </w:r>
        <w:r w:rsidR="00D72AB2" w:rsidRPr="00753867">
          <w:rPr>
            <w:rStyle w:val="Hipervnculo"/>
          </w:rPr>
          <w:t>Tarefa 5. Crear índices de parte de campos</w:t>
        </w:r>
        <w:r w:rsidR="00D72AB2">
          <w:rPr>
            <w:webHidden/>
          </w:rPr>
          <w:tab/>
        </w:r>
        <w:r>
          <w:rPr>
            <w:webHidden/>
          </w:rPr>
          <w:fldChar w:fldCharType="begin"/>
        </w:r>
        <w:r w:rsidR="00D72AB2">
          <w:rPr>
            <w:webHidden/>
          </w:rPr>
          <w:instrText xml:space="preserve"> PAGEREF _Toc443307007 \h </w:instrText>
        </w:r>
        <w:r>
          <w:rPr>
            <w:webHidden/>
          </w:rPr>
        </w:r>
        <w:r>
          <w:rPr>
            <w:webHidden/>
          </w:rPr>
          <w:fldChar w:fldCharType="separate"/>
        </w:r>
        <w:r w:rsidR="00D72AB2">
          <w:rPr>
            <w:webHidden/>
          </w:rPr>
          <w:t>31</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7008" w:history="1">
        <w:r w:rsidR="00D72AB2" w:rsidRPr="00753867">
          <w:rPr>
            <w:rStyle w:val="Hipervnculo"/>
          </w:rPr>
          <w:t>Solución</w:t>
        </w:r>
        <w:r w:rsidR="00D72AB2">
          <w:rPr>
            <w:webHidden/>
          </w:rPr>
          <w:tab/>
        </w:r>
        <w:r>
          <w:rPr>
            <w:webHidden/>
          </w:rPr>
          <w:fldChar w:fldCharType="begin"/>
        </w:r>
        <w:r w:rsidR="00D72AB2">
          <w:rPr>
            <w:webHidden/>
          </w:rPr>
          <w:instrText xml:space="preserve"> PAGEREF _Toc443307008 \h </w:instrText>
        </w:r>
        <w:r>
          <w:rPr>
            <w:webHidden/>
          </w:rPr>
        </w:r>
        <w:r>
          <w:rPr>
            <w:webHidden/>
          </w:rPr>
          <w:fldChar w:fldCharType="separate"/>
        </w:r>
        <w:r w:rsidR="00D72AB2">
          <w:rPr>
            <w:webHidden/>
          </w:rPr>
          <w:t>32</w:t>
        </w:r>
        <w:r>
          <w:rPr>
            <w:webHidden/>
          </w:rPr>
          <w:fldChar w:fldCharType="end"/>
        </w:r>
      </w:hyperlink>
    </w:p>
    <w:p w:rsidR="00D72AB2" w:rsidRDefault="00D640B3">
      <w:pPr>
        <w:pStyle w:val="TDC3"/>
        <w:rPr>
          <w:rFonts w:asciiTheme="minorHAnsi" w:eastAsiaTheme="minorEastAsia" w:hAnsiTheme="minorHAnsi" w:cstheme="minorBidi"/>
          <w:color w:val="auto"/>
          <w:sz w:val="22"/>
          <w:szCs w:val="22"/>
          <w:lang w:val="es-ES"/>
        </w:rPr>
      </w:pPr>
      <w:hyperlink w:anchor="_Toc443307009" w:history="1">
        <w:r w:rsidR="00D72AB2" w:rsidRPr="00753867">
          <w:rPr>
            <w:rStyle w:val="Hipervnculo"/>
          </w:rPr>
          <w:t>2.3.6</w:t>
        </w:r>
        <w:r w:rsidR="00D72AB2">
          <w:rPr>
            <w:rFonts w:asciiTheme="minorHAnsi" w:eastAsiaTheme="minorEastAsia" w:hAnsiTheme="minorHAnsi" w:cstheme="minorBidi"/>
            <w:color w:val="auto"/>
            <w:sz w:val="22"/>
            <w:szCs w:val="22"/>
            <w:lang w:val="es-ES"/>
          </w:rPr>
          <w:tab/>
        </w:r>
        <w:r w:rsidR="00D72AB2" w:rsidRPr="00753867">
          <w:rPr>
            <w:rStyle w:val="Hipervnculo"/>
          </w:rPr>
          <w:t>Tarefa 6. Xestionar usuarios con MySQL Workbench</w:t>
        </w:r>
        <w:r w:rsidR="00D72AB2">
          <w:rPr>
            <w:webHidden/>
          </w:rPr>
          <w:tab/>
        </w:r>
        <w:r>
          <w:rPr>
            <w:webHidden/>
          </w:rPr>
          <w:fldChar w:fldCharType="begin"/>
        </w:r>
        <w:r w:rsidR="00D72AB2">
          <w:rPr>
            <w:webHidden/>
          </w:rPr>
          <w:instrText xml:space="preserve"> PAGEREF _Toc443307009 \h </w:instrText>
        </w:r>
        <w:r>
          <w:rPr>
            <w:webHidden/>
          </w:rPr>
        </w:r>
        <w:r>
          <w:rPr>
            <w:webHidden/>
          </w:rPr>
          <w:fldChar w:fldCharType="separate"/>
        </w:r>
        <w:r w:rsidR="00D72AB2">
          <w:rPr>
            <w:webHidden/>
          </w:rPr>
          <w:t>32</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7010" w:history="1">
        <w:r w:rsidR="00D72AB2" w:rsidRPr="00753867">
          <w:rPr>
            <w:rStyle w:val="Hipervnculo"/>
          </w:rPr>
          <w:t>Solución</w:t>
        </w:r>
        <w:r w:rsidR="00D72AB2">
          <w:rPr>
            <w:webHidden/>
          </w:rPr>
          <w:tab/>
        </w:r>
        <w:r>
          <w:rPr>
            <w:webHidden/>
          </w:rPr>
          <w:fldChar w:fldCharType="begin"/>
        </w:r>
        <w:r w:rsidR="00D72AB2">
          <w:rPr>
            <w:webHidden/>
          </w:rPr>
          <w:instrText xml:space="preserve"> PAGEREF _Toc443307010 \h </w:instrText>
        </w:r>
        <w:r>
          <w:rPr>
            <w:webHidden/>
          </w:rPr>
        </w:r>
        <w:r>
          <w:rPr>
            <w:webHidden/>
          </w:rPr>
          <w:fldChar w:fldCharType="separate"/>
        </w:r>
        <w:r w:rsidR="00D72AB2">
          <w:rPr>
            <w:webHidden/>
          </w:rPr>
          <w:t>32</w:t>
        </w:r>
        <w:r>
          <w:rPr>
            <w:webHidden/>
          </w:rPr>
          <w:fldChar w:fldCharType="end"/>
        </w:r>
      </w:hyperlink>
    </w:p>
    <w:p w:rsidR="00D72AB2" w:rsidRDefault="00D640B3">
      <w:pPr>
        <w:pStyle w:val="TDC3"/>
        <w:rPr>
          <w:rFonts w:asciiTheme="minorHAnsi" w:eastAsiaTheme="minorEastAsia" w:hAnsiTheme="minorHAnsi" w:cstheme="minorBidi"/>
          <w:color w:val="auto"/>
          <w:sz w:val="22"/>
          <w:szCs w:val="22"/>
          <w:lang w:val="es-ES"/>
        </w:rPr>
      </w:pPr>
      <w:hyperlink w:anchor="_Toc443307011" w:history="1">
        <w:r w:rsidR="00D72AB2" w:rsidRPr="00753867">
          <w:rPr>
            <w:rStyle w:val="Hipervnculo"/>
          </w:rPr>
          <w:t>2.3.7</w:t>
        </w:r>
        <w:r w:rsidR="00D72AB2">
          <w:rPr>
            <w:rFonts w:asciiTheme="minorHAnsi" w:eastAsiaTheme="minorEastAsia" w:hAnsiTheme="minorHAnsi" w:cstheme="minorBidi"/>
            <w:color w:val="auto"/>
            <w:sz w:val="22"/>
            <w:szCs w:val="22"/>
            <w:lang w:val="es-ES"/>
          </w:rPr>
          <w:tab/>
        </w:r>
        <w:r w:rsidR="00D72AB2" w:rsidRPr="00753867">
          <w:rPr>
            <w:rStyle w:val="Hipervnculo"/>
          </w:rPr>
          <w:t>Tarefa 7. Xestionar índices con MySQL Workbench</w:t>
        </w:r>
        <w:r w:rsidR="00D72AB2">
          <w:rPr>
            <w:webHidden/>
          </w:rPr>
          <w:tab/>
        </w:r>
        <w:r>
          <w:rPr>
            <w:webHidden/>
          </w:rPr>
          <w:fldChar w:fldCharType="begin"/>
        </w:r>
        <w:r w:rsidR="00D72AB2">
          <w:rPr>
            <w:webHidden/>
          </w:rPr>
          <w:instrText xml:space="preserve"> PAGEREF _Toc443307011 \h </w:instrText>
        </w:r>
        <w:r>
          <w:rPr>
            <w:webHidden/>
          </w:rPr>
        </w:r>
        <w:r>
          <w:rPr>
            <w:webHidden/>
          </w:rPr>
          <w:fldChar w:fldCharType="separate"/>
        </w:r>
        <w:r w:rsidR="00D72AB2">
          <w:rPr>
            <w:webHidden/>
          </w:rPr>
          <w:t>37</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7012" w:history="1">
        <w:r w:rsidR="00D72AB2" w:rsidRPr="00753867">
          <w:rPr>
            <w:rStyle w:val="Hipervnculo"/>
          </w:rPr>
          <w:t>Solución</w:t>
        </w:r>
        <w:r w:rsidR="00D72AB2">
          <w:rPr>
            <w:webHidden/>
          </w:rPr>
          <w:tab/>
        </w:r>
        <w:r>
          <w:rPr>
            <w:webHidden/>
          </w:rPr>
          <w:fldChar w:fldCharType="begin"/>
        </w:r>
        <w:r w:rsidR="00D72AB2">
          <w:rPr>
            <w:webHidden/>
          </w:rPr>
          <w:instrText xml:space="preserve"> PAGEREF _Toc443307012 \h </w:instrText>
        </w:r>
        <w:r>
          <w:rPr>
            <w:webHidden/>
          </w:rPr>
        </w:r>
        <w:r>
          <w:rPr>
            <w:webHidden/>
          </w:rPr>
          <w:fldChar w:fldCharType="separate"/>
        </w:r>
        <w:r w:rsidR="00D72AB2">
          <w:rPr>
            <w:webHidden/>
          </w:rPr>
          <w:t>37</w:t>
        </w:r>
        <w:r>
          <w:rPr>
            <w:webHidden/>
          </w:rPr>
          <w:fldChar w:fldCharType="end"/>
        </w:r>
      </w:hyperlink>
    </w:p>
    <w:p w:rsidR="00D72AB2" w:rsidRDefault="00D640B3">
      <w:pPr>
        <w:pStyle w:val="TDC3"/>
        <w:rPr>
          <w:rFonts w:asciiTheme="minorHAnsi" w:eastAsiaTheme="minorEastAsia" w:hAnsiTheme="minorHAnsi" w:cstheme="minorBidi"/>
          <w:color w:val="auto"/>
          <w:sz w:val="22"/>
          <w:szCs w:val="22"/>
          <w:lang w:val="es-ES"/>
        </w:rPr>
      </w:pPr>
      <w:hyperlink w:anchor="_Toc443307013" w:history="1">
        <w:r w:rsidR="00D72AB2" w:rsidRPr="00753867">
          <w:rPr>
            <w:rStyle w:val="Hipervnculo"/>
          </w:rPr>
          <w:t>2.3.8</w:t>
        </w:r>
        <w:r w:rsidR="00D72AB2">
          <w:rPr>
            <w:rFonts w:asciiTheme="minorHAnsi" w:eastAsiaTheme="minorEastAsia" w:hAnsiTheme="minorHAnsi" w:cstheme="minorBidi"/>
            <w:color w:val="auto"/>
            <w:sz w:val="22"/>
            <w:szCs w:val="22"/>
            <w:lang w:val="es-ES"/>
          </w:rPr>
          <w:tab/>
        </w:r>
        <w:r w:rsidR="00D72AB2" w:rsidRPr="00753867">
          <w:rPr>
            <w:rStyle w:val="Hipervnculo"/>
          </w:rPr>
          <w:t>Tarefa 8. Administrar un SXBD empregando as indicacións da documentación técnica.</w:t>
        </w:r>
        <w:r w:rsidR="00D72AB2">
          <w:rPr>
            <w:webHidden/>
          </w:rPr>
          <w:tab/>
        </w:r>
        <w:r>
          <w:rPr>
            <w:webHidden/>
          </w:rPr>
          <w:fldChar w:fldCharType="begin"/>
        </w:r>
        <w:r w:rsidR="00D72AB2">
          <w:rPr>
            <w:webHidden/>
          </w:rPr>
          <w:instrText xml:space="preserve"> PAGEREF _Toc443307013 \h </w:instrText>
        </w:r>
        <w:r>
          <w:rPr>
            <w:webHidden/>
          </w:rPr>
        </w:r>
        <w:r>
          <w:rPr>
            <w:webHidden/>
          </w:rPr>
          <w:fldChar w:fldCharType="separate"/>
        </w:r>
        <w:r w:rsidR="00D72AB2">
          <w:rPr>
            <w:webHidden/>
          </w:rPr>
          <w:t>38</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7014" w:history="1">
        <w:r w:rsidR="00D72AB2" w:rsidRPr="00753867">
          <w:rPr>
            <w:rStyle w:val="Hipervnculo"/>
          </w:rPr>
          <w:t>Solución</w:t>
        </w:r>
        <w:r w:rsidR="00D72AB2">
          <w:rPr>
            <w:webHidden/>
          </w:rPr>
          <w:tab/>
        </w:r>
        <w:r>
          <w:rPr>
            <w:webHidden/>
          </w:rPr>
          <w:fldChar w:fldCharType="begin"/>
        </w:r>
        <w:r w:rsidR="00D72AB2">
          <w:rPr>
            <w:webHidden/>
          </w:rPr>
          <w:instrText xml:space="preserve"> PAGEREF _Toc443307014 \h </w:instrText>
        </w:r>
        <w:r>
          <w:rPr>
            <w:webHidden/>
          </w:rPr>
        </w:r>
        <w:r>
          <w:rPr>
            <w:webHidden/>
          </w:rPr>
          <w:fldChar w:fldCharType="separate"/>
        </w:r>
        <w:r w:rsidR="00D72AB2">
          <w:rPr>
            <w:webHidden/>
          </w:rPr>
          <w:t>38</w:t>
        </w:r>
        <w:r>
          <w:rPr>
            <w:webHidden/>
          </w:rPr>
          <w:fldChar w:fldCharType="end"/>
        </w:r>
      </w:hyperlink>
    </w:p>
    <w:p w:rsidR="00D72AB2" w:rsidRDefault="00D640B3">
      <w:pPr>
        <w:pStyle w:val="TDC1"/>
        <w:rPr>
          <w:rFonts w:asciiTheme="minorHAnsi" w:eastAsiaTheme="minorEastAsia" w:hAnsiTheme="minorHAnsi" w:cstheme="minorBidi"/>
          <w:b w:val="0"/>
          <w:color w:val="auto"/>
          <w:sz w:val="22"/>
          <w:szCs w:val="22"/>
          <w:lang w:val="es-ES"/>
        </w:rPr>
      </w:pPr>
      <w:hyperlink w:anchor="_Toc443307015" w:history="1">
        <w:r w:rsidR="00D72AB2" w:rsidRPr="00753867">
          <w:rPr>
            <w:rStyle w:val="Hipervnculo"/>
          </w:rPr>
          <w:t>3.</w:t>
        </w:r>
        <w:r w:rsidR="00D72AB2">
          <w:rPr>
            <w:rFonts w:asciiTheme="minorHAnsi" w:eastAsiaTheme="minorEastAsia" w:hAnsiTheme="minorHAnsi" w:cstheme="minorBidi"/>
            <w:b w:val="0"/>
            <w:color w:val="auto"/>
            <w:sz w:val="22"/>
            <w:szCs w:val="22"/>
            <w:lang w:val="es-ES"/>
          </w:rPr>
          <w:tab/>
        </w:r>
        <w:r w:rsidR="00D72AB2" w:rsidRPr="00753867">
          <w:rPr>
            <w:rStyle w:val="Hipervnculo"/>
          </w:rPr>
          <w:t>Materiais</w:t>
        </w:r>
        <w:r w:rsidR="00D72AB2">
          <w:rPr>
            <w:webHidden/>
          </w:rPr>
          <w:tab/>
        </w:r>
        <w:r>
          <w:rPr>
            <w:webHidden/>
          </w:rPr>
          <w:fldChar w:fldCharType="begin"/>
        </w:r>
        <w:r w:rsidR="00D72AB2">
          <w:rPr>
            <w:webHidden/>
          </w:rPr>
          <w:instrText xml:space="preserve"> PAGEREF _Toc443307015 \h </w:instrText>
        </w:r>
        <w:r>
          <w:rPr>
            <w:webHidden/>
          </w:rPr>
        </w:r>
        <w:r>
          <w:rPr>
            <w:webHidden/>
          </w:rPr>
          <w:fldChar w:fldCharType="separate"/>
        </w:r>
        <w:r w:rsidR="00D72AB2">
          <w:rPr>
            <w:webHidden/>
          </w:rPr>
          <w:t>41</w:t>
        </w:r>
        <w:r>
          <w:rPr>
            <w:webHidden/>
          </w:rPr>
          <w:fldChar w:fldCharType="end"/>
        </w:r>
      </w:hyperlink>
    </w:p>
    <w:p w:rsidR="00D72AB2" w:rsidRDefault="00D640B3">
      <w:pPr>
        <w:pStyle w:val="TDC2"/>
        <w:tabs>
          <w:tab w:val="left" w:pos="1134"/>
        </w:tabs>
        <w:rPr>
          <w:rFonts w:asciiTheme="minorHAnsi" w:eastAsiaTheme="minorEastAsia" w:hAnsiTheme="minorHAnsi" w:cstheme="minorBidi"/>
          <w:color w:val="auto"/>
          <w:lang w:val="es-ES"/>
        </w:rPr>
      </w:pPr>
      <w:hyperlink w:anchor="_Toc443307016" w:history="1">
        <w:r w:rsidR="00D72AB2" w:rsidRPr="00753867">
          <w:rPr>
            <w:rStyle w:val="Hipervnculo"/>
          </w:rPr>
          <w:t>3.1</w:t>
        </w:r>
        <w:r w:rsidR="00D72AB2">
          <w:rPr>
            <w:rFonts w:asciiTheme="minorHAnsi" w:eastAsiaTheme="minorEastAsia" w:hAnsiTheme="minorHAnsi" w:cstheme="minorBidi"/>
            <w:color w:val="auto"/>
            <w:lang w:val="es-ES"/>
          </w:rPr>
          <w:tab/>
        </w:r>
        <w:r w:rsidR="00D72AB2" w:rsidRPr="00753867">
          <w:rPr>
            <w:rStyle w:val="Hipervnculo"/>
          </w:rPr>
          <w:t>Documentos de apoio ou referencia</w:t>
        </w:r>
        <w:r w:rsidR="00D72AB2">
          <w:rPr>
            <w:webHidden/>
          </w:rPr>
          <w:tab/>
        </w:r>
        <w:r>
          <w:rPr>
            <w:webHidden/>
          </w:rPr>
          <w:fldChar w:fldCharType="begin"/>
        </w:r>
        <w:r w:rsidR="00D72AB2">
          <w:rPr>
            <w:webHidden/>
          </w:rPr>
          <w:instrText xml:space="preserve"> PAGEREF _Toc443307016 \h </w:instrText>
        </w:r>
        <w:r>
          <w:rPr>
            <w:webHidden/>
          </w:rPr>
        </w:r>
        <w:r>
          <w:rPr>
            <w:webHidden/>
          </w:rPr>
          <w:fldChar w:fldCharType="separate"/>
        </w:r>
        <w:r w:rsidR="00D72AB2">
          <w:rPr>
            <w:webHidden/>
          </w:rPr>
          <w:t>41</w:t>
        </w:r>
        <w:r>
          <w:rPr>
            <w:webHidden/>
          </w:rPr>
          <w:fldChar w:fldCharType="end"/>
        </w:r>
      </w:hyperlink>
    </w:p>
    <w:p w:rsidR="00D72AB2" w:rsidRDefault="00D640B3">
      <w:pPr>
        <w:pStyle w:val="TDC2"/>
        <w:tabs>
          <w:tab w:val="left" w:pos="1134"/>
        </w:tabs>
        <w:rPr>
          <w:rFonts w:asciiTheme="minorHAnsi" w:eastAsiaTheme="minorEastAsia" w:hAnsiTheme="minorHAnsi" w:cstheme="minorBidi"/>
          <w:color w:val="auto"/>
          <w:lang w:val="es-ES"/>
        </w:rPr>
      </w:pPr>
      <w:hyperlink w:anchor="_Toc443307017" w:history="1">
        <w:r w:rsidR="00D72AB2" w:rsidRPr="00753867">
          <w:rPr>
            <w:rStyle w:val="Hipervnculo"/>
          </w:rPr>
          <w:t>3.2</w:t>
        </w:r>
        <w:r w:rsidR="00D72AB2">
          <w:rPr>
            <w:rFonts w:asciiTheme="minorHAnsi" w:eastAsiaTheme="minorEastAsia" w:hAnsiTheme="minorHAnsi" w:cstheme="minorBidi"/>
            <w:color w:val="auto"/>
            <w:lang w:val="es-ES"/>
          </w:rPr>
          <w:tab/>
        </w:r>
        <w:r w:rsidR="00D72AB2" w:rsidRPr="00753867">
          <w:rPr>
            <w:rStyle w:val="Hipervnculo"/>
          </w:rPr>
          <w:t>Recursos didácticos</w:t>
        </w:r>
        <w:r w:rsidR="00D72AB2">
          <w:rPr>
            <w:webHidden/>
          </w:rPr>
          <w:tab/>
        </w:r>
        <w:r>
          <w:rPr>
            <w:webHidden/>
          </w:rPr>
          <w:fldChar w:fldCharType="begin"/>
        </w:r>
        <w:r w:rsidR="00D72AB2">
          <w:rPr>
            <w:webHidden/>
          </w:rPr>
          <w:instrText xml:space="preserve"> PAGEREF _Toc443307017 \h </w:instrText>
        </w:r>
        <w:r>
          <w:rPr>
            <w:webHidden/>
          </w:rPr>
        </w:r>
        <w:r>
          <w:rPr>
            <w:webHidden/>
          </w:rPr>
          <w:fldChar w:fldCharType="separate"/>
        </w:r>
        <w:r w:rsidR="00D72AB2">
          <w:rPr>
            <w:webHidden/>
          </w:rPr>
          <w:t>41</w:t>
        </w:r>
        <w:r>
          <w:rPr>
            <w:webHidden/>
          </w:rPr>
          <w:fldChar w:fldCharType="end"/>
        </w:r>
      </w:hyperlink>
    </w:p>
    <w:p w:rsidR="00D72AB2" w:rsidRDefault="00D640B3">
      <w:pPr>
        <w:pStyle w:val="TDC2"/>
        <w:tabs>
          <w:tab w:val="left" w:pos="1134"/>
        </w:tabs>
        <w:rPr>
          <w:rFonts w:asciiTheme="minorHAnsi" w:eastAsiaTheme="minorEastAsia" w:hAnsiTheme="minorHAnsi" w:cstheme="minorBidi"/>
          <w:color w:val="auto"/>
          <w:lang w:val="es-ES"/>
        </w:rPr>
      </w:pPr>
      <w:hyperlink w:anchor="_Toc443307018" w:history="1">
        <w:r w:rsidR="00D72AB2" w:rsidRPr="00753867">
          <w:rPr>
            <w:rStyle w:val="Hipervnculo"/>
          </w:rPr>
          <w:t>3.3</w:t>
        </w:r>
        <w:r w:rsidR="00D72AB2">
          <w:rPr>
            <w:rFonts w:asciiTheme="minorHAnsi" w:eastAsiaTheme="minorEastAsia" w:hAnsiTheme="minorHAnsi" w:cstheme="minorBidi"/>
            <w:color w:val="auto"/>
            <w:lang w:val="es-ES"/>
          </w:rPr>
          <w:tab/>
        </w:r>
        <w:r w:rsidR="00D72AB2" w:rsidRPr="00753867">
          <w:rPr>
            <w:rStyle w:val="Hipervnculo"/>
          </w:rPr>
          <w:t>Material auxiliar</w:t>
        </w:r>
        <w:r w:rsidR="00D72AB2">
          <w:rPr>
            <w:webHidden/>
          </w:rPr>
          <w:tab/>
        </w:r>
        <w:r>
          <w:rPr>
            <w:webHidden/>
          </w:rPr>
          <w:fldChar w:fldCharType="begin"/>
        </w:r>
        <w:r w:rsidR="00D72AB2">
          <w:rPr>
            <w:webHidden/>
          </w:rPr>
          <w:instrText xml:space="preserve"> PAGEREF _Toc443307018 \h </w:instrText>
        </w:r>
        <w:r>
          <w:rPr>
            <w:webHidden/>
          </w:rPr>
        </w:r>
        <w:r>
          <w:rPr>
            <w:webHidden/>
          </w:rPr>
          <w:fldChar w:fldCharType="separate"/>
        </w:r>
        <w:r w:rsidR="00D72AB2">
          <w:rPr>
            <w:webHidden/>
          </w:rPr>
          <w:t>41</w:t>
        </w:r>
        <w:r>
          <w:rPr>
            <w:webHidden/>
          </w:rPr>
          <w:fldChar w:fldCharType="end"/>
        </w:r>
      </w:hyperlink>
    </w:p>
    <w:p w:rsidR="00D72AB2" w:rsidRDefault="00D640B3">
      <w:pPr>
        <w:pStyle w:val="TDC1"/>
        <w:rPr>
          <w:rFonts w:asciiTheme="minorHAnsi" w:eastAsiaTheme="minorEastAsia" w:hAnsiTheme="minorHAnsi" w:cstheme="minorBidi"/>
          <w:b w:val="0"/>
          <w:color w:val="auto"/>
          <w:sz w:val="22"/>
          <w:szCs w:val="22"/>
          <w:lang w:val="es-ES"/>
        </w:rPr>
      </w:pPr>
      <w:hyperlink w:anchor="_Toc443307019" w:history="1">
        <w:r w:rsidR="00D72AB2" w:rsidRPr="00753867">
          <w:rPr>
            <w:rStyle w:val="Hipervnculo"/>
          </w:rPr>
          <w:t>4.</w:t>
        </w:r>
        <w:r w:rsidR="00D72AB2">
          <w:rPr>
            <w:rFonts w:asciiTheme="minorHAnsi" w:eastAsiaTheme="minorEastAsia" w:hAnsiTheme="minorHAnsi" w:cstheme="minorBidi"/>
            <w:b w:val="0"/>
            <w:color w:val="auto"/>
            <w:sz w:val="22"/>
            <w:szCs w:val="22"/>
            <w:lang w:val="es-ES"/>
          </w:rPr>
          <w:tab/>
        </w:r>
        <w:r w:rsidR="00D72AB2" w:rsidRPr="00753867">
          <w:rPr>
            <w:rStyle w:val="Hipervnculo"/>
          </w:rPr>
          <w:t>Avaliación</w:t>
        </w:r>
        <w:r w:rsidR="00D72AB2">
          <w:rPr>
            <w:webHidden/>
          </w:rPr>
          <w:tab/>
        </w:r>
        <w:r>
          <w:rPr>
            <w:webHidden/>
          </w:rPr>
          <w:fldChar w:fldCharType="begin"/>
        </w:r>
        <w:r w:rsidR="00D72AB2">
          <w:rPr>
            <w:webHidden/>
          </w:rPr>
          <w:instrText xml:space="preserve"> PAGEREF _Toc443307019 \h </w:instrText>
        </w:r>
        <w:r>
          <w:rPr>
            <w:webHidden/>
          </w:rPr>
        </w:r>
        <w:r>
          <w:rPr>
            <w:webHidden/>
          </w:rPr>
          <w:fldChar w:fldCharType="separate"/>
        </w:r>
        <w:r w:rsidR="00D72AB2">
          <w:rPr>
            <w:webHidden/>
          </w:rPr>
          <w:t>42</w:t>
        </w:r>
        <w:r>
          <w:rPr>
            <w:webHidden/>
          </w:rPr>
          <w:fldChar w:fldCharType="end"/>
        </w:r>
      </w:hyperlink>
    </w:p>
    <w:p w:rsidR="00D72AB2" w:rsidRDefault="00D640B3">
      <w:pPr>
        <w:pStyle w:val="TDC2"/>
        <w:tabs>
          <w:tab w:val="left" w:pos="1134"/>
        </w:tabs>
        <w:rPr>
          <w:rFonts w:asciiTheme="minorHAnsi" w:eastAsiaTheme="minorEastAsia" w:hAnsiTheme="minorHAnsi" w:cstheme="minorBidi"/>
          <w:color w:val="auto"/>
          <w:lang w:val="es-ES"/>
        </w:rPr>
      </w:pPr>
      <w:hyperlink w:anchor="_Toc443307020" w:history="1">
        <w:r w:rsidR="00D72AB2" w:rsidRPr="00753867">
          <w:rPr>
            <w:rStyle w:val="Hipervnculo"/>
          </w:rPr>
          <w:t>4.1</w:t>
        </w:r>
        <w:r w:rsidR="00D72AB2">
          <w:rPr>
            <w:rFonts w:asciiTheme="minorHAnsi" w:eastAsiaTheme="minorEastAsia" w:hAnsiTheme="minorHAnsi" w:cstheme="minorBidi"/>
            <w:color w:val="auto"/>
            <w:lang w:val="es-ES"/>
          </w:rPr>
          <w:tab/>
        </w:r>
        <w:r w:rsidR="00D72AB2" w:rsidRPr="00753867">
          <w:rPr>
            <w:rStyle w:val="Hipervnculo"/>
          </w:rPr>
          <w:t>Criterios de avaliación</w:t>
        </w:r>
        <w:r w:rsidR="00D72AB2">
          <w:rPr>
            <w:webHidden/>
          </w:rPr>
          <w:tab/>
        </w:r>
        <w:r>
          <w:rPr>
            <w:webHidden/>
          </w:rPr>
          <w:fldChar w:fldCharType="begin"/>
        </w:r>
        <w:r w:rsidR="00D72AB2">
          <w:rPr>
            <w:webHidden/>
          </w:rPr>
          <w:instrText xml:space="preserve"> PAGEREF _Toc443307020 \h </w:instrText>
        </w:r>
        <w:r>
          <w:rPr>
            <w:webHidden/>
          </w:rPr>
        </w:r>
        <w:r>
          <w:rPr>
            <w:webHidden/>
          </w:rPr>
          <w:fldChar w:fldCharType="separate"/>
        </w:r>
        <w:r w:rsidR="00D72AB2">
          <w:rPr>
            <w:webHidden/>
          </w:rPr>
          <w:t>42</w:t>
        </w:r>
        <w:r>
          <w:rPr>
            <w:webHidden/>
          </w:rPr>
          <w:fldChar w:fldCharType="end"/>
        </w:r>
      </w:hyperlink>
    </w:p>
    <w:p w:rsidR="00D72AB2" w:rsidRDefault="00D640B3">
      <w:pPr>
        <w:pStyle w:val="TDC2"/>
        <w:tabs>
          <w:tab w:val="left" w:pos="1134"/>
        </w:tabs>
        <w:rPr>
          <w:rFonts w:asciiTheme="minorHAnsi" w:eastAsiaTheme="minorEastAsia" w:hAnsiTheme="minorHAnsi" w:cstheme="minorBidi"/>
          <w:color w:val="auto"/>
          <w:lang w:val="es-ES"/>
        </w:rPr>
      </w:pPr>
      <w:hyperlink w:anchor="_Toc443307021" w:history="1">
        <w:r w:rsidR="00D72AB2" w:rsidRPr="00753867">
          <w:rPr>
            <w:rStyle w:val="Hipervnculo"/>
          </w:rPr>
          <w:t>4.2</w:t>
        </w:r>
        <w:r w:rsidR="00D72AB2">
          <w:rPr>
            <w:rFonts w:asciiTheme="minorHAnsi" w:eastAsiaTheme="minorEastAsia" w:hAnsiTheme="minorHAnsi" w:cstheme="minorBidi"/>
            <w:color w:val="auto"/>
            <w:lang w:val="es-ES"/>
          </w:rPr>
          <w:tab/>
        </w:r>
        <w:r w:rsidR="00D72AB2" w:rsidRPr="00753867">
          <w:rPr>
            <w:rStyle w:val="Hipervnculo"/>
          </w:rPr>
          <w:t>Modelos de probas</w:t>
        </w:r>
        <w:r w:rsidR="00D72AB2">
          <w:rPr>
            <w:webHidden/>
          </w:rPr>
          <w:tab/>
        </w:r>
        <w:r>
          <w:rPr>
            <w:webHidden/>
          </w:rPr>
          <w:fldChar w:fldCharType="begin"/>
        </w:r>
        <w:r w:rsidR="00D72AB2">
          <w:rPr>
            <w:webHidden/>
          </w:rPr>
          <w:instrText xml:space="preserve"> PAGEREF _Toc443307021 \h </w:instrText>
        </w:r>
        <w:r>
          <w:rPr>
            <w:webHidden/>
          </w:rPr>
        </w:r>
        <w:r>
          <w:rPr>
            <w:webHidden/>
          </w:rPr>
          <w:fldChar w:fldCharType="separate"/>
        </w:r>
        <w:r w:rsidR="00D72AB2">
          <w:rPr>
            <w:webHidden/>
          </w:rPr>
          <w:t>42</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7022" w:history="1">
        <w:r w:rsidR="00D72AB2" w:rsidRPr="00753867">
          <w:rPr>
            <w:rStyle w:val="Hipervnculo"/>
          </w:rPr>
          <w:t>Modelo de proba combinada para CA8.7, CA8.8 e CA8.9.</w:t>
        </w:r>
        <w:r w:rsidR="00D72AB2">
          <w:rPr>
            <w:webHidden/>
          </w:rPr>
          <w:tab/>
        </w:r>
        <w:r>
          <w:rPr>
            <w:webHidden/>
          </w:rPr>
          <w:fldChar w:fldCharType="begin"/>
        </w:r>
        <w:r w:rsidR="00D72AB2">
          <w:rPr>
            <w:webHidden/>
          </w:rPr>
          <w:instrText xml:space="preserve"> PAGEREF _Toc443307022 \h </w:instrText>
        </w:r>
        <w:r>
          <w:rPr>
            <w:webHidden/>
          </w:rPr>
        </w:r>
        <w:r>
          <w:rPr>
            <w:webHidden/>
          </w:rPr>
          <w:fldChar w:fldCharType="separate"/>
        </w:r>
        <w:r w:rsidR="00D72AB2">
          <w:rPr>
            <w:webHidden/>
          </w:rPr>
          <w:t>42</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7023" w:history="1">
        <w:r w:rsidR="00D72AB2" w:rsidRPr="00753867">
          <w:rPr>
            <w:rStyle w:val="Hipervnculo"/>
          </w:rPr>
          <w:t>Texto da proba</w:t>
        </w:r>
        <w:r w:rsidR="00D72AB2">
          <w:rPr>
            <w:webHidden/>
          </w:rPr>
          <w:tab/>
        </w:r>
        <w:r>
          <w:rPr>
            <w:webHidden/>
          </w:rPr>
          <w:fldChar w:fldCharType="begin"/>
        </w:r>
        <w:r w:rsidR="00D72AB2">
          <w:rPr>
            <w:webHidden/>
          </w:rPr>
          <w:instrText xml:space="preserve"> PAGEREF _Toc443307023 \h </w:instrText>
        </w:r>
        <w:r>
          <w:rPr>
            <w:webHidden/>
          </w:rPr>
        </w:r>
        <w:r>
          <w:rPr>
            <w:webHidden/>
          </w:rPr>
          <w:fldChar w:fldCharType="separate"/>
        </w:r>
        <w:r w:rsidR="00D72AB2">
          <w:rPr>
            <w:webHidden/>
          </w:rPr>
          <w:t>42</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7024" w:history="1">
        <w:r w:rsidR="00D72AB2" w:rsidRPr="00753867">
          <w:rPr>
            <w:rStyle w:val="Hipervnculo"/>
          </w:rPr>
          <w:t>TO.4.- Escala de valoración sobre documento de rexistro de proba práctica consistente na xestión de usuarios e os seus privilexios</w:t>
        </w:r>
        <w:r w:rsidR="00D72AB2">
          <w:rPr>
            <w:webHidden/>
          </w:rPr>
          <w:tab/>
        </w:r>
        <w:r>
          <w:rPr>
            <w:webHidden/>
          </w:rPr>
          <w:fldChar w:fldCharType="begin"/>
        </w:r>
        <w:r w:rsidR="00D72AB2">
          <w:rPr>
            <w:webHidden/>
          </w:rPr>
          <w:instrText xml:space="preserve"> PAGEREF _Toc443307024 \h </w:instrText>
        </w:r>
        <w:r>
          <w:rPr>
            <w:webHidden/>
          </w:rPr>
        </w:r>
        <w:r>
          <w:rPr>
            <w:webHidden/>
          </w:rPr>
          <w:fldChar w:fldCharType="separate"/>
        </w:r>
        <w:r w:rsidR="00D72AB2">
          <w:rPr>
            <w:webHidden/>
          </w:rPr>
          <w:t>43</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25" w:history="1">
        <w:r w:rsidR="00D72AB2" w:rsidRPr="00753867">
          <w:rPr>
            <w:rStyle w:val="Hipervnculo"/>
          </w:rPr>
          <w:t>Apartado a</w:t>
        </w:r>
        <w:r w:rsidR="00D72AB2">
          <w:rPr>
            <w:webHidden/>
          </w:rPr>
          <w:tab/>
        </w:r>
        <w:r>
          <w:rPr>
            <w:webHidden/>
          </w:rPr>
          <w:fldChar w:fldCharType="begin"/>
        </w:r>
        <w:r w:rsidR="00D72AB2">
          <w:rPr>
            <w:webHidden/>
          </w:rPr>
          <w:instrText xml:space="preserve"> PAGEREF _Toc443307025 \h </w:instrText>
        </w:r>
        <w:r>
          <w:rPr>
            <w:webHidden/>
          </w:rPr>
        </w:r>
        <w:r>
          <w:rPr>
            <w:webHidden/>
          </w:rPr>
          <w:fldChar w:fldCharType="separate"/>
        </w:r>
        <w:r w:rsidR="00D72AB2">
          <w:rPr>
            <w:webHidden/>
          </w:rPr>
          <w:t>43</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26" w:history="1">
        <w:r w:rsidR="00D72AB2" w:rsidRPr="00753867">
          <w:rPr>
            <w:rStyle w:val="Hipervnculo"/>
          </w:rPr>
          <w:t>Apartado b</w:t>
        </w:r>
        <w:r w:rsidR="00D72AB2">
          <w:rPr>
            <w:webHidden/>
          </w:rPr>
          <w:tab/>
        </w:r>
        <w:r>
          <w:rPr>
            <w:webHidden/>
          </w:rPr>
          <w:fldChar w:fldCharType="begin"/>
        </w:r>
        <w:r w:rsidR="00D72AB2">
          <w:rPr>
            <w:webHidden/>
          </w:rPr>
          <w:instrText xml:space="preserve"> PAGEREF _Toc443307026 \h </w:instrText>
        </w:r>
        <w:r>
          <w:rPr>
            <w:webHidden/>
          </w:rPr>
        </w:r>
        <w:r>
          <w:rPr>
            <w:webHidden/>
          </w:rPr>
          <w:fldChar w:fldCharType="separate"/>
        </w:r>
        <w:r w:rsidR="00D72AB2">
          <w:rPr>
            <w:webHidden/>
          </w:rPr>
          <w:t>43</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27" w:history="1">
        <w:r w:rsidR="00D72AB2" w:rsidRPr="00753867">
          <w:rPr>
            <w:rStyle w:val="Hipervnculo"/>
          </w:rPr>
          <w:t>Apartado c</w:t>
        </w:r>
        <w:r w:rsidR="00D72AB2">
          <w:rPr>
            <w:webHidden/>
          </w:rPr>
          <w:tab/>
        </w:r>
        <w:r>
          <w:rPr>
            <w:webHidden/>
          </w:rPr>
          <w:fldChar w:fldCharType="begin"/>
        </w:r>
        <w:r w:rsidR="00D72AB2">
          <w:rPr>
            <w:webHidden/>
          </w:rPr>
          <w:instrText xml:space="preserve"> PAGEREF _Toc443307027 \h </w:instrText>
        </w:r>
        <w:r>
          <w:rPr>
            <w:webHidden/>
          </w:rPr>
        </w:r>
        <w:r>
          <w:rPr>
            <w:webHidden/>
          </w:rPr>
          <w:fldChar w:fldCharType="separate"/>
        </w:r>
        <w:r w:rsidR="00D72AB2">
          <w:rPr>
            <w:webHidden/>
          </w:rPr>
          <w:t>43</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28" w:history="1">
        <w:r w:rsidR="00D72AB2" w:rsidRPr="00753867">
          <w:rPr>
            <w:rStyle w:val="Hipervnculo"/>
          </w:rPr>
          <w:t>Apartado d</w:t>
        </w:r>
        <w:r w:rsidR="00D72AB2">
          <w:rPr>
            <w:webHidden/>
          </w:rPr>
          <w:tab/>
        </w:r>
        <w:r>
          <w:rPr>
            <w:webHidden/>
          </w:rPr>
          <w:fldChar w:fldCharType="begin"/>
        </w:r>
        <w:r w:rsidR="00D72AB2">
          <w:rPr>
            <w:webHidden/>
          </w:rPr>
          <w:instrText xml:space="preserve"> PAGEREF _Toc443307028 \h </w:instrText>
        </w:r>
        <w:r>
          <w:rPr>
            <w:webHidden/>
          </w:rPr>
        </w:r>
        <w:r>
          <w:rPr>
            <w:webHidden/>
          </w:rPr>
          <w:fldChar w:fldCharType="separate"/>
        </w:r>
        <w:r w:rsidR="00D72AB2">
          <w:rPr>
            <w:webHidden/>
          </w:rPr>
          <w:t>43</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7029" w:history="1">
        <w:r w:rsidR="00D72AB2" w:rsidRPr="00753867">
          <w:rPr>
            <w:rStyle w:val="Hipervnculo"/>
          </w:rPr>
          <w:t>TO.5.- Escala de valoración sobre documento de rexistro de proba práctica consistente na creación de índices nunha BD</w:t>
        </w:r>
        <w:r w:rsidR="00D72AB2">
          <w:rPr>
            <w:webHidden/>
          </w:rPr>
          <w:tab/>
        </w:r>
        <w:r>
          <w:rPr>
            <w:webHidden/>
          </w:rPr>
          <w:fldChar w:fldCharType="begin"/>
        </w:r>
        <w:r w:rsidR="00D72AB2">
          <w:rPr>
            <w:webHidden/>
          </w:rPr>
          <w:instrText xml:space="preserve"> PAGEREF _Toc443307029 \h </w:instrText>
        </w:r>
        <w:r>
          <w:rPr>
            <w:webHidden/>
          </w:rPr>
        </w:r>
        <w:r>
          <w:rPr>
            <w:webHidden/>
          </w:rPr>
          <w:fldChar w:fldCharType="separate"/>
        </w:r>
        <w:r w:rsidR="00D72AB2">
          <w:rPr>
            <w:webHidden/>
          </w:rPr>
          <w:t>43</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30" w:history="1">
        <w:r w:rsidR="00D72AB2" w:rsidRPr="00753867">
          <w:rPr>
            <w:rStyle w:val="Hipervnculo"/>
          </w:rPr>
          <w:t>Apartado e</w:t>
        </w:r>
        <w:r w:rsidR="00D72AB2">
          <w:rPr>
            <w:webHidden/>
          </w:rPr>
          <w:tab/>
        </w:r>
        <w:r>
          <w:rPr>
            <w:webHidden/>
          </w:rPr>
          <w:fldChar w:fldCharType="begin"/>
        </w:r>
        <w:r w:rsidR="00D72AB2">
          <w:rPr>
            <w:webHidden/>
          </w:rPr>
          <w:instrText xml:space="preserve"> PAGEREF _Toc443307030 \h </w:instrText>
        </w:r>
        <w:r>
          <w:rPr>
            <w:webHidden/>
          </w:rPr>
        </w:r>
        <w:r>
          <w:rPr>
            <w:webHidden/>
          </w:rPr>
          <w:fldChar w:fldCharType="separate"/>
        </w:r>
        <w:r w:rsidR="00D72AB2">
          <w:rPr>
            <w:webHidden/>
          </w:rPr>
          <w:t>43</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31" w:history="1">
        <w:r w:rsidR="00D72AB2" w:rsidRPr="00753867">
          <w:rPr>
            <w:rStyle w:val="Hipervnculo"/>
          </w:rPr>
          <w:t>Apartado f</w:t>
        </w:r>
        <w:r w:rsidR="00D72AB2">
          <w:rPr>
            <w:webHidden/>
          </w:rPr>
          <w:tab/>
        </w:r>
        <w:r>
          <w:rPr>
            <w:webHidden/>
          </w:rPr>
          <w:fldChar w:fldCharType="begin"/>
        </w:r>
        <w:r w:rsidR="00D72AB2">
          <w:rPr>
            <w:webHidden/>
          </w:rPr>
          <w:instrText xml:space="preserve"> PAGEREF _Toc443307031 \h </w:instrText>
        </w:r>
        <w:r>
          <w:rPr>
            <w:webHidden/>
          </w:rPr>
        </w:r>
        <w:r>
          <w:rPr>
            <w:webHidden/>
          </w:rPr>
          <w:fldChar w:fldCharType="separate"/>
        </w:r>
        <w:r w:rsidR="00D72AB2">
          <w:rPr>
            <w:webHidden/>
          </w:rPr>
          <w:t>43</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32" w:history="1">
        <w:r w:rsidR="00D72AB2" w:rsidRPr="00753867">
          <w:rPr>
            <w:rStyle w:val="Hipervnculo"/>
          </w:rPr>
          <w:t>Apartado g</w:t>
        </w:r>
        <w:r w:rsidR="00D72AB2">
          <w:rPr>
            <w:webHidden/>
          </w:rPr>
          <w:tab/>
        </w:r>
        <w:r>
          <w:rPr>
            <w:webHidden/>
          </w:rPr>
          <w:fldChar w:fldCharType="begin"/>
        </w:r>
        <w:r w:rsidR="00D72AB2">
          <w:rPr>
            <w:webHidden/>
          </w:rPr>
          <w:instrText xml:space="preserve"> PAGEREF _Toc443307032 \h </w:instrText>
        </w:r>
        <w:r>
          <w:rPr>
            <w:webHidden/>
          </w:rPr>
        </w:r>
        <w:r>
          <w:rPr>
            <w:webHidden/>
          </w:rPr>
          <w:fldChar w:fldCharType="separate"/>
        </w:r>
        <w:r w:rsidR="00D72AB2">
          <w:rPr>
            <w:webHidden/>
          </w:rPr>
          <w:t>43</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7033" w:history="1">
        <w:r w:rsidR="00D72AB2" w:rsidRPr="00753867">
          <w:rPr>
            <w:rStyle w:val="Hipervnculo"/>
          </w:rPr>
          <w:t>TO.6.- Escala de valoración sobre documento de rexistro de proba práctica consistente na utilización de ferramentas gráficas para a administración dun SXBD.</w:t>
        </w:r>
        <w:r w:rsidR="00D72AB2">
          <w:rPr>
            <w:webHidden/>
          </w:rPr>
          <w:tab/>
        </w:r>
        <w:r>
          <w:rPr>
            <w:webHidden/>
          </w:rPr>
          <w:fldChar w:fldCharType="begin"/>
        </w:r>
        <w:r w:rsidR="00D72AB2">
          <w:rPr>
            <w:webHidden/>
          </w:rPr>
          <w:instrText xml:space="preserve"> PAGEREF _Toc443307033 \h </w:instrText>
        </w:r>
        <w:r>
          <w:rPr>
            <w:webHidden/>
          </w:rPr>
        </w:r>
        <w:r>
          <w:rPr>
            <w:webHidden/>
          </w:rPr>
          <w:fldChar w:fldCharType="separate"/>
        </w:r>
        <w:r w:rsidR="00D72AB2">
          <w:rPr>
            <w:webHidden/>
          </w:rPr>
          <w:t>43</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34" w:history="1">
        <w:r w:rsidR="00D72AB2" w:rsidRPr="00753867">
          <w:rPr>
            <w:rStyle w:val="Hipervnculo"/>
          </w:rPr>
          <w:t>Apartado h</w:t>
        </w:r>
        <w:r w:rsidR="00D72AB2">
          <w:rPr>
            <w:webHidden/>
          </w:rPr>
          <w:tab/>
        </w:r>
        <w:r>
          <w:rPr>
            <w:webHidden/>
          </w:rPr>
          <w:fldChar w:fldCharType="begin"/>
        </w:r>
        <w:r w:rsidR="00D72AB2">
          <w:rPr>
            <w:webHidden/>
          </w:rPr>
          <w:instrText xml:space="preserve"> PAGEREF _Toc443307034 \h </w:instrText>
        </w:r>
        <w:r>
          <w:rPr>
            <w:webHidden/>
          </w:rPr>
        </w:r>
        <w:r>
          <w:rPr>
            <w:webHidden/>
          </w:rPr>
          <w:fldChar w:fldCharType="separate"/>
        </w:r>
        <w:r w:rsidR="00D72AB2">
          <w:rPr>
            <w:webHidden/>
          </w:rPr>
          <w:t>43</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35" w:history="1">
        <w:r w:rsidR="00D72AB2" w:rsidRPr="00753867">
          <w:rPr>
            <w:rStyle w:val="Hipervnculo"/>
          </w:rPr>
          <w:t>Apartado i</w:t>
        </w:r>
        <w:r w:rsidR="00D72AB2">
          <w:rPr>
            <w:webHidden/>
          </w:rPr>
          <w:tab/>
        </w:r>
        <w:r>
          <w:rPr>
            <w:webHidden/>
          </w:rPr>
          <w:fldChar w:fldCharType="begin"/>
        </w:r>
        <w:r w:rsidR="00D72AB2">
          <w:rPr>
            <w:webHidden/>
          </w:rPr>
          <w:instrText xml:space="preserve"> PAGEREF _Toc443307035 \h </w:instrText>
        </w:r>
        <w:r>
          <w:rPr>
            <w:webHidden/>
          </w:rPr>
        </w:r>
        <w:r>
          <w:rPr>
            <w:webHidden/>
          </w:rPr>
          <w:fldChar w:fldCharType="separate"/>
        </w:r>
        <w:r w:rsidR="00D72AB2">
          <w:rPr>
            <w:webHidden/>
          </w:rPr>
          <w:t>44</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36" w:history="1">
        <w:r w:rsidR="00D72AB2" w:rsidRPr="00753867">
          <w:rPr>
            <w:rStyle w:val="Hipervnculo"/>
          </w:rPr>
          <w:t>Apartado j</w:t>
        </w:r>
        <w:r w:rsidR="00D72AB2">
          <w:rPr>
            <w:webHidden/>
          </w:rPr>
          <w:tab/>
        </w:r>
        <w:r>
          <w:rPr>
            <w:webHidden/>
          </w:rPr>
          <w:fldChar w:fldCharType="begin"/>
        </w:r>
        <w:r w:rsidR="00D72AB2">
          <w:rPr>
            <w:webHidden/>
          </w:rPr>
          <w:instrText xml:space="preserve"> PAGEREF _Toc443307036 \h </w:instrText>
        </w:r>
        <w:r>
          <w:rPr>
            <w:webHidden/>
          </w:rPr>
        </w:r>
        <w:r>
          <w:rPr>
            <w:webHidden/>
          </w:rPr>
          <w:fldChar w:fldCharType="separate"/>
        </w:r>
        <w:r w:rsidR="00D72AB2">
          <w:rPr>
            <w:webHidden/>
          </w:rPr>
          <w:t>44</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37" w:history="1">
        <w:r w:rsidR="00D72AB2" w:rsidRPr="00753867">
          <w:rPr>
            <w:rStyle w:val="Hipervnculo"/>
          </w:rPr>
          <w:t>Apartado k</w:t>
        </w:r>
        <w:r w:rsidR="00D72AB2">
          <w:rPr>
            <w:webHidden/>
          </w:rPr>
          <w:tab/>
        </w:r>
        <w:r>
          <w:rPr>
            <w:webHidden/>
          </w:rPr>
          <w:fldChar w:fldCharType="begin"/>
        </w:r>
        <w:r w:rsidR="00D72AB2">
          <w:rPr>
            <w:webHidden/>
          </w:rPr>
          <w:instrText xml:space="preserve"> PAGEREF _Toc443307037 \h </w:instrText>
        </w:r>
        <w:r>
          <w:rPr>
            <w:webHidden/>
          </w:rPr>
        </w:r>
        <w:r>
          <w:rPr>
            <w:webHidden/>
          </w:rPr>
          <w:fldChar w:fldCharType="separate"/>
        </w:r>
        <w:r w:rsidR="00D72AB2">
          <w:rPr>
            <w:webHidden/>
          </w:rPr>
          <w:t>44</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7038" w:history="1">
        <w:r w:rsidR="00D72AB2" w:rsidRPr="00753867">
          <w:rPr>
            <w:rStyle w:val="Hipervnculo"/>
          </w:rPr>
          <w:t>Exemplo de solucións</w:t>
        </w:r>
        <w:r w:rsidR="00D72AB2">
          <w:rPr>
            <w:webHidden/>
          </w:rPr>
          <w:tab/>
        </w:r>
        <w:r>
          <w:rPr>
            <w:webHidden/>
          </w:rPr>
          <w:fldChar w:fldCharType="begin"/>
        </w:r>
        <w:r w:rsidR="00D72AB2">
          <w:rPr>
            <w:webHidden/>
          </w:rPr>
          <w:instrText xml:space="preserve"> PAGEREF _Toc443307038 \h </w:instrText>
        </w:r>
        <w:r>
          <w:rPr>
            <w:webHidden/>
          </w:rPr>
        </w:r>
        <w:r>
          <w:rPr>
            <w:webHidden/>
          </w:rPr>
          <w:fldChar w:fldCharType="separate"/>
        </w:r>
        <w:r w:rsidR="00D72AB2">
          <w:rPr>
            <w:webHidden/>
          </w:rPr>
          <w:t>44</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39" w:history="1">
        <w:r w:rsidR="00D72AB2" w:rsidRPr="00753867">
          <w:rPr>
            <w:rStyle w:val="Hipervnculo"/>
          </w:rPr>
          <w:t>Apartado a</w:t>
        </w:r>
        <w:r w:rsidR="00D72AB2">
          <w:rPr>
            <w:webHidden/>
          </w:rPr>
          <w:tab/>
        </w:r>
        <w:r>
          <w:rPr>
            <w:webHidden/>
          </w:rPr>
          <w:fldChar w:fldCharType="begin"/>
        </w:r>
        <w:r w:rsidR="00D72AB2">
          <w:rPr>
            <w:webHidden/>
          </w:rPr>
          <w:instrText xml:space="preserve"> PAGEREF _Toc443307039 \h </w:instrText>
        </w:r>
        <w:r>
          <w:rPr>
            <w:webHidden/>
          </w:rPr>
        </w:r>
        <w:r>
          <w:rPr>
            <w:webHidden/>
          </w:rPr>
          <w:fldChar w:fldCharType="separate"/>
        </w:r>
        <w:r w:rsidR="00D72AB2">
          <w:rPr>
            <w:webHidden/>
          </w:rPr>
          <w:t>44</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40" w:history="1">
        <w:r w:rsidR="00D72AB2" w:rsidRPr="00753867">
          <w:rPr>
            <w:rStyle w:val="Hipervnculo"/>
          </w:rPr>
          <w:t>Apartado b</w:t>
        </w:r>
        <w:r w:rsidR="00D72AB2">
          <w:rPr>
            <w:webHidden/>
          </w:rPr>
          <w:tab/>
        </w:r>
        <w:r>
          <w:rPr>
            <w:webHidden/>
          </w:rPr>
          <w:fldChar w:fldCharType="begin"/>
        </w:r>
        <w:r w:rsidR="00D72AB2">
          <w:rPr>
            <w:webHidden/>
          </w:rPr>
          <w:instrText xml:space="preserve"> PAGEREF _Toc443307040 \h </w:instrText>
        </w:r>
        <w:r>
          <w:rPr>
            <w:webHidden/>
          </w:rPr>
        </w:r>
        <w:r>
          <w:rPr>
            <w:webHidden/>
          </w:rPr>
          <w:fldChar w:fldCharType="separate"/>
        </w:r>
        <w:r w:rsidR="00D72AB2">
          <w:rPr>
            <w:webHidden/>
          </w:rPr>
          <w:t>44</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41" w:history="1">
        <w:r w:rsidR="00D72AB2" w:rsidRPr="00753867">
          <w:rPr>
            <w:rStyle w:val="Hipervnculo"/>
          </w:rPr>
          <w:t>Apartado c</w:t>
        </w:r>
        <w:r w:rsidR="00D72AB2">
          <w:rPr>
            <w:webHidden/>
          </w:rPr>
          <w:tab/>
        </w:r>
        <w:r>
          <w:rPr>
            <w:webHidden/>
          </w:rPr>
          <w:fldChar w:fldCharType="begin"/>
        </w:r>
        <w:r w:rsidR="00D72AB2">
          <w:rPr>
            <w:webHidden/>
          </w:rPr>
          <w:instrText xml:space="preserve"> PAGEREF _Toc443307041 \h </w:instrText>
        </w:r>
        <w:r>
          <w:rPr>
            <w:webHidden/>
          </w:rPr>
        </w:r>
        <w:r>
          <w:rPr>
            <w:webHidden/>
          </w:rPr>
          <w:fldChar w:fldCharType="separate"/>
        </w:r>
        <w:r w:rsidR="00D72AB2">
          <w:rPr>
            <w:webHidden/>
          </w:rPr>
          <w:t>44</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42" w:history="1">
        <w:r w:rsidR="00D72AB2" w:rsidRPr="00753867">
          <w:rPr>
            <w:rStyle w:val="Hipervnculo"/>
          </w:rPr>
          <w:t>Apartado d</w:t>
        </w:r>
        <w:r w:rsidR="00D72AB2">
          <w:rPr>
            <w:webHidden/>
          </w:rPr>
          <w:tab/>
        </w:r>
        <w:r>
          <w:rPr>
            <w:webHidden/>
          </w:rPr>
          <w:fldChar w:fldCharType="begin"/>
        </w:r>
        <w:r w:rsidR="00D72AB2">
          <w:rPr>
            <w:webHidden/>
          </w:rPr>
          <w:instrText xml:space="preserve"> PAGEREF _Toc443307042 \h </w:instrText>
        </w:r>
        <w:r>
          <w:rPr>
            <w:webHidden/>
          </w:rPr>
        </w:r>
        <w:r>
          <w:rPr>
            <w:webHidden/>
          </w:rPr>
          <w:fldChar w:fldCharType="separate"/>
        </w:r>
        <w:r w:rsidR="00D72AB2">
          <w:rPr>
            <w:webHidden/>
          </w:rPr>
          <w:t>44</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43" w:history="1">
        <w:r w:rsidR="00D72AB2" w:rsidRPr="00753867">
          <w:rPr>
            <w:rStyle w:val="Hipervnculo"/>
          </w:rPr>
          <w:t>Apartado e</w:t>
        </w:r>
        <w:r w:rsidR="00D72AB2">
          <w:rPr>
            <w:webHidden/>
          </w:rPr>
          <w:tab/>
        </w:r>
        <w:r>
          <w:rPr>
            <w:webHidden/>
          </w:rPr>
          <w:fldChar w:fldCharType="begin"/>
        </w:r>
        <w:r w:rsidR="00D72AB2">
          <w:rPr>
            <w:webHidden/>
          </w:rPr>
          <w:instrText xml:space="preserve"> PAGEREF _Toc443307043 \h </w:instrText>
        </w:r>
        <w:r>
          <w:rPr>
            <w:webHidden/>
          </w:rPr>
        </w:r>
        <w:r>
          <w:rPr>
            <w:webHidden/>
          </w:rPr>
          <w:fldChar w:fldCharType="separate"/>
        </w:r>
        <w:r w:rsidR="00D72AB2">
          <w:rPr>
            <w:webHidden/>
          </w:rPr>
          <w:t>44</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44" w:history="1">
        <w:r w:rsidR="00D72AB2" w:rsidRPr="00753867">
          <w:rPr>
            <w:rStyle w:val="Hipervnculo"/>
          </w:rPr>
          <w:t>Apartado f</w:t>
        </w:r>
        <w:r w:rsidR="00D72AB2">
          <w:rPr>
            <w:webHidden/>
          </w:rPr>
          <w:tab/>
        </w:r>
        <w:r>
          <w:rPr>
            <w:webHidden/>
          </w:rPr>
          <w:fldChar w:fldCharType="begin"/>
        </w:r>
        <w:r w:rsidR="00D72AB2">
          <w:rPr>
            <w:webHidden/>
          </w:rPr>
          <w:instrText xml:space="preserve"> PAGEREF _Toc443307044 \h </w:instrText>
        </w:r>
        <w:r>
          <w:rPr>
            <w:webHidden/>
          </w:rPr>
        </w:r>
        <w:r>
          <w:rPr>
            <w:webHidden/>
          </w:rPr>
          <w:fldChar w:fldCharType="separate"/>
        </w:r>
        <w:r w:rsidR="00D72AB2">
          <w:rPr>
            <w:webHidden/>
          </w:rPr>
          <w:t>44</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45" w:history="1">
        <w:r w:rsidR="00D72AB2" w:rsidRPr="00753867">
          <w:rPr>
            <w:rStyle w:val="Hipervnculo"/>
          </w:rPr>
          <w:t>Apartado g</w:t>
        </w:r>
        <w:r w:rsidR="00D72AB2">
          <w:rPr>
            <w:webHidden/>
          </w:rPr>
          <w:tab/>
        </w:r>
        <w:r>
          <w:rPr>
            <w:webHidden/>
          </w:rPr>
          <w:fldChar w:fldCharType="begin"/>
        </w:r>
        <w:r w:rsidR="00D72AB2">
          <w:rPr>
            <w:webHidden/>
          </w:rPr>
          <w:instrText xml:space="preserve"> PAGEREF _Toc443307045 \h </w:instrText>
        </w:r>
        <w:r>
          <w:rPr>
            <w:webHidden/>
          </w:rPr>
        </w:r>
        <w:r>
          <w:rPr>
            <w:webHidden/>
          </w:rPr>
          <w:fldChar w:fldCharType="separate"/>
        </w:r>
        <w:r w:rsidR="00D72AB2">
          <w:rPr>
            <w:webHidden/>
          </w:rPr>
          <w:t>45</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46" w:history="1">
        <w:r w:rsidR="00D72AB2" w:rsidRPr="00753867">
          <w:rPr>
            <w:rStyle w:val="Hipervnculo"/>
          </w:rPr>
          <w:t>Apartado h</w:t>
        </w:r>
        <w:r w:rsidR="00D72AB2">
          <w:rPr>
            <w:webHidden/>
          </w:rPr>
          <w:tab/>
        </w:r>
        <w:r>
          <w:rPr>
            <w:webHidden/>
          </w:rPr>
          <w:fldChar w:fldCharType="begin"/>
        </w:r>
        <w:r w:rsidR="00D72AB2">
          <w:rPr>
            <w:webHidden/>
          </w:rPr>
          <w:instrText xml:space="preserve"> PAGEREF _Toc443307046 \h </w:instrText>
        </w:r>
        <w:r>
          <w:rPr>
            <w:webHidden/>
          </w:rPr>
        </w:r>
        <w:r>
          <w:rPr>
            <w:webHidden/>
          </w:rPr>
          <w:fldChar w:fldCharType="separate"/>
        </w:r>
        <w:r w:rsidR="00D72AB2">
          <w:rPr>
            <w:webHidden/>
          </w:rPr>
          <w:t>45</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47" w:history="1">
        <w:r w:rsidR="00D72AB2" w:rsidRPr="00753867">
          <w:rPr>
            <w:rStyle w:val="Hipervnculo"/>
          </w:rPr>
          <w:t>Apartado i</w:t>
        </w:r>
        <w:r w:rsidR="00D72AB2">
          <w:rPr>
            <w:webHidden/>
          </w:rPr>
          <w:tab/>
        </w:r>
        <w:r>
          <w:rPr>
            <w:webHidden/>
          </w:rPr>
          <w:fldChar w:fldCharType="begin"/>
        </w:r>
        <w:r w:rsidR="00D72AB2">
          <w:rPr>
            <w:webHidden/>
          </w:rPr>
          <w:instrText xml:space="preserve"> PAGEREF _Toc443307047 \h </w:instrText>
        </w:r>
        <w:r>
          <w:rPr>
            <w:webHidden/>
          </w:rPr>
        </w:r>
        <w:r>
          <w:rPr>
            <w:webHidden/>
          </w:rPr>
          <w:fldChar w:fldCharType="separate"/>
        </w:r>
        <w:r w:rsidR="00D72AB2">
          <w:rPr>
            <w:webHidden/>
          </w:rPr>
          <w:t>45</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48" w:history="1">
        <w:r w:rsidR="00D72AB2" w:rsidRPr="00753867">
          <w:rPr>
            <w:rStyle w:val="Hipervnculo"/>
          </w:rPr>
          <w:t>Apartado j</w:t>
        </w:r>
        <w:r w:rsidR="00D72AB2">
          <w:rPr>
            <w:webHidden/>
          </w:rPr>
          <w:tab/>
        </w:r>
        <w:r>
          <w:rPr>
            <w:webHidden/>
          </w:rPr>
          <w:fldChar w:fldCharType="begin"/>
        </w:r>
        <w:r w:rsidR="00D72AB2">
          <w:rPr>
            <w:webHidden/>
          </w:rPr>
          <w:instrText xml:space="preserve"> PAGEREF _Toc443307048 \h </w:instrText>
        </w:r>
        <w:r>
          <w:rPr>
            <w:webHidden/>
          </w:rPr>
        </w:r>
        <w:r>
          <w:rPr>
            <w:webHidden/>
          </w:rPr>
          <w:fldChar w:fldCharType="separate"/>
        </w:r>
        <w:r w:rsidR="00D72AB2">
          <w:rPr>
            <w:webHidden/>
          </w:rPr>
          <w:t>46</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49" w:history="1">
        <w:r w:rsidR="00D72AB2" w:rsidRPr="00753867">
          <w:rPr>
            <w:rStyle w:val="Hipervnculo"/>
          </w:rPr>
          <w:t>Apartado k</w:t>
        </w:r>
        <w:r w:rsidR="00D72AB2">
          <w:rPr>
            <w:webHidden/>
          </w:rPr>
          <w:tab/>
        </w:r>
        <w:r>
          <w:rPr>
            <w:webHidden/>
          </w:rPr>
          <w:fldChar w:fldCharType="begin"/>
        </w:r>
        <w:r w:rsidR="00D72AB2">
          <w:rPr>
            <w:webHidden/>
          </w:rPr>
          <w:instrText xml:space="preserve"> PAGEREF _Toc443307049 \h </w:instrText>
        </w:r>
        <w:r>
          <w:rPr>
            <w:webHidden/>
          </w:rPr>
        </w:r>
        <w:r>
          <w:rPr>
            <w:webHidden/>
          </w:rPr>
          <w:fldChar w:fldCharType="separate"/>
        </w:r>
        <w:r w:rsidR="00D72AB2">
          <w:rPr>
            <w:webHidden/>
          </w:rPr>
          <w:t>46</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7050" w:history="1">
        <w:r w:rsidR="00D72AB2" w:rsidRPr="00753867">
          <w:rPr>
            <w:rStyle w:val="Hipervnculo"/>
          </w:rPr>
          <w:t>Exemplo de escalas de valoración para  TO.4, TO.5, TO.6 e TO.7.</w:t>
        </w:r>
        <w:r w:rsidR="00D72AB2">
          <w:rPr>
            <w:webHidden/>
          </w:rPr>
          <w:tab/>
        </w:r>
        <w:r>
          <w:rPr>
            <w:webHidden/>
          </w:rPr>
          <w:fldChar w:fldCharType="begin"/>
        </w:r>
        <w:r w:rsidR="00D72AB2">
          <w:rPr>
            <w:webHidden/>
          </w:rPr>
          <w:instrText xml:space="preserve"> PAGEREF _Toc443307050 \h </w:instrText>
        </w:r>
        <w:r>
          <w:rPr>
            <w:webHidden/>
          </w:rPr>
        </w:r>
        <w:r>
          <w:rPr>
            <w:webHidden/>
          </w:rPr>
          <w:fldChar w:fldCharType="separate"/>
        </w:r>
        <w:r w:rsidR="00D72AB2">
          <w:rPr>
            <w:webHidden/>
          </w:rPr>
          <w:t>47</w:t>
        </w:r>
        <w:r>
          <w:rPr>
            <w:webHidden/>
          </w:rPr>
          <w:fldChar w:fldCharType="end"/>
        </w:r>
      </w:hyperlink>
    </w:p>
    <w:p w:rsidR="00D72AB2" w:rsidRDefault="00D640B3">
      <w:pPr>
        <w:pStyle w:val="TDC5"/>
        <w:rPr>
          <w:rFonts w:asciiTheme="minorHAnsi" w:eastAsiaTheme="minorEastAsia" w:hAnsiTheme="minorHAnsi" w:cstheme="minorBidi"/>
          <w:color w:val="auto"/>
          <w:sz w:val="22"/>
          <w:szCs w:val="22"/>
          <w:lang w:val="es-ES"/>
        </w:rPr>
      </w:pPr>
      <w:hyperlink w:anchor="_Toc443307051" w:history="1">
        <w:r w:rsidR="00D72AB2" w:rsidRPr="00753867">
          <w:rPr>
            <w:rStyle w:val="Hipervnculo"/>
          </w:rPr>
          <w:t>Modelo de proba para CA8.10</w:t>
        </w:r>
        <w:r w:rsidR="00D72AB2">
          <w:rPr>
            <w:webHidden/>
          </w:rPr>
          <w:tab/>
        </w:r>
        <w:r>
          <w:rPr>
            <w:webHidden/>
          </w:rPr>
          <w:fldChar w:fldCharType="begin"/>
        </w:r>
        <w:r w:rsidR="00D72AB2">
          <w:rPr>
            <w:webHidden/>
          </w:rPr>
          <w:instrText xml:space="preserve"> PAGEREF _Toc443307051 \h </w:instrText>
        </w:r>
        <w:r>
          <w:rPr>
            <w:webHidden/>
          </w:rPr>
        </w:r>
        <w:r>
          <w:rPr>
            <w:webHidden/>
          </w:rPr>
          <w:fldChar w:fldCharType="separate"/>
        </w:r>
        <w:r w:rsidR="00D72AB2">
          <w:rPr>
            <w:webHidden/>
          </w:rPr>
          <w:t>47</w:t>
        </w:r>
        <w:r>
          <w:rPr>
            <w:webHidden/>
          </w:rPr>
          <w:fldChar w:fldCharType="end"/>
        </w:r>
      </w:hyperlink>
    </w:p>
    <w:p w:rsidR="00D72AB2" w:rsidRDefault="00D640B3">
      <w:pPr>
        <w:pStyle w:val="TDC6"/>
        <w:rPr>
          <w:rFonts w:asciiTheme="minorHAnsi" w:eastAsiaTheme="minorEastAsia" w:hAnsiTheme="minorHAnsi" w:cstheme="minorBidi"/>
          <w:color w:val="auto"/>
          <w:sz w:val="22"/>
          <w:szCs w:val="22"/>
          <w:lang w:val="es-ES"/>
        </w:rPr>
      </w:pPr>
      <w:hyperlink w:anchor="_Toc443307052" w:history="1">
        <w:r w:rsidR="00D72AB2" w:rsidRPr="00753867">
          <w:rPr>
            <w:rStyle w:val="Hipervnculo"/>
          </w:rPr>
          <w:t>Exemplo de táboa de indicadores para CA8.10</w:t>
        </w:r>
        <w:r w:rsidR="00D72AB2">
          <w:rPr>
            <w:webHidden/>
          </w:rPr>
          <w:tab/>
        </w:r>
        <w:r>
          <w:rPr>
            <w:webHidden/>
          </w:rPr>
          <w:fldChar w:fldCharType="begin"/>
        </w:r>
        <w:r w:rsidR="00D72AB2">
          <w:rPr>
            <w:webHidden/>
          </w:rPr>
          <w:instrText xml:space="preserve"> PAGEREF _Toc443307052 \h </w:instrText>
        </w:r>
        <w:r>
          <w:rPr>
            <w:webHidden/>
          </w:rPr>
        </w:r>
        <w:r>
          <w:rPr>
            <w:webHidden/>
          </w:rPr>
          <w:fldChar w:fldCharType="separate"/>
        </w:r>
        <w:r w:rsidR="00D72AB2">
          <w:rPr>
            <w:webHidden/>
          </w:rPr>
          <w:t>47</w:t>
        </w:r>
        <w:r>
          <w:rPr>
            <w:webHidden/>
          </w:rPr>
          <w:fldChar w:fldCharType="end"/>
        </w:r>
      </w:hyperlink>
    </w:p>
    <w:p w:rsidR="00260699" w:rsidRPr="002316B7" w:rsidRDefault="00D640B3" w:rsidP="000E0EC9">
      <w:pPr>
        <w:pStyle w:val="TDC2"/>
      </w:pPr>
      <w:r w:rsidRPr="002316B7">
        <w:rPr>
          <w:noProof w:val="0"/>
        </w:rPr>
        <w:fldChar w:fldCharType="end"/>
      </w:r>
    </w:p>
    <w:p w:rsidR="00764FEA" w:rsidRPr="002316B7" w:rsidRDefault="00260699" w:rsidP="00764FEA">
      <w:pPr>
        <w:pStyle w:val="n1"/>
        <w:pBdr>
          <w:bottom w:val="single" w:sz="4" w:space="1" w:color="667DD1"/>
        </w:pBdr>
        <w:tabs>
          <w:tab w:val="num" w:pos="907"/>
        </w:tabs>
        <w:rPr>
          <w:noProof w:val="0"/>
        </w:rPr>
      </w:pPr>
      <w:r w:rsidRPr="002316B7">
        <w:br w:type="page"/>
      </w:r>
      <w:bookmarkStart w:id="0" w:name="_Toc417547447"/>
      <w:bookmarkStart w:id="1" w:name="_Toc443306954"/>
      <w:r w:rsidR="00764FEA" w:rsidRPr="002316B7">
        <w:rPr>
          <w:noProof w:val="0"/>
        </w:rPr>
        <w:lastRenderedPageBreak/>
        <w:t>Ficha técnica</w:t>
      </w:r>
      <w:bookmarkEnd w:id="0"/>
      <w:bookmarkEnd w:id="1"/>
    </w:p>
    <w:p w:rsidR="00753AFF" w:rsidRDefault="00764FEA" w:rsidP="00753AFF">
      <w:pPr>
        <w:pStyle w:val="n5"/>
      </w:pPr>
      <w:bookmarkStart w:id="2" w:name="_Toc417547448"/>
      <w:bookmarkStart w:id="3" w:name="_Toc443306955"/>
      <w:r w:rsidRPr="002316B7">
        <w:t>Contexto da actividade</w:t>
      </w:r>
      <w:bookmarkEnd w:id="2"/>
      <w:bookmarkEnd w:id="3"/>
    </w:p>
    <w:tbl>
      <w:tblPr>
        <w:tblStyle w:val="Tablaconcuadrcula"/>
        <w:tblW w:w="4463" w:type="pct"/>
        <w:tblLayout w:type="fixed"/>
        <w:tblLook w:val="0000"/>
      </w:tblPr>
      <w:tblGrid>
        <w:gridCol w:w="1900"/>
        <w:gridCol w:w="851"/>
        <w:gridCol w:w="2268"/>
        <w:gridCol w:w="627"/>
        <w:gridCol w:w="2350"/>
        <w:gridCol w:w="708"/>
      </w:tblGrid>
      <w:tr w:rsidR="00753AFF" w:rsidRPr="00E24593" w:rsidTr="00903A38">
        <w:trPr>
          <w:trHeight w:val="209"/>
        </w:trPr>
        <w:tc>
          <w:tcPr>
            <w:tcW w:w="1900" w:type="dxa"/>
            <w:tcBorders>
              <w:bottom w:val="single" w:sz="12" w:space="0" w:color="auto"/>
            </w:tcBorders>
            <w:shd w:val="clear" w:color="auto" w:fill="F2F2F2" w:themeFill="background1" w:themeFillShade="F2"/>
            <w:vAlign w:val="bottom"/>
          </w:tcPr>
          <w:p w:rsidR="00753AFF" w:rsidRPr="00E24593" w:rsidRDefault="00753AFF" w:rsidP="00903A38">
            <w:pPr>
              <w:pStyle w:val="tt1cn"/>
            </w:pPr>
            <w:r w:rsidRPr="00E24593">
              <w:t>Módulo</w:t>
            </w:r>
          </w:p>
        </w:tc>
        <w:tc>
          <w:tcPr>
            <w:tcW w:w="851" w:type="dxa"/>
            <w:tcBorders>
              <w:bottom w:val="single" w:sz="12" w:space="0" w:color="auto"/>
            </w:tcBorders>
            <w:shd w:val="clear" w:color="auto" w:fill="F2F2F2" w:themeFill="background1" w:themeFillShade="F2"/>
            <w:vAlign w:val="bottom"/>
          </w:tcPr>
          <w:p w:rsidR="00753AFF" w:rsidRDefault="00753AFF" w:rsidP="00903A38">
            <w:pPr>
              <w:pStyle w:val="tt1cn"/>
            </w:pPr>
            <w:r w:rsidRPr="00E24593">
              <w:t>Duración</w:t>
            </w:r>
          </w:p>
          <w:p w:rsidR="00753AFF" w:rsidRPr="00E24593" w:rsidRDefault="00753AFF" w:rsidP="00903A38">
            <w:pPr>
              <w:pStyle w:val="tt1cn"/>
            </w:pPr>
            <w:r>
              <w:t>horas</w:t>
            </w:r>
          </w:p>
        </w:tc>
        <w:tc>
          <w:tcPr>
            <w:tcW w:w="2268" w:type="dxa"/>
            <w:tcBorders>
              <w:bottom w:val="single" w:sz="12" w:space="0" w:color="auto"/>
            </w:tcBorders>
            <w:shd w:val="clear" w:color="auto" w:fill="F2F2F2" w:themeFill="background1" w:themeFillShade="F2"/>
            <w:vAlign w:val="bottom"/>
          </w:tcPr>
          <w:p w:rsidR="00753AFF" w:rsidRPr="00E24593" w:rsidRDefault="00753AFF" w:rsidP="00903A38">
            <w:pPr>
              <w:pStyle w:val="tt1cn"/>
            </w:pPr>
            <w:r w:rsidRPr="00E24593">
              <w:t>Unidade didáctica.</w:t>
            </w:r>
          </w:p>
        </w:tc>
        <w:tc>
          <w:tcPr>
            <w:tcW w:w="627" w:type="dxa"/>
            <w:tcBorders>
              <w:bottom w:val="single" w:sz="12" w:space="0" w:color="auto"/>
            </w:tcBorders>
            <w:shd w:val="clear" w:color="auto" w:fill="F2F2F2" w:themeFill="background1" w:themeFillShade="F2"/>
            <w:vAlign w:val="bottom"/>
          </w:tcPr>
          <w:p w:rsidR="00753AFF" w:rsidRPr="00E24593" w:rsidRDefault="00753AFF" w:rsidP="00903A38">
            <w:pPr>
              <w:pStyle w:val="tt1cn"/>
            </w:pPr>
            <w:r w:rsidRPr="00E24593">
              <w:t>Sesións 50´</w:t>
            </w:r>
          </w:p>
        </w:tc>
        <w:tc>
          <w:tcPr>
            <w:tcW w:w="2350" w:type="dxa"/>
            <w:tcBorders>
              <w:bottom w:val="single" w:sz="12" w:space="0" w:color="auto"/>
            </w:tcBorders>
            <w:shd w:val="clear" w:color="auto" w:fill="F2F2F2" w:themeFill="background1" w:themeFillShade="F2"/>
            <w:vAlign w:val="bottom"/>
          </w:tcPr>
          <w:p w:rsidR="00753AFF" w:rsidRPr="00E24593" w:rsidRDefault="00753AFF" w:rsidP="00903A38">
            <w:pPr>
              <w:pStyle w:val="tt1cn"/>
            </w:pPr>
            <w:r w:rsidRPr="00E24593">
              <w:t>Actividades</w:t>
            </w:r>
          </w:p>
        </w:tc>
        <w:tc>
          <w:tcPr>
            <w:tcW w:w="708" w:type="dxa"/>
            <w:tcBorders>
              <w:bottom w:val="single" w:sz="12" w:space="0" w:color="auto"/>
            </w:tcBorders>
            <w:shd w:val="clear" w:color="auto" w:fill="F2F2F2" w:themeFill="background1" w:themeFillShade="F2"/>
            <w:vAlign w:val="bottom"/>
          </w:tcPr>
          <w:p w:rsidR="00753AFF" w:rsidRPr="00E24593" w:rsidRDefault="00753AFF" w:rsidP="00903A38">
            <w:pPr>
              <w:pStyle w:val="tt1cn"/>
            </w:pPr>
            <w:r w:rsidRPr="00E24593">
              <w:t>Sesións 50´</w:t>
            </w:r>
          </w:p>
        </w:tc>
      </w:tr>
      <w:tr w:rsidR="00753AFF" w:rsidRPr="00E24593" w:rsidTr="00903A38">
        <w:trPr>
          <w:trHeight w:val="257"/>
        </w:trPr>
        <w:tc>
          <w:tcPr>
            <w:tcW w:w="1900" w:type="dxa"/>
            <w:vMerge w:val="restart"/>
            <w:tcBorders>
              <w:top w:val="single" w:sz="12" w:space="0" w:color="auto"/>
            </w:tcBorders>
            <w:shd w:val="clear" w:color="auto" w:fill="FFFF99"/>
            <w:vAlign w:val="center"/>
          </w:tcPr>
          <w:p w:rsidR="00753AFF" w:rsidRPr="00E24593" w:rsidRDefault="00753AFF" w:rsidP="00903A38">
            <w:pPr>
              <w:pStyle w:val="tt1cn"/>
            </w:pPr>
            <w:r>
              <w:t>MP0484</w:t>
            </w:r>
            <w:r w:rsidRPr="00E24593">
              <w:t xml:space="preserve">. </w:t>
            </w:r>
            <w:r>
              <w:t>Bases de datos</w:t>
            </w:r>
          </w:p>
        </w:tc>
        <w:tc>
          <w:tcPr>
            <w:tcW w:w="851" w:type="dxa"/>
            <w:vMerge w:val="restart"/>
            <w:tcBorders>
              <w:top w:val="single" w:sz="12" w:space="0" w:color="auto"/>
            </w:tcBorders>
            <w:shd w:val="clear" w:color="auto" w:fill="FFFF99"/>
            <w:vAlign w:val="center"/>
          </w:tcPr>
          <w:p w:rsidR="00753AFF" w:rsidRPr="00EC7B42" w:rsidRDefault="00753AFF" w:rsidP="00903A38">
            <w:pPr>
              <w:pStyle w:val="tt1cn"/>
            </w:pPr>
            <w:r w:rsidRPr="00EC7B42">
              <w:t>187</w:t>
            </w:r>
          </w:p>
        </w:tc>
        <w:tc>
          <w:tcPr>
            <w:tcW w:w="2268" w:type="dxa"/>
            <w:vMerge w:val="restart"/>
            <w:tcBorders>
              <w:top w:val="single" w:sz="12" w:space="0" w:color="auto"/>
            </w:tcBorders>
            <w:shd w:val="clear" w:color="auto" w:fill="auto"/>
          </w:tcPr>
          <w:p w:rsidR="00753AFF" w:rsidRPr="00F01C75" w:rsidRDefault="00753AFF" w:rsidP="00903A38">
            <w:pPr>
              <w:pStyle w:val="tt1"/>
            </w:pPr>
            <w:r w:rsidRPr="00F01C75">
              <w:t>UD01. Bases de datos e sistemas de almacenamento da información</w:t>
            </w:r>
          </w:p>
        </w:tc>
        <w:tc>
          <w:tcPr>
            <w:tcW w:w="627" w:type="dxa"/>
            <w:vMerge w:val="restart"/>
            <w:tcBorders>
              <w:top w:val="single" w:sz="12" w:space="0" w:color="auto"/>
            </w:tcBorders>
            <w:shd w:val="clear" w:color="auto" w:fill="auto"/>
          </w:tcPr>
          <w:p w:rsidR="00753AFF" w:rsidRPr="000562A9" w:rsidRDefault="00753AFF" w:rsidP="00903A38">
            <w:pPr>
              <w:pStyle w:val="tt1c"/>
            </w:pPr>
            <w:r w:rsidRPr="000562A9">
              <w:t>1</w:t>
            </w:r>
            <w:r>
              <w:t>2</w:t>
            </w:r>
          </w:p>
        </w:tc>
        <w:tc>
          <w:tcPr>
            <w:tcW w:w="2350" w:type="dxa"/>
            <w:tcBorders>
              <w:top w:val="single" w:sz="12" w:space="0" w:color="auto"/>
              <w:bottom w:val="single" w:sz="4" w:space="0" w:color="667DD1"/>
            </w:tcBorders>
            <w:shd w:val="clear" w:color="auto" w:fill="auto"/>
          </w:tcPr>
          <w:p w:rsidR="00753AFF" w:rsidRPr="00F01C75" w:rsidRDefault="00753AFF" w:rsidP="00903A38">
            <w:pPr>
              <w:pStyle w:val="tt1"/>
            </w:pPr>
            <w:r>
              <w:t>A01. Bases de datos e sistemas de almacenamento da información</w:t>
            </w:r>
          </w:p>
        </w:tc>
        <w:tc>
          <w:tcPr>
            <w:tcW w:w="708" w:type="dxa"/>
            <w:tcBorders>
              <w:top w:val="single" w:sz="12" w:space="0" w:color="auto"/>
              <w:bottom w:val="single" w:sz="4" w:space="0" w:color="667DD1"/>
            </w:tcBorders>
            <w:shd w:val="clear" w:color="auto" w:fill="auto"/>
          </w:tcPr>
          <w:p w:rsidR="00753AFF" w:rsidRPr="00F01C75" w:rsidRDefault="00753AFF" w:rsidP="00903A38">
            <w:pPr>
              <w:pStyle w:val="tt1c"/>
            </w:pPr>
            <w:r>
              <w:t>7</w:t>
            </w:r>
          </w:p>
        </w:tc>
      </w:tr>
      <w:tr w:rsidR="00753AFF" w:rsidRPr="00E24593" w:rsidTr="00903A38">
        <w:trPr>
          <w:trHeight w:val="70"/>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shd w:val="clear" w:color="auto" w:fill="auto"/>
          </w:tcPr>
          <w:p w:rsidR="00753AFF" w:rsidRPr="00846C9C" w:rsidRDefault="00753AFF" w:rsidP="00903A38">
            <w:pPr>
              <w:pStyle w:val="tt1"/>
            </w:pPr>
          </w:p>
        </w:tc>
        <w:tc>
          <w:tcPr>
            <w:tcW w:w="627" w:type="dxa"/>
            <w:vMerge/>
            <w:shd w:val="clear" w:color="auto" w:fill="auto"/>
          </w:tcPr>
          <w:p w:rsidR="00753AFF" w:rsidRDefault="00753AFF" w:rsidP="00903A38">
            <w:pPr>
              <w:pStyle w:val="tt1c"/>
            </w:pPr>
          </w:p>
        </w:tc>
        <w:tc>
          <w:tcPr>
            <w:tcW w:w="2350" w:type="dxa"/>
            <w:shd w:val="clear" w:color="auto" w:fill="auto"/>
          </w:tcPr>
          <w:p w:rsidR="00753AFF" w:rsidRDefault="00753AFF" w:rsidP="00903A38">
            <w:pPr>
              <w:pStyle w:val="tt1"/>
            </w:pPr>
            <w:r w:rsidRPr="006D0E1C">
              <w:t>A02</w:t>
            </w:r>
            <w:r>
              <w:t>. Introdución aos sistemas xest</w:t>
            </w:r>
            <w:r>
              <w:t>o</w:t>
            </w:r>
            <w:r>
              <w:t>res de bases de datos</w:t>
            </w:r>
          </w:p>
        </w:tc>
        <w:tc>
          <w:tcPr>
            <w:tcW w:w="708" w:type="dxa"/>
            <w:shd w:val="clear" w:color="auto" w:fill="auto"/>
          </w:tcPr>
          <w:p w:rsidR="00753AFF" w:rsidRDefault="00753AFF" w:rsidP="00903A38">
            <w:pPr>
              <w:pStyle w:val="tt1c"/>
            </w:pPr>
            <w:r>
              <w:t>5</w:t>
            </w:r>
          </w:p>
        </w:tc>
      </w:tr>
      <w:tr w:rsidR="00753AFF" w:rsidRPr="00E24593" w:rsidTr="00903A38">
        <w:trPr>
          <w:trHeight w:val="70"/>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val="restart"/>
            <w:shd w:val="clear" w:color="auto" w:fill="auto"/>
          </w:tcPr>
          <w:p w:rsidR="00753AFF" w:rsidRPr="008C7328" w:rsidRDefault="00753AFF" w:rsidP="00903A38">
            <w:pPr>
              <w:pStyle w:val="tt1"/>
              <w:rPr>
                <w:b/>
              </w:rPr>
            </w:pPr>
            <w:r w:rsidRPr="008C7328">
              <w:t>UD02. Deseño conceptual de bases de datos</w:t>
            </w:r>
          </w:p>
        </w:tc>
        <w:tc>
          <w:tcPr>
            <w:tcW w:w="627" w:type="dxa"/>
            <w:vMerge w:val="restart"/>
            <w:shd w:val="clear" w:color="auto" w:fill="auto"/>
          </w:tcPr>
          <w:p w:rsidR="00753AFF" w:rsidRPr="008C7328" w:rsidRDefault="00753AFF" w:rsidP="00903A38">
            <w:pPr>
              <w:pStyle w:val="tt1c"/>
              <w:rPr>
                <w:b/>
              </w:rPr>
            </w:pPr>
            <w:r w:rsidRPr="008C7328">
              <w:t>38</w:t>
            </w:r>
          </w:p>
        </w:tc>
        <w:tc>
          <w:tcPr>
            <w:tcW w:w="2350" w:type="dxa"/>
            <w:shd w:val="clear" w:color="auto" w:fill="auto"/>
          </w:tcPr>
          <w:p w:rsidR="00753AFF" w:rsidRPr="00297BAF" w:rsidRDefault="00753AFF" w:rsidP="00903A38">
            <w:pPr>
              <w:pStyle w:val="tt1"/>
            </w:pPr>
            <w:r w:rsidRPr="00297BAF">
              <w:t>A01. Fases do deseño de bases de datos</w:t>
            </w:r>
          </w:p>
        </w:tc>
        <w:tc>
          <w:tcPr>
            <w:tcW w:w="708" w:type="dxa"/>
            <w:shd w:val="clear" w:color="auto" w:fill="auto"/>
          </w:tcPr>
          <w:p w:rsidR="00753AFF" w:rsidRPr="003B0590" w:rsidRDefault="00753AFF" w:rsidP="00903A38">
            <w:pPr>
              <w:pStyle w:val="tt1c"/>
            </w:pPr>
            <w:r w:rsidRPr="003B0590">
              <w:t>3</w:t>
            </w:r>
          </w:p>
        </w:tc>
      </w:tr>
      <w:tr w:rsidR="00753AFF" w:rsidRPr="00E24593" w:rsidTr="00903A38">
        <w:trPr>
          <w:trHeight w:val="35"/>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shd w:val="clear" w:color="auto" w:fill="auto"/>
          </w:tcPr>
          <w:p w:rsidR="00753AFF" w:rsidRPr="002F7E30" w:rsidRDefault="00753AFF" w:rsidP="00903A38">
            <w:pPr>
              <w:pStyle w:val="tt1"/>
            </w:pPr>
          </w:p>
        </w:tc>
        <w:tc>
          <w:tcPr>
            <w:tcW w:w="627" w:type="dxa"/>
            <w:vMerge/>
            <w:shd w:val="clear" w:color="auto" w:fill="auto"/>
          </w:tcPr>
          <w:p w:rsidR="00753AFF" w:rsidRPr="000562A9" w:rsidRDefault="00753AFF" w:rsidP="00903A38">
            <w:pPr>
              <w:pStyle w:val="tt1c"/>
            </w:pPr>
          </w:p>
        </w:tc>
        <w:tc>
          <w:tcPr>
            <w:tcW w:w="2350" w:type="dxa"/>
            <w:shd w:val="clear" w:color="auto" w:fill="auto"/>
          </w:tcPr>
          <w:p w:rsidR="00753AFF" w:rsidRPr="002F7E30" w:rsidRDefault="00753AFF" w:rsidP="00903A38">
            <w:pPr>
              <w:pStyle w:val="tt1"/>
            </w:pPr>
            <w:r w:rsidRPr="008C7328">
              <w:t xml:space="preserve">A02.Descrición e representación gráfica dos elementos do Modelo </w:t>
            </w:r>
            <w:proofErr w:type="spellStart"/>
            <w:r w:rsidRPr="008C7328">
              <w:t>Entidade-Interrelación</w:t>
            </w:r>
            <w:proofErr w:type="spellEnd"/>
            <w:r w:rsidRPr="008C7328">
              <w:t xml:space="preserve"> (MER)</w:t>
            </w:r>
          </w:p>
        </w:tc>
        <w:tc>
          <w:tcPr>
            <w:tcW w:w="708" w:type="dxa"/>
            <w:shd w:val="clear" w:color="auto" w:fill="auto"/>
          </w:tcPr>
          <w:p w:rsidR="00753AFF" w:rsidRPr="002825BD" w:rsidRDefault="00753AFF" w:rsidP="00903A38">
            <w:pPr>
              <w:pStyle w:val="tt1c"/>
            </w:pPr>
            <w:r w:rsidRPr="002825BD">
              <w:t>10</w:t>
            </w:r>
          </w:p>
        </w:tc>
      </w:tr>
      <w:tr w:rsidR="00753AFF" w:rsidRPr="00E24593" w:rsidTr="00903A38">
        <w:trPr>
          <w:trHeight w:val="35"/>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shd w:val="clear" w:color="auto" w:fill="auto"/>
          </w:tcPr>
          <w:p w:rsidR="00753AFF" w:rsidRPr="002F7E30" w:rsidRDefault="00753AFF" w:rsidP="00903A38">
            <w:pPr>
              <w:pStyle w:val="tt1"/>
            </w:pPr>
          </w:p>
        </w:tc>
        <w:tc>
          <w:tcPr>
            <w:tcW w:w="627" w:type="dxa"/>
            <w:vMerge/>
            <w:shd w:val="clear" w:color="auto" w:fill="auto"/>
          </w:tcPr>
          <w:p w:rsidR="00753AFF" w:rsidRPr="000562A9" w:rsidRDefault="00753AFF" w:rsidP="00903A38">
            <w:pPr>
              <w:pStyle w:val="tt1c"/>
            </w:pPr>
          </w:p>
        </w:tc>
        <w:tc>
          <w:tcPr>
            <w:tcW w:w="2350" w:type="dxa"/>
            <w:shd w:val="clear" w:color="auto" w:fill="auto"/>
          </w:tcPr>
          <w:p w:rsidR="00753AFF" w:rsidRPr="00297BAF" w:rsidRDefault="00753AFF" w:rsidP="00903A38">
            <w:pPr>
              <w:pStyle w:val="tt1"/>
            </w:pPr>
            <w:r w:rsidRPr="00297BAF">
              <w:t xml:space="preserve">A03. Descrición e representación gráfica dos elementos do Modelo </w:t>
            </w:r>
            <w:proofErr w:type="spellStart"/>
            <w:r w:rsidRPr="00297BAF">
              <w:t>Entidade-Interrelación</w:t>
            </w:r>
            <w:proofErr w:type="spellEnd"/>
            <w:r w:rsidRPr="00297BAF">
              <w:t xml:space="preserve">  Estend</w:t>
            </w:r>
            <w:r w:rsidRPr="00297BAF">
              <w:t>i</w:t>
            </w:r>
            <w:r w:rsidRPr="00297BAF">
              <w:t>do(MERE)</w:t>
            </w:r>
          </w:p>
        </w:tc>
        <w:tc>
          <w:tcPr>
            <w:tcW w:w="708" w:type="dxa"/>
            <w:shd w:val="clear" w:color="auto" w:fill="auto"/>
          </w:tcPr>
          <w:p w:rsidR="00753AFF" w:rsidRPr="002767CE" w:rsidRDefault="00753AFF" w:rsidP="00903A38">
            <w:pPr>
              <w:pStyle w:val="tt1c"/>
            </w:pPr>
            <w:r w:rsidRPr="002767CE">
              <w:t>9</w:t>
            </w:r>
          </w:p>
        </w:tc>
      </w:tr>
      <w:tr w:rsidR="00753AFF" w:rsidRPr="00E24593" w:rsidTr="00903A38">
        <w:trPr>
          <w:trHeight w:val="35"/>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shd w:val="clear" w:color="auto" w:fill="auto"/>
          </w:tcPr>
          <w:p w:rsidR="00753AFF" w:rsidRPr="002F7E30" w:rsidRDefault="00753AFF" w:rsidP="00903A38">
            <w:pPr>
              <w:pStyle w:val="tt1"/>
            </w:pPr>
          </w:p>
        </w:tc>
        <w:tc>
          <w:tcPr>
            <w:tcW w:w="627" w:type="dxa"/>
            <w:vMerge/>
            <w:shd w:val="clear" w:color="auto" w:fill="auto"/>
          </w:tcPr>
          <w:p w:rsidR="00753AFF" w:rsidRPr="000562A9" w:rsidRDefault="00753AFF" w:rsidP="00903A38">
            <w:pPr>
              <w:pStyle w:val="tt1c"/>
            </w:pPr>
          </w:p>
        </w:tc>
        <w:tc>
          <w:tcPr>
            <w:tcW w:w="2350" w:type="dxa"/>
            <w:shd w:val="clear" w:color="auto" w:fill="auto"/>
          </w:tcPr>
          <w:p w:rsidR="00753AFF" w:rsidRPr="003B0590" w:rsidRDefault="00753AFF" w:rsidP="00903A38">
            <w:pPr>
              <w:pStyle w:val="tt1"/>
              <w:rPr>
                <w:b/>
              </w:rPr>
            </w:pPr>
            <w:r w:rsidRPr="008C7328">
              <w:t>A04. Construción e validación do modelo de datos</w:t>
            </w:r>
          </w:p>
        </w:tc>
        <w:tc>
          <w:tcPr>
            <w:tcW w:w="708" w:type="dxa"/>
            <w:shd w:val="clear" w:color="auto" w:fill="auto"/>
          </w:tcPr>
          <w:p w:rsidR="00753AFF" w:rsidRPr="003B0590" w:rsidRDefault="00753AFF" w:rsidP="00903A38">
            <w:pPr>
              <w:pStyle w:val="tt1c"/>
            </w:pPr>
            <w:r w:rsidRPr="003B0590">
              <w:t>11</w:t>
            </w:r>
          </w:p>
        </w:tc>
      </w:tr>
      <w:tr w:rsidR="00753AFF" w:rsidRPr="00E24593" w:rsidTr="00903A38">
        <w:trPr>
          <w:trHeight w:val="35"/>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shd w:val="clear" w:color="auto" w:fill="auto"/>
          </w:tcPr>
          <w:p w:rsidR="00753AFF" w:rsidRPr="002F7E30" w:rsidRDefault="00753AFF" w:rsidP="00903A38">
            <w:pPr>
              <w:pStyle w:val="tt1"/>
            </w:pPr>
          </w:p>
        </w:tc>
        <w:tc>
          <w:tcPr>
            <w:tcW w:w="627" w:type="dxa"/>
            <w:vMerge/>
            <w:shd w:val="clear" w:color="auto" w:fill="auto"/>
          </w:tcPr>
          <w:p w:rsidR="00753AFF" w:rsidRPr="000562A9" w:rsidRDefault="00753AFF" w:rsidP="00903A38">
            <w:pPr>
              <w:pStyle w:val="tt1c"/>
            </w:pPr>
          </w:p>
        </w:tc>
        <w:tc>
          <w:tcPr>
            <w:tcW w:w="2350" w:type="dxa"/>
            <w:shd w:val="clear" w:color="auto" w:fill="auto"/>
          </w:tcPr>
          <w:p w:rsidR="00753AFF" w:rsidRPr="003B0590" w:rsidRDefault="00753AFF" w:rsidP="00903A38">
            <w:pPr>
              <w:pStyle w:val="tt1"/>
              <w:rPr>
                <w:b/>
              </w:rPr>
            </w:pPr>
            <w:r w:rsidRPr="008C7328">
              <w:t>A05</w:t>
            </w:r>
            <w:r>
              <w:t>.</w:t>
            </w:r>
            <w:r w:rsidRPr="008C7328">
              <w:t xml:space="preserve"> Notación </w:t>
            </w:r>
            <w:proofErr w:type="spellStart"/>
            <w:r w:rsidRPr="008C7328">
              <w:t>Martin</w:t>
            </w:r>
            <w:proofErr w:type="spellEnd"/>
            <w:r w:rsidRPr="008C7328">
              <w:t xml:space="preserve">  e ferramentas CASE</w:t>
            </w:r>
          </w:p>
        </w:tc>
        <w:tc>
          <w:tcPr>
            <w:tcW w:w="708" w:type="dxa"/>
            <w:shd w:val="clear" w:color="auto" w:fill="auto"/>
          </w:tcPr>
          <w:p w:rsidR="00753AFF" w:rsidRPr="003B0590" w:rsidRDefault="00753AFF" w:rsidP="00903A38">
            <w:pPr>
              <w:pStyle w:val="tt1c"/>
            </w:pPr>
            <w:r w:rsidRPr="003B0590">
              <w:t>5</w:t>
            </w:r>
          </w:p>
        </w:tc>
      </w:tr>
      <w:tr w:rsidR="00753AFF" w:rsidRPr="00E24593" w:rsidTr="00903A38">
        <w:trPr>
          <w:trHeight w:val="180"/>
        </w:trPr>
        <w:tc>
          <w:tcPr>
            <w:tcW w:w="1900" w:type="dxa"/>
            <w:vMerge/>
            <w:shd w:val="clear" w:color="auto" w:fill="FFFF99"/>
          </w:tcPr>
          <w:p w:rsidR="00753AFF" w:rsidRPr="00E24593" w:rsidRDefault="00753AFF" w:rsidP="00903A38">
            <w:pPr>
              <w:pStyle w:val="ttp1"/>
              <w:numPr>
                <w:ilvl w:val="0"/>
                <w:numId w:val="43"/>
              </w:numPr>
              <w:tabs>
                <w:tab w:val="clear" w:pos="2722"/>
                <w:tab w:val="left" w:pos="227"/>
                <w:tab w:val="left" w:pos="851"/>
                <w:tab w:val="num" w:pos="1267"/>
              </w:tabs>
              <w:suppressAutoHyphens/>
              <w:snapToGrid w:val="0"/>
              <w:ind w:left="0" w:firstLine="0"/>
              <w:jc w:val="both"/>
              <w:rPr>
                <w:bCs/>
              </w:rPr>
            </w:pPr>
          </w:p>
        </w:tc>
        <w:tc>
          <w:tcPr>
            <w:tcW w:w="851" w:type="dxa"/>
            <w:vMerge/>
            <w:shd w:val="clear" w:color="auto" w:fill="FFFF99"/>
          </w:tcPr>
          <w:p w:rsidR="00753AFF" w:rsidRPr="00E24593" w:rsidRDefault="00753AFF" w:rsidP="00903A38">
            <w:pPr>
              <w:pStyle w:val="ttp1"/>
              <w:numPr>
                <w:ilvl w:val="0"/>
                <w:numId w:val="43"/>
              </w:numPr>
              <w:tabs>
                <w:tab w:val="clear" w:pos="2722"/>
                <w:tab w:val="left" w:pos="227"/>
                <w:tab w:val="left" w:pos="851"/>
                <w:tab w:val="num" w:pos="1267"/>
              </w:tabs>
              <w:suppressAutoHyphens/>
              <w:snapToGrid w:val="0"/>
              <w:ind w:left="0" w:firstLine="0"/>
              <w:jc w:val="both"/>
            </w:pPr>
          </w:p>
        </w:tc>
        <w:tc>
          <w:tcPr>
            <w:tcW w:w="2268" w:type="dxa"/>
            <w:vMerge w:val="restart"/>
          </w:tcPr>
          <w:p w:rsidR="00753AFF" w:rsidRPr="000420CD" w:rsidRDefault="00753AFF" w:rsidP="00903A38">
            <w:pPr>
              <w:pStyle w:val="tt1"/>
            </w:pPr>
            <w:r w:rsidRPr="000420CD">
              <w:t>UD03. Deseño lóxico de base de datos</w:t>
            </w:r>
          </w:p>
        </w:tc>
        <w:tc>
          <w:tcPr>
            <w:tcW w:w="627" w:type="dxa"/>
            <w:vMerge w:val="restart"/>
          </w:tcPr>
          <w:p w:rsidR="00753AFF" w:rsidRPr="000420CD" w:rsidRDefault="00753AFF" w:rsidP="00903A38">
            <w:pPr>
              <w:pStyle w:val="tt1c"/>
            </w:pPr>
            <w:r w:rsidRPr="000420CD">
              <w:t>32</w:t>
            </w:r>
          </w:p>
          <w:p w:rsidR="00753AFF" w:rsidRPr="000420CD" w:rsidRDefault="00753AFF" w:rsidP="00903A38">
            <w:pPr>
              <w:pStyle w:val="tt1c"/>
            </w:pPr>
          </w:p>
        </w:tc>
        <w:tc>
          <w:tcPr>
            <w:tcW w:w="2350" w:type="dxa"/>
          </w:tcPr>
          <w:p w:rsidR="00753AFF" w:rsidRPr="000420CD" w:rsidRDefault="00753AFF" w:rsidP="00903A38">
            <w:pPr>
              <w:pStyle w:val="tt1"/>
            </w:pPr>
            <w:r w:rsidRPr="000420CD">
              <w:t>A01</w:t>
            </w:r>
            <w:r>
              <w:t>.</w:t>
            </w:r>
            <w:r w:rsidRPr="000420CD">
              <w:t xml:space="preserve"> O deseño lóxico empregando o modelo relacional</w:t>
            </w:r>
          </w:p>
        </w:tc>
        <w:tc>
          <w:tcPr>
            <w:tcW w:w="708" w:type="dxa"/>
          </w:tcPr>
          <w:p w:rsidR="00753AFF" w:rsidRPr="003B0590" w:rsidRDefault="00753AFF" w:rsidP="00903A38">
            <w:pPr>
              <w:pStyle w:val="tt1c"/>
            </w:pPr>
            <w:r>
              <w:t>15</w:t>
            </w:r>
          </w:p>
        </w:tc>
      </w:tr>
      <w:tr w:rsidR="00753AFF" w:rsidRPr="00E24593" w:rsidTr="00903A38">
        <w:trPr>
          <w:trHeight w:val="306"/>
        </w:trPr>
        <w:tc>
          <w:tcPr>
            <w:tcW w:w="1900" w:type="dxa"/>
            <w:vMerge/>
            <w:shd w:val="clear" w:color="auto" w:fill="FFFF99"/>
          </w:tcPr>
          <w:p w:rsidR="00753AFF" w:rsidRPr="00E24593" w:rsidRDefault="00753AFF" w:rsidP="00903A38">
            <w:pPr>
              <w:pStyle w:val="ttp1"/>
              <w:numPr>
                <w:ilvl w:val="0"/>
                <w:numId w:val="43"/>
              </w:numPr>
              <w:tabs>
                <w:tab w:val="clear" w:pos="2722"/>
                <w:tab w:val="left" w:pos="227"/>
                <w:tab w:val="left" w:pos="851"/>
                <w:tab w:val="num" w:pos="1267"/>
              </w:tabs>
              <w:suppressAutoHyphens/>
              <w:snapToGrid w:val="0"/>
              <w:ind w:left="0" w:firstLine="0"/>
              <w:jc w:val="both"/>
              <w:rPr>
                <w:b/>
                <w:bCs/>
              </w:rPr>
            </w:pPr>
          </w:p>
        </w:tc>
        <w:tc>
          <w:tcPr>
            <w:tcW w:w="851" w:type="dxa"/>
            <w:vMerge/>
            <w:shd w:val="clear" w:color="auto" w:fill="FFFF99"/>
          </w:tcPr>
          <w:p w:rsidR="00753AFF" w:rsidRPr="00E24593" w:rsidRDefault="00753AFF" w:rsidP="00903A38">
            <w:pPr>
              <w:pStyle w:val="ttp1"/>
              <w:numPr>
                <w:ilvl w:val="0"/>
                <w:numId w:val="43"/>
              </w:numPr>
              <w:tabs>
                <w:tab w:val="clear" w:pos="2722"/>
                <w:tab w:val="left" w:pos="227"/>
                <w:tab w:val="left" w:pos="851"/>
                <w:tab w:val="num" w:pos="1267"/>
              </w:tabs>
              <w:suppressAutoHyphens/>
              <w:snapToGrid w:val="0"/>
              <w:ind w:left="0" w:firstLine="0"/>
              <w:jc w:val="both"/>
            </w:pPr>
          </w:p>
        </w:tc>
        <w:tc>
          <w:tcPr>
            <w:tcW w:w="2268" w:type="dxa"/>
            <w:vMerge/>
          </w:tcPr>
          <w:p w:rsidR="00753AFF" w:rsidRPr="002F7E30" w:rsidRDefault="00753AFF" w:rsidP="00903A38">
            <w:pPr>
              <w:pStyle w:val="tt1"/>
            </w:pPr>
          </w:p>
        </w:tc>
        <w:tc>
          <w:tcPr>
            <w:tcW w:w="627" w:type="dxa"/>
            <w:vMerge/>
          </w:tcPr>
          <w:p w:rsidR="00753AFF" w:rsidRPr="002F7E30" w:rsidRDefault="00753AFF" w:rsidP="00903A38">
            <w:pPr>
              <w:pStyle w:val="tt1c"/>
            </w:pPr>
          </w:p>
        </w:tc>
        <w:tc>
          <w:tcPr>
            <w:tcW w:w="2350" w:type="dxa"/>
            <w:tcBorders>
              <w:bottom w:val="single" w:sz="4" w:space="0" w:color="667DD1"/>
            </w:tcBorders>
          </w:tcPr>
          <w:p w:rsidR="00753AFF" w:rsidRPr="002F7E30" w:rsidRDefault="00753AFF" w:rsidP="00903A38">
            <w:pPr>
              <w:pStyle w:val="tt1"/>
            </w:pPr>
            <w:r>
              <w:t>A02. Normalización de relacións</w:t>
            </w:r>
          </w:p>
        </w:tc>
        <w:tc>
          <w:tcPr>
            <w:tcW w:w="708" w:type="dxa"/>
            <w:tcBorders>
              <w:bottom w:val="single" w:sz="4" w:space="0" w:color="667DD1"/>
            </w:tcBorders>
          </w:tcPr>
          <w:p w:rsidR="00753AFF" w:rsidRPr="002F7E30" w:rsidRDefault="00753AFF" w:rsidP="00903A38">
            <w:pPr>
              <w:pStyle w:val="tt1c"/>
            </w:pPr>
            <w:r>
              <w:t>10</w:t>
            </w:r>
          </w:p>
        </w:tc>
      </w:tr>
      <w:tr w:rsidR="00753AFF" w:rsidRPr="00E24593" w:rsidTr="00903A38">
        <w:trPr>
          <w:trHeight w:val="137"/>
        </w:trPr>
        <w:tc>
          <w:tcPr>
            <w:tcW w:w="1900" w:type="dxa"/>
            <w:vMerge/>
            <w:shd w:val="clear" w:color="auto" w:fill="FFFF99"/>
          </w:tcPr>
          <w:p w:rsidR="00753AFF" w:rsidRPr="00E24593" w:rsidRDefault="00753AFF" w:rsidP="00903A38">
            <w:pPr>
              <w:pStyle w:val="ttp1"/>
              <w:numPr>
                <w:ilvl w:val="0"/>
                <w:numId w:val="43"/>
              </w:numPr>
              <w:tabs>
                <w:tab w:val="clear" w:pos="2722"/>
                <w:tab w:val="left" w:pos="227"/>
                <w:tab w:val="left" w:pos="851"/>
                <w:tab w:val="num" w:pos="1267"/>
              </w:tabs>
              <w:suppressAutoHyphens/>
              <w:snapToGrid w:val="0"/>
              <w:ind w:left="0" w:firstLine="0"/>
              <w:jc w:val="both"/>
              <w:rPr>
                <w:b/>
                <w:bCs/>
              </w:rPr>
            </w:pPr>
          </w:p>
        </w:tc>
        <w:tc>
          <w:tcPr>
            <w:tcW w:w="851" w:type="dxa"/>
            <w:vMerge/>
            <w:shd w:val="clear" w:color="auto" w:fill="FFFF99"/>
          </w:tcPr>
          <w:p w:rsidR="00753AFF" w:rsidRPr="00E24593" w:rsidRDefault="00753AFF" w:rsidP="00903A38">
            <w:pPr>
              <w:pStyle w:val="ttp1"/>
              <w:numPr>
                <w:ilvl w:val="0"/>
                <w:numId w:val="43"/>
              </w:numPr>
              <w:tabs>
                <w:tab w:val="clear" w:pos="2722"/>
                <w:tab w:val="left" w:pos="227"/>
                <w:tab w:val="left" w:pos="851"/>
                <w:tab w:val="num" w:pos="1267"/>
              </w:tabs>
              <w:suppressAutoHyphens/>
              <w:snapToGrid w:val="0"/>
              <w:ind w:left="0" w:firstLine="0"/>
              <w:jc w:val="both"/>
            </w:pPr>
          </w:p>
        </w:tc>
        <w:tc>
          <w:tcPr>
            <w:tcW w:w="2268" w:type="dxa"/>
            <w:vMerge/>
            <w:tcBorders>
              <w:bottom w:val="single" w:sz="4" w:space="0" w:color="667DD1"/>
            </w:tcBorders>
          </w:tcPr>
          <w:p w:rsidR="00753AFF" w:rsidRPr="003B0590" w:rsidRDefault="00753AFF" w:rsidP="00903A38">
            <w:pPr>
              <w:pStyle w:val="tt1"/>
            </w:pPr>
          </w:p>
        </w:tc>
        <w:tc>
          <w:tcPr>
            <w:tcW w:w="627" w:type="dxa"/>
            <w:vMerge/>
            <w:tcBorders>
              <w:bottom w:val="single" w:sz="4" w:space="0" w:color="667DD1"/>
            </w:tcBorders>
          </w:tcPr>
          <w:p w:rsidR="00753AFF" w:rsidRPr="003B0590" w:rsidRDefault="00753AFF" w:rsidP="00903A38">
            <w:pPr>
              <w:pStyle w:val="tt1c"/>
            </w:pPr>
          </w:p>
        </w:tc>
        <w:tc>
          <w:tcPr>
            <w:tcW w:w="2350" w:type="dxa"/>
            <w:tcBorders>
              <w:bottom w:val="single" w:sz="4" w:space="0" w:color="667DD1"/>
            </w:tcBorders>
          </w:tcPr>
          <w:p w:rsidR="00753AFF" w:rsidRDefault="00753AFF" w:rsidP="00903A38">
            <w:pPr>
              <w:pStyle w:val="tt1"/>
            </w:pPr>
            <w:r>
              <w:t>A03. Operacións do MR: álxebra e cálculo</w:t>
            </w:r>
          </w:p>
        </w:tc>
        <w:tc>
          <w:tcPr>
            <w:tcW w:w="708" w:type="dxa"/>
            <w:tcBorders>
              <w:bottom w:val="single" w:sz="4" w:space="0" w:color="667DD1"/>
            </w:tcBorders>
          </w:tcPr>
          <w:p w:rsidR="00753AFF" w:rsidRPr="003B0590" w:rsidRDefault="00753AFF" w:rsidP="00903A38">
            <w:pPr>
              <w:pStyle w:val="tt1c"/>
            </w:pPr>
            <w:r>
              <w:t>7</w:t>
            </w:r>
          </w:p>
        </w:tc>
      </w:tr>
      <w:tr w:rsidR="00753AFF" w:rsidRPr="00E24593" w:rsidTr="00903A38">
        <w:trPr>
          <w:trHeight w:val="235"/>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val="restart"/>
            <w:shd w:val="clear" w:color="auto" w:fill="auto"/>
            <w:vAlign w:val="center"/>
          </w:tcPr>
          <w:p w:rsidR="00753AFF" w:rsidRPr="009C2083" w:rsidRDefault="00753AFF" w:rsidP="00903A38">
            <w:pPr>
              <w:pStyle w:val="tt1"/>
              <w:rPr>
                <w:b/>
              </w:rPr>
            </w:pPr>
            <w:r w:rsidRPr="009C2083">
              <w:t>UD04. Deseño físico de bases de datos</w:t>
            </w:r>
          </w:p>
        </w:tc>
        <w:tc>
          <w:tcPr>
            <w:tcW w:w="627" w:type="dxa"/>
            <w:vMerge w:val="restart"/>
            <w:shd w:val="clear" w:color="auto" w:fill="auto"/>
            <w:vAlign w:val="center"/>
          </w:tcPr>
          <w:p w:rsidR="00753AFF" w:rsidRPr="009C2083" w:rsidRDefault="00753AFF" w:rsidP="00903A38">
            <w:pPr>
              <w:pStyle w:val="tt1c"/>
              <w:rPr>
                <w:b/>
              </w:rPr>
            </w:pPr>
            <w:r w:rsidRPr="009C2083">
              <w:t>28</w:t>
            </w:r>
          </w:p>
        </w:tc>
        <w:tc>
          <w:tcPr>
            <w:tcW w:w="2350" w:type="dxa"/>
            <w:tcBorders>
              <w:bottom w:val="single" w:sz="4" w:space="0" w:color="667DD1"/>
            </w:tcBorders>
            <w:shd w:val="clear" w:color="auto" w:fill="auto"/>
          </w:tcPr>
          <w:p w:rsidR="00753AFF" w:rsidRPr="005D3E59" w:rsidRDefault="00753AFF" w:rsidP="00903A38">
            <w:pPr>
              <w:pStyle w:val="tt1"/>
            </w:pPr>
            <w:r w:rsidRPr="005D3E59">
              <w:t xml:space="preserve">A01. Creación da estrutura de bases de datos </w:t>
            </w:r>
            <w:proofErr w:type="spellStart"/>
            <w:r w:rsidRPr="005D3E59">
              <w:t>relacionais</w:t>
            </w:r>
            <w:proofErr w:type="spellEnd"/>
          </w:p>
        </w:tc>
        <w:tc>
          <w:tcPr>
            <w:tcW w:w="708" w:type="dxa"/>
            <w:tcBorders>
              <w:bottom w:val="single" w:sz="4" w:space="0" w:color="667DD1"/>
            </w:tcBorders>
            <w:shd w:val="clear" w:color="auto" w:fill="auto"/>
          </w:tcPr>
          <w:p w:rsidR="00753AFF" w:rsidRPr="005D3E59" w:rsidRDefault="00753AFF" w:rsidP="00903A38">
            <w:pPr>
              <w:pStyle w:val="tt1c"/>
            </w:pPr>
            <w:r w:rsidRPr="005D3E59">
              <w:t>1</w:t>
            </w:r>
            <w:r>
              <w:t>3</w:t>
            </w:r>
          </w:p>
        </w:tc>
      </w:tr>
      <w:tr w:rsidR="00753AFF" w:rsidRPr="00E24593" w:rsidTr="00903A38">
        <w:trPr>
          <w:trHeight w:val="234"/>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shd w:val="clear" w:color="auto" w:fill="auto"/>
            <w:vAlign w:val="center"/>
          </w:tcPr>
          <w:p w:rsidR="00753AFF" w:rsidRPr="00846C9C" w:rsidRDefault="00753AFF" w:rsidP="00903A38">
            <w:pPr>
              <w:pStyle w:val="tt1"/>
            </w:pPr>
          </w:p>
        </w:tc>
        <w:tc>
          <w:tcPr>
            <w:tcW w:w="627" w:type="dxa"/>
            <w:vMerge/>
            <w:shd w:val="clear" w:color="auto" w:fill="auto"/>
            <w:vAlign w:val="center"/>
          </w:tcPr>
          <w:p w:rsidR="00753AFF" w:rsidRPr="000562A9" w:rsidRDefault="00753AFF" w:rsidP="00903A38">
            <w:pPr>
              <w:pStyle w:val="tt1c"/>
            </w:pPr>
          </w:p>
        </w:tc>
        <w:tc>
          <w:tcPr>
            <w:tcW w:w="2350" w:type="dxa"/>
            <w:shd w:val="clear" w:color="auto" w:fill="auto"/>
          </w:tcPr>
          <w:p w:rsidR="00753AFF" w:rsidRPr="009C2083" w:rsidRDefault="00753AFF" w:rsidP="00903A38">
            <w:pPr>
              <w:pStyle w:val="tt1"/>
              <w:rPr>
                <w:b/>
              </w:rPr>
            </w:pPr>
            <w:r w:rsidRPr="009C2083">
              <w:t xml:space="preserve">A02. Modificación da estrutura de bases de datos </w:t>
            </w:r>
            <w:proofErr w:type="spellStart"/>
            <w:r w:rsidRPr="009C2083">
              <w:t>relacionais</w:t>
            </w:r>
            <w:proofErr w:type="spellEnd"/>
          </w:p>
        </w:tc>
        <w:tc>
          <w:tcPr>
            <w:tcW w:w="708" w:type="dxa"/>
            <w:shd w:val="clear" w:color="auto" w:fill="auto"/>
          </w:tcPr>
          <w:p w:rsidR="00753AFF" w:rsidRPr="009C2083" w:rsidRDefault="00753AFF" w:rsidP="00903A38">
            <w:pPr>
              <w:pStyle w:val="tt1c"/>
              <w:rPr>
                <w:b/>
              </w:rPr>
            </w:pPr>
            <w:r>
              <w:t>9</w:t>
            </w:r>
          </w:p>
        </w:tc>
      </w:tr>
      <w:tr w:rsidR="00753AFF" w:rsidRPr="00E24593" w:rsidTr="00903A38">
        <w:trPr>
          <w:trHeight w:val="119"/>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shd w:val="clear" w:color="auto" w:fill="auto"/>
          </w:tcPr>
          <w:p w:rsidR="00753AFF" w:rsidRPr="002F7E30" w:rsidRDefault="00753AFF" w:rsidP="00903A38">
            <w:pPr>
              <w:pStyle w:val="tt1"/>
              <w:rPr>
                <w:b/>
              </w:rPr>
            </w:pPr>
          </w:p>
        </w:tc>
        <w:tc>
          <w:tcPr>
            <w:tcW w:w="627" w:type="dxa"/>
            <w:vMerge/>
            <w:shd w:val="clear" w:color="auto" w:fill="auto"/>
          </w:tcPr>
          <w:p w:rsidR="00753AFF" w:rsidRPr="002F7E30" w:rsidRDefault="00753AFF" w:rsidP="00903A38">
            <w:pPr>
              <w:pStyle w:val="tt1c"/>
            </w:pPr>
          </w:p>
        </w:tc>
        <w:tc>
          <w:tcPr>
            <w:tcW w:w="2350" w:type="dxa"/>
          </w:tcPr>
          <w:p w:rsidR="00753AFF" w:rsidRPr="004C7DDD" w:rsidRDefault="00753AFF" w:rsidP="00903A38">
            <w:pPr>
              <w:pStyle w:val="tt1"/>
            </w:pPr>
            <w:r>
              <w:t>A03. Verificación e probas</w:t>
            </w:r>
          </w:p>
        </w:tc>
        <w:tc>
          <w:tcPr>
            <w:tcW w:w="708" w:type="dxa"/>
          </w:tcPr>
          <w:p w:rsidR="00753AFF" w:rsidRPr="00EC7B42" w:rsidRDefault="00753AFF" w:rsidP="00903A38">
            <w:pPr>
              <w:pStyle w:val="tt1c"/>
            </w:pPr>
            <w:r>
              <w:t>3</w:t>
            </w:r>
          </w:p>
        </w:tc>
      </w:tr>
      <w:tr w:rsidR="00753AFF" w:rsidRPr="00E24593" w:rsidTr="00903A38">
        <w:trPr>
          <w:trHeight w:val="119"/>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shd w:val="clear" w:color="auto" w:fill="auto"/>
          </w:tcPr>
          <w:p w:rsidR="00753AFF" w:rsidRPr="002F7E30" w:rsidRDefault="00753AFF" w:rsidP="00903A38">
            <w:pPr>
              <w:pStyle w:val="tt1"/>
              <w:rPr>
                <w:b/>
              </w:rPr>
            </w:pPr>
          </w:p>
        </w:tc>
        <w:tc>
          <w:tcPr>
            <w:tcW w:w="627" w:type="dxa"/>
            <w:vMerge/>
            <w:shd w:val="clear" w:color="auto" w:fill="auto"/>
          </w:tcPr>
          <w:p w:rsidR="00753AFF" w:rsidRPr="002F7E30" w:rsidRDefault="00753AFF" w:rsidP="00903A38">
            <w:pPr>
              <w:pStyle w:val="tt1c"/>
            </w:pPr>
          </w:p>
        </w:tc>
        <w:tc>
          <w:tcPr>
            <w:tcW w:w="2350" w:type="dxa"/>
          </w:tcPr>
          <w:p w:rsidR="00753AFF" w:rsidRDefault="00753AFF" w:rsidP="00903A38">
            <w:pPr>
              <w:pStyle w:val="tt1"/>
            </w:pPr>
            <w:r>
              <w:t xml:space="preserve">A04. </w:t>
            </w:r>
            <w:r w:rsidRPr="00756881">
              <w:t>Utilización de ferramentas gráficas para a creación d</w:t>
            </w:r>
            <w:r>
              <w:t>a estrutura d</w:t>
            </w:r>
            <w:r w:rsidRPr="00756881">
              <w:t xml:space="preserve">e bases de datos </w:t>
            </w:r>
            <w:proofErr w:type="spellStart"/>
            <w:r w:rsidRPr="00756881">
              <w:t>relacionais</w:t>
            </w:r>
            <w:proofErr w:type="spellEnd"/>
          </w:p>
        </w:tc>
        <w:tc>
          <w:tcPr>
            <w:tcW w:w="708" w:type="dxa"/>
          </w:tcPr>
          <w:p w:rsidR="00753AFF" w:rsidRDefault="00753AFF" w:rsidP="00903A38">
            <w:pPr>
              <w:pStyle w:val="tt1c"/>
            </w:pPr>
            <w:r>
              <w:t>3</w:t>
            </w:r>
          </w:p>
        </w:tc>
      </w:tr>
      <w:tr w:rsidR="00753AFF" w:rsidRPr="00E24593" w:rsidTr="00903A38">
        <w:trPr>
          <w:trHeight w:val="98"/>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val="restart"/>
          </w:tcPr>
          <w:p w:rsidR="00753AFF" w:rsidRPr="002F7E30" w:rsidRDefault="00753AFF" w:rsidP="00903A38">
            <w:pPr>
              <w:pStyle w:val="tt1"/>
            </w:pPr>
            <w:r w:rsidRPr="002F7E30">
              <w:t xml:space="preserve">UD05. </w:t>
            </w:r>
            <w:r>
              <w:t>Consultas de datos</w:t>
            </w:r>
          </w:p>
        </w:tc>
        <w:tc>
          <w:tcPr>
            <w:tcW w:w="627" w:type="dxa"/>
            <w:vMerge w:val="restart"/>
          </w:tcPr>
          <w:p w:rsidR="00753AFF" w:rsidRPr="002F7E30" w:rsidRDefault="00753AFF" w:rsidP="00903A38">
            <w:pPr>
              <w:pStyle w:val="tt1c"/>
            </w:pPr>
            <w:r>
              <w:t>39</w:t>
            </w:r>
          </w:p>
        </w:tc>
        <w:tc>
          <w:tcPr>
            <w:tcW w:w="2350" w:type="dxa"/>
          </w:tcPr>
          <w:p w:rsidR="00753AFF" w:rsidRPr="002F7E30" w:rsidRDefault="00753AFF" w:rsidP="00903A38">
            <w:pPr>
              <w:pStyle w:val="tt1"/>
            </w:pPr>
            <w:r>
              <w:t>A01. Consultas simples cunha táboa.</w:t>
            </w:r>
          </w:p>
        </w:tc>
        <w:tc>
          <w:tcPr>
            <w:tcW w:w="708" w:type="dxa"/>
          </w:tcPr>
          <w:p w:rsidR="00753AFF" w:rsidRPr="002F7E30" w:rsidRDefault="00753AFF" w:rsidP="00903A38">
            <w:pPr>
              <w:pStyle w:val="tt1c"/>
            </w:pPr>
            <w:r>
              <w:t>12</w:t>
            </w:r>
          </w:p>
        </w:tc>
      </w:tr>
      <w:tr w:rsidR="00753AFF" w:rsidRPr="00E24593" w:rsidTr="00903A38">
        <w:trPr>
          <w:trHeight w:val="98"/>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tcPr>
          <w:p w:rsidR="00753AFF" w:rsidRPr="002F7E30" w:rsidRDefault="00753AFF" w:rsidP="00903A38">
            <w:pPr>
              <w:pStyle w:val="tt1"/>
            </w:pPr>
          </w:p>
        </w:tc>
        <w:tc>
          <w:tcPr>
            <w:tcW w:w="627" w:type="dxa"/>
            <w:vMerge/>
          </w:tcPr>
          <w:p w:rsidR="00753AFF" w:rsidRPr="002F7E30" w:rsidRDefault="00753AFF" w:rsidP="00903A38">
            <w:pPr>
              <w:pStyle w:val="tt1c"/>
            </w:pPr>
          </w:p>
        </w:tc>
        <w:tc>
          <w:tcPr>
            <w:tcW w:w="2350" w:type="dxa"/>
          </w:tcPr>
          <w:p w:rsidR="00753AFF" w:rsidRPr="002F7E30" w:rsidRDefault="00753AFF" w:rsidP="00903A38">
            <w:pPr>
              <w:pStyle w:val="tt1"/>
            </w:pPr>
            <w:r>
              <w:t>A02. Consultas con datos de máis dunha táboa</w:t>
            </w:r>
          </w:p>
        </w:tc>
        <w:tc>
          <w:tcPr>
            <w:tcW w:w="708" w:type="dxa"/>
          </w:tcPr>
          <w:p w:rsidR="00753AFF" w:rsidRPr="002F7E30" w:rsidRDefault="00753AFF" w:rsidP="00903A38">
            <w:pPr>
              <w:pStyle w:val="tt1c"/>
            </w:pPr>
            <w:r>
              <w:t>10</w:t>
            </w:r>
          </w:p>
        </w:tc>
      </w:tr>
      <w:tr w:rsidR="00753AFF" w:rsidRPr="00E24593" w:rsidTr="00903A38">
        <w:trPr>
          <w:trHeight w:val="98"/>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tcPr>
          <w:p w:rsidR="00753AFF" w:rsidRPr="002F7E30" w:rsidRDefault="00753AFF" w:rsidP="00903A38">
            <w:pPr>
              <w:pStyle w:val="tt1"/>
            </w:pPr>
          </w:p>
        </w:tc>
        <w:tc>
          <w:tcPr>
            <w:tcW w:w="627" w:type="dxa"/>
            <w:vMerge/>
          </w:tcPr>
          <w:p w:rsidR="00753AFF" w:rsidRPr="002F7E30" w:rsidRDefault="00753AFF" w:rsidP="00903A38">
            <w:pPr>
              <w:pStyle w:val="tt1c"/>
            </w:pPr>
          </w:p>
        </w:tc>
        <w:tc>
          <w:tcPr>
            <w:tcW w:w="2350" w:type="dxa"/>
          </w:tcPr>
          <w:p w:rsidR="00753AFF" w:rsidRPr="002F7E30" w:rsidRDefault="00753AFF" w:rsidP="00903A38">
            <w:pPr>
              <w:pStyle w:val="tt1"/>
            </w:pPr>
            <w:r>
              <w:t>A03. Consultas resumo con agrup</w:t>
            </w:r>
            <w:r>
              <w:t>a</w:t>
            </w:r>
            <w:r>
              <w:t>mentos</w:t>
            </w:r>
          </w:p>
        </w:tc>
        <w:tc>
          <w:tcPr>
            <w:tcW w:w="708" w:type="dxa"/>
          </w:tcPr>
          <w:p w:rsidR="00753AFF" w:rsidRPr="002F7E30" w:rsidRDefault="00753AFF" w:rsidP="00903A38">
            <w:pPr>
              <w:pStyle w:val="tt1c"/>
            </w:pPr>
            <w:r>
              <w:t>7</w:t>
            </w:r>
          </w:p>
        </w:tc>
      </w:tr>
      <w:tr w:rsidR="00753AFF" w:rsidRPr="00E24593" w:rsidTr="00903A38">
        <w:trPr>
          <w:trHeight w:val="98"/>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tcPr>
          <w:p w:rsidR="00753AFF" w:rsidRPr="002F7E30" w:rsidRDefault="00753AFF" w:rsidP="00903A38">
            <w:pPr>
              <w:pStyle w:val="tt1"/>
            </w:pPr>
          </w:p>
        </w:tc>
        <w:tc>
          <w:tcPr>
            <w:tcW w:w="627" w:type="dxa"/>
            <w:vMerge/>
          </w:tcPr>
          <w:p w:rsidR="00753AFF" w:rsidRPr="002F7E30" w:rsidRDefault="00753AFF" w:rsidP="00903A38">
            <w:pPr>
              <w:pStyle w:val="tt1c"/>
            </w:pPr>
          </w:p>
        </w:tc>
        <w:tc>
          <w:tcPr>
            <w:tcW w:w="2350" w:type="dxa"/>
          </w:tcPr>
          <w:p w:rsidR="00753AFF" w:rsidRPr="002F7E30" w:rsidRDefault="00753AFF" w:rsidP="00903A38">
            <w:pPr>
              <w:pStyle w:val="tt1"/>
            </w:pPr>
            <w:r>
              <w:t xml:space="preserve">A04. Consultas con </w:t>
            </w:r>
            <w:proofErr w:type="spellStart"/>
            <w:r>
              <w:t>subconsultas</w:t>
            </w:r>
            <w:proofErr w:type="spellEnd"/>
          </w:p>
        </w:tc>
        <w:tc>
          <w:tcPr>
            <w:tcW w:w="708" w:type="dxa"/>
          </w:tcPr>
          <w:p w:rsidR="00753AFF" w:rsidRPr="002F7E30" w:rsidRDefault="00753AFF" w:rsidP="00903A38">
            <w:pPr>
              <w:pStyle w:val="tt1c"/>
            </w:pPr>
            <w:r>
              <w:t>7</w:t>
            </w:r>
          </w:p>
        </w:tc>
      </w:tr>
      <w:tr w:rsidR="00753AFF" w:rsidRPr="00E24593" w:rsidTr="00903A38">
        <w:trPr>
          <w:trHeight w:val="98"/>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tcPr>
          <w:p w:rsidR="00753AFF" w:rsidRPr="002F7E30" w:rsidRDefault="00753AFF" w:rsidP="00903A38">
            <w:pPr>
              <w:pStyle w:val="tt1"/>
            </w:pPr>
          </w:p>
        </w:tc>
        <w:tc>
          <w:tcPr>
            <w:tcW w:w="627" w:type="dxa"/>
            <w:vMerge/>
          </w:tcPr>
          <w:p w:rsidR="00753AFF" w:rsidRPr="002F7E30" w:rsidRDefault="00753AFF" w:rsidP="00903A38">
            <w:pPr>
              <w:pStyle w:val="tt1c"/>
            </w:pPr>
          </w:p>
        </w:tc>
        <w:tc>
          <w:tcPr>
            <w:tcW w:w="2350" w:type="dxa"/>
          </w:tcPr>
          <w:p w:rsidR="00753AFF" w:rsidRDefault="00753AFF" w:rsidP="00903A38">
            <w:pPr>
              <w:pStyle w:val="tt1"/>
            </w:pPr>
            <w:r>
              <w:t>A05. Optimización de consultas</w:t>
            </w:r>
          </w:p>
        </w:tc>
        <w:tc>
          <w:tcPr>
            <w:tcW w:w="708" w:type="dxa"/>
          </w:tcPr>
          <w:p w:rsidR="00753AFF" w:rsidRDefault="00753AFF" w:rsidP="00903A38">
            <w:pPr>
              <w:pStyle w:val="tt1c"/>
            </w:pPr>
            <w:r>
              <w:t>3</w:t>
            </w:r>
          </w:p>
        </w:tc>
      </w:tr>
      <w:tr w:rsidR="00753AFF" w:rsidRPr="00E24593" w:rsidTr="00903A38">
        <w:trPr>
          <w:trHeight w:val="26"/>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val="restart"/>
          </w:tcPr>
          <w:p w:rsidR="00753AFF" w:rsidRPr="00764FEA" w:rsidRDefault="00753AFF" w:rsidP="00903A38">
            <w:pPr>
              <w:pStyle w:val="tt1"/>
            </w:pPr>
            <w:r>
              <w:t>UD06</w:t>
            </w:r>
            <w:r w:rsidRPr="002F7E30">
              <w:t xml:space="preserve">. </w:t>
            </w:r>
            <w:r>
              <w:t>Tratamento de datos</w:t>
            </w:r>
          </w:p>
        </w:tc>
        <w:tc>
          <w:tcPr>
            <w:tcW w:w="627" w:type="dxa"/>
            <w:vMerge w:val="restart"/>
          </w:tcPr>
          <w:p w:rsidR="00753AFF" w:rsidRPr="00B7668A" w:rsidRDefault="00753AFF" w:rsidP="00903A38">
            <w:pPr>
              <w:pStyle w:val="tt1c"/>
            </w:pPr>
            <w:r>
              <w:t>24</w:t>
            </w:r>
          </w:p>
        </w:tc>
        <w:tc>
          <w:tcPr>
            <w:tcW w:w="2350" w:type="dxa"/>
          </w:tcPr>
          <w:p w:rsidR="00753AFF" w:rsidRPr="009C2083" w:rsidRDefault="00753AFF" w:rsidP="00903A38">
            <w:pPr>
              <w:pStyle w:val="tt1"/>
              <w:rPr>
                <w:b/>
              </w:rPr>
            </w:pPr>
            <w:r>
              <w:t>A01. Manipulación de datos</w:t>
            </w:r>
          </w:p>
        </w:tc>
        <w:tc>
          <w:tcPr>
            <w:tcW w:w="708" w:type="dxa"/>
          </w:tcPr>
          <w:p w:rsidR="00753AFF" w:rsidRDefault="00753AFF" w:rsidP="00903A38">
            <w:pPr>
              <w:pStyle w:val="tt1c"/>
              <w:rPr>
                <w:b/>
              </w:rPr>
            </w:pPr>
            <w:r>
              <w:t>12</w:t>
            </w:r>
          </w:p>
        </w:tc>
      </w:tr>
      <w:tr w:rsidR="00753AFF" w:rsidRPr="00E24593" w:rsidTr="00903A38">
        <w:trPr>
          <w:trHeight w:val="26"/>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tcPr>
          <w:p w:rsidR="00753AFF" w:rsidRDefault="00753AFF" w:rsidP="00903A38">
            <w:pPr>
              <w:pStyle w:val="tt1"/>
            </w:pPr>
          </w:p>
        </w:tc>
        <w:tc>
          <w:tcPr>
            <w:tcW w:w="627" w:type="dxa"/>
            <w:vMerge/>
          </w:tcPr>
          <w:p w:rsidR="00753AFF" w:rsidRDefault="00753AFF" w:rsidP="00903A38">
            <w:pPr>
              <w:pStyle w:val="tt1c"/>
            </w:pPr>
          </w:p>
        </w:tc>
        <w:tc>
          <w:tcPr>
            <w:tcW w:w="2350" w:type="dxa"/>
          </w:tcPr>
          <w:p w:rsidR="00753AFF" w:rsidRPr="009C2083" w:rsidRDefault="00753AFF" w:rsidP="00903A38">
            <w:pPr>
              <w:pStyle w:val="tt1"/>
              <w:rPr>
                <w:b/>
              </w:rPr>
            </w:pPr>
            <w:r w:rsidRPr="009C2083">
              <w:t xml:space="preserve">A02. </w:t>
            </w:r>
            <w:r>
              <w:t>Vistas</w:t>
            </w:r>
          </w:p>
        </w:tc>
        <w:tc>
          <w:tcPr>
            <w:tcW w:w="708" w:type="dxa"/>
          </w:tcPr>
          <w:p w:rsidR="00753AFF" w:rsidRPr="009C2083" w:rsidRDefault="00753AFF" w:rsidP="00903A38">
            <w:pPr>
              <w:pStyle w:val="tt1c"/>
              <w:rPr>
                <w:b/>
              </w:rPr>
            </w:pPr>
            <w:r>
              <w:t>5</w:t>
            </w:r>
          </w:p>
        </w:tc>
      </w:tr>
      <w:tr w:rsidR="00753AFF" w:rsidRPr="00E24593" w:rsidTr="00903A38">
        <w:trPr>
          <w:trHeight w:val="26"/>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tcBorders>
              <w:bottom w:val="single" w:sz="4" w:space="0" w:color="667DD1"/>
            </w:tcBorders>
          </w:tcPr>
          <w:p w:rsidR="00753AFF" w:rsidRPr="00E24593" w:rsidRDefault="00753AFF" w:rsidP="00903A38">
            <w:pPr>
              <w:pStyle w:val="tt1"/>
            </w:pPr>
          </w:p>
        </w:tc>
        <w:tc>
          <w:tcPr>
            <w:tcW w:w="627" w:type="dxa"/>
            <w:vMerge/>
            <w:tcBorders>
              <w:bottom w:val="single" w:sz="4" w:space="0" w:color="667DD1"/>
            </w:tcBorders>
          </w:tcPr>
          <w:p w:rsidR="00753AFF" w:rsidRPr="00E24593" w:rsidRDefault="00753AFF" w:rsidP="00903A38">
            <w:pPr>
              <w:pStyle w:val="tt1c"/>
            </w:pPr>
          </w:p>
        </w:tc>
        <w:tc>
          <w:tcPr>
            <w:tcW w:w="2350" w:type="dxa"/>
            <w:tcBorders>
              <w:bottom w:val="single" w:sz="4" w:space="0" w:color="667DD1"/>
            </w:tcBorders>
          </w:tcPr>
          <w:p w:rsidR="00753AFF" w:rsidRPr="00E24593" w:rsidRDefault="00753AFF" w:rsidP="00903A38">
            <w:pPr>
              <w:pStyle w:val="tt1"/>
            </w:pPr>
            <w:r>
              <w:t>A03. Transaccións</w:t>
            </w:r>
            <w:r w:rsidR="00A35ABC">
              <w:t xml:space="preserve"> e bloqueos</w:t>
            </w:r>
          </w:p>
        </w:tc>
        <w:tc>
          <w:tcPr>
            <w:tcW w:w="708" w:type="dxa"/>
            <w:tcBorders>
              <w:bottom w:val="single" w:sz="4" w:space="0" w:color="667DD1"/>
            </w:tcBorders>
          </w:tcPr>
          <w:p w:rsidR="00753AFF" w:rsidRPr="00E24593" w:rsidRDefault="00753AFF" w:rsidP="00903A38">
            <w:pPr>
              <w:pStyle w:val="tt1c"/>
            </w:pPr>
            <w:r>
              <w:t>7</w:t>
            </w:r>
          </w:p>
        </w:tc>
      </w:tr>
      <w:tr w:rsidR="00753AFF" w:rsidRPr="002932D0" w:rsidTr="00903A38">
        <w:trPr>
          <w:trHeight w:val="26"/>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val="restart"/>
            <w:shd w:val="clear" w:color="auto" w:fill="auto"/>
          </w:tcPr>
          <w:p w:rsidR="00753AFF" w:rsidRPr="00F7221F" w:rsidRDefault="00753AFF" w:rsidP="00903A38">
            <w:pPr>
              <w:pStyle w:val="tt1"/>
            </w:pPr>
            <w:r w:rsidRPr="00F7221F">
              <w:t xml:space="preserve">UD07. Programación de bases de datos </w:t>
            </w:r>
          </w:p>
          <w:p w:rsidR="00753AFF" w:rsidRPr="00F7221F" w:rsidRDefault="00753AFF" w:rsidP="00903A38">
            <w:pPr>
              <w:pStyle w:val="tt1"/>
            </w:pPr>
          </w:p>
          <w:p w:rsidR="00753AFF" w:rsidRPr="00F7221F" w:rsidRDefault="00753AFF" w:rsidP="00903A38">
            <w:pPr>
              <w:pStyle w:val="tt1"/>
            </w:pPr>
          </w:p>
          <w:p w:rsidR="00753AFF" w:rsidRPr="00F7221F" w:rsidRDefault="00753AFF" w:rsidP="00903A38">
            <w:pPr>
              <w:pStyle w:val="tt1"/>
            </w:pPr>
          </w:p>
        </w:tc>
        <w:tc>
          <w:tcPr>
            <w:tcW w:w="627" w:type="dxa"/>
            <w:vMerge w:val="restart"/>
            <w:shd w:val="clear" w:color="auto" w:fill="auto"/>
          </w:tcPr>
          <w:p w:rsidR="00753AFF" w:rsidRPr="00F7221F" w:rsidRDefault="00753AFF" w:rsidP="00903A38">
            <w:pPr>
              <w:pStyle w:val="tt1c"/>
            </w:pPr>
            <w:r w:rsidRPr="00F7221F">
              <w:lastRenderedPageBreak/>
              <w:t>22</w:t>
            </w:r>
          </w:p>
        </w:tc>
        <w:tc>
          <w:tcPr>
            <w:tcW w:w="2350" w:type="dxa"/>
            <w:shd w:val="clear" w:color="auto" w:fill="FFFFFF" w:themeFill="background1"/>
          </w:tcPr>
          <w:p w:rsidR="00753AFF" w:rsidRPr="0035424E" w:rsidRDefault="00753AFF" w:rsidP="00903A38">
            <w:pPr>
              <w:pStyle w:val="tt1"/>
            </w:pPr>
            <w:r w:rsidRPr="0035424E">
              <w:t>A01. Introdución á programación con SQL</w:t>
            </w:r>
          </w:p>
        </w:tc>
        <w:tc>
          <w:tcPr>
            <w:tcW w:w="708" w:type="dxa"/>
            <w:shd w:val="clear" w:color="auto" w:fill="FFFFFF" w:themeFill="background1"/>
          </w:tcPr>
          <w:p w:rsidR="00753AFF" w:rsidRPr="0035424E" w:rsidRDefault="00753AFF" w:rsidP="00903A38">
            <w:pPr>
              <w:pStyle w:val="tt1c"/>
            </w:pPr>
            <w:r w:rsidRPr="0035424E">
              <w:t>4</w:t>
            </w:r>
          </w:p>
        </w:tc>
      </w:tr>
      <w:tr w:rsidR="00753AFF" w:rsidRPr="00E24593" w:rsidTr="00903A38">
        <w:trPr>
          <w:trHeight w:val="26"/>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tcBorders>
              <w:bottom w:val="single" w:sz="4" w:space="0" w:color="667DD1"/>
            </w:tcBorders>
            <w:shd w:val="clear" w:color="auto" w:fill="auto"/>
          </w:tcPr>
          <w:p w:rsidR="00753AFF" w:rsidRPr="00E24593" w:rsidRDefault="00753AFF" w:rsidP="00903A38">
            <w:pPr>
              <w:pStyle w:val="tt1"/>
            </w:pPr>
          </w:p>
        </w:tc>
        <w:tc>
          <w:tcPr>
            <w:tcW w:w="627" w:type="dxa"/>
            <w:vMerge/>
            <w:tcBorders>
              <w:bottom w:val="single" w:sz="4" w:space="0" w:color="667DD1"/>
            </w:tcBorders>
            <w:shd w:val="clear" w:color="auto" w:fill="auto"/>
          </w:tcPr>
          <w:p w:rsidR="00753AFF" w:rsidRPr="00E24593" w:rsidRDefault="00753AFF" w:rsidP="00903A38">
            <w:pPr>
              <w:pStyle w:val="tt1c"/>
            </w:pPr>
          </w:p>
        </w:tc>
        <w:tc>
          <w:tcPr>
            <w:tcW w:w="2350" w:type="dxa"/>
            <w:tcBorders>
              <w:bottom w:val="single" w:sz="4" w:space="0" w:color="667DD1"/>
            </w:tcBorders>
          </w:tcPr>
          <w:p w:rsidR="00753AFF" w:rsidRPr="002C7016" w:rsidRDefault="00753AFF" w:rsidP="00903A38">
            <w:pPr>
              <w:pStyle w:val="tt1"/>
              <w:rPr>
                <w:b/>
              </w:rPr>
            </w:pPr>
            <w:r w:rsidRPr="002C7016">
              <w:t xml:space="preserve">A02. </w:t>
            </w:r>
            <w:r>
              <w:t>Rutinas almacenadas</w:t>
            </w:r>
          </w:p>
        </w:tc>
        <w:tc>
          <w:tcPr>
            <w:tcW w:w="708" w:type="dxa"/>
            <w:tcBorders>
              <w:bottom w:val="single" w:sz="4" w:space="0" w:color="667DD1"/>
            </w:tcBorders>
          </w:tcPr>
          <w:p w:rsidR="00753AFF" w:rsidRPr="00E24593" w:rsidRDefault="00753AFF" w:rsidP="00903A38">
            <w:pPr>
              <w:pStyle w:val="tt1c"/>
            </w:pPr>
            <w:r>
              <w:t>9</w:t>
            </w:r>
          </w:p>
        </w:tc>
      </w:tr>
      <w:tr w:rsidR="00753AFF" w:rsidRPr="00F7221F" w:rsidTr="00903A38">
        <w:trPr>
          <w:trHeight w:val="26"/>
        </w:trPr>
        <w:tc>
          <w:tcPr>
            <w:tcW w:w="1900" w:type="dxa"/>
            <w:vMerge/>
            <w:shd w:val="clear" w:color="auto" w:fill="auto"/>
          </w:tcPr>
          <w:p w:rsidR="00753AFF" w:rsidRPr="00F7221F" w:rsidRDefault="00753AFF" w:rsidP="00903A38">
            <w:pPr>
              <w:pStyle w:val="tt1n"/>
              <w:snapToGrid w:val="0"/>
              <w:jc w:val="both"/>
              <w:rPr>
                <w:b w:val="0"/>
              </w:rPr>
            </w:pPr>
          </w:p>
        </w:tc>
        <w:tc>
          <w:tcPr>
            <w:tcW w:w="851" w:type="dxa"/>
            <w:vMerge/>
            <w:shd w:val="clear" w:color="auto" w:fill="auto"/>
          </w:tcPr>
          <w:p w:rsidR="00753AFF" w:rsidRPr="00F7221F" w:rsidRDefault="00753AFF" w:rsidP="00903A38">
            <w:pPr>
              <w:pStyle w:val="tt1n"/>
              <w:snapToGrid w:val="0"/>
              <w:jc w:val="both"/>
              <w:rPr>
                <w:b w:val="0"/>
              </w:rPr>
            </w:pPr>
          </w:p>
        </w:tc>
        <w:tc>
          <w:tcPr>
            <w:tcW w:w="2268" w:type="dxa"/>
            <w:vMerge/>
            <w:shd w:val="clear" w:color="auto" w:fill="auto"/>
          </w:tcPr>
          <w:p w:rsidR="00753AFF" w:rsidRPr="00F7221F" w:rsidRDefault="00753AFF" w:rsidP="00903A38">
            <w:pPr>
              <w:pStyle w:val="tt1"/>
            </w:pPr>
          </w:p>
        </w:tc>
        <w:tc>
          <w:tcPr>
            <w:tcW w:w="627" w:type="dxa"/>
            <w:vMerge/>
            <w:shd w:val="clear" w:color="auto" w:fill="auto"/>
          </w:tcPr>
          <w:p w:rsidR="00753AFF" w:rsidRPr="00F7221F" w:rsidRDefault="00753AFF" w:rsidP="00903A38">
            <w:pPr>
              <w:pStyle w:val="tt1c"/>
            </w:pPr>
          </w:p>
        </w:tc>
        <w:tc>
          <w:tcPr>
            <w:tcW w:w="2350" w:type="dxa"/>
            <w:shd w:val="clear" w:color="auto" w:fill="auto"/>
          </w:tcPr>
          <w:p w:rsidR="00753AFF" w:rsidRPr="00F7221F" w:rsidRDefault="00753AFF" w:rsidP="00903A38">
            <w:pPr>
              <w:pStyle w:val="tt1"/>
            </w:pPr>
            <w:r w:rsidRPr="00F7221F">
              <w:t>A03. Disparadores e eventos</w:t>
            </w:r>
          </w:p>
        </w:tc>
        <w:tc>
          <w:tcPr>
            <w:tcW w:w="708" w:type="dxa"/>
            <w:shd w:val="clear" w:color="auto" w:fill="auto"/>
          </w:tcPr>
          <w:p w:rsidR="00753AFF" w:rsidRPr="00F7221F" w:rsidRDefault="00753AFF" w:rsidP="00903A38">
            <w:pPr>
              <w:pStyle w:val="tt1c"/>
            </w:pPr>
            <w:r w:rsidRPr="00F7221F">
              <w:t>5</w:t>
            </w:r>
          </w:p>
        </w:tc>
      </w:tr>
      <w:tr w:rsidR="00753AFF" w:rsidRPr="00E24593" w:rsidTr="00903A38">
        <w:trPr>
          <w:trHeight w:val="26"/>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tcBorders>
              <w:bottom w:val="single" w:sz="4" w:space="0" w:color="667DD1"/>
            </w:tcBorders>
            <w:shd w:val="clear" w:color="auto" w:fill="auto"/>
          </w:tcPr>
          <w:p w:rsidR="00753AFF" w:rsidRPr="00E24593" w:rsidRDefault="00753AFF" w:rsidP="00903A38">
            <w:pPr>
              <w:pStyle w:val="tt1"/>
            </w:pPr>
          </w:p>
        </w:tc>
        <w:tc>
          <w:tcPr>
            <w:tcW w:w="627" w:type="dxa"/>
            <w:vMerge/>
            <w:tcBorders>
              <w:bottom w:val="single" w:sz="4" w:space="0" w:color="667DD1"/>
            </w:tcBorders>
            <w:shd w:val="clear" w:color="auto" w:fill="auto"/>
          </w:tcPr>
          <w:p w:rsidR="00753AFF" w:rsidRPr="00E24593" w:rsidRDefault="00753AFF" w:rsidP="00903A38">
            <w:pPr>
              <w:pStyle w:val="tt1c"/>
            </w:pPr>
          </w:p>
        </w:tc>
        <w:tc>
          <w:tcPr>
            <w:tcW w:w="2350" w:type="dxa"/>
          </w:tcPr>
          <w:p w:rsidR="00753AFF" w:rsidRPr="00E24593" w:rsidRDefault="00753AFF" w:rsidP="00903A38">
            <w:pPr>
              <w:pStyle w:val="tt1"/>
            </w:pPr>
            <w:r>
              <w:t>A04. Cursores</w:t>
            </w:r>
          </w:p>
        </w:tc>
        <w:tc>
          <w:tcPr>
            <w:tcW w:w="708" w:type="dxa"/>
          </w:tcPr>
          <w:p w:rsidR="00753AFF" w:rsidRPr="00E24593" w:rsidRDefault="00753AFF" w:rsidP="00903A38">
            <w:pPr>
              <w:pStyle w:val="tt1c"/>
            </w:pPr>
            <w:r>
              <w:t>4</w:t>
            </w:r>
          </w:p>
        </w:tc>
      </w:tr>
      <w:tr w:rsidR="00753AFF" w:rsidRPr="00E24593" w:rsidTr="00753AFF">
        <w:trPr>
          <w:trHeight w:val="26"/>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val="restart"/>
            <w:shd w:val="clear" w:color="auto" w:fill="FFFF99"/>
          </w:tcPr>
          <w:p w:rsidR="00753AFF" w:rsidRPr="00753AFF" w:rsidRDefault="00753AFF" w:rsidP="00903A38">
            <w:pPr>
              <w:pStyle w:val="tt1"/>
              <w:rPr>
                <w:b/>
              </w:rPr>
            </w:pPr>
            <w:r w:rsidRPr="00753AFF">
              <w:rPr>
                <w:b/>
              </w:rPr>
              <w:t>UD08. Administración de bases de datos</w:t>
            </w:r>
          </w:p>
        </w:tc>
        <w:tc>
          <w:tcPr>
            <w:tcW w:w="627" w:type="dxa"/>
            <w:vMerge w:val="restart"/>
            <w:shd w:val="clear" w:color="auto" w:fill="FFFF99"/>
          </w:tcPr>
          <w:p w:rsidR="00753AFF" w:rsidRPr="00753AFF" w:rsidRDefault="00753AFF" w:rsidP="00903A38">
            <w:pPr>
              <w:pStyle w:val="tt1c"/>
              <w:rPr>
                <w:b/>
              </w:rPr>
            </w:pPr>
            <w:r w:rsidRPr="00753AFF">
              <w:rPr>
                <w:b/>
              </w:rPr>
              <w:t>19</w:t>
            </w:r>
          </w:p>
        </w:tc>
        <w:tc>
          <w:tcPr>
            <w:tcW w:w="2350" w:type="dxa"/>
          </w:tcPr>
          <w:p w:rsidR="00753AFF" w:rsidRPr="000E49EC" w:rsidRDefault="00753AFF" w:rsidP="00903A38">
            <w:pPr>
              <w:pStyle w:val="tt1"/>
            </w:pPr>
            <w:r w:rsidRPr="000E49EC">
              <w:t>A01. Copias de seguridade e inte</w:t>
            </w:r>
            <w:r w:rsidRPr="000E49EC">
              <w:t>r</w:t>
            </w:r>
            <w:r w:rsidRPr="000E49EC">
              <w:t xml:space="preserve">cambio de datos entre </w:t>
            </w:r>
            <w:proofErr w:type="spellStart"/>
            <w:r w:rsidRPr="000E49EC">
              <w:t>SXBDs</w:t>
            </w:r>
            <w:proofErr w:type="spellEnd"/>
          </w:p>
        </w:tc>
        <w:tc>
          <w:tcPr>
            <w:tcW w:w="708" w:type="dxa"/>
          </w:tcPr>
          <w:p w:rsidR="00753AFF" w:rsidRPr="000E49EC" w:rsidRDefault="00753AFF" w:rsidP="00903A38">
            <w:pPr>
              <w:pStyle w:val="tt1c"/>
            </w:pPr>
            <w:r w:rsidRPr="000E49EC">
              <w:t>1</w:t>
            </w:r>
            <w:r>
              <w:t>0</w:t>
            </w:r>
          </w:p>
        </w:tc>
      </w:tr>
      <w:tr w:rsidR="00753AFF" w:rsidRPr="00E24593" w:rsidTr="00753AFF">
        <w:trPr>
          <w:trHeight w:val="26"/>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vMerge/>
            <w:shd w:val="clear" w:color="auto" w:fill="FFFF99"/>
          </w:tcPr>
          <w:p w:rsidR="00753AFF" w:rsidRDefault="00753AFF" w:rsidP="00903A38">
            <w:pPr>
              <w:pStyle w:val="tt1"/>
            </w:pPr>
          </w:p>
        </w:tc>
        <w:tc>
          <w:tcPr>
            <w:tcW w:w="627" w:type="dxa"/>
            <w:vMerge/>
            <w:shd w:val="clear" w:color="auto" w:fill="FFFF99"/>
          </w:tcPr>
          <w:p w:rsidR="00753AFF" w:rsidRDefault="00753AFF" w:rsidP="00903A38">
            <w:pPr>
              <w:pStyle w:val="tt1c"/>
            </w:pPr>
          </w:p>
        </w:tc>
        <w:tc>
          <w:tcPr>
            <w:tcW w:w="2350" w:type="dxa"/>
            <w:shd w:val="clear" w:color="auto" w:fill="FFFF99"/>
          </w:tcPr>
          <w:p w:rsidR="00753AFF" w:rsidRPr="00753AFF" w:rsidRDefault="00753AFF" w:rsidP="00903A38">
            <w:pPr>
              <w:pStyle w:val="tt1"/>
              <w:rPr>
                <w:b/>
              </w:rPr>
            </w:pPr>
            <w:r w:rsidRPr="00753AFF">
              <w:rPr>
                <w:b/>
              </w:rPr>
              <w:t>A02. Índices e xestión de usuarios</w:t>
            </w:r>
          </w:p>
        </w:tc>
        <w:tc>
          <w:tcPr>
            <w:tcW w:w="708" w:type="dxa"/>
            <w:shd w:val="clear" w:color="auto" w:fill="FFFF99"/>
          </w:tcPr>
          <w:p w:rsidR="00753AFF" w:rsidRPr="00753AFF" w:rsidRDefault="00753AFF" w:rsidP="00903A38">
            <w:pPr>
              <w:pStyle w:val="tt1c"/>
              <w:rPr>
                <w:b/>
              </w:rPr>
            </w:pPr>
            <w:r w:rsidRPr="00753AFF">
              <w:rPr>
                <w:b/>
              </w:rPr>
              <w:t>9</w:t>
            </w:r>
          </w:p>
        </w:tc>
      </w:tr>
      <w:tr w:rsidR="00753AFF" w:rsidRPr="00E24593" w:rsidTr="00903A38">
        <w:trPr>
          <w:trHeight w:val="26"/>
        </w:trPr>
        <w:tc>
          <w:tcPr>
            <w:tcW w:w="1900" w:type="dxa"/>
            <w:vMerge/>
            <w:shd w:val="clear" w:color="auto" w:fill="FFFF99"/>
          </w:tcPr>
          <w:p w:rsidR="00753AFF" w:rsidRPr="00E24593" w:rsidRDefault="00753AFF" w:rsidP="00903A38">
            <w:pPr>
              <w:pStyle w:val="tt1n"/>
              <w:snapToGrid w:val="0"/>
              <w:jc w:val="both"/>
            </w:pPr>
          </w:p>
        </w:tc>
        <w:tc>
          <w:tcPr>
            <w:tcW w:w="851" w:type="dxa"/>
            <w:vMerge/>
            <w:shd w:val="clear" w:color="auto" w:fill="FFFF99"/>
          </w:tcPr>
          <w:p w:rsidR="00753AFF" w:rsidRPr="00E24593" w:rsidRDefault="00753AFF" w:rsidP="00903A38">
            <w:pPr>
              <w:pStyle w:val="tt1n"/>
              <w:snapToGrid w:val="0"/>
              <w:jc w:val="both"/>
            </w:pPr>
          </w:p>
        </w:tc>
        <w:tc>
          <w:tcPr>
            <w:tcW w:w="2268" w:type="dxa"/>
          </w:tcPr>
          <w:p w:rsidR="00753AFF" w:rsidRPr="00F01C75" w:rsidRDefault="00753AFF" w:rsidP="00903A38">
            <w:pPr>
              <w:pStyle w:val="tt1"/>
            </w:pPr>
            <w:r w:rsidRPr="00F01C75">
              <w:t xml:space="preserve">UD09. Bases de datos </w:t>
            </w:r>
            <w:proofErr w:type="spellStart"/>
            <w:r w:rsidRPr="00F01C75">
              <w:t>obxecto-relacionais</w:t>
            </w:r>
            <w:proofErr w:type="spellEnd"/>
          </w:p>
        </w:tc>
        <w:tc>
          <w:tcPr>
            <w:tcW w:w="627" w:type="dxa"/>
          </w:tcPr>
          <w:p w:rsidR="00753AFF" w:rsidRPr="00F01C75" w:rsidRDefault="00753AFF" w:rsidP="00903A38">
            <w:pPr>
              <w:pStyle w:val="tt1c"/>
            </w:pPr>
            <w:r>
              <w:t>10</w:t>
            </w:r>
          </w:p>
        </w:tc>
        <w:tc>
          <w:tcPr>
            <w:tcW w:w="2350" w:type="dxa"/>
          </w:tcPr>
          <w:p w:rsidR="00753AFF" w:rsidRPr="000E49EC" w:rsidRDefault="00753AFF" w:rsidP="00903A38">
            <w:pPr>
              <w:pStyle w:val="tt1"/>
            </w:pPr>
            <w:r w:rsidRPr="000E49EC">
              <w:t xml:space="preserve">A01. Uso de bases de datos </w:t>
            </w:r>
            <w:proofErr w:type="spellStart"/>
            <w:r w:rsidRPr="000E49EC">
              <w:t>obxecto-relacionais</w:t>
            </w:r>
            <w:proofErr w:type="spellEnd"/>
          </w:p>
        </w:tc>
        <w:tc>
          <w:tcPr>
            <w:tcW w:w="708" w:type="dxa"/>
          </w:tcPr>
          <w:p w:rsidR="00753AFF" w:rsidRPr="000E49EC" w:rsidRDefault="00753AFF" w:rsidP="00903A38">
            <w:pPr>
              <w:pStyle w:val="tt1c"/>
            </w:pPr>
            <w:r w:rsidRPr="000E49EC">
              <w:t>10</w:t>
            </w:r>
          </w:p>
        </w:tc>
      </w:tr>
    </w:tbl>
    <w:p w:rsidR="00753AFF" w:rsidRPr="00753AFF" w:rsidRDefault="00753AFF" w:rsidP="00753AFF">
      <w:pPr>
        <w:pStyle w:val="tx1"/>
      </w:pPr>
    </w:p>
    <w:p w:rsidR="00764FEA" w:rsidRPr="002316B7" w:rsidRDefault="00764FEA" w:rsidP="00330744">
      <w:pPr>
        <w:pStyle w:val="nota1"/>
        <w:jc w:val="left"/>
      </w:pPr>
      <w:r w:rsidRPr="002316B7">
        <w:t xml:space="preserve">NOTA: Esta actividade está vinculada á programación recollida no arquivo </w:t>
      </w:r>
      <w:r w:rsidR="00056DDF" w:rsidRPr="002316B7">
        <w:t>CSIFC0</w:t>
      </w:r>
      <w:r w:rsidR="00952495">
        <w:t>2</w:t>
      </w:r>
      <w:r w:rsidR="00056DDF" w:rsidRPr="002316B7">
        <w:t>_MP0484_</w:t>
      </w:r>
      <w:r w:rsidR="00056DDF">
        <w:t>V000800_</w:t>
      </w:r>
      <w:r w:rsidR="00056DDF" w:rsidRPr="00031C55">
        <w:t>UD08_</w:t>
      </w:r>
      <w:proofErr w:type="spellStart"/>
      <w:r w:rsidR="00056DDF" w:rsidRPr="00031C55">
        <w:t>Admin</w:t>
      </w:r>
      <w:proofErr w:type="spellEnd"/>
      <w:r w:rsidR="00056DDF" w:rsidRPr="00031C55">
        <w:t>_</w:t>
      </w:r>
      <w:proofErr w:type="spellStart"/>
      <w:r w:rsidR="00056DDF" w:rsidRPr="00031C55">
        <w:t>BDs</w:t>
      </w:r>
      <w:proofErr w:type="spellEnd"/>
      <w:r w:rsidR="00056DDF">
        <w:t>.</w:t>
      </w:r>
      <w:proofErr w:type="spellStart"/>
      <w:r w:rsidR="00056DDF">
        <w:t>pdf</w:t>
      </w:r>
      <w:proofErr w:type="spellEnd"/>
    </w:p>
    <w:p w:rsidR="00764FEA" w:rsidRPr="002316B7" w:rsidRDefault="00764FEA" w:rsidP="00764FEA">
      <w:pPr>
        <w:pStyle w:val="n5"/>
      </w:pPr>
      <w:bookmarkStart w:id="4" w:name="_Toc417547449"/>
      <w:bookmarkStart w:id="5" w:name="_Toc443306956"/>
      <w:r w:rsidRPr="002316B7">
        <w:t>Título da actividade</w:t>
      </w:r>
      <w:bookmarkEnd w:id="4"/>
      <w:bookmarkEnd w:id="5"/>
    </w:p>
    <w:tbl>
      <w:tblPr>
        <w:tblW w:w="8732" w:type="dxa"/>
        <w:tblInd w:w="992" w:type="dxa"/>
        <w:tblBorders>
          <w:top w:val="single" w:sz="4" w:space="0" w:color="667DD1"/>
          <w:left w:val="single" w:sz="4" w:space="0" w:color="667DD1"/>
          <w:bottom w:val="single" w:sz="4" w:space="0" w:color="667DD1"/>
          <w:right w:val="single" w:sz="4" w:space="0" w:color="667DD1"/>
          <w:insideH w:val="single" w:sz="4" w:space="0" w:color="667DD1"/>
          <w:insideV w:val="single" w:sz="4" w:space="0" w:color="667DD1"/>
        </w:tblBorders>
        <w:tblLayout w:type="fixed"/>
        <w:tblCellMar>
          <w:top w:w="57" w:type="dxa"/>
          <w:left w:w="57" w:type="dxa"/>
          <w:bottom w:w="57" w:type="dxa"/>
          <w:right w:w="57" w:type="dxa"/>
        </w:tblCellMar>
        <w:tblLook w:val="01E0"/>
      </w:tblPr>
      <w:tblGrid>
        <w:gridCol w:w="754"/>
        <w:gridCol w:w="3589"/>
        <w:gridCol w:w="3589"/>
        <w:gridCol w:w="800"/>
      </w:tblGrid>
      <w:tr w:rsidR="00764FEA" w:rsidRPr="002316B7" w:rsidTr="00764FEA">
        <w:tc>
          <w:tcPr>
            <w:tcW w:w="754" w:type="dxa"/>
            <w:tcBorders>
              <w:bottom w:val="single" w:sz="12" w:space="0" w:color="000080"/>
            </w:tcBorders>
            <w:shd w:val="clear" w:color="auto" w:fill="E6E6E6"/>
            <w:noWrap/>
          </w:tcPr>
          <w:p w:rsidR="00764FEA" w:rsidRPr="002316B7" w:rsidRDefault="00764FEA" w:rsidP="00764FEA">
            <w:pPr>
              <w:pStyle w:val="tt1cn"/>
            </w:pPr>
            <w:r w:rsidRPr="002316B7">
              <w:t>Nº</w:t>
            </w:r>
          </w:p>
        </w:tc>
        <w:tc>
          <w:tcPr>
            <w:tcW w:w="3589" w:type="dxa"/>
            <w:tcBorders>
              <w:bottom w:val="single" w:sz="12" w:space="0" w:color="000080"/>
            </w:tcBorders>
            <w:shd w:val="clear" w:color="auto" w:fill="E6E6E6"/>
            <w:noWrap/>
          </w:tcPr>
          <w:p w:rsidR="00764FEA" w:rsidRPr="002316B7" w:rsidRDefault="00764FEA" w:rsidP="00764FEA">
            <w:pPr>
              <w:pStyle w:val="tt1cn"/>
            </w:pPr>
            <w:r w:rsidRPr="002316B7">
              <w:t>Título</w:t>
            </w:r>
          </w:p>
        </w:tc>
        <w:tc>
          <w:tcPr>
            <w:tcW w:w="3589" w:type="dxa"/>
            <w:tcBorders>
              <w:bottom w:val="single" w:sz="12" w:space="0" w:color="000080"/>
            </w:tcBorders>
            <w:shd w:val="clear" w:color="auto" w:fill="E6E6E6"/>
            <w:noWrap/>
          </w:tcPr>
          <w:p w:rsidR="00764FEA" w:rsidRPr="002316B7" w:rsidRDefault="00764FEA" w:rsidP="00764FEA">
            <w:pPr>
              <w:pStyle w:val="tt1cn"/>
            </w:pPr>
            <w:r w:rsidRPr="002316B7">
              <w:t>Descrición</w:t>
            </w:r>
          </w:p>
        </w:tc>
        <w:tc>
          <w:tcPr>
            <w:tcW w:w="800" w:type="dxa"/>
            <w:tcBorders>
              <w:bottom w:val="single" w:sz="12" w:space="0" w:color="000080"/>
            </w:tcBorders>
            <w:shd w:val="clear" w:color="auto" w:fill="E6E6E6"/>
            <w:noWrap/>
          </w:tcPr>
          <w:p w:rsidR="00764FEA" w:rsidRPr="002316B7" w:rsidRDefault="00764FEA" w:rsidP="00764FEA">
            <w:pPr>
              <w:pStyle w:val="tt1cn"/>
            </w:pPr>
            <w:r w:rsidRPr="002316B7">
              <w:t>Duración</w:t>
            </w:r>
          </w:p>
        </w:tc>
      </w:tr>
      <w:tr w:rsidR="00764FEA" w:rsidRPr="002316B7" w:rsidTr="00764FEA">
        <w:tc>
          <w:tcPr>
            <w:tcW w:w="754" w:type="dxa"/>
            <w:tcBorders>
              <w:top w:val="single" w:sz="12" w:space="0" w:color="000080"/>
            </w:tcBorders>
            <w:shd w:val="clear" w:color="auto" w:fill="auto"/>
            <w:noWrap/>
          </w:tcPr>
          <w:p w:rsidR="00764FEA" w:rsidRPr="002316B7" w:rsidRDefault="00764FEA" w:rsidP="00764FEA">
            <w:pPr>
              <w:pStyle w:val="tt1c"/>
              <w:widowControl w:val="0"/>
              <w:autoSpaceDE w:val="0"/>
              <w:autoSpaceDN w:val="0"/>
              <w:adjustRightInd w:val="0"/>
            </w:pPr>
            <w:r w:rsidRPr="002316B7">
              <w:t>A0</w:t>
            </w:r>
            <w:r w:rsidR="00D66CEF">
              <w:t>2</w:t>
            </w:r>
          </w:p>
        </w:tc>
        <w:tc>
          <w:tcPr>
            <w:tcW w:w="3589" w:type="dxa"/>
            <w:tcBorders>
              <w:top w:val="single" w:sz="12" w:space="0" w:color="000080"/>
            </w:tcBorders>
            <w:shd w:val="clear" w:color="auto" w:fill="auto"/>
            <w:noWrap/>
          </w:tcPr>
          <w:p w:rsidR="00764FEA" w:rsidRPr="002316B7" w:rsidRDefault="00D66CEF" w:rsidP="00664550">
            <w:pPr>
              <w:pStyle w:val="tt1c"/>
              <w:jc w:val="left"/>
            </w:pPr>
            <w:r w:rsidRPr="002316B7">
              <w:t>Índices e xestión de usuarios</w:t>
            </w:r>
          </w:p>
        </w:tc>
        <w:tc>
          <w:tcPr>
            <w:tcW w:w="3589" w:type="dxa"/>
            <w:tcBorders>
              <w:top w:val="single" w:sz="12" w:space="0" w:color="000080"/>
            </w:tcBorders>
            <w:shd w:val="clear" w:color="auto" w:fill="auto"/>
            <w:noWrap/>
          </w:tcPr>
          <w:p w:rsidR="00764FEA" w:rsidRPr="002316B7" w:rsidRDefault="005F698F" w:rsidP="00A66516">
            <w:pPr>
              <w:pStyle w:val="tt1"/>
            </w:pPr>
            <w:r>
              <w:t>Mediante o uso de ferramentas gráficas e sentenzas LCD (linguaxe de control de datos), xestionaranse usuarios e realizaranse tarefas de optimización dos índices das bases de datos</w:t>
            </w:r>
          </w:p>
        </w:tc>
        <w:tc>
          <w:tcPr>
            <w:tcW w:w="800" w:type="dxa"/>
            <w:tcBorders>
              <w:top w:val="single" w:sz="12" w:space="0" w:color="000080"/>
            </w:tcBorders>
            <w:shd w:val="clear" w:color="auto" w:fill="auto"/>
            <w:noWrap/>
          </w:tcPr>
          <w:p w:rsidR="00764FEA" w:rsidRPr="002316B7" w:rsidRDefault="00D66CEF" w:rsidP="00764FEA">
            <w:pPr>
              <w:pStyle w:val="tt1c"/>
              <w:widowControl w:val="0"/>
              <w:autoSpaceDE w:val="0"/>
              <w:autoSpaceDN w:val="0"/>
              <w:adjustRightInd w:val="0"/>
            </w:pPr>
            <w:r>
              <w:t>9</w:t>
            </w:r>
          </w:p>
        </w:tc>
      </w:tr>
    </w:tbl>
    <w:p w:rsidR="00764FEA" w:rsidRPr="002316B7" w:rsidRDefault="00764FEA" w:rsidP="00764FEA">
      <w:pPr>
        <w:pStyle w:val="n5"/>
      </w:pPr>
      <w:bookmarkStart w:id="6" w:name="_Toc417547450"/>
      <w:bookmarkStart w:id="7" w:name="_Toc443306957"/>
      <w:r w:rsidRPr="002316B7">
        <w:t>Resultados de aprendizaxe do currículo</w:t>
      </w:r>
      <w:bookmarkEnd w:id="6"/>
      <w:bookmarkEnd w:id="7"/>
    </w:p>
    <w:tbl>
      <w:tblPr>
        <w:tblW w:w="8732" w:type="dxa"/>
        <w:tblInd w:w="992" w:type="dxa"/>
        <w:tblBorders>
          <w:top w:val="single" w:sz="4" w:space="0" w:color="667DD1"/>
          <w:left w:val="single" w:sz="4" w:space="0" w:color="667DD1"/>
          <w:bottom w:val="single" w:sz="4" w:space="0" w:color="667DD1"/>
          <w:right w:val="single" w:sz="4" w:space="0" w:color="667DD1"/>
          <w:insideH w:val="single" w:sz="4" w:space="0" w:color="667DD1"/>
          <w:insideV w:val="single" w:sz="4" w:space="0" w:color="667DD1"/>
        </w:tblBorders>
        <w:tblLayout w:type="fixed"/>
        <w:tblCellMar>
          <w:top w:w="57" w:type="dxa"/>
          <w:left w:w="57" w:type="dxa"/>
          <w:bottom w:w="57" w:type="dxa"/>
          <w:right w:w="57" w:type="dxa"/>
        </w:tblCellMar>
        <w:tblLook w:val="01E0"/>
      </w:tblPr>
      <w:tblGrid>
        <w:gridCol w:w="7570"/>
        <w:gridCol w:w="1162"/>
      </w:tblGrid>
      <w:tr w:rsidR="00764FEA" w:rsidRPr="002316B7" w:rsidTr="00764FEA">
        <w:trPr>
          <w:trHeight w:val="313"/>
        </w:trPr>
        <w:tc>
          <w:tcPr>
            <w:tcW w:w="7570" w:type="dxa"/>
            <w:tcBorders>
              <w:bottom w:val="single" w:sz="12" w:space="0" w:color="000080"/>
            </w:tcBorders>
            <w:shd w:val="clear" w:color="auto" w:fill="E6E6E6"/>
            <w:noWrap/>
          </w:tcPr>
          <w:p w:rsidR="00764FEA" w:rsidRPr="002316B7" w:rsidRDefault="00764FEA" w:rsidP="00764FEA">
            <w:pPr>
              <w:pStyle w:val="tt1n"/>
            </w:pPr>
            <w:r w:rsidRPr="002316B7">
              <w:t>Resultados de aprendizaxe do currículo</w:t>
            </w:r>
          </w:p>
        </w:tc>
        <w:tc>
          <w:tcPr>
            <w:tcW w:w="1162" w:type="dxa"/>
            <w:tcBorders>
              <w:bottom w:val="single" w:sz="12" w:space="0" w:color="000080"/>
            </w:tcBorders>
            <w:shd w:val="clear" w:color="auto" w:fill="E6E6E6"/>
            <w:noWrap/>
          </w:tcPr>
          <w:p w:rsidR="00764FEA" w:rsidRPr="002316B7" w:rsidRDefault="00764FEA" w:rsidP="00764FEA">
            <w:pPr>
              <w:pStyle w:val="tticn"/>
            </w:pPr>
            <w:r w:rsidRPr="002316B7">
              <w:t>Completo</w:t>
            </w:r>
          </w:p>
        </w:tc>
      </w:tr>
      <w:tr w:rsidR="00764FEA" w:rsidRPr="002316B7" w:rsidTr="00764FEA">
        <w:trPr>
          <w:trHeight w:val="313"/>
        </w:trPr>
        <w:tc>
          <w:tcPr>
            <w:tcW w:w="7570" w:type="dxa"/>
            <w:tcBorders>
              <w:top w:val="single" w:sz="12" w:space="0" w:color="000080"/>
            </w:tcBorders>
            <w:shd w:val="clear" w:color="auto" w:fill="auto"/>
            <w:noWrap/>
          </w:tcPr>
          <w:p w:rsidR="00764FEA" w:rsidRPr="002316B7" w:rsidRDefault="009D30CA" w:rsidP="00764FEA">
            <w:pPr>
              <w:pStyle w:val="ttp1"/>
            </w:pPr>
            <w:r w:rsidRPr="002316B7">
              <w:t>RA8 - Analiza e executa tarefas básicas de administración de bases de datos aplicando mecanismos de salvagarda e transferencia</w:t>
            </w:r>
          </w:p>
        </w:tc>
        <w:tc>
          <w:tcPr>
            <w:tcW w:w="1162" w:type="dxa"/>
            <w:tcBorders>
              <w:top w:val="single" w:sz="12" w:space="0" w:color="000080"/>
            </w:tcBorders>
            <w:shd w:val="clear" w:color="auto" w:fill="auto"/>
            <w:noWrap/>
          </w:tcPr>
          <w:p w:rsidR="00764FEA" w:rsidRPr="002316B7" w:rsidRDefault="009E33E8" w:rsidP="00764FEA">
            <w:pPr>
              <w:pStyle w:val="tticn"/>
            </w:pPr>
            <w:r w:rsidRPr="002316B7">
              <w:t>Si</w:t>
            </w:r>
          </w:p>
        </w:tc>
      </w:tr>
    </w:tbl>
    <w:p w:rsidR="00764FEA" w:rsidRPr="002316B7" w:rsidRDefault="00764FEA" w:rsidP="00764FEA">
      <w:pPr>
        <w:pStyle w:val="n5"/>
      </w:pPr>
      <w:bookmarkStart w:id="8" w:name="_Toc417547451"/>
      <w:bookmarkStart w:id="9" w:name="_Toc443306958"/>
      <w:r w:rsidRPr="002316B7">
        <w:t>Obxectivos didácticos e título e descrición da actividade</w:t>
      </w:r>
      <w:bookmarkEnd w:id="8"/>
      <w:bookmarkEnd w:id="9"/>
    </w:p>
    <w:tbl>
      <w:tblPr>
        <w:tblW w:w="8732" w:type="dxa"/>
        <w:tblInd w:w="992" w:type="dxa"/>
        <w:tblBorders>
          <w:top w:val="single" w:sz="4" w:space="0" w:color="667DD1"/>
          <w:left w:val="single" w:sz="4" w:space="0" w:color="667DD1"/>
          <w:bottom w:val="single" w:sz="4" w:space="0" w:color="667DD1"/>
          <w:right w:val="single" w:sz="4" w:space="0" w:color="667DD1"/>
          <w:insideH w:val="single" w:sz="4" w:space="0" w:color="667DD1"/>
          <w:insideV w:val="single" w:sz="4" w:space="0" w:color="667DD1"/>
        </w:tblBorders>
        <w:tblLayout w:type="fixed"/>
        <w:tblCellMar>
          <w:top w:w="57" w:type="dxa"/>
          <w:left w:w="57" w:type="dxa"/>
          <w:bottom w:w="57" w:type="dxa"/>
          <w:right w:w="57" w:type="dxa"/>
        </w:tblCellMar>
        <w:tblLook w:val="01E0"/>
      </w:tblPr>
      <w:tblGrid>
        <w:gridCol w:w="483"/>
        <w:gridCol w:w="2093"/>
        <w:gridCol w:w="421"/>
        <w:gridCol w:w="2548"/>
        <w:gridCol w:w="2348"/>
        <w:gridCol w:w="839"/>
      </w:tblGrid>
      <w:tr w:rsidR="00764FEA" w:rsidRPr="002316B7" w:rsidTr="00764FEA">
        <w:trPr>
          <w:tblHeader/>
        </w:trPr>
        <w:tc>
          <w:tcPr>
            <w:tcW w:w="2576" w:type="dxa"/>
            <w:gridSpan w:val="2"/>
            <w:tcBorders>
              <w:bottom w:val="single" w:sz="12" w:space="0" w:color="000080"/>
            </w:tcBorders>
            <w:shd w:val="clear" w:color="auto" w:fill="E6E6E6"/>
            <w:noWrap/>
          </w:tcPr>
          <w:p w:rsidR="00764FEA" w:rsidRPr="002316B7" w:rsidRDefault="00764FEA" w:rsidP="00764FEA">
            <w:pPr>
              <w:pStyle w:val="tt1cn"/>
            </w:pPr>
            <w:r w:rsidRPr="002316B7">
              <w:t>Obxectivos específicos</w:t>
            </w:r>
          </w:p>
        </w:tc>
        <w:tc>
          <w:tcPr>
            <w:tcW w:w="2969" w:type="dxa"/>
            <w:gridSpan w:val="2"/>
            <w:tcBorders>
              <w:bottom w:val="single" w:sz="12" w:space="0" w:color="000080"/>
            </w:tcBorders>
            <w:shd w:val="clear" w:color="auto" w:fill="E6E6E6"/>
            <w:noWrap/>
          </w:tcPr>
          <w:p w:rsidR="00764FEA" w:rsidRPr="002316B7" w:rsidRDefault="00764FEA" w:rsidP="00764FEA">
            <w:pPr>
              <w:pStyle w:val="tt1cn"/>
            </w:pPr>
            <w:r w:rsidRPr="002316B7">
              <w:t>Actividade</w:t>
            </w:r>
          </w:p>
        </w:tc>
        <w:tc>
          <w:tcPr>
            <w:tcW w:w="2348" w:type="dxa"/>
            <w:tcBorders>
              <w:bottom w:val="single" w:sz="12" w:space="0" w:color="000080"/>
            </w:tcBorders>
            <w:shd w:val="clear" w:color="auto" w:fill="E6E6E6"/>
            <w:noWrap/>
          </w:tcPr>
          <w:p w:rsidR="00764FEA" w:rsidRPr="002316B7" w:rsidRDefault="00764FEA" w:rsidP="00764FEA">
            <w:pPr>
              <w:pStyle w:val="tt1cn"/>
            </w:pPr>
            <w:r w:rsidRPr="002316B7">
              <w:t>Descrición básica</w:t>
            </w:r>
          </w:p>
        </w:tc>
        <w:tc>
          <w:tcPr>
            <w:tcW w:w="839" w:type="dxa"/>
            <w:tcBorders>
              <w:bottom w:val="single" w:sz="12" w:space="0" w:color="000080"/>
            </w:tcBorders>
            <w:shd w:val="clear" w:color="auto" w:fill="E6E6E6"/>
            <w:noWrap/>
          </w:tcPr>
          <w:p w:rsidR="00764FEA" w:rsidRPr="002316B7" w:rsidRDefault="00764FEA" w:rsidP="00764FEA">
            <w:pPr>
              <w:pStyle w:val="tt1cn"/>
            </w:pPr>
            <w:r w:rsidRPr="002316B7">
              <w:t>Duración</w:t>
            </w:r>
          </w:p>
        </w:tc>
      </w:tr>
      <w:tr w:rsidR="00E26CAE" w:rsidRPr="002316B7" w:rsidTr="00764FEA">
        <w:trPr>
          <w:trHeight w:val="146"/>
        </w:trPr>
        <w:tc>
          <w:tcPr>
            <w:tcW w:w="483" w:type="dxa"/>
            <w:shd w:val="clear" w:color="auto" w:fill="auto"/>
            <w:noWrap/>
          </w:tcPr>
          <w:p w:rsidR="00E26CAE" w:rsidRPr="002316B7" w:rsidRDefault="00E26CAE" w:rsidP="00E26CAE">
            <w:pPr>
              <w:pStyle w:val="tt1"/>
            </w:pPr>
            <w:r w:rsidRPr="002316B7">
              <w:t>O</w:t>
            </w:r>
            <w:r>
              <w:t>2</w:t>
            </w:r>
            <w:r w:rsidRPr="002316B7">
              <w:t>.1</w:t>
            </w:r>
          </w:p>
        </w:tc>
        <w:tc>
          <w:tcPr>
            <w:tcW w:w="2093" w:type="dxa"/>
            <w:shd w:val="clear" w:color="auto" w:fill="auto"/>
            <w:noWrap/>
          </w:tcPr>
          <w:p w:rsidR="00E26CAE" w:rsidRPr="002316B7" w:rsidRDefault="00E26CAE" w:rsidP="00BD4B1A">
            <w:pPr>
              <w:pStyle w:val="tt1"/>
            </w:pPr>
            <w:r>
              <w:t>Xestionar usuarios e os seus privilexios</w:t>
            </w:r>
          </w:p>
        </w:tc>
        <w:tc>
          <w:tcPr>
            <w:tcW w:w="421" w:type="dxa"/>
            <w:vMerge w:val="restart"/>
            <w:shd w:val="clear" w:color="auto" w:fill="auto"/>
            <w:noWrap/>
          </w:tcPr>
          <w:p w:rsidR="00E26CAE" w:rsidRPr="002316B7" w:rsidRDefault="00E26CAE" w:rsidP="00764FEA">
            <w:pPr>
              <w:pStyle w:val="tt1"/>
            </w:pPr>
            <w:r w:rsidRPr="002316B7">
              <w:t>A0</w:t>
            </w:r>
            <w:r>
              <w:t>2</w:t>
            </w:r>
          </w:p>
        </w:tc>
        <w:tc>
          <w:tcPr>
            <w:tcW w:w="2548" w:type="dxa"/>
            <w:vMerge w:val="restart"/>
            <w:shd w:val="clear" w:color="auto" w:fill="auto"/>
            <w:noWrap/>
          </w:tcPr>
          <w:p w:rsidR="00E26CAE" w:rsidRPr="002316B7" w:rsidRDefault="00E26CAE" w:rsidP="00541F7A">
            <w:pPr>
              <w:pStyle w:val="tt1c"/>
              <w:jc w:val="left"/>
            </w:pPr>
            <w:r w:rsidRPr="002316B7">
              <w:t xml:space="preserve"> Índices e xestión de usuarios</w:t>
            </w:r>
          </w:p>
        </w:tc>
        <w:tc>
          <w:tcPr>
            <w:tcW w:w="2348" w:type="dxa"/>
            <w:vMerge w:val="restart"/>
            <w:shd w:val="clear" w:color="auto" w:fill="auto"/>
            <w:noWrap/>
          </w:tcPr>
          <w:p w:rsidR="00E26CAE" w:rsidRPr="002316B7" w:rsidRDefault="005F698F" w:rsidP="005F698F">
            <w:pPr>
              <w:pStyle w:val="tt1"/>
            </w:pPr>
            <w:r>
              <w:t>Mediante o uso de ferramentas gráficas e sentenzas LCD (linguaxe de control de datos), xestionaranse</w:t>
            </w:r>
            <w:r w:rsidR="00E26CAE">
              <w:t xml:space="preserve"> usuarios e realizaranse tarefas de optimización dos índices das bases de datos</w:t>
            </w:r>
          </w:p>
        </w:tc>
        <w:tc>
          <w:tcPr>
            <w:tcW w:w="839" w:type="dxa"/>
            <w:vMerge w:val="restart"/>
            <w:shd w:val="clear" w:color="auto" w:fill="auto"/>
            <w:noWrap/>
          </w:tcPr>
          <w:p w:rsidR="00E26CAE" w:rsidRPr="002316B7" w:rsidRDefault="00E26CAE" w:rsidP="00764FEA">
            <w:pPr>
              <w:pStyle w:val="tt1c"/>
            </w:pPr>
            <w:r>
              <w:t>9</w:t>
            </w:r>
          </w:p>
        </w:tc>
      </w:tr>
      <w:tr w:rsidR="00E26CAE" w:rsidRPr="002316B7" w:rsidTr="00114877">
        <w:trPr>
          <w:trHeight w:val="476"/>
        </w:trPr>
        <w:tc>
          <w:tcPr>
            <w:tcW w:w="483" w:type="dxa"/>
            <w:shd w:val="clear" w:color="auto" w:fill="auto"/>
            <w:noWrap/>
          </w:tcPr>
          <w:p w:rsidR="00E26CAE" w:rsidRPr="002316B7" w:rsidRDefault="00E26CAE" w:rsidP="00E26CAE">
            <w:pPr>
              <w:pStyle w:val="tt1"/>
            </w:pPr>
            <w:r w:rsidRPr="002316B7">
              <w:t>O</w:t>
            </w:r>
            <w:r>
              <w:t>2</w:t>
            </w:r>
            <w:r w:rsidRPr="002316B7">
              <w:t>.2</w:t>
            </w:r>
          </w:p>
        </w:tc>
        <w:tc>
          <w:tcPr>
            <w:tcW w:w="2093" w:type="dxa"/>
            <w:shd w:val="clear" w:color="auto" w:fill="auto"/>
            <w:noWrap/>
          </w:tcPr>
          <w:p w:rsidR="00E26CAE" w:rsidRPr="002316B7" w:rsidRDefault="00E26CAE" w:rsidP="00BD4B1A">
            <w:pPr>
              <w:pStyle w:val="tt1"/>
            </w:pPr>
            <w:r>
              <w:t>Crear e xestionar índices da base de datos</w:t>
            </w:r>
          </w:p>
        </w:tc>
        <w:tc>
          <w:tcPr>
            <w:tcW w:w="421" w:type="dxa"/>
            <w:vMerge/>
            <w:shd w:val="clear" w:color="auto" w:fill="auto"/>
            <w:noWrap/>
          </w:tcPr>
          <w:p w:rsidR="00E26CAE" w:rsidRPr="002316B7" w:rsidRDefault="00E26CAE" w:rsidP="00764FEA">
            <w:pPr>
              <w:pStyle w:val="tt1"/>
            </w:pPr>
          </w:p>
        </w:tc>
        <w:tc>
          <w:tcPr>
            <w:tcW w:w="2548" w:type="dxa"/>
            <w:vMerge/>
            <w:shd w:val="clear" w:color="auto" w:fill="auto"/>
            <w:noWrap/>
          </w:tcPr>
          <w:p w:rsidR="00E26CAE" w:rsidRPr="002316B7" w:rsidRDefault="00E26CAE" w:rsidP="00764FEA">
            <w:pPr>
              <w:pStyle w:val="tt1"/>
            </w:pPr>
          </w:p>
        </w:tc>
        <w:tc>
          <w:tcPr>
            <w:tcW w:w="2348" w:type="dxa"/>
            <w:vMerge/>
            <w:shd w:val="clear" w:color="auto" w:fill="auto"/>
            <w:noWrap/>
          </w:tcPr>
          <w:p w:rsidR="00E26CAE" w:rsidRPr="002316B7" w:rsidRDefault="00E26CAE" w:rsidP="00764FEA">
            <w:pPr>
              <w:pStyle w:val="tt1"/>
            </w:pPr>
          </w:p>
        </w:tc>
        <w:tc>
          <w:tcPr>
            <w:tcW w:w="839" w:type="dxa"/>
            <w:vMerge/>
            <w:shd w:val="clear" w:color="auto" w:fill="auto"/>
            <w:noWrap/>
          </w:tcPr>
          <w:p w:rsidR="00E26CAE" w:rsidRPr="002316B7" w:rsidRDefault="00E26CAE" w:rsidP="00764FEA">
            <w:pPr>
              <w:pStyle w:val="tt1c"/>
            </w:pPr>
          </w:p>
        </w:tc>
      </w:tr>
      <w:tr w:rsidR="00E26CAE" w:rsidRPr="002316B7" w:rsidTr="00E26CAE">
        <w:trPr>
          <w:trHeight w:val="123"/>
        </w:trPr>
        <w:tc>
          <w:tcPr>
            <w:tcW w:w="483" w:type="dxa"/>
            <w:shd w:val="clear" w:color="auto" w:fill="auto"/>
            <w:noWrap/>
          </w:tcPr>
          <w:p w:rsidR="00E26CAE" w:rsidRPr="002316B7" w:rsidRDefault="00E26CAE" w:rsidP="00E26CAE">
            <w:pPr>
              <w:pStyle w:val="tt1"/>
            </w:pPr>
            <w:r w:rsidRPr="002316B7">
              <w:t>O</w:t>
            </w:r>
            <w:r>
              <w:t>2</w:t>
            </w:r>
            <w:r w:rsidRPr="002316B7">
              <w:t>.3</w:t>
            </w:r>
          </w:p>
        </w:tc>
        <w:tc>
          <w:tcPr>
            <w:tcW w:w="2093" w:type="dxa"/>
            <w:shd w:val="clear" w:color="auto" w:fill="auto"/>
            <w:noWrap/>
          </w:tcPr>
          <w:p w:rsidR="00E26CAE" w:rsidRPr="002316B7" w:rsidRDefault="00E26CAE" w:rsidP="00BD4B1A">
            <w:pPr>
              <w:pStyle w:val="tt1"/>
            </w:pPr>
            <w:r>
              <w:t xml:space="preserve">Utilizar ferramentas gráficas para a administración de </w:t>
            </w:r>
            <w:proofErr w:type="spellStart"/>
            <w:r>
              <w:t>SXBDs</w:t>
            </w:r>
            <w:proofErr w:type="spellEnd"/>
            <w:r w:rsidRPr="002316B7">
              <w:t xml:space="preserve"> </w:t>
            </w:r>
          </w:p>
        </w:tc>
        <w:tc>
          <w:tcPr>
            <w:tcW w:w="421" w:type="dxa"/>
            <w:vMerge/>
            <w:shd w:val="clear" w:color="auto" w:fill="auto"/>
            <w:noWrap/>
          </w:tcPr>
          <w:p w:rsidR="00E26CAE" w:rsidRPr="002316B7" w:rsidRDefault="00E26CAE" w:rsidP="00764FEA">
            <w:pPr>
              <w:pStyle w:val="tt1"/>
            </w:pPr>
          </w:p>
        </w:tc>
        <w:tc>
          <w:tcPr>
            <w:tcW w:w="2548" w:type="dxa"/>
            <w:vMerge/>
            <w:shd w:val="clear" w:color="auto" w:fill="auto"/>
            <w:noWrap/>
          </w:tcPr>
          <w:p w:rsidR="00E26CAE" w:rsidRPr="002316B7" w:rsidRDefault="00E26CAE" w:rsidP="00764FEA">
            <w:pPr>
              <w:pStyle w:val="tt1"/>
            </w:pPr>
          </w:p>
        </w:tc>
        <w:tc>
          <w:tcPr>
            <w:tcW w:w="2348" w:type="dxa"/>
            <w:vMerge/>
            <w:shd w:val="clear" w:color="auto" w:fill="auto"/>
            <w:noWrap/>
          </w:tcPr>
          <w:p w:rsidR="00E26CAE" w:rsidRPr="002316B7" w:rsidRDefault="00E26CAE" w:rsidP="00764FEA">
            <w:pPr>
              <w:pStyle w:val="tt1"/>
            </w:pPr>
          </w:p>
        </w:tc>
        <w:tc>
          <w:tcPr>
            <w:tcW w:w="839" w:type="dxa"/>
            <w:vMerge/>
            <w:shd w:val="clear" w:color="auto" w:fill="auto"/>
            <w:noWrap/>
          </w:tcPr>
          <w:p w:rsidR="00E26CAE" w:rsidRPr="002316B7" w:rsidRDefault="00E26CAE" w:rsidP="00764FEA">
            <w:pPr>
              <w:pStyle w:val="tt1c"/>
            </w:pPr>
          </w:p>
        </w:tc>
      </w:tr>
      <w:tr w:rsidR="00E26CAE" w:rsidRPr="002316B7" w:rsidTr="005351A9">
        <w:trPr>
          <w:trHeight w:val="123"/>
        </w:trPr>
        <w:tc>
          <w:tcPr>
            <w:tcW w:w="483" w:type="dxa"/>
            <w:shd w:val="clear" w:color="auto" w:fill="auto"/>
            <w:noWrap/>
          </w:tcPr>
          <w:p w:rsidR="00E26CAE" w:rsidRPr="002316B7" w:rsidRDefault="00E26CAE" w:rsidP="0075640D">
            <w:pPr>
              <w:pStyle w:val="tt1"/>
            </w:pPr>
            <w:r w:rsidRPr="002316B7">
              <w:t>O</w:t>
            </w:r>
            <w:r>
              <w:t>2</w:t>
            </w:r>
            <w:r w:rsidRPr="002316B7">
              <w:t>.</w:t>
            </w:r>
            <w:r>
              <w:t>4</w:t>
            </w:r>
          </w:p>
        </w:tc>
        <w:tc>
          <w:tcPr>
            <w:tcW w:w="2093" w:type="dxa"/>
            <w:shd w:val="clear" w:color="auto" w:fill="auto"/>
            <w:noWrap/>
          </w:tcPr>
          <w:p w:rsidR="00E26CAE" w:rsidRDefault="00E26CAE" w:rsidP="00BD4B1A">
            <w:pPr>
              <w:pStyle w:val="tt1"/>
            </w:pPr>
            <w:r>
              <w:t>Manexar a linguaxe de control de datos (LCD)</w:t>
            </w:r>
          </w:p>
        </w:tc>
        <w:tc>
          <w:tcPr>
            <w:tcW w:w="421" w:type="dxa"/>
            <w:vMerge/>
            <w:shd w:val="clear" w:color="auto" w:fill="auto"/>
            <w:noWrap/>
          </w:tcPr>
          <w:p w:rsidR="00E26CAE" w:rsidRPr="002316B7" w:rsidRDefault="00E26CAE" w:rsidP="00764FEA">
            <w:pPr>
              <w:pStyle w:val="tt1"/>
            </w:pPr>
          </w:p>
        </w:tc>
        <w:tc>
          <w:tcPr>
            <w:tcW w:w="2548" w:type="dxa"/>
            <w:vMerge/>
            <w:shd w:val="clear" w:color="auto" w:fill="auto"/>
            <w:noWrap/>
          </w:tcPr>
          <w:p w:rsidR="00E26CAE" w:rsidRPr="002316B7" w:rsidRDefault="00E26CAE" w:rsidP="00764FEA">
            <w:pPr>
              <w:pStyle w:val="tt1"/>
            </w:pPr>
          </w:p>
        </w:tc>
        <w:tc>
          <w:tcPr>
            <w:tcW w:w="2348" w:type="dxa"/>
            <w:vMerge/>
            <w:shd w:val="clear" w:color="auto" w:fill="auto"/>
            <w:noWrap/>
          </w:tcPr>
          <w:p w:rsidR="00E26CAE" w:rsidRPr="002316B7" w:rsidRDefault="00E26CAE" w:rsidP="00764FEA">
            <w:pPr>
              <w:pStyle w:val="tt1"/>
            </w:pPr>
          </w:p>
        </w:tc>
        <w:tc>
          <w:tcPr>
            <w:tcW w:w="839" w:type="dxa"/>
            <w:vMerge/>
            <w:shd w:val="clear" w:color="auto" w:fill="auto"/>
            <w:noWrap/>
          </w:tcPr>
          <w:p w:rsidR="00E26CAE" w:rsidRPr="002316B7" w:rsidRDefault="00E26CAE" w:rsidP="00764FEA">
            <w:pPr>
              <w:pStyle w:val="tt1c"/>
            </w:pPr>
          </w:p>
        </w:tc>
      </w:tr>
      <w:tr w:rsidR="00E26CAE" w:rsidRPr="002316B7" w:rsidTr="005351A9">
        <w:trPr>
          <w:trHeight w:val="123"/>
        </w:trPr>
        <w:tc>
          <w:tcPr>
            <w:tcW w:w="483" w:type="dxa"/>
            <w:shd w:val="clear" w:color="auto" w:fill="auto"/>
            <w:noWrap/>
          </w:tcPr>
          <w:p w:rsidR="00E26CAE" w:rsidRPr="002316B7" w:rsidRDefault="00E26CAE" w:rsidP="0075640D">
            <w:pPr>
              <w:pStyle w:val="tt1"/>
            </w:pPr>
            <w:r w:rsidRPr="002316B7">
              <w:t>O</w:t>
            </w:r>
            <w:r>
              <w:t>2</w:t>
            </w:r>
            <w:r w:rsidRPr="002316B7">
              <w:t>.</w:t>
            </w:r>
            <w:r>
              <w:t>5</w:t>
            </w:r>
          </w:p>
        </w:tc>
        <w:tc>
          <w:tcPr>
            <w:tcW w:w="2093" w:type="dxa"/>
            <w:shd w:val="clear" w:color="auto" w:fill="auto"/>
            <w:noWrap/>
          </w:tcPr>
          <w:p w:rsidR="00E26CAE" w:rsidRDefault="00E26CAE" w:rsidP="00BD4B1A">
            <w:pPr>
              <w:pStyle w:val="tt1"/>
            </w:pPr>
            <w:r>
              <w:t>Interpretar a documentación do SXBD</w:t>
            </w:r>
          </w:p>
        </w:tc>
        <w:tc>
          <w:tcPr>
            <w:tcW w:w="421" w:type="dxa"/>
            <w:vMerge/>
            <w:shd w:val="clear" w:color="auto" w:fill="auto"/>
            <w:noWrap/>
          </w:tcPr>
          <w:p w:rsidR="00E26CAE" w:rsidRPr="002316B7" w:rsidRDefault="00E26CAE" w:rsidP="00764FEA">
            <w:pPr>
              <w:pStyle w:val="tt1"/>
            </w:pPr>
          </w:p>
        </w:tc>
        <w:tc>
          <w:tcPr>
            <w:tcW w:w="2548" w:type="dxa"/>
            <w:vMerge/>
            <w:shd w:val="clear" w:color="auto" w:fill="auto"/>
            <w:noWrap/>
          </w:tcPr>
          <w:p w:rsidR="00E26CAE" w:rsidRPr="002316B7" w:rsidRDefault="00E26CAE" w:rsidP="00764FEA">
            <w:pPr>
              <w:pStyle w:val="tt1"/>
            </w:pPr>
          </w:p>
        </w:tc>
        <w:tc>
          <w:tcPr>
            <w:tcW w:w="2348" w:type="dxa"/>
            <w:vMerge/>
            <w:shd w:val="clear" w:color="auto" w:fill="auto"/>
            <w:noWrap/>
          </w:tcPr>
          <w:p w:rsidR="00E26CAE" w:rsidRPr="002316B7" w:rsidRDefault="00E26CAE" w:rsidP="00764FEA">
            <w:pPr>
              <w:pStyle w:val="tt1"/>
            </w:pPr>
          </w:p>
        </w:tc>
        <w:tc>
          <w:tcPr>
            <w:tcW w:w="839" w:type="dxa"/>
            <w:vMerge/>
            <w:shd w:val="clear" w:color="auto" w:fill="auto"/>
            <w:noWrap/>
          </w:tcPr>
          <w:p w:rsidR="00E26CAE" w:rsidRPr="002316B7" w:rsidRDefault="00E26CAE" w:rsidP="00764FEA">
            <w:pPr>
              <w:pStyle w:val="tt1c"/>
            </w:pPr>
          </w:p>
        </w:tc>
      </w:tr>
    </w:tbl>
    <w:p w:rsidR="00764FEA" w:rsidRPr="002316B7" w:rsidRDefault="00764FEA" w:rsidP="00764FEA">
      <w:pPr>
        <w:pStyle w:val="n5"/>
      </w:pPr>
      <w:bookmarkStart w:id="10" w:name="_Toc417547452"/>
      <w:bookmarkStart w:id="11" w:name="_Toc443306959"/>
      <w:r w:rsidRPr="002316B7">
        <w:t>Criterios de avaliación</w:t>
      </w:r>
      <w:bookmarkEnd w:id="10"/>
      <w:bookmarkEnd w:id="11"/>
    </w:p>
    <w:tbl>
      <w:tblPr>
        <w:tblW w:w="8732" w:type="dxa"/>
        <w:tblInd w:w="992" w:type="dxa"/>
        <w:tblBorders>
          <w:top w:val="single" w:sz="4" w:space="0" w:color="667DD1"/>
          <w:left w:val="single" w:sz="4" w:space="0" w:color="667DD1"/>
          <w:bottom w:val="single" w:sz="4" w:space="0" w:color="667DD1"/>
          <w:right w:val="single" w:sz="4" w:space="0" w:color="667DD1"/>
          <w:insideH w:val="single" w:sz="4" w:space="0" w:color="667DD1"/>
          <w:insideV w:val="single" w:sz="4" w:space="0" w:color="667DD1"/>
        </w:tblBorders>
        <w:tblLayout w:type="fixed"/>
        <w:tblCellMar>
          <w:top w:w="57" w:type="dxa"/>
          <w:left w:w="57" w:type="dxa"/>
          <w:bottom w:w="57" w:type="dxa"/>
          <w:right w:w="57" w:type="dxa"/>
        </w:tblCellMar>
        <w:tblLook w:val="01E0"/>
      </w:tblPr>
      <w:tblGrid>
        <w:gridCol w:w="8732"/>
      </w:tblGrid>
      <w:tr w:rsidR="00764FEA" w:rsidRPr="002316B7" w:rsidTr="00764FEA">
        <w:tc>
          <w:tcPr>
            <w:tcW w:w="8732" w:type="dxa"/>
            <w:tcBorders>
              <w:bottom w:val="single" w:sz="12" w:space="0" w:color="000080"/>
            </w:tcBorders>
            <w:shd w:val="clear" w:color="auto" w:fill="E6E6E6"/>
            <w:noWrap/>
          </w:tcPr>
          <w:p w:rsidR="00764FEA" w:rsidRPr="002316B7" w:rsidRDefault="00764FEA" w:rsidP="00764FEA">
            <w:pPr>
              <w:pStyle w:val="tt1n"/>
            </w:pPr>
            <w:r w:rsidRPr="002316B7">
              <w:t>Criterios de avaliación</w:t>
            </w:r>
          </w:p>
        </w:tc>
      </w:tr>
      <w:tr w:rsidR="00764FEA" w:rsidRPr="002316B7" w:rsidTr="00764FEA">
        <w:tc>
          <w:tcPr>
            <w:tcW w:w="8732" w:type="dxa"/>
            <w:tcBorders>
              <w:top w:val="single" w:sz="12" w:space="0" w:color="000080"/>
            </w:tcBorders>
            <w:shd w:val="clear" w:color="auto" w:fill="auto"/>
            <w:noWrap/>
          </w:tcPr>
          <w:p w:rsidR="009C3E5D" w:rsidRPr="009C3E5D" w:rsidRDefault="009C3E5D" w:rsidP="009C3E5D">
            <w:pPr>
              <w:pStyle w:val="ttp1"/>
              <w:rPr>
                <w:color w:val="000000"/>
              </w:rPr>
            </w:pPr>
            <w:r w:rsidRPr="009C3E5D">
              <w:rPr>
                <w:color w:val="000000"/>
              </w:rPr>
              <w:t>CA8.7. Xestionáronse os</w:t>
            </w:r>
            <w:r w:rsidR="005F698F">
              <w:rPr>
                <w:color w:val="000000"/>
              </w:rPr>
              <w:t xml:space="preserve"> usuarios e os seus privilexios</w:t>
            </w:r>
          </w:p>
          <w:p w:rsidR="009C3E5D" w:rsidRPr="009C3E5D" w:rsidRDefault="009C3E5D" w:rsidP="009C3E5D">
            <w:pPr>
              <w:pStyle w:val="ttp1"/>
              <w:rPr>
                <w:color w:val="000000"/>
              </w:rPr>
            </w:pPr>
            <w:r w:rsidRPr="009C3E5D">
              <w:rPr>
                <w:color w:val="000000"/>
              </w:rPr>
              <w:t>CA8.8. Creáronse índices para mellorar o</w:t>
            </w:r>
            <w:r w:rsidR="005F698F">
              <w:rPr>
                <w:color w:val="000000"/>
              </w:rPr>
              <w:t xml:space="preserve"> funcionamento da base de datos</w:t>
            </w:r>
          </w:p>
          <w:p w:rsidR="009C3E5D" w:rsidRPr="009C3E5D" w:rsidRDefault="009C3E5D" w:rsidP="009C3E5D">
            <w:pPr>
              <w:pStyle w:val="ttp1"/>
              <w:rPr>
                <w:color w:val="000000"/>
              </w:rPr>
            </w:pPr>
            <w:r w:rsidRPr="009C3E5D">
              <w:rPr>
                <w:color w:val="000000"/>
              </w:rPr>
              <w:t>CA8.9. Utilizáronse asistentes, ferramentas gráficas e a linguaxe de control de da</w:t>
            </w:r>
            <w:r w:rsidR="005F698F">
              <w:rPr>
                <w:color w:val="000000"/>
              </w:rPr>
              <w:t>tos</w:t>
            </w:r>
          </w:p>
          <w:p w:rsidR="00646A37" w:rsidRPr="002316B7" w:rsidRDefault="009C3E5D" w:rsidP="009C3E5D">
            <w:pPr>
              <w:pStyle w:val="ttp1"/>
            </w:pPr>
            <w:r w:rsidRPr="009C3E5D">
              <w:rPr>
                <w:color w:val="000000"/>
              </w:rPr>
              <w:t>CA8.10. Interpretouse a documentación técnica do SXBD nos idiomas máis empregados</w:t>
            </w:r>
            <w:r w:rsidR="00E26CAE">
              <w:rPr>
                <w:color w:val="000000"/>
              </w:rPr>
              <w:t xml:space="preserve"> </w:t>
            </w:r>
            <w:r w:rsidRPr="009C3E5D">
              <w:rPr>
                <w:color w:val="000000"/>
              </w:rPr>
              <w:t>pola industria</w:t>
            </w:r>
          </w:p>
        </w:tc>
      </w:tr>
    </w:tbl>
    <w:p w:rsidR="00764FEA" w:rsidRPr="002316B7" w:rsidRDefault="00764FEA" w:rsidP="00764FEA">
      <w:pPr>
        <w:pStyle w:val="n5"/>
      </w:pPr>
      <w:bookmarkStart w:id="12" w:name="_Toc417547453"/>
      <w:bookmarkStart w:id="13" w:name="_Toc443306960"/>
      <w:r w:rsidRPr="002316B7">
        <w:lastRenderedPageBreak/>
        <w:t>Contidos</w:t>
      </w:r>
      <w:bookmarkEnd w:id="12"/>
      <w:bookmarkEnd w:id="13"/>
    </w:p>
    <w:tbl>
      <w:tblPr>
        <w:tblW w:w="8732" w:type="dxa"/>
        <w:tblInd w:w="992" w:type="dxa"/>
        <w:tblBorders>
          <w:top w:val="single" w:sz="4" w:space="0" w:color="667DD1"/>
          <w:left w:val="single" w:sz="4" w:space="0" w:color="667DD1"/>
          <w:bottom w:val="single" w:sz="4" w:space="0" w:color="667DD1"/>
          <w:right w:val="single" w:sz="4" w:space="0" w:color="667DD1"/>
          <w:insideH w:val="single" w:sz="4" w:space="0" w:color="667DD1"/>
          <w:insideV w:val="single" w:sz="4" w:space="0" w:color="667DD1"/>
        </w:tblBorders>
        <w:tblLayout w:type="fixed"/>
        <w:tblCellMar>
          <w:top w:w="57" w:type="dxa"/>
          <w:left w:w="57" w:type="dxa"/>
          <w:bottom w:w="57" w:type="dxa"/>
          <w:right w:w="57" w:type="dxa"/>
        </w:tblCellMar>
        <w:tblLook w:val="01E0"/>
      </w:tblPr>
      <w:tblGrid>
        <w:gridCol w:w="8732"/>
      </w:tblGrid>
      <w:tr w:rsidR="00764FEA" w:rsidRPr="002316B7" w:rsidTr="00764FEA">
        <w:trPr>
          <w:tblHeader/>
        </w:trPr>
        <w:tc>
          <w:tcPr>
            <w:tcW w:w="8732" w:type="dxa"/>
            <w:tcBorders>
              <w:bottom w:val="single" w:sz="12" w:space="0" w:color="000080"/>
            </w:tcBorders>
            <w:shd w:val="clear" w:color="auto" w:fill="E6E6E6"/>
            <w:noWrap/>
          </w:tcPr>
          <w:p w:rsidR="00764FEA" w:rsidRPr="002316B7" w:rsidRDefault="00764FEA" w:rsidP="00764FEA">
            <w:pPr>
              <w:pStyle w:val="tt1n"/>
            </w:pPr>
            <w:r w:rsidRPr="002316B7">
              <w:t>Contidos</w:t>
            </w:r>
          </w:p>
        </w:tc>
      </w:tr>
      <w:tr w:rsidR="00764FEA" w:rsidRPr="002316B7" w:rsidTr="00764FEA">
        <w:tc>
          <w:tcPr>
            <w:tcW w:w="8732" w:type="dxa"/>
            <w:tcBorders>
              <w:top w:val="single" w:sz="12" w:space="0" w:color="000080"/>
            </w:tcBorders>
            <w:shd w:val="clear" w:color="auto" w:fill="auto"/>
            <w:noWrap/>
          </w:tcPr>
          <w:p w:rsidR="009C3E5D" w:rsidRPr="009C3E5D" w:rsidRDefault="009C3E5D" w:rsidP="009C3E5D">
            <w:pPr>
              <w:pStyle w:val="ttp1"/>
            </w:pPr>
            <w:r w:rsidRPr="009C3E5D">
              <w:rPr>
                <w:rFonts w:cs="Arial Narrow"/>
              </w:rPr>
              <w:t>Cre</w:t>
            </w:r>
            <w:r w:rsidR="005F698F">
              <w:rPr>
                <w:rFonts w:cs="Arial Narrow"/>
              </w:rPr>
              <w:t>ación e eliminación de usuarios</w:t>
            </w:r>
          </w:p>
          <w:p w:rsidR="009C3E5D" w:rsidRPr="009C3E5D" w:rsidRDefault="005F698F" w:rsidP="009C3E5D">
            <w:pPr>
              <w:pStyle w:val="ttp1"/>
            </w:pPr>
            <w:r>
              <w:rPr>
                <w:rFonts w:cs="Arial Narrow"/>
              </w:rPr>
              <w:t>Tipos de dereitos</w:t>
            </w:r>
          </w:p>
          <w:p w:rsidR="009C3E5D" w:rsidRPr="009C3E5D" w:rsidRDefault="009C3E5D" w:rsidP="009C3E5D">
            <w:pPr>
              <w:pStyle w:val="ttp1"/>
            </w:pPr>
            <w:r w:rsidRPr="009C3E5D">
              <w:rPr>
                <w:rFonts w:cs="Arial Narrow"/>
              </w:rPr>
              <w:t>Asignac</w:t>
            </w:r>
            <w:r w:rsidRPr="009C3E5D">
              <w:t xml:space="preserve">ión e </w:t>
            </w:r>
            <w:proofErr w:type="spellStart"/>
            <w:r w:rsidRPr="009C3E5D">
              <w:t>desas</w:t>
            </w:r>
            <w:r w:rsidR="005F698F">
              <w:t>ignación</w:t>
            </w:r>
            <w:proofErr w:type="spellEnd"/>
            <w:r w:rsidR="005F698F">
              <w:t xml:space="preserve"> de dereitos a usuarios</w:t>
            </w:r>
          </w:p>
          <w:p w:rsidR="009C3E5D" w:rsidRPr="009C3E5D" w:rsidRDefault="005F698F" w:rsidP="009C3E5D">
            <w:pPr>
              <w:pStyle w:val="ttp1"/>
            </w:pPr>
            <w:r>
              <w:rPr>
                <w:rFonts w:cs="Arial Narrow"/>
              </w:rPr>
              <w:t>Linguaxe DCL</w:t>
            </w:r>
          </w:p>
          <w:p w:rsidR="0057661E" w:rsidRPr="002316B7" w:rsidRDefault="009C3E5D" w:rsidP="009C3E5D">
            <w:pPr>
              <w:pStyle w:val="ttp1"/>
            </w:pPr>
            <w:r w:rsidRPr="009C3E5D">
              <w:rPr>
                <w:rFonts w:cs="Arial Narrow"/>
              </w:rPr>
              <w:t>Índices</w:t>
            </w:r>
          </w:p>
        </w:tc>
      </w:tr>
    </w:tbl>
    <w:p w:rsidR="00764FEA" w:rsidRPr="002316B7" w:rsidRDefault="00764FEA" w:rsidP="00764FEA">
      <w:pPr>
        <w:pStyle w:val="tx1"/>
        <w:sectPr w:rsidR="00764FEA" w:rsidRPr="002316B7" w:rsidSect="000E0EC9">
          <w:footerReference w:type="default" r:id="rId14"/>
          <w:endnotePr>
            <w:numFmt w:val="decimal"/>
          </w:endnotePr>
          <w:pgSz w:w="11905" w:h="16837" w:code="9"/>
          <w:pgMar w:top="851" w:right="1134" w:bottom="567" w:left="1134" w:header="731" w:footer="590" w:gutter="0"/>
          <w:cols w:space="720"/>
          <w:rtlGutter/>
        </w:sectPr>
      </w:pPr>
    </w:p>
    <w:p w:rsidR="00764FEA" w:rsidRPr="002316B7" w:rsidRDefault="00764FEA" w:rsidP="00764FEA">
      <w:pPr>
        <w:pStyle w:val="n5"/>
      </w:pPr>
      <w:bookmarkStart w:id="14" w:name="_Toc417547454"/>
      <w:bookmarkStart w:id="15" w:name="_Toc443306961"/>
      <w:r w:rsidRPr="002316B7">
        <w:lastRenderedPageBreak/>
        <w:t>Actividades de ensino e aprendizaxe e de avaliación, métodos, recursos e instrumentos  de avaliación</w:t>
      </w:r>
      <w:bookmarkEnd w:id="14"/>
      <w:bookmarkEnd w:id="15"/>
    </w:p>
    <w:tbl>
      <w:tblPr>
        <w:tblW w:w="14233" w:type="dxa"/>
        <w:tblInd w:w="992" w:type="dxa"/>
        <w:tblBorders>
          <w:top w:val="single" w:sz="4" w:space="0" w:color="667DD1"/>
          <w:left w:val="single" w:sz="4" w:space="0" w:color="667DD1"/>
          <w:bottom w:val="single" w:sz="4" w:space="0" w:color="667DD1"/>
          <w:right w:val="single" w:sz="4" w:space="0" w:color="667DD1"/>
          <w:insideH w:val="single" w:sz="4" w:space="0" w:color="667DD1"/>
          <w:insideV w:val="single" w:sz="4" w:space="0" w:color="667DD1"/>
        </w:tblBorders>
        <w:tblLayout w:type="fixed"/>
        <w:tblCellMar>
          <w:top w:w="57" w:type="dxa"/>
          <w:left w:w="57" w:type="dxa"/>
          <w:bottom w:w="57" w:type="dxa"/>
          <w:right w:w="57" w:type="dxa"/>
        </w:tblCellMar>
        <w:tblLook w:val="01E0"/>
      </w:tblPr>
      <w:tblGrid>
        <w:gridCol w:w="2042"/>
        <w:gridCol w:w="2693"/>
        <w:gridCol w:w="2977"/>
        <w:gridCol w:w="1701"/>
        <w:gridCol w:w="1701"/>
        <w:gridCol w:w="2268"/>
        <w:gridCol w:w="851"/>
      </w:tblGrid>
      <w:tr w:rsidR="00764FEA" w:rsidRPr="002316B7" w:rsidTr="00764FEA">
        <w:trPr>
          <w:tblHeader/>
        </w:trPr>
        <w:tc>
          <w:tcPr>
            <w:tcW w:w="2042" w:type="dxa"/>
            <w:shd w:val="clear" w:color="auto" w:fill="E6E6E6"/>
            <w:noWrap/>
          </w:tcPr>
          <w:p w:rsidR="00764FEA" w:rsidRPr="002316B7" w:rsidRDefault="00764FEA" w:rsidP="00764FEA">
            <w:pPr>
              <w:pStyle w:val="tt1cn"/>
            </w:pPr>
            <w:r w:rsidRPr="002316B7">
              <w:t>Que e para que</w:t>
            </w:r>
          </w:p>
        </w:tc>
        <w:tc>
          <w:tcPr>
            <w:tcW w:w="7371" w:type="dxa"/>
            <w:gridSpan w:val="3"/>
            <w:shd w:val="clear" w:color="auto" w:fill="E6E6E6"/>
            <w:noWrap/>
          </w:tcPr>
          <w:p w:rsidR="00764FEA" w:rsidRPr="002316B7" w:rsidRDefault="00764FEA" w:rsidP="00764FEA">
            <w:pPr>
              <w:pStyle w:val="tt1cn"/>
            </w:pPr>
            <w:r w:rsidRPr="002316B7">
              <w:t>Como</w:t>
            </w:r>
          </w:p>
        </w:tc>
        <w:tc>
          <w:tcPr>
            <w:tcW w:w="1701" w:type="dxa"/>
            <w:shd w:val="clear" w:color="auto" w:fill="E6E6E6"/>
            <w:noWrap/>
          </w:tcPr>
          <w:p w:rsidR="00764FEA" w:rsidRPr="002316B7" w:rsidRDefault="00764FEA" w:rsidP="00764FEA">
            <w:pPr>
              <w:pStyle w:val="tt1cn"/>
            </w:pPr>
            <w:r w:rsidRPr="002316B7">
              <w:t>Con que</w:t>
            </w:r>
          </w:p>
        </w:tc>
        <w:tc>
          <w:tcPr>
            <w:tcW w:w="2268" w:type="dxa"/>
            <w:shd w:val="clear" w:color="auto" w:fill="E6E6E6"/>
            <w:noWrap/>
          </w:tcPr>
          <w:p w:rsidR="00764FEA" w:rsidRPr="002316B7" w:rsidRDefault="00764FEA" w:rsidP="00764FEA">
            <w:pPr>
              <w:pStyle w:val="tt1cn"/>
            </w:pPr>
            <w:r w:rsidRPr="002316B7">
              <w:t>Como e con que se valora</w:t>
            </w:r>
          </w:p>
        </w:tc>
        <w:tc>
          <w:tcPr>
            <w:tcW w:w="851" w:type="dxa"/>
            <w:vMerge w:val="restart"/>
            <w:shd w:val="clear" w:color="auto" w:fill="E6E6E6"/>
            <w:noWrap/>
          </w:tcPr>
          <w:p w:rsidR="00764FEA" w:rsidRPr="002316B7" w:rsidRDefault="00764FEA" w:rsidP="00764FEA">
            <w:pPr>
              <w:pStyle w:val="tt1cn"/>
            </w:pPr>
            <w:r w:rsidRPr="002316B7">
              <w:t>Duración</w:t>
            </w:r>
            <w:r w:rsidRPr="002316B7">
              <w:br/>
              <w:t>(sesións)</w:t>
            </w:r>
          </w:p>
        </w:tc>
      </w:tr>
      <w:tr w:rsidR="00764FEA" w:rsidRPr="002316B7" w:rsidTr="00764FEA">
        <w:trPr>
          <w:tblHeader/>
        </w:trPr>
        <w:tc>
          <w:tcPr>
            <w:tcW w:w="2042" w:type="dxa"/>
            <w:tcBorders>
              <w:bottom w:val="single" w:sz="12" w:space="0" w:color="000080"/>
            </w:tcBorders>
            <w:shd w:val="clear" w:color="auto" w:fill="E6E6E6"/>
            <w:noWrap/>
          </w:tcPr>
          <w:p w:rsidR="00764FEA" w:rsidRPr="002316B7" w:rsidRDefault="00764FEA" w:rsidP="00764FEA">
            <w:pPr>
              <w:pStyle w:val="tt1cn"/>
            </w:pPr>
            <w:r w:rsidRPr="002316B7">
              <w:t>Actividade</w:t>
            </w:r>
            <w:r w:rsidRPr="002316B7">
              <w:br/>
              <w:t>(título e descrición)</w:t>
            </w:r>
          </w:p>
        </w:tc>
        <w:tc>
          <w:tcPr>
            <w:tcW w:w="2693" w:type="dxa"/>
            <w:tcBorders>
              <w:bottom w:val="single" w:sz="12" w:space="0" w:color="000080"/>
            </w:tcBorders>
            <w:shd w:val="clear" w:color="auto" w:fill="E6E6E6"/>
            <w:noWrap/>
          </w:tcPr>
          <w:p w:rsidR="00764FEA" w:rsidRPr="002316B7" w:rsidRDefault="00764FEA" w:rsidP="00764FEA">
            <w:pPr>
              <w:pStyle w:val="tt1cn"/>
            </w:pPr>
            <w:r w:rsidRPr="002316B7">
              <w:t>Profesorado</w:t>
            </w:r>
            <w:r w:rsidRPr="002316B7">
              <w:br/>
              <w:t>(en termos de tarefas)</w:t>
            </w:r>
          </w:p>
        </w:tc>
        <w:tc>
          <w:tcPr>
            <w:tcW w:w="2977" w:type="dxa"/>
            <w:tcBorders>
              <w:bottom w:val="single" w:sz="12" w:space="0" w:color="000080"/>
            </w:tcBorders>
            <w:shd w:val="clear" w:color="auto" w:fill="E6E6E6"/>
            <w:noWrap/>
          </w:tcPr>
          <w:p w:rsidR="00764FEA" w:rsidRPr="002316B7" w:rsidRDefault="00764FEA" w:rsidP="00764FEA">
            <w:pPr>
              <w:pStyle w:val="tt1cn"/>
            </w:pPr>
            <w:r w:rsidRPr="002316B7">
              <w:t>Alumnado</w:t>
            </w:r>
            <w:r w:rsidRPr="002316B7">
              <w:br/>
              <w:t>(tarefas)</w:t>
            </w:r>
          </w:p>
        </w:tc>
        <w:tc>
          <w:tcPr>
            <w:tcW w:w="1701" w:type="dxa"/>
            <w:tcBorders>
              <w:bottom w:val="single" w:sz="12" w:space="0" w:color="000080"/>
            </w:tcBorders>
            <w:shd w:val="clear" w:color="auto" w:fill="E6E6E6"/>
            <w:noWrap/>
          </w:tcPr>
          <w:p w:rsidR="00764FEA" w:rsidRPr="002316B7" w:rsidRDefault="00764FEA" w:rsidP="00764FEA">
            <w:pPr>
              <w:pStyle w:val="tt1cn"/>
            </w:pPr>
            <w:r w:rsidRPr="002316B7">
              <w:t xml:space="preserve">Resultados </w:t>
            </w:r>
            <w:r w:rsidRPr="002316B7">
              <w:br/>
              <w:t>ou produtos</w:t>
            </w:r>
          </w:p>
        </w:tc>
        <w:tc>
          <w:tcPr>
            <w:tcW w:w="1701" w:type="dxa"/>
            <w:tcBorders>
              <w:bottom w:val="single" w:sz="12" w:space="0" w:color="000080"/>
            </w:tcBorders>
            <w:shd w:val="clear" w:color="auto" w:fill="E6E6E6"/>
            <w:noWrap/>
          </w:tcPr>
          <w:p w:rsidR="00764FEA" w:rsidRPr="002316B7" w:rsidRDefault="00764FEA" w:rsidP="00764FEA">
            <w:pPr>
              <w:pStyle w:val="tt1cn"/>
            </w:pPr>
            <w:r w:rsidRPr="002316B7">
              <w:t>Recursos</w:t>
            </w:r>
          </w:p>
        </w:tc>
        <w:tc>
          <w:tcPr>
            <w:tcW w:w="2268" w:type="dxa"/>
            <w:tcBorders>
              <w:bottom w:val="single" w:sz="12" w:space="0" w:color="000080"/>
            </w:tcBorders>
            <w:shd w:val="clear" w:color="auto" w:fill="E6E6E6"/>
            <w:noWrap/>
          </w:tcPr>
          <w:p w:rsidR="00764FEA" w:rsidRPr="002316B7" w:rsidRDefault="00764FEA" w:rsidP="00764FEA">
            <w:pPr>
              <w:pStyle w:val="tt1cn"/>
            </w:pPr>
            <w:r w:rsidRPr="002316B7">
              <w:t>Instrumentos e procedementos de avaliación</w:t>
            </w:r>
          </w:p>
        </w:tc>
        <w:tc>
          <w:tcPr>
            <w:tcW w:w="851" w:type="dxa"/>
            <w:vMerge/>
            <w:tcBorders>
              <w:bottom w:val="single" w:sz="12" w:space="0" w:color="000080"/>
            </w:tcBorders>
            <w:shd w:val="clear" w:color="auto" w:fill="E6E6E6"/>
            <w:noWrap/>
          </w:tcPr>
          <w:p w:rsidR="00764FEA" w:rsidRPr="002316B7" w:rsidRDefault="00764FEA" w:rsidP="00764FEA">
            <w:pPr>
              <w:pStyle w:val="tt1cn"/>
            </w:pPr>
          </w:p>
        </w:tc>
      </w:tr>
      <w:tr w:rsidR="00701E07" w:rsidRPr="002316B7" w:rsidTr="00E34239">
        <w:trPr>
          <w:trHeight w:val="733"/>
        </w:trPr>
        <w:tc>
          <w:tcPr>
            <w:tcW w:w="2042" w:type="dxa"/>
            <w:vMerge w:val="restart"/>
            <w:shd w:val="clear" w:color="auto" w:fill="auto"/>
            <w:noWrap/>
          </w:tcPr>
          <w:p w:rsidR="00701E07" w:rsidRPr="002316B7" w:rsidRDefault="00701E07" w:rsidP="00764FEA">
            <w:pPr>
              <w:pStyle w:val="tt1n"/>
            </w:pPr>
            <w:r>
              <w:t>A02</w:t>
            </w:r>
            <w:r w:rsidRPr="002316B7">
              <w:t>. Índices e xestión de usuarios</w:t>
            </w:r>
            <w:r>
              <w:t>.</w:t>
            </w:r>
          </w:p>
          <w:p w:rsidR="00701E07" w:rsidRPr="002316B7" w:rsidRDefault="00701E07" w:rsidP="00764FEA">
            <w:pPr>
              <w:pStyle w:val="ttp1"/>
            </w:pPr>
            <w:r w:rsidRPr="009C4535">
              <w:t>Mediante o uso de ferrame</w:t>
            </w:r>
            <w:r w:rsidRPr="009C4535">
              <w:t>n</w:t>
            </w:r>
            <w:r w:rsidRPr="009C4535">
              <w:t>tas gráficas e sentenzas LCD (linguaxe de control de datos), xestionaranse usu</w:t>
            </w:r>
            <w:r w:rsidRPr="009C4535">
              <w:t>a</w:t>
            </w:r>
            <w:r w:rsidRPr="009C4535">
              <w:t>rios e realizaranse tarefas de optimización dos índices das bases de datos</w:t>
            </w:r>
          </w:p>
        </w:tc>
        <w:tc>
          <w:tcPr>
            <w:tcW w:w="2693" w:type="dxa"/>
            <w:shd w:val="clear" w:color="auto" w:fill="auto"/>
            <w:noWrap/>
          </w:tcPr>
          <w:p w:rsidR="00701E07" w:rsidRPr="002316B7" w:rsidRDefault="00701E07" w:rsidP="00E61E1C">
            <w:pPr>
              <w:pStyle w:val="ttp1"/>
              <w:tabs>
                <w:tab w:val="left" w:pos="227"/>
                <w:tab w:val="num" w:pos="360"/>
              </w:tabs>
            </w:pPr>
            <w:r>
              <w:rPr>
                <w:b/>
              </w:rPr>
              <w:t>Tp2</w:t>
            </w:r>
            <w:r w:rsidRPr="002316B7">
              <w:rPr>
                <w:b/>
              </w:rPr>
              <w:t>.1</w:t>
            </w:r>
            <w:r w:rsidRPr="002316B7">
              <w:t xml:space="preserve"> - Exposición sobre </w:t>
            </w:r>
            <w:r>
              <w:t xml:space="preserve">a xestión de usuarios nos </w:t>
            </w:r>
            <w:proofErr w:type="spellStart"/>
            <w:r>
              <w:t>SXBDs</w:t>
            </w:r>
            <w:proofErr w:type="spellEnd"/>
            <w:r>
              <w:t>.</w:t>
            </w:r>
          </w:p>
        </w:tc>
        <w:tc>
          <w:tcPr>
            <w:tcW w:w="2977" w:type="dxa"/>
            <w:shd w:val="clear" w:color="auto" w:fill="auto"/>
            <w:noWrap/>
          </w:tcPr>
          <w:p w:rsidR="00701E07" w:rsidRPr="002316B7" w:rsidRDefault="00701E07" w:rsidP="00E61E1C">
            <w:pPr>
              <w:pStyle w:val="ttp1"/>
              <w:tabs>
                <w:tab w:val="left" w:pos="227"/>
                <w:tab w:val="num" w:pos="360"/>
              </w:tabs>
              <w:rPr>
                <w:b/>
              </w:rPr>
            </w:pPr>
            <w:r w:rsidRPr="002316B7">
              <w:rPr>
                <w:b/>
              </w:rPr>
              <w:t>Ta</w:t>
            </w:r>
            <w:r>
              <w:rPr>
                <w:b/>
              </w:rPr>
              <w:t>2</w:t>
            </w:r>
            <w:r w:rsidRPr="002316B7">
              <w:rPr>
                <w:b/>
              </w:rPr>
              <w:t>.1</w:t>
            </w:r>
            <w:r w:rsidRPr="002316B7">
              <w:t xml:space="preserve"> - Toma de notas e formulación de dúbidas.</w:t>
            </w:r>
          </w:p>
        </w:tc>
        <w:tc>
          <w:tcPr>
            <w:tcW w:w="1701" w:type="dxa"/>
            <w:shd w:val="clear" w:color="auto" w:fill="auto"/>
            <w:noWrap/>
          </w:tcPr>
          <w:p w:rsidR="00701E07" w:rsidRPr="002316B7" w:rsidRDefault="00701E07" w:rsidP="00F422E3">
            <w:pPr>
              <w:pStyle w:val="ttp1"/>
              <w:numPr>
                <w:ilvl w:val="0"/>
                <w:numId w:val="0"/>
              </w:numPr>
              <w:ind w:left="227"/>
            </w:pPr>
          </w:p>
        </w:tc>
        <w:tc>
          <w:tcPr>
            <w:tcW w:w="1701" w:type="dxa"/>
            <w:vMerge w:val="restart"/>
            <w:shd w:val="clear" w:color="auto" w:fill="auto"/>
            <w:noWrap/>
          </w:tcPr>
          <w:p w:rsidR="00701E07" w:rsidRPr="00CC11A5" w:rsidRDefault="00701E07" w:rsidP="00CC11A5">
            <w:pPr>
              <w:pStyle w:val="ttp1"/>
            </w:pPr>
            <w:r w:rsidRPr="00CC11A5">
              <w:rPr>
                <w:rFonts w:cs="Arial Narrow"/>
              </w:rPr>
              <w:t>Ordenadores con conexión a Internet, que terán instalado o sistema xestor de b</w:t>
            </w:r>
            <w:r w:rsidRPr="00CC11A5">
              <w:rPr>
                <w:rFonts w:cs="Arial Narrow"/>
              </w:rPr>
              <w:t>a</w:t>
            </w:r>
            <w:r w:rsidRPr="00CC11A5">
              <w:rPr>
                <w:rFonts w:cs="Arial Narrow"/>
              </w:rPr>
              <w:t xml:space="preserve">ses de datos </w:t>
            </w:r>
            <w:proofErr w:type="spellStart"/>
            <w:r w:rsidRPr="00CC11A5">
              <w:rPr>
                <w:rFonts w:cs="Arial Narrow"/>
              </w:rPr>
              <w:t>MySQL</w:t>
            </w:r>
            <w:proofErr w:type="spellEnd"/>
            <w:r w:rsidRPr="00CC11A5">
              <w:rPr>
                <w:rFonts w:cs="Arial Narrow"/>
              </w:rPr>
              <w:t xml:space="preserve"> e o cliente </w:t>
            </w:r>
            <w:proofErr w:type="spellStart"/>
            <w:r w:rsidRPr="00CC11A5">
              <w:rPr>
                <w:rFonts w:cs="Arial Narrow"/>
              </w:rPr>
              <w:t>MySQL</w:t>
            </w:r>
            <w:proofErr w:type="spellEnd"/>
            <w:r w:rsidRPr="00CC11A5">
              <w:rPr>
                <w:rFonts w:cs="Arial Narrow"/>
              </w:rPr>
              <w:t xml:space="preserve"> </w:t>
            </w:r>
            <w:proofErr w:type="spellStart"/>
            <w:r w:rsidRPr="00CC11A5">
              <w:rPr>
                <w:rFonts w:cs="Arial Narrow"/>
              </w:rPr>
              <w:t>Workbench</w:t>
            </w:r>
            <w:proofErr w:type="spellEnd"/>
            <w:r w:rsidRPr="00CC11A5">
              <w:rPr>
                <w:rFonts w:cs="Arial Narrow"/>
              </w:rPr>
              <w:t>.</w:t>
            </w:r>
          </w:p>
          <w:p w:rsidR="00701E07" w:rsidRPr="00CC11A5" w:rsidRDefault="00701E07" w:rsidP="00CC11A5">
            <w:pPr>
              <w:pStyle w:val="ttp1"/>
            </w:pPr>
            <w:r w:rsidRPr="00CC11A5">
              <w:rPr>
                <w:rFonts w:cs="Arial Narrow"/>
              </w:rPr>
              <w:t>Material didáctico subministrado polo profesorado en papel e/ou formato dixital.</w:t>
            </w:r>
          </w:p>
          <w:p w:rsidR="00701E07" w:rsidRPr="00CC11A5" w:rsidRDefault="00701E07" w:rsidP="00CC11A5">
            <w:pPr>
              <w:pStyle w:val="ttp1"/>
            </w:pPr>
            <w:r w:rsidRPr="00CC11A5">
              <w:rPr>
                <w:rFonts w:cs="Arial Narrow"/>
              </w:rPr>
              <w:t>Máquina virtual para exame que terá inst</w:t>
            </w:r>
            <w:r w:rsidRPr="00CC11A5">
              <w:rPr>
                <w:rFonts w:cs="Arial Narrow"/>
              </w:rPr>
              <w:t>a</w:t>
            </w:r>
            <w:r w:rsidRPr="00CC11A5">
              <w:rPr>
                <w:rFonts w:cs="Arial Narrow"/>
              </w:rPr>
              <w:t xml:space="preserve">lado  </w:t>
            </w:r>
            <w:proofErr w:type="spellStart"/>
            <w:r w:rsidRPr="00CC11A5">
              <w:rPr>
                <w:rFonts w:cs="Arial Narrow"/>
              </w:rPr>
              <w:t>MySQL</w:t>
            </w:r>
            <w:proofErr w:type="spellEnd"/>
            <w:r w:rsidRPr="00CC11A5">
              <w:rPr>
                <w:rFonts w:cs="Arial Narrow"/>
              </w:rPr>
              <w:t xml:space="preserve"> e </w:t>
            </w:r>
            <w:proofErr w:type="spellStart"/>
            <w:r w:rsidRPr="00CC11A5">
              <w:rPr>
                <w:rFonts w:cs="Arial Narrow"/>
              </w:rPr>
              <w:t>MySQL</w:t>
            </w:r>
            <w:proofErr w:type="spellEnd"/>
            <w:r w:rsidRPr="00CC11A5">
              <w:rPr>
                <w:rFonts w:cs="Arial Narrow"/>
              </w:rPr>
              <w:t xml:space="preserve"> </w:t>
            </w:r>
            <w:proofErr w:type="spellStart"/>
            <w:r w:rsidRPr="00CC11A5">
              <w:rPr>
                <w:rFonts w:cs="Arial Narrow"/>
              </w:rPr>
              <w:t>Workbench</w:t>
            </w:r>
            <w:proofErr w:type="spellEnd"/>
            <w:r w:rsidRPr="00CC11A5">
              <w:rPr>
                <w:rFonts w:cs="Arial Narrow"/>
              </w:rPr>
              <w:t>.</w:t>
            </w:r>
          </w:p>
          <w:p w:rsidR="00701E07" w:rsidRPr="00CC11A5" w:rsidRDefault="00701E07" w:rsidP="00CC11A5">
            <w:pPr>
              <w:pStyle w:val="ttp1"/>
            </w:pPr>
            <w:r w:rsidRPr="00CC11A5">
              <w:rPr>
                <w:rFonts w:cs="Arial Narrow"/>
              </w:rPr>
              <w:t xml:space="preserve">Manual de referencia de </w:t>
            </w:r>
            <w:proofErr w:type="spellStart"/>
            <w:r w:rsidRPr="00CC11A5">
              <w:rPr>
                <w:rFonts w:cs="Arial Narrow"/>
              </w:rPr>
              <w:t>MySQL</w:t>
            </w:r>
            <w:proofErr w:type="spellEnd"/>
            <w:r w:rsidRPr="00CC11A5">
              <w:rPr>
                <w:rFonts w:cs="Arial Narrow"/>
              </w:rPr>
              <w:t>.</w:t>
            </w:r>
          </w:p>
          <w:p w:rsidR="00701E07" w:rsidRPr="002316B7" w:rsidRDefault="00701E07" w:rsidP="00CC11A5">
            <w:pPr>
              <w:pStyle w:val="ttp1"/>
            </w:pPr>
            <w:r w:rsidRPr="00CC11A5">
              <w:rPr>
                <w:rFonts w:cs="Arial Narrow"/>
              </w:rPr>
              <w:t>Proxector.</w:t>
            </w:r>
          </w:p>
        </w:tc>
        <w:tc>
          <w:tcPr>
            <w:tcW w:w="2268" w:type="dxa"/>
            <w:shd w:val="clear" w:color="auto" w:fill="auto"/>
            <w:noWrap/>
          </w:tcPr>
          <w:p w:rsidR="00701E07" w:rsidRPr="002316B7" w:rsidRDefault="00701E07" w:rsidP="000F207E">
            <w:pPr>
              <w:pStyle w:val="tt1"/>
            </w:pPr>
          </w:p>
        </w:tc>
        <w:tc>
          <w:tcPr>
            <w:tcW w:w="851" w:type="dxa"/>
            <w:shd w:val="clear" w:color="auto" w:fill="auto"/>
            <w:noWrap/>
          </w:tcPr>
          <w:p w:rsidR="00701E07" w:rsidRPr="002316B7" w:rsidRDefault="00701E07" w:rsidP="00764FEA">
            <w:pPr>
              <w:pStyle w:val="tt1c"/>
            </w:pPr>
            <w:r>
              <w:t>0,5</w:t>
            </w:r>
          </w:p>
        </w:tc>
      </w:tr>
      <w:tr w:rsidR="00701E07" w:rsidRPr="002316B7" w:rsidTr="00E34239">
        <w:trPr>
          <w:trHeight w:val="789"/>
        </w:trPr>
        <w:tc>
          <w:tcPr>
            <w:tcW w:w="2042" w:type="dxa"/>
            <w:vMerge/>
            <w:shd w:val="clear" w:color="auto" w:fill="auto"/>
            <w:noWrap/>
          </w:tcPr>
          <w:p w:rsidR="00701E07" w:rsidRPr="002316B7" w:rsidRDefault="00701E07" w:rsidP="00764FEA">
            <w:pPr>
              <w:pStyle w:val="tt1n"/>
            </w:pPr>
          </w:p>
        </w:tc>
        <w:tc>
          <w:tcPr>
            <w:tcW w:w="2693" w:type="dxa"/>
            <w:shd w:val="clear" w:color="auto" w:fill="auto"/>
            <w:noWrap/>
          </w:tcPr>
          <w:p w:rsidR="00701E07" w:rsidRPr="002316B7" w:rsidRDefault="00701E07" w:rsidP="00DA4E8B">
            <w:pPr>
              <w:pStyle w:val="ttp1"/>
              <w:tabs>
                <w:tab w:val="left" w:pos="227"/>
                <w:tab w:val="num" w:pos="360"/>
              </w:tabs>
              <w:rPr>
                <w:b/>
              </w:rPr>
            </w:pPr>
            <w:r>
              <w:rPr>
                <w:b/>
              </w:rPr>
              <w:t>Tp2</w:t>
            </w:r>
            <w:r w:rsidRPr="002316B7">
              <w:rPr>
                <w:b/>
              </w:rPr>
              <w:t>.2</w:t>
            </w:r>
            <w:r w:rsidRPr="002316B7">
              <w:t xml:space="preserve"> - </w:t>
            </w:r>
            <w:r>
              <w:t>D</w:t>
            </w:r>
            <w:r w:rsidRPr="002316B7">
              <w:t>emostración práctica d</w:t>
            </w:r>
            <w:r>
              <w:t>a creación, modificación e borrado de usuarios dunha base de datos.</w:t>
            </w:r>
          </w:p>
        </w:tc>
        <w:tc>
          <w:tcPr>
            <w:tcW w:w="2977" w:type="dxa"/>
            <w:shd w:val="clear" w:color="auto" w:fill="auto"/>
            <w:noWrap/>
          </w:tcPr>
          <w:p w:rsidR="00701E07" w:rsidRPr="002316B7" w:rsidRDefault="00701E07" w:rsidP="00E61E1C">
            <w:pPr>
              <w:pStyle w:val="ttp1"/>
              <w:rPr>
                <w:b/>
              </w:rPr>
            </w:pPr>
            <w:r w:rsidRPr="002316B7">
              <w:rPr>
                <w:b/>
              </w:rPr>
              <w:t>Ta</w:t>
            </w:r>
            <w:r>
              <w:rPr>
                <w:b/>
              </w:rPr>
              <w:t>2</w:t>
            </w:r>
            <w:r w:rsidRPr="002316B7">
              <w:rPr>
                <w:b/>
              </w:rPr>
              <w:t>.</w:t>
            </w:r>
            <w:r>
              <w:rPr>
                <w:b/>
              </w:rPr>
              <w:t>2</w:t>
            </w:r>
            <w:r w:rsidRPr="002316B7">
              <w:t xml:space="preserve"> - Realización de exercicios de </w:t>
            </w:r>
            <w:r>
              <w:t>cre</w:t>
            </w:r>
            <w:r>
              <w:t>a</w:t>
            </w:r>
            <w:r>
              <w:t>ción, modificación e borrado de usuarios d</w:t>
            </w:r>
            <w:r>
              <w:t>u</w:t>
            </w:r>
            <w:r>
              <w:t>nha base de datos.</w:t>
            </w:r>
          </w:p>
        </w:tc>
        <w:tc>
          <w:tcPr>
            <w:tcW w:w="1701" w:type="dxa"/>
            <w:shd w:val="clear" w:color="auto" w:fill="auto"/>
            <w:noWrap/>
          </w:tcPr>
          <w:p w:rsidR="00701E07" w:rsidRPr="002316B7" w:rsidRDefault="00701E07" w:rsidP="00F83525">
            <w:pPr>
              <w:pStyle w:val="ttp1"/>
            </w:pPr>
            <w:r w:rsidRPr="002316B7">
              <w:t>Exercicios resoltos.</w:t>
            </w:r>
          </w:p>
        </w:tc>
        <w:tc>
          <w:tcPr>
            <w:tcW w:w="1701" w:type="dxa"/>
            <w:vMerge/>
            <w:shd w:val="clear" w:color="auto" w:fill="auto"/>
            <w:noWrap/>
          </w:tcPr>
          <w:p w:rsidR="00701E07" w:rsidRPr="002316B7" w:rsidRDefault="00701E07" w:rsidP="00B70CAF">
            <w:pPr>
              <w:pStyle w:val="ttp1"/>
            </w:pPr>
          </w:p>
        </w:tc>
        <w:tc>
          <w:tcPr>
            <w:tcW w:w="2268" w:type="dxa"/>
            <w:shd w:val="clear" w:color="auto" w:fill="auto"/>
            <w:noWrap/>
          </w:tcPr>
          <w:p w:rsidR="00701E07" w:rsidRPr="002316B7" w:rsidRDefault="00701E07" w:rsidP="000F207E">
            <w:pPr>
              <w:pStyle w:val="tt1"/>
            </w:pPr>
          </w:p>
        </w:tc>
        <w:tc>
          <w:tcPr>
            <w:tcW w:w="851" w:type="dxa"/>
            <w:shd w:val="clear" w:color="auto" w:fill="auto"/>
            <w:noWrap/>
          </w:tcPr>
          <w:p w:rsidR="00701E07" w:rsidRPr="002316B7" w:rsidRDefault="00701E07" w:rsidP="008F6B69">
            <w:pPr>
              <w:pStyle w:val="tt1c"/>
            </w:pPr>
            <w:r>
              <w:t>2</w:t>
            </w:r>
          </w:p>
        </w:tc>
      </w:tr>
      <w:tr w:rsidR="00701E07" w:rsidRPr="002316B7" w:rsidTr="00E34239">
        <w:trPr>
          <w:trHeight w:val="789"/>
        </w:trPr>
        <w:tc>
          <w:tcPr>
            <w:tcW w:w="2042" w:type="dxa"/>
            <w:vMerge/>
            <w:shd w:val="clear" w:color="auto" w:fill="auto"/>
            <w:noWrap/>
          </w:tcPr>
          <w:p w:rsidR="00701E07" w:rsidRPr="002316B7" w:rsidRDefault="00701E07" w:rsidP="00764FEA">
            <w:pPr>
              <w:pStyle w:val="tt1n"/>
            </w:pPr>
          </w:p>
        </w:tc>
        <w:tc>
          <w:tcPr>
            <w:tcW w:w="2693" w:type="dxa"/>
            <w:shd w:val="clear" w:color="auto" w:fill="auto"/>
            <w:noWrap/>
          </w:tcPr>
          <w:p w:rsidR="00701E07" w:rsidRPr="002316B7" w:rsidRDefault="00701E07" w:rsidP="00DA4E8B">
            <w:pPr>
              <w:pStyle w:val="ttp1"/>
              <w:tabs>
                <w:tab w:val="left" w:pos="227"/>
                <w:tab w:val="num" w:pos="360"/>
              </w:tabs>
              <w:rPr>
                <w:b/>
              </w:rPr>
            </w:pPr>
            <w:r>
              <w:rPr>
                <w:b/>
              </w:rPr>
              <w:t>Tp2</w:t>
            </w:r>
            <w:r w:rsidRPr="002316B7">
              <w:rPr>
                <w:b/>
              </w:rPr>
              <w:t>.3</w:t>
            </w:r>
            <w:r w:rsidRPr="002316B7">
              <w:t xml:space="preserve"> - Exposición sobre </w:t>
            </w:r>
            <w:r>
              <w:t>a utilización de índices para a mellora de rendeme</w:t>
            </w:r>
            <w:r>
              <w:t>n</w:t>
            </w:r>
            <w:r>
              <w:t>to dunha base de datos.</w:t>
            </w:r>
          </w:p>
        </w:tc>
        <w:tc>
          <w:tcPr>
            <w:tcW w:w="2977" w:type="dxa"/>
            <w:shd w:val="clear" w:color="auto" w:fill="auto"/>
            <w:noWrap/>
          </w:tcPr>
          <w:p w:rsidR="00701E07" w:rsidRPr="002316B7" w:rsidRDefault="00701E07" w:rsidP="00E61E1C">
            <w:pPr>
              <w:pStyle w:val="ttp1"/>
              <w:rPr>
                <w:b/>
              </w:rPr>
            </w:pPr>
            <w:r w:rsidRPr="002316B7">
              <w:rPr>
                <w:b/>
              </w:rPr>
              <w:t>Ta</w:t>
            </w:r>
            <w:r>
              <w:rPr>
                <w:b/>
              </w:rPr>
              <w:t>2</w:t>
            </w:r>
            <w:r w:rsidRPr="002316B7">
              <w:rPr>
                <w:b/>
              </w:rPr>
              <w:t>.</w:t>
            </w:r>
            <w:r>
              <w:rPr>
                <w:b/>
              </w:rPr>
              <w:t>3</w:t>
            </w:r>
            <w:r w:rsidRPr="002316B7">
              <w:t xml:space="preserve"> - Toma de notas e formulación de dúbidas.</w:t>
            </w:r>
          </w:p>
        </w:tc>
        <w:tc>
          <w:tcPr>
            <w:tcW w:w="1701" w:type="dxa"/>
            <w:shd w:val="clear" w:color="auto" w:fill="auto"/>
            <w:noWrap/>
          </w:tcPr>
          <w:p w:rsidR="00701E07" w:rsidRPr="002316B7" w:rsidRDefault="00701E07" w:rsidP="00DA4E8B">
            <w:pPr>
              <w:pStyle w:val="ttp1"/>
              <w:numPr>
                <w:ilvl w:val="0"/>
                <w:numId w:val="0"/>
              </w:numPr>
              <w:ind w:left="227"/>
            </w:pPr>
          </w:p>
        </w:tc>
        <w:tc>
          <w:tcPr>
            <w:tcW w:w="1701" w:type="dxa"/>
            <w:vMerge/>
            <w:shd w:val="clear" w:color="auto" w:fill="auto"/>
            <w:noWrap/>
          </w:tcPr>
          <w:p w:rsidR="00701E07" w:rsidRPr="002316B7" w:rsidRDefault="00701E07" w:rsidP="00B70CAF">
            <w:pPr>
              <w:pStyle w:val="ttp1"/>
            </w:pPr>
          </w:p>
        </w:tc>
        <w:tc>
          <w:tcPr>
            <w:tcW w:w="2268" w:type="dxa"/>
            <w:shd w:val="clear" w:color="auto" w:fill="auto"/>
            <w:noWrap/>
          </w:tcPr>
          <w:p w:rsidR="00701E07" w:rsidRPr="002316B7" w:rsidRDefault="00701E07" w:rsidP="000F207E">
            <w:pPr>
              <w:pStyle w:val="tt1"/>
            </w:pPr>
          </w:p>
        </w:tc>
        <w:tc>
          <w:tcPr>
            <w:tcW w:w="851" w:type="dxa"/>
            <w:shd w:val="clear" w:color="auto" w:fill="auto"/>
            <w:noWrap/>
          </w:tcPr>
          <w:p w:rsidR="00701E07" w:rsidRPr="002316B7" w:rsidRDefault="00701E07" w:rsidP="008F6B69">
            <w:pPr>
              <w:pStyle w:val="tt1c"/>
            </w:pPr>
            <w:r>
              <w:t>0,5</w:t>
            </w:r>
          </w:p>
        </w:tc>
      </w:tr>
      <w:tr w:rsidR="00701E07" w:rsidRPr="002316B7" w:rsidTr="00E34239">
        <w:trPr>
          <w:trHeight w:val="789"/>
        </w:trPr>
        <w:tc>
          <w:tcPr>
            <w:tcW w:w="2042" w:type="dxa"/>
            <w:vMerge/>
            <w:shd w:val="clear" w:color="auto" w:fill="auto"/>
            <w:noWrap/>
          </w:tcPr>
          <w:p w:rsidR="00701E07" w:rsidRPr="002316B7" w:rsidRDefault="00701E07" w:rsidP="00764FEA">
            <w:pPr>
              <w:pStyle w:val="tt1n"/>
            </w:pPr>
          </w:p>
        </w:tc>
        <w:tc>
          <w:tcPr>
            <w:tcW w:w="2693" w:type="dxa"/>
            <w:shd w:val="clear" w:color="auto" w:fill="auto"/>
            <w:noWrap/>
          </w:tcPr>
          <w:p w:rsidR="00701E07" w:rsidRPr="002316B7" w:rsidRDefault="00701E07" w:rsidP="00DA4E8B">
            <w:pPr>
              <w:pStyle w:val="ttp1"/>
              <w:tabs>
                <w:tab w:val="left" w:pos="227"/>
                <w:tab w:val="num" w:pos="360"/>
              </w:tabs>
              <w:rPr>
                <w:b/>
              </w:rPr>
            </w:pPr>
            <w:r>
              <w:rPr>
                <w:b/>
              </w:rPr>
              <w:t>Tp2</w:t>
            </w:r>
            <w:r w:rsidRPr="002316B7">
              <w:rPr>
                <w:b/>
              </w:rPr>
              <w:t>.</w:t>
            </w:r>
            <w:r>
              <w:rPr>
                <w:b/>
              </w:rPr>
              <w:t>4</w:t>
            </w:r>
            <w:r w:rsidRPr="002316B7">
              <w:t xml:space="preserve"> - </w:t>
            </w:r>
            <w:r>
              <w:t>D</w:t>
            </w:r>
            <w:r w:rsidRPr="002316B7">
              <w:t>emostración práctica d</w:t>
            </w:r>
            <w:r>
              <w:t>a creación, modificación e borrado de í</w:t>
            </w:r>
            <w:r>
              <w:t>n</w:t>
            </w:r>
            <w:r>
              <w:t>dices nunha base de datos.</w:t>
            </w:r>
          </w:p>
        </w:tc>
        <w:tc>
          <w:tcPr>
            <w:tcW w:w="2977" w:type="dxa"/>
            <w:shd w:val="clear" w:color="auto" w:fill="auto"/>
            <w:noWrap/>
          </w:tcPr>
          <w:p w:rsidR="00701E07" w:rsidRPr="002316B7" w:rsidRDefault="00701E07" w:rsidP="00DA4E8B">
            <w:pPr>
              <w:pStyle w:val="ttp1"/>
              <w:rPr>
                <w:b/>
              </w:rPr>
            </w:pPr>
            <w:r w:rsidRPr="002316B7">
              <w:rPr>
                <w:b/>
              </w:rPr>
              <w:t>Ta</w:t>
            </w:r>
            <w:r>
              <w:rPr>
                <w:b/>
              </w:rPr>
              <w:t>2</w:t>
            </w:r>
            <w:r w:rsidRPr="002316B7">
              <w:rPr>
                <w:b/>
              </w:rPr>
              <w:t>.</w:t>
            </w:r>
            <w:r>
              <w:rPr>
                <w:b/>
              </w:rPr>
              <w:t>4</w:t>
            </w:r>
            <w:r w:rsidRPr="002316B7">
              <w:t xml:space="preserve"> - Realización de exercicios de </w:t>
            </w:r>
            <w:r>
              <w:t>cre</w:t>
            </w:r>
            <w:r>
              <w:t>a</w:t>
            </w:r>
            <w:r>
              <w:t>ción, modificación e borrado de índices n</w:t>
            </w:r>
            <w:r>
              <w:t>u</w:t>
            </w:r>
            <w:r>
              <w:t>nha base de datos.</w:t>
            </w:r>
          </w:p>
        </w:tc>
        <w:tc>
          <w:tcPr>
            <w:tcW w:w="1701" w:type="dxa"/>
            <w:shd w:val="clear" w:color="auto" w:fill="auto"/>
            <w:noWrap/>
          </w:tcPr>
          <w:p w:rsidR="00701E07" w:rsidRPr="002316B7" w:rsidRDefault="00701E07" w:rsidP="00F422E3">
            <w:pPr>
              <w:pStyle w:val="ttp1"/>
            </w:pPr>
            <w:r w:rsidRPr="002316B7">
              <w:t>Exercicios resoltos.</w:t>
            </w:r>
          </w:p>
        </w:tc>
        <w:tc>
          <w:tcPr>
            <w:tcW w:w="1701" w:type="dxa"/>
            <w:vMerge/>
            <w:shd w:val="clear" w:color="auto" w:fill="auto"/>
            <w:noWrap/>
          </w:tcPr>
          <w:p w:rsidR="00701E07" w:rsidRPr="002316B7" w:rsidRDefault="00701E07" w:rsidP="00B70CAF">
            <w:pPr>
              <w:pStyle w:val="ttp1"/>
            </w:pPr>
          </w:p>
        </w:tc>
        <w:tc>
          <w:tcPr>
            <w:tcW w:w="2268" w:type="dxa"/>
            <w:shd w:val="clear" w:color="auto" w:fill="auto"/>
            <w:noWrap/>
          </w:tcPr>
          <w:p w:rsidR="00701E07" w:rsidRPr="002316B7" w:rsidRDefault="00701E07" w:rsidP="000F207E">
            <w:pPr>
              <w:pStyle w:val="tt1"/>
            </w:pPr>
          </w:p>
        </w:tc>
        <w:tc>
          <w:tcPr>
            <w:tcW w:w="851" w:type="dxa"/>
            <w:shd w:val="clear" w:color="auto" w:fill="auto"/>
            <w:noWrap/>
          </w:tcPr>
          <w:p w:rsidR="00701E07" w:rsidRPr="002316B7" w:rsidRDefault="00701E07" w:rsidP="008F6B69">
            <w:pPr>
              <w:pStyle w:val="tt1c"/>
            </w:pPr>
            <w:r>
              <w:t>2</w:t>
            </w:r>
          </w:p>
        </w:tc>
      </w:tr>
      <w:tr w:rsidR="00701E07" w:rsidRPr="002316B7" w:rsidTr="00E34239">
        <w:trPr>
          <w:trHeight w:val="789"/>
        </w:trPr>
        <w:tc>
          <w:tcPr>
            <w:tcW w:w="2042" w:type="dxa"/>
            <w:vMerge/>
            <w:shd w:val="clear" w:color="auto" w:fill="auto"/>
            <w:noWrap/>
          </w:tcPr>
          <w:p w:rsidR="00701E07" w:rsidRPr="002316B7" w:rsidRDefault="00701E07" w:rsidP="00764FEA">
            <w:pPr>
              <w:pStyle w:val="tt1n"/>
            </w:pPr>
          </w:p>
        </w:tc>
        <w:tc>
          <w:tcPr>
            <w:tcW w:w="2693" w:type="dxa"/>
            <w:shd w:val="clear" w:color="auto" w:fill="auto"/>
            <w:noWrap/>
          </w:tcPr>
          <w:p w:rsidR="00701E07" w:rsidRPr="002316B7" w:rsidRDefault="00701E07" w:rsidP="005245C4">
            <w:pPr>
              <w:pStyle w:val="ttp1"/>
              <w:tabs>
                <w:tab w:val="left" w:pos="227"/>
                <w:tab w:val="num" w:pos="360"/>
              </w:tabs>
              <w:rPr>
                <w:b/>
              </w:rPr>
            </w:pPr>
            <w:r>
              <w:rPr>
                <w:b/>
              </w:rPr>
              <w:t>Tp2</w:t>
            </w:r>
            <w:r w:rsidRPr="002316B7">
              <w:rPr>
                <w:b/>
              </w:rPr>
              <w:t>.</w:t>
            </w:r>
            <w:r>
              <w:rPr>
                <w:b/>
              </w:rPr>
              <w:t>5</w:t>
            </w:r>
            <w:r w:rsidRPr="002316B7">
              <w:t xml:space="preserve"> - </w:t>
            </w:r>
            <w:r>
              <w:t>D</w:t>
            </w:r>
            <w:r w:rsidRPr="002316B7">
              <w:t>emostración práctica d</w:t>
            </w:r>
            <w:r>
              <w:t xml:space="preserve">o uso de ferramentas gráficas para a xestión de usuarios e índices nunha base de datos. </w:t>
            </w:r>
          </w:p>
        </w:tc>
        <w:tc>
          <w:tcPr>
            <w:tcW w:w="2977" w:type="dxa"/>
            <w:shd w:val="clear" w:color="auto" w:fill="auto"/>
            <w:noWrap/>
          </w:tcPr>
          <w:p w:rsidR="00701E07" w:rsidRPr="005245C4" w:rsidRDefault="00701E07" w:rsidP="005245C4">
            <w:pPr>
              <w:pStyle w:val="ttp1"/>
              <w:rPr>
                <w:b/>
              </w:rPr>
            </w:pPr>
            <w:r w:rsidRPr="002316B7">
              <w:rPr>
                <w:b/>
              </w:rPr>
              <w:t>Ta</w:t>
            </w:r>
            <w:r>
              <w:rPr>
                <w:b/>
              </w:rPr>
              <w:t>2</w:t>
            </w:r>
            <w:r w:rsidRPr="002316B7">
              <w:rPr>
                <w:b/>
              </w:rPr>
              <w:t>.</w:t>
            </w:r>
            <w:r>
              <w:rPr>
                <w:b/>
              </w:rPr>
              <w:t>5</w:t>
            </w:r>
            <w:r w:rsidRPr="002316B7">
              <w:t xml:space="preserve"> - Realización de exercicios de </w:t>
            </w:r>
            <w:r>
              <w:t>xestión de usuarios e índices nunha base de datos mediante ferramentas gráficas de admini</w:t>
            </w:r>
            <w:r>
              <w:t>s</w:t>
            </w:r>
            <w:r>
              <w:t>tración.</w:t>
            </w:r>
          </w:p>
          <w:p w:rsidR="00701E07" w:rsidRPr="002316B7" w:rsidRDefault="00701E07" w:rsidP="00347D7A">
            <w:pPr>
              <w:pStyle w:val="ttp1"/>
              <w:rPr>
                <w:b/>
              </w:rPr>
            </w:pPr>
            <w:r w:rsidRPr="002316B7">
              <w:rPr>
                <w:b/>
              </w:rPr>
              <w:t>Ta</w:t>
            </w:r>
            <w:r>
              <w:rPr>
                <w:b/>
              </w:rPr>
              <w:t>2</w:t>
            </w:r>
            <w:r w:rsidRPr="002316B7">
              <w:rPr>
                <w:b/>
              </w:rPr>
              <w:t>.</w:t>
            </w:r>
            <w:r>
              <w:rPr>
                <w:b/>
              </w:rPr>
              <w:t>6</w:t>
            </w:r>
            <w:r w:rsidRPr="002316B7">
              <w:t xml:space="preserve"> - Realización de </w:t>
            </w:r>
            <w:r>
              <w:t>traballo práctico</w:t>
            </w:r>
            <w:r w:rsidRPr="002316B7">
              <w:t xml:space="preserve"> </w:t>
            </w:r>
            <w:r>
              <w:t>consistente na administración dun SXBD i</w:t>
            </w:r>
            <w:r>
              <w:t>n</w:t>
            </w:r>
            <w:r>
              <w:t>terpretando a documentación técnica do mesmo.</w:t>
            </w:r>
          </w:p>
        </w:tc>
        <w:tc>
          <w:tcPr>
            <w:tcW w:w="1701" w:type="dxa"/>
            <w:shd w:val="clear" w:color="auto" w:fill="auto"/>
            <w:noWrap/>
          </w:tcPr>
          <w:p w:rsidR="00701E07" w:rsidRDefault="00701E07" w:rsidP="00F422E3">
            <w:pPr>
              <w:pStyle w:val="ttp1"/>
            </w:pPr>
            <w:r w:rsidRPr="002316B7">
              <w:t>Exercicios resoltos.</w:t>
            </w:r>
          </w:p>
          <w:p w:rsidR="00701E07" w:rsidRPr="002316B7" w:rsidRDefault="00701E07" w:rsidP="00F422E3">
            <w:pPr>
              <w:pStyle w:val="ttp1"/>
            </w:pPr>
            <w:r>
              <w:t>Informe práctico.</w:t>
            </w:r>
          </w:p>
        </w:tc>
        <w:tc>
          <w:tcPr>
            <w:tcW w:w="1701" w:type="dxa"/>
            <w:vMerge/>
            <w:shd w:val="clear" w:color="auto" w:fill="auto"/>
            <w:noWrap/>
          </w:tcPr>
          <w:p w:rsidR="00701E07" w:rsidRPr="002316B7" w:rsidRDefault="00701E07" w:rsidP="00B70CAF">
            <w:pPr>
              <w:pStyle w:val="ttp1"/>
            </w:pPr>
          </w:p>
        </w:tc>
        <w:tc>
          <w:tcPr>
            <w:tcW w:w="2268" w:type="dxa"/>
            <w:shd w:val="clear" w:color="auto" w:fill="auto"/>
            <w:noWrap/>
          </w:tcPr>
          <w:p w:rsidR="00701E07" w:rsidRPr="002316B7" w:rsidRDefault="00701E07" w:rsidP="000F207E">
            <w:pPr>
              <w:pStyle w:val="tt1"/>
            </w:pPr>
          </w:p>
        </w:tc>
        <w:tc>
          <w:tcPr>
            <w:tcW w:w="851" w:type="dxa"/>
            <w:shd w:val="clear" w:color="auto" w:fill="auto"/>
            <w:noWrap/>
          </w:tcPr>
          <w:p w:rsidR="00701E07" w:rsidRPr="002316B7" w:rsidRDefault="00701E07" w:rsidP="008F6B69">
            <w:pPr>
              <w:pStyle w:val="tt1c"/>
            </w:pPr>
            <w:r>
              <w:t>3</w:t>
            </w:r>
          </w:p>
        </w:tc>
      </w:tr>
      <w:tr w:rsidR="00E453F8" w:rsidRPr="002316B7" w:rsidTr="00E453F8">
        <w:trPr>
          <w:trHeight w:val="4239"/>
        </w:trPr>
        <w:tc>
          <w:tcPr>
            <w:tcW w:w="2042" w:type="dxa"/>
            <w:vMerge/>
            <w:tcBorders>
              <w:bottom w:val="single" w:sz="4" w:space="0" w:color="667DD1"/>
            </w:tcBorders>
            <w:shd w:val="clear" w:color="auto" w:fill="auto"/>
            <w:noWrap/>
          </w:tcPr>
          <w:p w:rsidR="00E453F8" w:rsidRPr="002316B7" w:rsidRDefault="00E453F8" w:rsidP="00764FEA">
            <w:pPr>
              <w:pStyle w:val="tt1n"/>
            </w:pPr>
          </w:p>
        </w:tc>
        <w:tc>
          <w:tcPr>
            <w:tcW w:w="2693" w:type="dxa"/>
            <w:vMerge w:val="restart"/>
            <w:tcBorders>
              <w:bottom w:val="single" w:sz="4" w:space="0" w:color="667DD1"/>
            </w:tcBorders>
            <w:shd w:val="clear" w:color="auto" w:fill="auto"/>
            <w:noWrap/>
          </w:tcPr>
          <w:p w:rsidR="00E453F8" w:rsidRPr="002316B7" w:rsidRDefault="00E453F8" w:rsidP="009105A5">
            <w:pPr>
              <w:pStyle w:val="ttp1"/>
              <w:numPr>
                <w:ilvl w:val="0"/>
                <w:numId w:val="0"/>
              </w:numPr>
              <w:ind w:left="227"/>
              <w:rPr>
                <w:b/>
              </w:rPr>
            </w:pPr>
          </w:p>
        </w:tc>
        <w:tc>
          <w:tcPr>
            <w:tcW w:w="2977" w:type="dxa"/>
            <w:tcBorders>
              <w:bottom w:val="single" w:sz="4" w:space="0" w:color="667DD1"/>
            </w:tcBorders>
            <w:shd w:val="clear" w:color="auto" w:fill="D9D9D9" w:themeFill="background1" w:themeFillShade="D9"/>
            <w:noWrap/>
          </w:tcPr>
          <w:p w:rsidR="00E453F8" w:rsidRPr="002316B7" w:rsidRDefault="00E453F8" w:rsidP="00A852AC">
            <w:pPr>
              <w:pStyle w:val="ttp1"/>
              <w:widowControl w:val="0"/>
              <w:tabs>
                <w:tab w:val="left" w:pos="227"/>
                <w:tab w:val="num" w:pos="360"/>
              </w:tabs>
              <w:autoSpaceDE w:val="0"/>
              <w:autoSpaceDN w:val="0"/>
              <w:adjustRightInd w:val="0"/>
              <w:rPr>
                <w:b/>
              </w:rPr>
            </w:pPr>
            <w:r w:rsidRPr="002316B7">
              <w:rPr>
                <w:b/>
              </w:rPr>
              <w:t>Ta</w:t>
            </w:r>
            <w:r w:rsidR="00793B76">
              <w:rPr>
                <w:b/>
              </w:rPr>
              <w:t>2</w:t>
            </w:r>
            <w:r w:rsidRPr="002316B7">
              <w:rPr>
                <w:b/>
              </w:rPr>
              <w:t>.</w:t>
            </w:r>
            <w:r w:rsidR="00793B76">
              <w:rPr>
                <w:b/>
              </w:rPr>
              <w:t>7</w:t>
            </w:r>
            <w:r w:rsidRPr="002316B7">
              <w:rPr>
                <w:b/>
              </w:rPr>
              <w:t xml:space="preserve"> -</w:t>
            </w:r>
            <w:r w:rsidRPr="002316B7">
              <w:t xml:space="preserve"> Tarefa de avaliación combinada con </w:t>
            </w:r>
            <w:r>
              <w:t>TO.4, TO.5</w:t>
            </w:r>
            <w:r w:rsidR="00A852AC">
              <w:t xml:space="preserve"> e</w:t>
            </w:r>
            <w:r>
              <w:t xml:space="preserve"> TO.6.</w:t>
            </w:r>
            <w:r w:rsidRPr="002316B7">
              <w:t xml:space="preserve"> </w:t>
            </w:r>
          </w:p>
        </w:tc>
        <w:tc>
          <w:tcPr>
            <w:tcW w:w="1701" w:type="dxa"/>
            <w:tcBorders>
              <w:bottom w:val="single" w:sz="4" w:space="0" w:color="667DD1"/>
            </w:tcBorders>
            <w:shd w:val="clear" w:color="auto" w:fill="D9D9D9" w:themeFill="background1" w:themeFillShade="D9"/>
            <w:noWrap/>
          </w:tcPr>
          <w:p w:rsidR="00E453F8" w:rsidRPr="002316B7" w:rsidRDefault="00E453F8" w:rsidP="00764FEA">
            <w:pPr>
              <w:pStyle w:val="ttp1"/>
              <w:tabs>
                <w:tab w:val="left" w:pos="227"/>
                <w:tab w:val="num" w:pos="360"/>
              </w:tabs>
            </w:pPr>
            <w:r w:rsidRPr="002316B7">
              <w:t>Exame</w:t>
            </w:r>
            <w:r>
              <w:t xml:space="preserve"> práctico e máquina virtual coas accións realizadas d</w:t>
            </w:r>
            <w:r>
              <w:t>u</w:t>
            </w:r>
            <w:r>
              <w:t>rante o exame</w:t>
            </w:r>
          </w:p>
        </w:tc>
        <w:tc>
          <w:tcPr>
            <w:tcW w:w="1701" w:type="dxa"/>
            <w:tcBorders>
              <w:bottom w:val="single" w:sz="4" w:space="0" w:color="667DD1"/>
            </w:tcBorders>
            <w:shd w:val="clear" w:color="auto" w:fill="D9D9D9" w:themeFill="background1" w:themeFillShade="D9"/>
            <w:noWrap/>
          </w:tcPr>
          <w:p w:rsidR="00E453F8" w:rsidRPr="002316B7" w:rsidRDefault="00E453F8" w:rsidP="00701E07">
            <w:pPr>
              <w:pStyle w:val="ttp1"/>
              <w:numPr>
                <w:ilvl w:val="0"/>
                <w:numId w:val="0"/>
              </w:numPr>
              <w:ind w:left="227"/>
            </w:pPr>
          </w:p>
        </w:tc>
        <w:tc>
          <w:tcPr>
            <w:tcW w:w="2268" w:type="dxa"/>
            <w:tcBorders>
              <w:bottom w:val="single" w:sz="4" w:space="0" w:color="667DD1"/>
            </w:tcBorders>
            <w:shd w:val="clear" w:color="auto" w:fill="D9D9D9" w:themeFill="background1" w:themeFillShade="D9"/>
            <w:noWrap/>
          </w:tcPr>
          <w:p w:rsidR="00E453F8" w:rsidRPr="00FC4860" w:rsidRDefault="00E453F8" w:rsidP="00FC4860">
            <w:pPr>
              <w:pStyle w:val="ttp1"/>
            </w:pPr>
            <w:r w:rsidRPr="00FC4860">
              <w:rPr>
                <w:rFonts w:cs="Arial Narrow"/>
                <w:b/>
              </w:rPr>
              <w:t>TO.</w:t>
            </w:r>
            <w:r>
              <w:rPr>
                <w:rFonts w:cs="Arial Narrow"/>
                <w:b/>
              </w:rPr>
              <w:t>4</w:t>
            </w:r>
            <w:r w:rsidRPr="00FC4860">
              <w:rPr>
                <w:rFonts w:cs="Arial Narrow"/>
                <w:b/>
              </w:rPr>
              <w:t>.</w:t>
            </w:r>
            <w:r w:rsidRPr="00FC4860">
              <w:rPr>
                <w:rFonts w:cs="Arial Narrow"/>
              </w:rPr>
              <w:t>- Escala de valoración sobre documento de rexistro de proba práctica consistente na xestión de usuarios e os seus privilexios</w:t>
            </w:r>
          </w:p>
          <w:p w:rsidR="00E453F8" w:rsidRPr="00FC4860" w:rsidRDefault="00E453F8" w:rsidP="00FC4860">
            <w:pPr>
              <w:pStyle w:val="ttp1"/>
            </w:pPr>
            <w:r w:rsidRPr="00FC4860">
              <w:rPr>
                <w:rFonts w:cs="Arial Narrow"/>
                <w:b/>
              </w:rPr>
              <w:t>TO.</w:t>
            </w:r>
            <w:r>
              <w:rPr>
                <w:rFonts w:cs="Arial Narrow"/>
                <w:b/>
              </w:rPr>
              <w:t>5</w:t>
            </w:r>
            <w:r w:rsidRPr="00FC4860">
              <w:rPr>
                <w:rFonts w:cs="Arial Narrow"/>
                <w:b/>
              </w:rPr>
              <w:t>.</w:t>
            </w:r>
            <w:r w:rsidRPr="00FC4860">
              <w:rPr>
                <w:rFonts w:cs="Arial Narrow"/>
              </w:rPr>
              <w:t>- Escala de valoración sobre documento de rexistro de proba práctica consistente na creación de índices nunha BD</w:t>
            </w:r>
          </w:p>
          <w:p w:rsidR="00E453F8" w:rsidRPr="002316B7" w:rsidRDefault="00E453F8" w:rsidP="009105A5">
            <w:pPr>
              <w:pStyle w:val="ttp1"/>
            </w:pPr>
            <w:r w:rsidRPr="00FC4860">
              <w:rPr>
                <w:rFonts w:cs="Arial Narrow"/>
                <w:b/>
              </w:rPr>
              <w:t>TO.</w:t>
            </w:r>
            <w:r>
              <w:rPr>
                <w:rFonts w:cs="Arial Narrow"/>
                <w:b/>
              </w:rPr>
              <w:t>6</w:t>
            </w:r>
            <w:r w:rsidRPr="00FC4860">
              <w:rPr>
                <w:rFonts w:cs="Arial Narrow"/>
              </w:rPr>
              <w:t>.- Escala de valoración sobre documento de rexistro de proba práctica consistente na utilización de ferramentas</w:t>
            </w:r>
            <w:r>
              <w:rPr>
                <w:rFonts w:cs="Arial Narrow"/>
              </w:rPr>
              <w:t xml:space="preserve"> gráf</w:t>
            </w:r>
            <w:r>
              <w:rPr>
                <w:rFonts w:cs="Arial Narrow"/>
              </w:rPr>
              <w:t>i</w:t>
            </w:r>
            <w:r>
              <w:rPr>
                <w:rFonts w:cs="Arial Narrow"/>
              </w:rPr>
              <w:t>cas</w:t>
            </w:r>
            <w:r w:rsidRPr="00FC4860">
              <w:rPr>
                <w:rFonts w:cs="Arial Narrow"/>
              </w:rPr>
              <w:t xml:space="preserve"> pa</w:t>
            </w:r>
            <w:r w:rsidRPr="00FC4860">
              <w:t>ra a administración dun SXBD.</w:t>
            </w:r>
          </w:p>
        </w:tc>
        <w:tc>
          <w:tcPr>
            <w:tcW w:w="851" w:type="dxa"/>
            <w:tcBorders>
              <w:bottom w:val="single" w:sz="4" w:space="0" w:color="667DD1"/>
            </w:tcBorders>
            <w:shd w:val="clear" w:color="auto" w:fill="D9D9D9" w:themeFill="background1" w:themeFillShade="D9"/>
            <w:noWrap/>
          </w:tcPr>
          <w:p w:rsidR="00E453F8" w:rsidRPr="002316B7" w:rsidRDefault="00E453F8" w:rsidP="00764FEA">
            <w:pPr>
              <w:pStyle w:val="tt1c"/>
            </w:pPr>
            <w:r w:rsidRPr="002316B7">
              <w:t>1</w:t>
            </w:r>
          </w:p>
        </w:tc>
      </w:tr>
      <w:tr w:rsidR="00E453F8" w:rsidRPr="002316B7" w:rsidTr="00990243">
        <w:trPr>
          <w:trHeight w:val="2409"/>
        </w:trPr>
        <w:tc>
          <w:tcPr>
            <w:tcW w:w="2042" w:type="dxa"/>
            <w:vMerge/>
            <w:shd w:val="clear" w:color="auto" w:fill="auto"/>
            <w:noWrap/>
          </w:tcPr>
          <w:p w:rsidR="00E453F8" w:rsidRPr="002316B7" w:rsidRDefault="00E453F8" w:rsidP="00764FEA">
            <w:pPr>
              <w:pStyle w:val="tt1n"/>
            </w:pPr>
            <w:bookmarkStart w:id="16" w:name="_GoBack"/>
            <w:bookmarkEnd w:id="16"/>
          </w:p>
        </w:tc>
        <w:tc>
          <w:tcPr>
            <w:tcW w:w="2693" w:type="dxa"/>
            <w:vMerge/>
            <w:shd w:val="clear" w:color="auto" w:fill="auto"/>
            <w:noWrap/>
          </w:tcPr>
          <w:p w:rsidR="00E453F8" w:rsidRPr="002316B7" w:rsidRDefault="00E453F8" w:rsidP="008F6B69">
            <w:pPr>
              <w:pStyle w:val="ttp1"/>
              <w:widowControl w:val="0"/>
              <w:numPr>
                <w:ilvl w:val="0"/>
                <w:numId w:val="0"/>
              </w:numPr>
              <w:autoSpaceDE w:val="0"/>
              <w:autoSpaceDN w:val="0"/>
              <w:adjustRightInd w:val="0"/>
              <w:ind w:left="227"/>
            </w:pPr>
          </w:p>
        </w:tc>
        <w:tc>
          <w:tcPr>
            <w:tcW w:w="2977" w:type="dxa"/>
            <w:shd w:val="clear" w:color="auto" w:fill="D9D9D9" w:themeFill="background1" w:themeFillShade="D9"/>
            <w:noWrap/>
          </w:tcPr>
          <w:p w:rsidR="00E453F8" w:rsidRPr="002316B7" w:rsidRDefault="00E453F8" w:rsidP="00701E07">
            <w:pPr>
              <w:pStyle w:val="ttp1"/>
              <w:widowControl w:val="0"/>
              <w:tabs>
                <w:tab w:val="left" w:pos="227"/>
                <w:tab w:val="num" w:pos="360"/>
              </w:tabs>
              <w:autoSpaceDE w:val="0"/>
              <w:autoSpaceDN w:val="0"/>
              <w:adjustRightInd w:val="0"/>
              <w:rPr>
                <w:b/>
              </w:rPr>
            </w:pPr>
            <w:r w:rsidRPr="00F05E55">
              <w:rPr>
                <w:b/>
              </w:rPr>
              <w:t>Ta</w:t>
            </w:r>
            <w:r>
              <w:rPr>
                <w:b/>
              </w:rPr>
              <w:t>2</w:t>
            </w:r>
            <w:r w:rsidRPr="00F05E55">
              <w:rPr>
                <w:b/>
              </w:rPr>
              <w:t>.</w:t>
            </w:r>
            <w:r w:rsidR="00701E07">
              <w:rPr>
                <w:b/>
              </w:rPr>
              <w:t>8</w:t>
            </w:r>
            <w:r w:rsidRPr="00F05E55">
              <w:rPr>
                <w:b/>
              </w:rPr>
              <w:t>.-</w:t>
            </w:r>
            <w:r w:rsidRPr="00F05E55">
              <w:t xml:space="preserve"> Tarefa de avaliación con OU</w:t>
            </w:r>
            <w:r>
              <w:t>2.</w:t>
            </w:r>
            <w:r w:rsidRPr="00F05E55">
              <w:t xml:space="preserve">Táboa de indicadores aplicada </w:t>
            </w:r>
            <w:r>
              <w:t xml:space="preserve">sobre informe </w:t>
            </w:r>
            <w:r w:rsidRPr="00F05E55">
              <w:t>real</w:t>
            </w:r>
            <w:r w:rsidRPr="00F05E55">
              <w:t>i</w:t>
            </w:r>
            <w:r w:rsidRPr="00F05E55">
              <w:t>zado en Ta</w:t>
            </w:r>
            <w:r>
              <w:t>2</w:t>
            </w:r>
            <w:r w:rsidRPr="00F05E55">
              <w:t>.</w:t>
            </w:r>
            <w:r>
              <w:t>7</w:t>
            </w:r>
            <w:r w:rsidRPr="00F05E55">
              <w:t>.</w:t>
            </w:r>
          </w:p>
        </w:tc>
        <w:tc>
          <w:tcPr>
            <w:tcW w:w="1701" w:type="dxa"/>
            <w:shd w:val="clear" w:color="auto" w:fill="D9D9D9" w:themeFill="background1" w:themeFillShade="D9"/>
            <w:noWrap/>
          </w:tcPr>
          <w:p w:rsidR="00E453F8" w:rsidRPr="002316B7" w:rsidRDefault="00E453F8" w:rsidP="00764FEA">
            <w:pPr>
              <w:pStyle w:val="ttp1"/>
              <w:tabs>
                <w:tab w:val="left" w:pos="227"/>
                <w:tab w:val="num" w:pos="360"/>
              </w:tabs>
            </w:pPr>
          </w:p>
        </w:tc>
        <w:tc>
          <w:tcPr>
            <w:tcW w:w="1701" w:type="dxa"/>
            <w:shd w:val="clear" w:color="auto" w:fill="D9D9D9" w:themeFill="background1" w:themeFillShade="D9"/>
            <w:noWrap/>
          </w:tcPr>
          <w:p w:rsidR="00E453F8" w:rsidRPr="002316B7" w:rsidRDefault="00E453F8" w:rsidP="00990243">
            <w:pPr>
              <w:pStyle w:val="ttp1"/>
              <w:numPr>
                <w:ilvl w:val="0"/>
                <w:numId w:val="0"/>
              </w:numPr>
              <w:ind w:left="227"/>
            </w:pPr>
          </w:p>
        </w:tc>
        <w:tc>
          <w:tcPr>
            <w:tcW w:w="2268" w:type="dxa"/>
            <w:shd w:val="clear" w:color="auto" w:fill="D9D9D9" w:themeFill="background1" w:themeFillShade="D9"/>
            <w:noWrap/>
          </w:tcPr>
          <w:p w:rsidR="00E453F8" w:rsidRPr="00FC4860" w:rsidRDefault="00793B76" w:rsidP="00FC4860">
            <w:pPr>
              <w:pStyle w:val="ttp1"/>
              <w:rPr>
                <w:rFonts w:cs="Arial Narrow"/>
                <w:b/>
              </w:rPr>
            </w:pPr>
            <w:r w:rsidRPr="00FC4860">
              <w:rPr>
                <w:rFonts w:cs="Arial Narrow"/>
                <w:b/>
              </w:rPr>
              <w:t>O</w:t>
            </w:r>
            <w:r>
              <w:rPr>
                <w:rFonts w:cs="Arial Narrow"/>
                <w:b/>
              </w:rPr>
              <w:t>U</w:t>
            </w:r>
            <w:r w:rsidRPr="00FC4860">
              <w:rPr>
                <w:rFonts w:cs="Arial Narrow"/>
                <w:b/>
              </w:rPr>
              <w:t>.</w:t>
            </w:r>
            <w:r>
              <w:rPr>
                <w:rFonts w:cs="Arial Narrow"/>
                <w:b/>
              </w:rPr>
              <w:t>2</w:t>
            </w:r>
            <w:r w:rsidRPr="00FC4860">
              <w:rPr>
                <w:rFonts w:cs="Arial Narrow"/>
              </w:rPr>
              <w:t xml:space="preserve">.- </w:t>
            </w:r>
            <w:r>
              <w:rPr>
                <w:rFonts w:cs="Arial Narrow"/>
              </w:rPr>
              <w:t xml:space="preserve">Táboa de indicadores sobre informe </w:t>
            </w:r>
            <w:r w:rsidRPr="00FC4860">
              <w:rPr>
                <w:rFonts w:cs="Arial Narrow"/>
              </w:rPr>
              <w:t>de proba práctica consistente na realización de t</w:t>
            </w:r>
            <w:r w:rsidRPr="00FC4860">
              <w:rPr>
                <w:rFonts w:cs="Arial Narrow"/>
              </w:rPr>
              <w:t>a</w:t>
            </w:r>
            <w:r w:rsidRPr="00FC4860">
              <w:rPr>
                <w:rFonts w:cs="Arial Narrow"/>
              </w:rPr>
              <w:t>refas de administración empr</w:t>
            </w:r>
            <w:r w:rsidRPr="00FC4860">
              <w:rPr>
                <w:rFonts w:cs="Arial Narrow"/>
              </w:rPr>
              <w:t>e</w:t>
            </w:r>
            <w:r w:rsidRPr="00FC4860">
              <w:rPr>
                <w:rFonts w:cs="Arial Narrow"/>
              </w:rPr>
              <w:t>gando as indicacións da doc</w:t>
            </w:r>
            <w:r w:rsidRPr="00FC4860">
              <w:rPr>
                <w:rFonts w:cs="Arial Narrow"/>
              </w:rPr>
              <w:t>u</w:t>
            </w:r>
            <w:r w:rsidRPr="00FC4860">
              <w:rPr>
                <w:rFonts w:cs="Arial Narrow"/>
              </w:rPr>
              <w:t>mentación técnica dun SXBD.</w:t>
            </w:r>
          </w:p>
        </w:tc>
        <w:tc>
          <w:tcPr>
            <w:tcW w:w="851" w:type="dxa"/>
            <w:shd w:val="clear" w:color="auto" w:fill="D9D9D9" w:themeFill="background1" w:themeFillShade="D9"/>
            <w:noWrap/>
          </w:tcPr>
          <w:p w:rsidR="00E453F8" w:rsidRPr="002316B7" w:rsidRDefault="00E453F8" w:rsidP="00764FEA">
            <w:pPr>
              <w:pStyle w:val="tt1c"/>
            </w:pPr>
          </w:p>
        </w:tc>
      </w:tr>
    </w:tbl>
    <w:p w:rsidR="00764FEA" w:rsidRPr="002316B7" w:rsidRDefault="00764FEA" w:rsidP="00764FEA">
      <w:pPr>
        <w:pStyle w:val="tx1"/>
        <w:sectPr w:rsidR="00764FEA" w:rsidRPr="002316B7" w:rsidSect="00764FEA">
          <w:endnotePr>
            <w:numFmt w:val="decimal"/>
          </w:endnotePr>
          <w:pgSz w:w="16840" w:h="11900" w:orient="landscape" w:code="9"/>
          <w:pgMar w:top="1134" w:right="567" w:bottom="1134" w:left="851" w:header="731" w:footer="590" w:gutter="0"/>
          <w:cols w:space="720"/>
          <w:rtlGutter/>
        </w:sectPr>
      </w:pPr>
    </w:p>
    <w:p w:rsidR="00764FEA" w:rsidRPr="002316B7" w:rsidRDefault="00946741" w:rsidP="00764FEA">
      <w:pPr>
        <w:pStyle w:val="n1"/>
        <w:rPr>
          <w:noProof w:val="0"/>
        </w:rPr>
      </w:pPr>
      <w:bookmarkStart w:id="17" w:name="_Toc443306962"/>
      <w:r w:rsidRPr="00946741">
        <w:rPr>
          <w:noProof w:val="0"/>
        </w:rPr>
        <w:lastRenderedPageBreak/>
        <w:t>A02. Índices e xestión de usuarios</w:t>
      </w:r>
      <w:bookmarkEnd w:id="17"/>
    </w:p>
    <w:p w:rsidR="00764FEA" w:rsidRPr="002316B7" w:rsidRDefault="00764FEA" w:rsidP="00764FEA">
      <w:pPr>
        <w:pStyle w:val="n2"/>
      </w:pPr>
      <w:bookmarkStart w:id="18" w:name="_Toc417547456"/>
      <w:bookmarkStart w:id="19" w:name="_Toc443306963"/>
      <w:r w:rsidRPr="002316B7">
        <w:t>Introdución</w:t>
      </w:r>
      <w:bookmarkEnd w:id="18"/>
      <w:bookmarkEnd w:id="19"/>
    </w:p>
    <w:p w:rsidR="00331DD2" w:rsidRPr="002316B7" w:rsidRDefault="005679E4" w:rsidP="00E87AFE">
      <w:pPr>
        <w:pStyle w:val="tx1"/>
        <w:rPr>
          <w:lang w:eastAsia="gl-ES"/>
        </w:rPr>
      </w:pPr>
      <w:r w:rsidRPr="002316B7">
        <w:rPr>
          <w:lang w:eastAsia="gl-ES"/>
        </w:rPr>
        <w:t>Na actividade que nos ocupa</w:t>
      </w:r>
      <w:r w:rsidR="00A852AC">
        <w:rPr>
          <w:lang w:eastAsia="gl-ES"/>
        </w:rPr>
        <w:t>,</w:t>
      </w:r>
      <w:r w:rsidRPr="002316B7">
        <w:rPr>
          <w:lang w:eastAsia="gl-ES"/>
        </w:rPr>
        <w:t xml:space="preserve"> </w:t>
      </w:r>
      <w:r w:rsidR="00946741">
        <w:rPr>
          <w:lang w:eastAsia="gl-ES"/>
        </w:rPr>
        <w:t>crearanse e xestionaranse usuarios de bases de datos e real</w:t>
      </w:r>
      <w:r w:rsidR="00946741">
        <w:rPr>
          <w:lang w:eastAsia="gl-ES"/>
        </w:rPr>
        <w:t>i</w:t>
      </w:r>
      <w:r w:rsidR="00946741">
        <w:rPr>
          <w:lang w:eastAsia="gl-ES"/>
        </w:rPr>
        <w:t>zaranse tarefas de optimización dos índices dunha base de datos. Empregarase para elo tanto ferramentas gráficas de administración como sentenzas LCD (linguaxe de control de datos)</w:t>
      </w:r>
      <w:r w:rsidR="00331DD2" w:rsidRPr="002316B7">
        <w:rPr>
          <w:lang w:eastAsia="gl-ES"/>
        </w:rPr>
        <w:t>.</w:t>
      </w:r>
    </w:p>
    <w:p w:rsidR="002C4196" w:rsidRPr="002316B7" w:rsidRDefault="0078232F" w:rsidP="0078232F">
      <w:pPr>
        <w:pStyle w:val="n2"/>
      </w:pPr>
      <w:bookmarkStart w:id="20" w:name="_Toc443306964"/>
      <w:r w:rsidRPr="002316B7">
        <w:t>Actividade</w:t>
      </w:r>
      <w:bookmarkEnd w:id="20"/>
    </w:p>
    <w:p w:rsidR="004B22EB" w:rsidRDefault="00946741" w:rsidP="0078232F">
      <w:pPr>
        <w:pStyle w:val="n3"/>
      </w:pPr>
      <w:bookmarkStart w:id="21" w:name="_Toc443306965"/>
      <w:r>
        <w:t>Xestión de usuarios dunha base de datos</w:t>
      </w:r>
      <w:bookmarkEnd w:id="21"/>
    </w:p>
    <w:p w:rsidR="00CA17EA" w:rsidRDefault="00CA17EA" w:rsidP="00CA17EA">
      <w:pPr>
        <w:pStyle w:val="n4"/>
      </w:pPr>
      <w:bookmarkStart w:id="22" w:name="_Toc443306966"/>
      <w:r>
        <w:t>Introdución</w:t>
      </w:r>
      <w:bookmarkEnd w:id="22"/>
    </w:p>
    <w:p w:rsidR="00D453C2" w:rsidRDefault="00D453C2" w:rsidP="00D453C2">
      <w:pPr>
        <w:pStyle w:val="tx1"/>
      </w:pPr>
      <w:r>
        <w:t xml:space="preserve">Unha das tarefas principais dun administrador de bases de datos é a xestión de usuarios. </w:t>
      </w:r>
    </w:p>
    <w:p w:rsidR="00D453C2" w:rsidRDefault="00D453C2" w:rsidP="00D453C2">
      <w:r>
        <w:t>Tódolos accesos a unha base de datos requiren a conexión mediante un usuario. Os usuarios teñen asignados unha serie de privilexios que son os que lles dan permiso de uso de certos obxectos da base de datos. Desta maneira todo usuario terá dereito a utilizar ce</w:t>
      </w:r>
      <w:r>
        <w:t>r</w:t>
      </w:r>
      <w:r>
        <w:t>tos obxectos da base de datos e terá restrinxido o uso doutros.</w:t>
      </w:r>
    </w:p>
    <w:p w:rsidR="00D453C2" w:rsidRDefault="00D453C2" w:rsidP="00D453C2">
      <w:r>
        <w:t>Para unha maior simplicidade, a maioría de Sistemas Xestores de Bases de Datos pe</w:t>
      </w:r>
      <w:r>
        <w:t>r</w:t>
      </w:r>
      <w:r>
        <w:t>miten agrupar os permisos que se lles poden aplicar aos usuarios nunhas estruturas ch</w:t>
      </w:r>
      <w:r>
        <w:t>a</w:t>
      </w:r>
      <w:r>
        <w:t>madas perfís e roles, que en definitiva son un conxunto de permisos.</w:t>
      </w:r>
    </w:p>
    <w:p w:rsidR="00CA17EA" w:rsidRDefault="00D453C2" w:rsidP="00D453C2">
      <w:r>
        <w:t xml:space="preserve">Deste xeito, cando un usuario quere conectarse a unha base de datos, primeiro debe </w:t>
      </w:r>
      <w:proofErr w:type="spellStart"/>
      <w:r>
        <w:t>a</w:t>
      </w:r>
      <w:r>
        <w:t>u</w:t>
      </w:r>
      <w:r>
        <w:t>tentificarse</w:t>
      </w:r>
      <w:proofErr w:type="spellEnd"/>
      <w:r>
        <w:t xml:space="preserve">, é dicir, probar que é quen di ser (normalmente mediante un contrasinal). </w:t>
      </w:r>
      <w:r w:rsidR="00DD01B6">
        <w:t>Dita</w:t>
      </w:r>
      <w:r>
        <w:t xml:space="preserve"> </w:t>
      </w:r>
      <w:proofErr w:type="spellStart"/>
      <w:r>
        <w:t>autentificación</w:t>
      </w:r>
      <w:proofErr w:type="spellEnd"/>
      <w:r>
        <w:t xml:space="preserve"> </w:t>
      </w:r>
      <w:r w:rsidR="00A852AC">
        <w:t xml:space="preserve">terá asociados </w:t>
      </w:r>
      <w:r>
        <w:t>uns privilexios (uns dereitos) e unhas restrici</w:t>
      </w:r>
      <w:r w:rsidR="00DD01B6">
        <w:t>ó</w:t>
      </w:r>
      <w:r>
        <w:t>ns.</w:t>
      </w:r>
    </w:p>
    <w:p w:rsidR="00DD01B6" w:rsidRDefault="00DD01B6" w:rsidP="00D453C2">
      <w:r>
        <w:t>Polo tanto, será responsabilidade do administrador a creación de usuarios e a asign</w:t>
      </w:r>
      <w:r>
        <w:t>a</w:t>
      </w:r>
      <w:r>
        <w:t xml:space="preserve">ción aos mesmos dos distintos roles e privilexios que lles permitan desenvolver a súa </w:t>
      </w:r>
      <w:r w:rsidR="00043C17">
        <w:t>act</w:t>
      </w:r>
      <w:r w:rsidR="00043C17">
        <w:t>i</w:t>
      </w:r>
      <w:r w:rsidR="00043C17">
        <w:t>vidade</w:t>
      </w:r>
      <w:r>
        <w:t xml:space="preserve"> sen poñer en compromiso a seguridade da base de datos. </w:t>
      </w:r>
    </w:p>
    <w:p w:rsidR="00647833" w:rsidRDefault="00647833" w:rsidP="00D453C2">
      <w:r>
        <w:t>De forma xeral, non é unha boa práctica deixar que todos os usuario con acceso ao se</w:t>
      </w:r>
      <w:r>
        <w:t>r</w:t>
      </w:r>
      <w:r>
        <w:t>vidor teñan todos os privilexios. Para conservar a integridade dos datos e das estruturas, será conveniente que só algúns usuarios poidan realizar determinadas tarefas, e que outras, que requiran maior coñecemento sobre as estruturas de bases de datos e táboas, só poidan realizarse por un número limitado e controlado de usuarios.</w:t>
      </w:r>
    </w:p>
    <w:p w:rsidR="004A2F59" w:rsidRDefault="004A2F59" w:rsidP="004A2F59">
      <w:pPr>
        <w:pStyle w:val="n4"/>
      </w:pPr>
      <w:bookmarkStart w:id="23" w:name="_Toc443306967"/>
      <w:r>
        <w:t xml:space="preserve">Xestión de usuarios en </w:t>
      </w:r>
      <w:proofErr w:type="spellStart"/>
      <w:r>
        <w:t>MySQL</w:t>
      </w:r>
      <w:bookmarkEnd w:id="23"/>
      <w:proofErr w:type="spellEnd"/>
    </w:p>
    <w:p w:rsidR="004A2F59" w:rsidRDefault="004A2F59" w:rsidP="004A2F59">
      <w:pPr>
        <w:pStyle w:val="n5"/>
      </w:pPr>
      <w:bookmarkStart w:id="24" w:name="_Toc443306968"/>
      <w:r>
        <w:t>Niveles de privilexios</w:t>
      </w:r>
      <w:bookmarkEnd w:id="24"/>
      <w:r>
        <w:tab/>
      </w:r>
    </w:p>
    <w:p w:rsidR="004A2F59" w:rsidRDefault="004A2F59" w:rsidP="0099492E">
      <w:pPr>
        <w:pStyle w:val="tx1"/>
      </w:pPr>
      <w:r>
        <w:t xml:space="preserve">En </w:t>
      </w:r>
      <w:proofErr w:type="spellStart"/>
      <w:r>
        <w:t>MySQL</w:t>
      </w:r>
      <w:proofErr w:type="spellEnd"/>
      <w:r>
        <w:t xml:space="preserve"> existen cinco niveles distintos de privilexios:</w:t>
      </w:r>
    </w:p>
    <w:p w:rsidR="004A2F59" w:rsidRDefault="004A2F59" w:rsidP="004A2F59">
      <w:pPr>
        <w:pStyle w:val="p1"/>
      </w:pPr>
      <w:r w:rsidRPr="004A2F59">
        <w:rPr>
          <w:b/>
        </w:rPr>
        <w:t>Globais</w:t>
      </w:r>
      <w:r>
        <w:t>: aplícanse ao conxunto de todas as bases de datos nun servidor. É o nivel máis alto de privilexio</w:t>
      </w:r>
      <w:r w:rsidR="0099492E">
        <w:t>s</w:t>
      </w:r>
      <w:r>
        <w:t>, no sentido de que o seu ámbito é o máis xeral.</w:t>
      </w:r>
    </w:p>
    <w:p w:rsidR="004A2F59" w:rsidRDefault="004A2F59" w:rsidP="004A2F59">
      <w:pPr>
        <w:pStyle w:val="p1"/>
      </w:pPr>
      <w:r w:rsidRPr="004A2F59">
        <w:rPr>
          <w:b/>
        </w:rPr>
        <w:t>De base de datos</w:t>
      </w:r>
      <w:r>
        <w:t>: refírense a bases de datos individuais, e por extensión, a todos os obxectos que contén cada base de datos.</w:t>
      </w:r>
    </w:p>
    <w:p w:rsidR="004A2F59" w:rsidRDefault="004A2F59" w:rsidP="004A2F59">
      <w:pPr>
        <w:pStyle w:val="p1"/>
      </w:pPr>
      <w:r w:rsidRPr="004A2F59">
        <w:rPr>
          <w:b/>
        </w:rPr>
        <w:lastRenderedPageBreak/>
        <w:t>De táboa</w:t>
      </w:r>
      <w:r>
        <w:t>: aplícanse a táboas individuais, e polo tanto, a todas as columnas desas táboa.</w:t>
      </w:r>
    </w:p>
    <w:p w:rsidR="004A2F59" w:rsidRDefault="004A2F59" w:rsidP="004A2F59">
      <w:pPr>
        <w:pStyle w:val="p1"/>
      </w:pPr>
      <w:r w:rsidRPr="004A2F59">
        <w:rPr>
          <w:b/>
        </w:rPr>
        <w:t>De columna</w:t>
      </w:r>
      <w:r>
        <w:t>: aplícanse a unha columna nunha táboa concreta.</w:t>
      </w:r>
    </w:p>
    <w:p w:rsidR="004A2F59" w:rsidRDefault="004A2F59" w:rsidP="004A2F59">
      <w:pPr>
        <w:pStyle w:val="p1"/>
      </w:pPr>
      <w:r w:rsidRPr="004A2F59">
        <w:rPr>
          <w:b/>
        </w:rPr>
        <w:t>De rutina</w:t>
      </w:r>
      <w:r>
        <w:t xml:space="preserve">: aplícanse aos procedementos almacenados. </w:t>
      </w:r>
    </w:p>
    <w:p w:rsidR="0099492E" w:rsidRDefault="0099492E" w:rsidP="0099492E">
      <w:pPr>
        <w:pStyle w:val="n5"/>
      </w:pPr>
      <w:bookmarkStart w:id="25" w:name="_Toc443306969"/>
      <w:r>
        <w:t>Creación de usuarios</w:t>
      </w:r>
      <w:bookmarkEnd w:id="25"/>
    </w:p>
    <w:p w:rsidR="0099492E" w:rsidRDefault="0099492E" w:rsidP="0099492E">
      <w:pPr>
        <w:pStyle w:val="tx1"/>
      </w:pPr>
      <w:r>
        <w:t xml:space="preserve">Aínda que a partir da versión 5.0.2 de </w:t>
      </w:r>
      <w:proofErr w:type="spellStart"/>
      <w:r>
        <w:t>MySQL</w:t>
      </w:r>
      <w:proofErr w:type="spellEnd"/>
      <w:r>
        <w:t xml:space="preserve"> existe unha sentenza para crear usuarios, CREATE USER, en versións anteriores úsase exclusivamente a sentenza GRANT para crealos.</w:t>
      </w:r>
    </w:p>
    <w:p w:rsidR="008A557C" w:rsidRDefault="008A557C" w:rsidP="008A557C">
      <w:r>
        <w:t>A sintaxe de CREATE USER é:</w:t>
      </w:r>
    </w:p>
    <w:p w:rsidR="008A557C" w:rsidRDefault="008A557C" w:rsidP="008A557C">
      <w:pPr>
        <w:pStyle w:val="Codigo"/>
      </w:pPr>
      <w:r>
        <w:t>CREATE USER usuario [IDENTIFIED BY [PASSWORD] ‘contrasinal’]</w:t>
      </w:r>
    </w:p>
    <w:p w:rsidR="008A557C" w:rsidRPr="008A557C" w:rsidRDefault="008A557C" w:rsidP="008A557C">
      <w:pPr>
        <w:pStyle w:val="Codigo"/>
      </w:pPr>
      <w:r>
        <w:t xml:space="preserve">      </w:t>
      </w:r>
      <w:r>
        <w:tab/>
      </w:r>
      <w:r>
        <w:tab/>
        <w:t xml:space="preserve">  [, usuario [IDENTIFIED BY [PASSWORD] ‘contrasinal’]] ...</w:t>
      </w:r>
    </w:p>
    <w:p w:rsidR="008A557C" w:rsidRDefault="0099492E" w:rsidP="0099492E">
      <w:r>
        <w:t xml:space="preserve">Usando GRANT </w:t>
      </w:r>
      <w:r w:rsidR="008A557C">
        <w:t>pódese</w:t>
      </w:r>
      <w:r>
        <w:t xml:space="preserve"> crear un usuario e ao mesmo tempo concederlle tamén os pr</w:t>
      </w:r>
      <w:r>
        <w:t>i</w:t>
      </w:r>
      <w:r>
        <w:t>vilexios que t</w:t>
      </w:r>
      <w:r w:rsidR="00F96285">
        <w:t xml:space="preserve">erá, aínda que nas últimas versións de </w:t>
      </w:r>
      <w:proofErr w:type="spellStart"/>
      <w:r w:rsidR="00F96285">
        <w:t>MySQL</w:t>
      </w:r>
      <w:proofErr w:type="spellEnd"/>
      <w:r w:rsidR="00F96285">
        <w:t xml:space="preserve"> a recomendación é crear pr</w:t>
      </w:r>
      <w:r w:rsidR="00F96285">
        <w:t>i</w:t>
      </w:r>
      <w:r w:rsidR="00F96285">
        <w:t>meiro o novo usuario con CREATE USER e logo usar GRANT para darlle privilexios.</w:t>
      </w:r>
    </w:p>
    <w:p w:rsidR="0099492E" w:rsidRDefault="0099492E" w:rsidP="0099492E">
      <w:r>
        <w:t>A sintaxe simplificada para usar GRANT é:</w:t>
      </w:r>
    </w:p>
    <w:p w:rsidR="00B669EF" w:rsidRPr="00B669EF" w:rsidRDefault="00B669EF" w:rsidP="00B669EF">
      <w:pPr>
        <w:rPr>
          <w:rFonts w:ascii="Courier New" w:hAnsi="Courier New" w:cs="Courier New"/>
          <w:sz w:val="16"/>
          <w:szCs w:val="18"/>
        </w:rPr>
      </w:pPr>
      <w:r w:rsidRPr="00B669EF">
        <w:rPr>
          <w:rFonts w:ascii="Courier New" w:hAnsi="Courier New" w:cs="Courier New"/>
          <w:sz w:val="16"/>
          <w:szCs w:val="18"/>
        </w:rPr>
        <w:t>GRANT    tipo_privilexio [(lista_columnas)] [, tipo_privilexio [(lista_columnas)]] ...</w:t>
      </w:r>
    </w:p>
    <w:p w:rsidR="00B669EF" w:rsidRPr="00B669EF" w:rsidRDefault="00B669EF" w:rsidP="00B669EF">
      <w:pPr>
        <w:rPr>
          <w:rFonts w:ascii="Courier New" w:hAnsi="Courier New" w:cs="Courier New"/>
          <w:sz w:val="16"/>
          <w:szCs w:val="18"/>
        </w:rPr>
      </w:pPr>
      <w:r w:rsidRPr="00B669EF">
        <w:rPr>
          <w:rFonts w:ascii="Courier New" w:hAnsi="Courier New" w:cs="Courier New"/>
          <w:sz w:val="16"/>
          <w:szCs w:val="18"/>
        </w:rPr>
        <w:t xml:space="preserve">      ON  obxecto  TO   nome_usuario[ </w:t>
      </w:r>
      <w:proofErr w:type="spellStart"/>
      <w:r w:rsidRPr="00B669EF">
        <w:rPr>
          <w:rFonts w:ascii="Courier New" w:hAnsi="Courier New" w:cs="Courier New"/>
          <w:sz w:val="16"/>
          <w:szCs w:val="18"/>
        </w:rPr>
        <w:t>@equipo</w:t>
      </w:r>
      <w:proofErr w:type="spellEnd"/>
      <w:r w:rsidRPr="00B669EF">
        <w:rPr>
          <w:rFonts w:ascii="Courier New" w:hAnsi="Courier New" w:cs="Courier New"/>
          <w:sz w:val="16"/>
          <w:szCs w:val="18"/>
        </w:rPr>
        <w:t xml:space="preserve"> ] [ IDENTIFIED BY ‘contrasinal’ ] </w:t>
      </w:r>
    </w:p>
    <w:p w:rsidR="005F0444" w:rsidRDefault="00B669EF" w:rsidP="00B669EF">
      <w:pPr>
        <w:rPr>
          <w:rFonts w:ascii="Courier New" w:hAnsi="Courier New" w:cs="Courier New"/>
          <w:sz w:val="16"/>
          <w:szCs w:val="18"/>
        </w:rPr>
      </w:pPr>
      <w:r w:rsidRPr="00B669EF">
        <w:rPr>
          <w:rFonts w:ascii="Courier New" w:hAnsi="Courier New" w:cs="Courier New"/>
          <w:sz w:val="16"/>
          <w:szCs w:val="18"/>
        </w:rPr>
        <w:t xml:space="preserve">      [WITH GRANT OPTION] </w:t>
      </w:r>
    </w:p>
    <w:p w:rsidR="005F0444" w:rsidRPr="005F0444" w:rsidRDefault="005F0444" w:rsidP="005F0444">
      <w:pPr>
        <w:pStyle w:val="p1"/>
      </w:pPr>
      <w:r w:rsidRPr="005F0444">
        <w:rPr>
          <w:b/>
        </w:rPr>
        <w:t>tipo_privilexio</w:t>
      </w:r>
      <w:r w:rsidRPr="005F0444">
        <w:t xml:space="preserve">, representa os privilexios que se lle </w:t>
      </w:r>
      <w:r>
        <w:t xml:space="preserve">poden </w:t>
      </w:r>
      <w:r w:rsidRPr="005F0444">
        <w:t>concede</w:t>
      </w:r>
      <w:r>
        <w:t>r</w:t>
      </w:r>
      <w:r w:rsidRPr="005F0444">
        <w:t xml:space="preserve"> aos usuarios, e d</w:t>
      </w:r>
      <w:r w:rsidRPr="005F0444">
        <w:t>i</w:t>
      </w:r>
      <w:r w:rsidRPr="005F0444">
        <w:t xml:space="preserve">cir, o que se lle vai a permitir facer cos obxectos do servidor. A orden </w:t>
      </w:r>
      <w:proofErr w:type="spellStart"/>
      <w:r w:rsidRPr="005F0444">
        <w:rPr>
          <w:b/>
        </w:rPr>
        <w:t>show</w:t>
      </w:r>
      <w:proofErr w:type="spellEnd"/>
      <w:r w:rsidRPr="005F0444">
        <w:rPr>
          <w:b/>
        </w:rPr>
        <w:t xml:space="preserve"> </w:t>
      </w:r>
      <w:proofErr w:type="spellStart"/>
      <w:r w:rsidRPr="005F0444">
        <w:rPr>
          <w:b/>
        </w:rPr>
        <w:t>privileges</w:t>
      </w:r>
      <w:proofErr w:type="spellEnd"/>
      <w:r w:rsidRPr="005F0444">
        <w:t xml:space="preserve"> permite ver todos os tipos de privilexios posibles. </w:t>
      </w:r>
      <w:r>
        <w:t>A</w:t>
      </w:r>
      <w:r w:rsidRPr="005F0444">
        <w:t xml:space="preserve">lgúns dos </w:t>
      </w:r>
      <w:r w:rsidR="00A852AC">
        <w:t>máis</w:t>
      </w:r>
      <w:r w:rsidRPr="005F0444">
        <w:t xml:space="preserve"> utilizados</w:t>
      </w:r>
      <w:r>
        <w:t xml:space="preserve"> son</w:t>
      </w:r>
      <w:r w:rsidRPr="005F0444">
        <w:t>:</w:t>
      </w:r>
    </w:p>
    <w:p w:rsidR="005F0444" w:rsidRPr="005F0444" w:rsidRDefault="005F0444" w:rsidP="005F0444">
      <w:pPr>
        <w:pStyle w:val="p2"/>
      </w:pPr>
      <w:r w:rsidRPr="005F0444">
        <w:t xml:space="preserve">ALL [PRIVILEGES] </w:t>
      </w:r>
      <w:r w:rsidRPr="005F0444">
        <w:tab/>
      </w:r>
      <w:r w:rsidRPr="005F0444">
        <w:tab/>
        <w:t>Todos os privilexios, excepto GRANT OPTION</w:t>
      </w:r>
    </w:p>
    <w:p w:rsidR="005F0444" w:rsidRPr="005F0444" w:rsidRDefault="005F0444" w:rsidP="005F0444">
      <w:pPr>
        <w:pStyle w:val="p2"/>
      </w:pPr>
      <w:r w:rsidRPr="005F0444">
        <w:t xml:space="preserve">ALTER </w:t>
      </w:r>
      <w:r w:rsidRPr="005F0444">
        <w:tab/>
      </w:r>
      <w:r w:rsidRPr="005F0444">
        <w:tab/>
      </w:r>
      <w:r w:rsidRPr="005F0444">
        <w:tab/>
        <w:t>Modificar obxectos coa orden ALTER (táboas)</w:t>
      </w:r>
    </w:p>
    <w:p w:rsidR="005F0444" w:rsidRPr="005F0444" w:rsidRDefault="005F0444" w:rsidP="005F0444">
      <w:pPr>
        <w:pStyle w:val="p2"/>
      </w:pPr>
      <w:r w:rsidRPr="005F0444">
        <w:t xml:space="preserve">CREATE </w:t>
      </w:r>
      <w:r w:rsidRPr="005F0444">
        <w:tab/>
      </w:r>
      <w:r w:rsidRPr="005F0444">
        <w:tab/>
      </w:r>
      <w:r w:rsidRPr="005F0444">
        <w:tab/>
        <w:t xml:space="preserve">Crear  obxectos coa orden CREATE (bases de datos ou </w:t>
      </w:r>
      <w:r>
        <w:tab/>
      </w:r>
      <w:r>
        <w:tab/>
      </w:r>
      <w:r>
        <w:tab/>
      </w:r>
      <w:r>
        <w:tab/>
      </w:r>
      <w:r w:rsidRPr="005F0444">
        <w:t>táboas)</w:t>
      </w:r>
    </w:p>
    <w:p w:rsidR="005F0444" w:rsidRPr="005F0444" w:rsidRDefault="005F0444" w:rsidP="005F0444">
      <w:pPr>
        <w:pStyle w:val="p2"/>
      </w:pPr>
      <w:r w:rsidRPr="005F0444">
        <w:t xml:space="preserve">CREATE VIEW </w:t>
      </w:r>
      <w:r w:rsidRPr="005F0444">
        <w:tab/>
      </w:r>
      <w:r w:rsidRPr="005F0444">
        <w:tab/>
        <w:t>Crear vistas</w:t>
      </w:r>
    </w:p>
    <w:p w:rsidR="005F0444" w:rsidRPr="005F0444" w:rsidRDefault="005F0444" w:rsidP="005F0444">
      <w:pPr>
        <w:pStyle w:val="p2"/>
      </w:pPr>
      <w:r w:rsidRPr="005F0444">
        <w:t xml:space="preserve">DROP </w:t>
      </w:r>
      <w:r w:rsidRPr="005F0444">
        <w:tab/>
      </w:r>
      <w:r w:rsidRPr="005F0444">
        <w:tab/>
      </w:r>
      <w:r w:rsidRPr="005F0444">
        <w:tab/>
        <w:t>Borrar táboas con DROP TABLE</w:t>
      </w:r>
    </w:p>
    <w:p w:rsidR="005F0444" w:rsidRPr="005F0444" w:rsidRDefault="005F0444" w:rsidP="005F0444">
      <w:pPr>
        <w:pStyle w:val="p2"/>
      </w:pPr>
      <w:r w:rsidRPr="005F0444">
        <w:t xml:space="preserve">EXECUTE </w:t>
      </w:r>
      <w:r w:rsidRPr="005F0444">
        <w:tab/>
      </w:r>
      <w:r w:rsidRPr="005F0444">
        <w:tab/>
      </w:r>
      <w:r w:rsidRPr="005F0444">
        <w:tab/>
        <w:t>Executar procedementos almacenados</w:t>
      </w:r>
    </w:p>
    <w:p w:rsidR="005F0444" w:rsidRPr="005F0444" w:rsidRDefault="005F0444" w:rsidP="005F0444">
      <w:pPr>
        <w:pStyle w:val="p2"/>
      </w:pPr>
      <w:r w:rsidRPr="005F0444">
        <w:t xml:space="preserve">SELECT </w:t>
      </w:r>
      <w:r w:rsidRPr="005F0444">
        <w:tab/>
      </w:r>
      <w:r w:rsidRPr="005F0444">
        <w:tab/>
      </w:r>
      <w:r w:rsidRPr="005F0444">
        <w:tab/>
        <w:t>Facer consultas con SELECT</w:t>
      </w:r>
    </w:p>
    <w:p w:rsidR="005F0444" w:rsidRPr="005F0444" w:rsidRDefault="005F0444" w:rsidP="005F0444">
      <w:pPr>
        <w:pStyle w:val="p2"/>
      </w:pPr>
      <w:r w:rsidRPr="005F0444">
        <w:t xml:space="preserve">UPDATE </w:t>
      </w:r>
      <w:r w:rsidRPr="005F0444">
        <w:tab/>
      </w:r>
      <w:r w:rsidRPr="005F0444">
        <w:tab/>
      </w:r>
      <w:r w:rsidRPr="005F0444">
        <w:tab/>
        <w:t>Modificar datos das táboas</w:t>
      </w:r>
    </w:p>
    <w:p w:rsidR="005F0444" w:rsidRPr="005F0444" w:rsidRDefault="005F0444" w:rsidP="005F0444">
      <w:pPr>
        <w:pStyle w:val="p2"/>
      </w:pPr>
      <w:r w:rsidRPr="005F0444">
        <w:t xml:space="preserve">USAGE </w:t>
      </w:r>
      <w:r w:rsidRPr="005F0444">
        <w:tab/>
      </w:r>
      <w:r w:rsidRPr="005F0444">
        <w:tab/>
      </w:r>
      <w:r w:rsidRPr="005F0444">
        <w:tab/>
        <w:t>Sinónimo de ‘sen privilexios’</w:t>
      </w:r>
    </w:p>
    <w:p w:rsidR="005F0444" w:rsidRPr="005F0444" w:rsidRDefault="005F0444" w:rsidP="005F0444">
      <w:pPr>
        <w:pStyle w:val="p2"/>
      </w:pPr>
      <w:r w:rsidRPr="005F0444">
        <w:t xml:space="preserve">GRANT OPTION </w:t>
      </w:r>
      <w:r w:rsidRPr="005F0444">
        <w:tab/>
      </w:r>
      <w:r w:rsidRPr="005F0444">
        <w:tab/>
        <w:t>Conceder privilexios a outros usuarios</w:t>
      </w:r>
    </w:p>
    <w:p w:rsidR="005F0444" w:rsidRPr="005F0444" w:rsidRDefault="005F0444" w:rsidP="009C188C">
      <w:pPr>
        <w:pStyle w:val="p1"/>
      </w:pPr>
      <w:r w:rsidRPr="005F0444">
        <w:t xml:space="preserve">No caso de utilizar a opción WITH GRANT OPTION, </w:t>
      </w:r>
      <w:r>
        <w:t xml:space="preserve">se </w:t>
      </w:r>
      <w:r w:rsidRPr="005F0444">
        <w:t>lle est</w:t>
      </w:r>
      <w:r>
        <w:t>á</w:t>
      </w:r>
      <w:r w:rsidRPr="005F0444">
        <w:t xml:space="preserve"> dando ao usuario a posibilidade de ceder a outros usuarios os privilexios que se lle conceden a el.</w:t>
      </w:r>
    </w:p>
    <w:p w:rsidR="005F0444" w:rsidRPr="005F0444" w:rsidRDefault="005F0444" w:rsidP="0096578F">
      <w:pPr>
        <w:pStyle w:val="p1"/>
      </w:pPr>
      <w:r w:rsidRPr="0096578F">
        <w:rPr>
          <w:b/>
        </w:rPr>
        <w:t>obxecto</w:t>
      </w:r>
      <w:r w:rsidRPr="005F0444">
        <w:t xml:space="preserve">, representa sobre que cousas se conceden, ou retiran, os privilexios. Os </w:t>
      </w:r>
      <w:r w:rsidR="009C188C">
        <w:t>máis</w:t>
      </w:r>
      <w:r w:rsidRPr="005F0444">
        <w:t xml:space="preserve"> utilizados son:</w:t>
      </w:r>
    </w:p>
    <w:p w:rsidR="005F0444" w:rsidRPr="005F0444" w:rsidRDefault="005F0444" w:rsidP="0096578F">
      <w:pPr>
        <w:pStyle w:val="p2"/>
      </w:pPr>
      <w:r w:rsidRPr="005F0444">
        <w:t>*.*</w:t>
      </w:r>
      <w:r w:rsidR="0096578F">
        <w:tab/>
      </w:r>
      <w:r w:rsidR="0096578F">
        <w:tab/>
      </w:r>
      <w:r w:rsidR="0096578F">
        <w:tab/>
      </w:r>
      <w:r w:rsidR="0096578F">
        <w:tab/>
      </w:r>
      <w:r w:rsidRPr="005F0444">
        <w:t>Todas as táboas de todas a bases de datos</w:t>
      </w:r>
    </w:p>
    <w:p w:rsidR="005F0444" w:rsidRPr="005F0444" w:rsidRDefault="005F0444" w:rsidP="0096578F">
      <w:pPr>
        <w:pStyle w:val="p2"/>
      </w:pPr>
      <w:r w:rsidRPr="005F0444">
        <w:t>*</w:t>
      </w:r>
      <w:r w:rsidR="0096578F">
        <w:tab/>
      </w:r>
      <w:r w:rsidR="0096578F">
        <w:tab/>
      </w:r>
      <w:r w:rsidR="0096578F">
        <w:tab/>
      </w:r>
      <w:r w:rsidR="0096578F">
        <w:tab/>
      </w:r>
      <w:r w:rsidRPr="005F0444">
        <w:t>Todas as táboas da base de datos activa</w:t>
      </w:r>
    </w:p>
    <w:p w:rsidR="005F0444" w:rsidRPr="005F0444" w:rsidRDefault="005F0444" w:rsidP="0096578F">
      <w:pPr>
        <w:pStyle w:val="p2"/>
      </w:pPr>
      <w:r w:rsidRPr="005F0444">
        <w:t>nome _</w:t>
      </w:r>
      <w:proofErr w:type="spellStart"/>
      <w:r w:rsidRPr="005F0444">
        <w:t>bd</w:t>
      </w:r>
      <w:proofErr w:type="spellEnd"/>
      <w:r w:rsidRPr="005F0444">
        <w:t>.*</w:t>
      </w:r>
      <w:r w:rsidR="0096578F">
        <w:tab/>
      </w:r>
      <w:r w:rsidR="0096578F">
        <w:tab/>
      </w:r>
      <w:r w:rsidR="0096578F">
        <w:tab/>
      </w:r>
      <w:r w:rsidRPr="005F0444">
        <w:t>Todas as táboas da base de datos nome_</w:t>
      </w:r>
      <w:proofErr w:type="spellStart"/>
      <w:r w:rsidRPr="005F0444">
        <w:t>bd</w:t>
      </w:r>
      <w:proofErr w:type="spellEnd"/>
    </w:p>
    <w:p w:rsidR="005F0444" w:rsidRPr="005F0444" w:rsidRDefault="005F0444" w:rsidP="0096578F">
      <w:pPr>
        <w:pStyle w:val="p2"/>
      </w:pPr>
      <w:r w:rsidRPr="005F0444">
        <w:t>nome_</w:t>
      </w:r>
      <w:proofErr w:type="spellStart"/>
      <w:r w:rsidRPr="005F0444">
        <w:t>db</w:t>
      </w:r>
      <w:proofErr w:type="spellEnd"/>
      <w:r w:rsidRPr="005F0444">
        <w:t>.nome_táboa</w:t>
      </w:r>
      <w:r w:rsidR="0096578F">
        <w:tab/>
      </w:r>
      <w:r w:rsidRPr="005F0444">
        <w:t>A táboa especificada da base de datos nome_</w:t>
      </w:r>
      <w:proofErr w:type="spellStart"/>
      <w:r w:rsidRPr="005F0444">
        <w:t>bd</w:t>
      </w:r>
      <w:proofErr w:type="spellEnd"/>
    </w:p>
    <w:p w:rsidR="005F0444" w:rsidRPr="005F0444" w:rsidRDefault="005F0444" w:rsidP="0096578F">
      <w:pPr>
        <w:pStyle w:val="sp1"/>
      </w:pPr>
      <w:r w:rsidRPr="005F0444">
        <w:t>Tamén se poden conceder ou retirar privilexios sobre funcións ou procedementos almacenados.</w:t>
      </w:r>
    </w:p>
    <w:p w:rsidR="005F0444" w:rsidRPr="005F0444" w:rsidRDefault="005F0444" w:rsidP="0096578F">
      <w:pPr>
        <w:pStyle w:val="p1"/>
      </w:pPr>
      <w:r w:rsidRPr="0096578F">
        <w:rPr>
          <w:b/>
        </w:rPr>
        <w:t>nome_usuario</w:t>
      </w:r>
      <w:r w:rsidRPr="005F0444">
        <w:t>, representa o usuario ao que se conceden os permisos. O nome do usu</w:t>
      </w:r>
      <w:r w:rsidRPr="005F0444">
        <w:t>a</w:t>
      </w:r>
      <w:r w:rsidRPr="005F0444">
        <w:t xml:space="preserve">rio é unha cadea de </w:t>
      </w:r>
      <w:r w:rsidR="0096578F" w:rsidRPr="005F0444">
        <w:t>carácteres</w:t>
      </w:r>
      <w:r w:rsidRPr="005F0444">
        <w:t xml:space="preserve"> que só debe levar letras, números, e o guión baixo ( _ ).</w:t>
      </w:r>
    </w:p>
    <w:p w:rsidR="005F0444" w:rsidRPr="005F0444" w:rsidRDefault="005F0444" w:rsidP="005F0444">
      <w:pPr>
        <w:pStyle w:val="tx1"/>
        <w:rPr>
          <w:szCs w:val="24"/>
        </w:rPr>
      </w:pPr>
    </w:p>
    <w:p w:rsidR="005F0444" w:rsidRPr="005F0444" w:rsidRDefault="005F0444" w:rsidP="0096578F">
      <w:pPr>
        <w:pStyle w:val="p1"/>
      </w:pPr>
      <w:r w:rsidRPr="0096578F">
        <w:rPr>
          <w:b/>
        </w:rPr>
        <w:t>equipo</w:t>
      </w:r>
      <w:r w:rsidRPr="005F0444">
        <w:t>, pode ser o nome dun equipo, unha dirección IP,  ou ben, o símbolo %, que r</w:t>
      </w:r>
      <w:r w:rsidRPr="005F0444">
        <w:t>e</w:t>
      </w:r>
      <w:r w:rsidRPr="005F0444">
        <w:t>presenta calquera ordenador (excepto a máquina local). O símbolo % tamén se pode utilizar como un carácter comodín en combinación co nome do equipo, ou a dirección IP:</w:t>
      </w:r>
    </w:p>
    <w:p w:rsidR="005F0444" w:rsidRPr="005F0444" w:rsidRDefault="005F0444" w:rsidP="00320C3A">
      <w:pPr>
        <w:pStyle w:val="sp1"/>
      </w:pPr>
      <w:r w:rsidRPr="005F0444">
        <w:t>Exemplos de usuarios:</w:t>
      </w:r>
    </w:p>
    <w:p w:rsidR="0096578F" w:rsidRDefault="005F0444" w:rsidP="00320C3A">
      <w:pPr>
        <w:pStyle w:val="p3"/>
      </w:pPr>
      <w:r w:rsidRPr="0096578F">
        <w:rPr>
          <w:b/>
        </w:rPr>
        <w:t>'</w:t>
      </w:r>
      <w:proofErr w:type="spellStart"/>
      <w:r w:rsidRPr="0096578F">
        <w:rPr>
          <w:b/>
        </w:rPr>
        <w:t>administrador'@'localhost'</w:t>
      </w:r>
      <w:proofErr w:type="spellEnd"/>
      <w:r w:rsidR="0096578F" w:rsidRPr="0096578F">
        <w:rPr>
          <w:b/>
        </w:rPr>
        <w:tab/>
      </w:r>
      <w:r w:rsidRPr="0096578F">
        <w:t>Usuario administrador cando se conecte desde o equipo local</w:t>
      </w:r>
    </w:p>
    <w:p w:rsidR="0096578F" w:rsidRDefault="005F0444" w:rsidP="00320C3A">
      <w:pPr>
        <w:pStyle w:val="p3"/>
      </w:pPr>
      <w:r w:rsidRPr="0096578F">
        <w:rPr>
          <w:b/>
        </w:rPr>
        <w:t>'</w:t>
      </w:r>
      <w:proofErr w:type="spellStart"/>
      <w:r w:rsidRPr="0096578F">
        <w:rPr>
          <w:b/>
        </w:rPr>
        <w:t>administrador'@'</w:t>
      </w:r>
      <w:proofErr w:type="spellEnd"/>
      <w:r w:rsidRPr="0096578F">
        <w:rPr>
          <w:b/>
        </w:rPr>
        <w:t>%'</w:t>
      </w:r>
      <w:r w:rsidR="0096578F" w:rsidRPr="0096578F">
        <w:rPr>
          <w:b/>
        </w:rPr>
        <w:tab/>
      </w:r>
      <w:r w:rsidR="0096578F">
        <w:tab/>
      </w:r>
      <w:r w:rsidRPr="0096578F">
        <w:t>Usuario administrador cando se conecte desde calquera equipo da rede, excepto o equipo local (</w:t>
      </w:r>
      <w:proofErr w:type="spellStart"/>
      <w:r w:rsidRPr="0096578F">
        <w:t>localhost</w:t>
      </w:r>
      <w:proofErr w:type="spellEnd"/>
      <w:r w:rsidRPr="0096578F">
        <w:t>)</w:t>
      </w:r>
    </w:p>
    <w:p w:rsidR="0096578F" w:rsidRDefault="005F0444" w:rsidP="00320C3A">
      <w:pPr>
        <w:pStyle w:val="p3"/>
      </w:pPr>
      <w:r w:rsidRPr="0096578F">
        <w:rPr>
          <w:b/>
        </w:rPr>
        <w:t>'julio'@'ordenador124'</w:t>
      </w:r>
      <w:r w:rsidR="0096578F">
        <w:tab/>
      </w:r>
      <w:r w:rsidR="0096578F">
        <w:tab/>
      </w:r>
      <w:r w:rsidRPr="0096578F">
        <w:t xml:space="preserve">Usuario </w:t>
      </w:r>
      <w:proofErr w:type="spellStart"/>
      <w:r w:rsidRPr="0096578F">
        <w:t>julio</w:t>
      </w:r>
      <w:proofErr w:type="spellEnd"/>
      <w:r w:rsidRPr="0096578F">
        <w:t xml:space="preserve"> cando se conecta desde o equipo co nome  ordenador124</w:t>
      </w:r>
    </w:p>
    <w:p w:rsidR="0096578F" w:rsidRDefault="005F0444" w:rsidP="00320C3A">
      <w:pPr>
        <w:pStyle w:val="p3"/>
      </w:pPr>
      <w:r w:rsidRPr="0096578F">
        <w:rPr>
          <w:b/>
        </w:rPr>
        <w:t>'</w:t>
      </w:r>
      <w:proofErr w:type="spellStart"/>
      <w:r w:rsidRPr="0096578F">
        <w:rPr>
          <w:b/>
        </w:rPr>
        <w:t>andres'@</w:t>
      </w:r>
      <w:proofErr w:type="spellEnd"/>
      <w:r w:rsidRPr="0096578F">
        <w:rPr>
          <w:b/>
        </w:rPr>
        <w:t xml:space="preserve"> '192.68.123.50'</w:t>
      </w:r>
      <w:r w:rsidR="0096578F" w:rsidRPr="0096578F">
        <w:rPr>
          <w:b/>
        </w:rPr>
        <w:tab/>
      </w:r>
      <w:r w:rsidR="0096578F">
        <w:tab/>
      </w:r>
      <w:r w:rsidRPr="0096578F">
        <w:t xml:space="preserve">Usuario </w:t>
      </w:r>
      <w:proofErr w:type="spellStart"/>
      <w:r w:rsidRPr="0096578F">
        <w:t>andres</w:t>
      </w:r>
      <w:proofErr w:type="spellEnd"/>
      <w:r w:rsidRPr="0096578F">
        <w:t xml:space="preserve"> cando se conecta desde o equipo coa IP  192.68.123.50</w:t>
      </w:r>
    </w:p>
    <w:p w:rsidR="005F0444" w:rsidRPr="0096578F" w:rsidRDefault="005F0444" w:rsidP="00320C3A">
      <w:pPr>
        <w:pStyle w:val="p3"/>
      </w:pPr>
      <w:r w:rsidRPr="0096578F">
        <w:rPr>
          <w:b/>
        </w:rPr>
        <w:t>'luis'@'192.68.%.%'</w:t>
      </w:r>
      <w:r w:rsidR="0096578F" w:rsidRPr="0096578F">
        <w:rPr>
          <w:b/>
        </w:rPr>
        <w:tab/>
      </w:r>
      <w:r w:rsidR="0096578F">
        <w:tab/>
      </w:r>
      <w:r w:rsidR="0096578F">
        <w:tab/>
      </w:r>
      <w:r w:rsidRPr="0096578F">
        <w:t xml:space="preserve">Usuario </w:t>
      </w:r>
      <w:proofErr w:type="spellStart"/>
      <w:r w:rsidRPr="0096578F">
        <w:t>luis</w:t>
      </w:r>
      <w:proofErr w:type="spellEnd"/>
      <w:r w:rsidRPr="0096578F">
        <w:t xml:space="preserve"> cando se conecta desde un equipo cunha  IP que empeza por 192.68</w:t>
      </w:r>
    </w:p>
    <w:p w:rsidR="005F0444" w:rsidRPr="0096578F" w:rsidRDefault="005F0444" w:rsidP="005F0444">
      <w:pPr>
        <w:pStyle w:val="p1"/>
      </w:pPr>
      <w:r w:rsidRPr="0096578F">
        <w:rPr>
          <w:b/>
        </w:rPr>
        <w:t>contrasinal</w:t>
      </w:r>
      <w:r w:rsidR="0096578F">
        <w:t>,</w:t>
      </w:r>
      <w:r w:rsidRPr="005F0444">
        <w:t xml:space="preserve">  A </w:t>
      </w:r>
      <w:r w:rsidR="0096578F" w:rsidRPr="005F0444">
        <w:t>cláusula</w:t>
      </w:r>
      <w:r w:rsidRPr="005F0444">
        <w:t xml:space="preserve"> IDENTIFIED BY permite asignarlle unha contrasinal ao usu</w:t>
      </w:r>
      <w:r w:rsidRPr="005F0444">
        <w:t>a</w:t>
      </w:r>
      <w:r w:rsidRPr="005F0444">
        <w:t>rio no momento en que se lle conceden os permisos de acceso. Se pode cambiar a co</w:t>
      </w:r>
      <w:r w:rsidRPr="005F0444">
        <w:t>n</w:t>
      </w:r>
      <w:r w:rsidRPr="005F0444">
        <w:t xml:space="preserve">trasinal dun usuario usando algunha das seguintes sentencias SQL:  </w:t>
      </w:r>
    </w:p>
    <w:p w:rsidR="005F0444" w:rsidRPr="005F0444" w:rsidRDefault="005F0444" w:rsidP="0096578F">
      <w:pPr>
        <w:pStyle w:val="Codigo"/>
      </w:pPr>
      <w:r w:rsidRPr="005F0444">
        <w:tab/>
        <w:t xml:space="preserve">GRANT USAGE ON *.* TO  nome_usuario[ </w:t>
      </w:r>
      <w:proofErr w:type="spellStart"/>
      <w:r w:rsidRPr="005F0444">
        <w:t>@equipo</w:t>
      </w:r>
      <w:proofErr w:type="spellEnd"/>
      <w:r w:rsidRPr="005F0444">
        <w:t xml:space="preserve"> ]  IDENTIFIED BY ‘contrasinal’; </w:t>
      </w:r>
    </w:p>
    <w:p w:rsidR="005F0444" w:rsidRPr="005F0444" w:rsidRDefault="005F0444" w:rsidP="0096578F">
      <w:pPr>
        <w:pStyle w:val="Codigo"/>
        <w:rPr>
          <w:szCs w:val="24"/>
        </w:rPr>
      </w:pPr>
      <w:r w:rsidRPr="005F0444">
        <w:tab/>
        <w:t xml:space="preserve">SET PASSWORD [FOR usuario]  =  PASSWORD(‘contrasinal’); </w:t>
      </w:r>
    </w:p>
    <w:p w:rsidR="005F0444" w:rsidRPr="005F0444" w:rsidRDefault="005F0444" w:rsidP="0096578F">
      <w:pPr>
        <w:pStyle w:val="sp1"/>
      </w:pPr>
      <w:r w:rsidRPr="005F0444">
        <w:t xml:space="preserve">A función PASSWORD </w:t>
      </w:r>
      <w:r w:rsidR="0096578F">
        <w:t>cifra</w:t>
      </w:r>
      <w:r w:rsidRPr="005F0444">
        <w:t xml:space="preserve"> </w:t>
      </w:r>
      <w:r w:rsidR="0096578F">
        <w:t>o</w:t>
      </w:r>
      <w:r w:rsidRPr="005F0444">
        <w:t xml:space="preserve"> contrasinal, utilizando o sistema de </w:t>
      </w:r>
      <w:r w:rsidR="0096578F">
        <w:t>cifrado</w:t>
      </w:r>
      <w:r w:rsidRPr="005F0444">
        <w:t xml:space="preserve"> </w:t>
      </w:r>
      <w:r w:rsidR="0096578F">
        <w:t>de</w:t>
      </w:r>
      <w:r w:rsidRPr="005F0444">
        <w:t xml:space="preserve"> </w:t>
      </w:r>
      <w:proofErr w:type="spellStart"/>
      <w:r w:rsidRPr="005F0444">
        <w:t>MySQL</w:t>
      </w:r>
      <w:proofErr w:type="spellEnd"/>
      <w:r w:rsidRPr="005F0444">
        <w:t xml:space="preserve">, que  </w:t>
      </w:r>
      <w:r w:rsidR="0096578F" w:rsidRPr="005F0444">
        <w:t>converte</w:t>
      </w:r>
      <w:r w:rsidRPr="005F0444">
        <w:t xml:space="preserve"> calquera cadea</w:t>
      </w:r>
      <w:r w:rsidR="0096578F">
        <w:t xml:space="preserve"> de texto</w:t>
      </w:r>
      <w:r w:rsidRPr="005F0444">
        <w:t xml:space="preserve"> nunha cadea de 41 </w:t>
      </w:r>
      <w:r w:rsidR="0096578F" w:rsidRPr="005F0444">
        <w:t>carácteres</w:t>
      </w:r>
      <w:r w:rsidRPr="005F0444">
        <w:t xml:space="preserve"> en hex</w:t>
      </w:r>
      <w:r w:rsidRPr="005F0444">
        <w:t>a</w:t>
      </w:r>
      <w:r w:rsidRPr="005F0444">
        <w:t xml:space="preserve">decimal. Existen outros sistemas de </w:t>
      </w:r>
      <w:r w:rsidR="0096578F">
        <w:t>cifrado</w:t>
      </w:r>
      <w:r w:rsidRPr="005F0444">
        <w:t xml:space="preserve"> que se poden utilizar facendo uso doutras funcións de </w:t>
      </w:r>
      <w:r w:rsidR="0096578F">
        <w:t>cifrado</w:t>
      </w:r>
      <w:r w:rsidRPr="005F0444">
        <w:t>, como por exemplo SHA1, ou MD5.</w:t>
      </w:r>
    </w:p>
    <w:p w:rsidR="005F0444" w:rsidRDefault="005F0444" w:rsidP="00320C3A">
      <w:pPr>
        <w:pStyle w:val="tx1"/>
      </w:pPr>
      <w:r w:rsidRPr="005F0444">
        <w:t>Aínda que sempre se deben conceder os mínimos privilexios necesario</w:t>
      </w:r>
      <w:r w:rsidR="009C08E6">
        <w:t>s</w:t>
      </w:r>
      <w:r w:rsidRPr="005F0444">
        <w:t>, existen algúns privilexios que son especialmente perigosos. Por exemplo, nunca se debe conceder acceso de carácter global. Os seguintes privilexios poden resultar unha ameaza para a seguridade da base de datos:</w:t>
      </w:r>
    </w:p>
    <w:tbl>
      <w:tblPr>
        <w:tblW w:w="4318" w:type="pct"/>
        <w:tblInd w:w="992" w:type="dxa"/>
        <w:tblBorders>
          <w:top w:val="single" w:sz="4" w:space="0" w:color="667DD1"/>
          <w:left w:val="single" w:sz="4" w:space="0" w:color="667DD1"/>
          <w:bottom w:val="single" w:sz="4" w:space="0" w:color="667DD1"/>
          <w:right w:val="single" w:sz="4" w:space="0" w:color="667DD1"/>
          <w:insideH w:val="single" w:sz="4" w:space="0" w:color="667DD1"/>
          <w:insideV w:val="single" w:sz="4" w:space="0" w:color="667DD1"/>
        </w:tblBorders>
        <w:tblLayout w:type="fixed"/>
        <w:tblCellMar>
          <w:top w:w="57" w:type="dxa"/>
          <w:left w:w="57" w:type="dxa"/>
          <w:bottom w:w="57" w:type="dxa"/>
          <w:right w:w="57" w:type="dxa"/>
        </w:tblCellMar>
        <w:tblLook w:val="01E0"/>
      </w:tblPr>
      <w:tblGrid>
        <w:gridCol w:w="2326"/>
        <w:gridCol w:w="6095"/>
      </w:tblGrid>
      <w:tr w:rsidR="00600DA0" w:rsidRPr="002316B7" w:rsidTr="00600DA0">
        <w:trPr>
          <w:trHeight w:val="494"/>
        </w:trPr>
        <w:tc>
          <w:tcPr>
            <w:tcW w:w="2326" w:type="dxa"/>
            <w:shd w:val="clear" w:color="auto" w:fill="auto"/>
            <w:noWrap/>
          </w:tcPr>
          <w:p w:rsidR="00600DA0" w:rsidRDefault="00600DA0" w:rsidP="004F2AD6">
            <w:pPr>
              <w:pStyle w:val="ttp1"/>
            </w:pPr>
            <w:r>
              <w:t xml:space="preserve">Calquera privilexio sobre a base de datos </w:t>
            </w:r>
            <w:proofErr w:type="spellStart"/>
            <w:r>
              <w:t>mysql</w:t>
            </w:r>
            <w:proofErr w:type="spellEnd"/>
          </w:p>
        </w:tc>
        <w:tc>
          <w:tcPr>
            <w:tcW w:w="6095" w:type="dxa"/>
          </w:tcPr>
          <w:p w:rsidR="00600DA0" w:rsidRDefault="00600DA0" w:rsidP="004F2AD6">
            <w:pPr>
              <w:pStyle w:val="ttp1"/>
            </w:pPr>
            <w:r>
              <w:t>Nesta base de datos se almacena información de todo o sistema de seguridade do servidor</w:t>
            </w:r>
          </w:p>
        </w:tc>
      </w:tr>
      <w:tr w:rsidR="00600DA0" w:rsidRPr="002316B7" w:rsidTr="00600DA0">
        <w:trPr>
          <w:trHeight w:val="304"/>
        </w:trPr>
        <w:tc>
          <w:tcPr>
            <w:tcW w:w="2326" w:type="dxa"/>
            <w:shd w:val="clear" w:color="auto" w:fill="auto"/>
            <w:noWrap/>
          </w:tcPr>
          <w:p w:rsidR="00600DA0" w:rsidRDefault="00600DA0" w:rsidP="004F2AD6">
            <w:pPr>
              <w:pStyle w:val="ttp1"/>
              <w:rPr>
                <w:sz w:val="20"/>
              </w:rPr>
            </w:pPr>
            <w:r>
              <w:t>ALTER</w:t>
            </w:r>
          </w:p>
        </w:tc>
        <w:tc>
          <w:tcPr>
            <w:tcW w:w="6095" w:type="dxa"/>
          </w:tcPr>
          <w:p w:rsidR="00600DA0" w:rsidRDefault="00600DA0" w:rsidP="004F2AD6">
            <w:pPr>
              <w:pStyle w:val="ttp1"/>
            </w:pPr>
            <w:r>
              <w:t>Un usuario podería modificar as táboas de privilexios, e inutilizalas</w:t>
            </w:r>
          </w:p>
        </w:tc>
      </w:tr>
      <w:tr w:rsidR="00600DA0" w:rsidRPr="002316B7" w:rsidTr="00600DA0">
        <w:trPr>
          <w:trHeight w:val="286"/>
        </w:trPr>
        <w:tc>
          <w:tcPr>
            <w:tcW w:w="2326" w:type="dxa"/>
            <w:shd w:val="clear" w:color="auto" w:fill="auto"/>
            <w:noWrap/>
          </w:tcPr>
          <w:p w:rsidR="00600DA0" w:rsidRDefault="00600DA0" w:rsidP="00600DA0">
            <w:pPr>
              <w:pStyle w:val="ttp1"/>
            </w:pPr>
            <w:r>
              <w:t>DROP</w:t>
            </w:r>
          </w:p>
        </w:tc>
        <w:tc>
          <w:tcPr>
            <w:tcW w:w="6095" w:type="dxa"/>
          </w:tcPr>
          <w:p w:rsidR="00600DA0" w:rsidRDefault="009C188C" w:rsidP="004F2AD6">
            <w:pPr>
              <w:pStyle w:val="ttp1"/>
            </w:pPr>
            <w:r w:rsidRPr="009C188C">
              <w:t>Un usuario podería borrar as táboas de privilexios, perdéndose a información das contas, o que impediría o acceso dos usuarios.</w:t>
            </w:r>
          </w:p>
        </w:tc>
      </w:tr>
      <w:tr w:rsidR="00600DA0" w:rsidRPr="002316B7" w:rsidTr="00600DA0">
        <w:trPr>
          <w:trHeight w:val="285"/>
        </w:trPr>
        <w:tc>
          <w:tcPr>
            <w:tcW w:w="2326" w:type="dxa"/>
            <w:shd w:val="clear" w:color="auto" w:fill="auto"/>
            <w:noWrap/>
          </w:tcPr>
          <w:p w:rsidR="00600DA0" w:rsidRDefault="00600DA0" w:rsidP="004F2AD6">
            <w:pPr>
              <w:pStyle w:val="ttp1"/>
            </w:pPr>
            <w:r>
              <w:t>FILE</w:t>
            </w:r>
          </w:p>
        </w:tc>
        <w:tc>
          <w:tcPr>
            <w:tcW w:w="6095" w:type="dxa"/>
          </w:tcPr>
          <w:p w:rsidR="00600DA0" w:rsidRDefault="00600DA0" w:rsidP="009C188C">
            <w:pPr>
              <w:pStyle w:val="ttp1"/>
            </w:pPr>
            <w:r>
              <w:t>Os usuarios poderían crear un ficheiro con</w:t>
            </w:r>
            <w:r w:rsidR="009C188C">
              <w:t xml:space="preserve"> información das contas de usuario</w:t>
            </w:r>
            <w:r>
              <w:t>, que todo o mundo poda ler</w:t>
            </w:r>
            <w:r w:rsidR="009C188C">
              <w:t>.</w:t>
            </w:r>
          </w:p>
        </w:tc>
      </w:tr>
      <w:tr w:rsidR="00600DA0" w:rsidRPr="002316B7" w:rsidTr="00600DA0">
        <w:trPr>
          <w:trHeight w:val="285"/>
        </w:trPr>
        <w:tc>
          <w:tcPr>
            <w:tcW w:w="2326" w:type="dxa"/>
            <w:shd w:val="clear" w:color="auto" w:fill="auto"/>
            <w:noWrap/>
          </w:tcPr>
          <w:p w:rsidR="00600DA0" w:rsidRDefault="00600DA0" w:rsidP="004F2AD6">
            <w:pPr>
              <w:pStyle w:val="ttp1"/>
            </w:pPr>
            <w:r>
              <w:t>GRANT</w:t>
            </w:r>
          </w:p>
        </w:tc>
        <w:tc>
          <w:tcPr>
            <w:tcW w:w="6095" w:type="dxa"/>
          </w:tcPr>
          <w:p w:rsidR="00600DA0" w:rsidRDefault="00600DA0" w:rsidP="004F2AD6">
            <w:pPr>
              <w:pStyle w:val="ttp1"/>
            </w:pPr>
            <w:r>
              <w:t>Permite que un usuario poda ceder os seus privilexios a outros usuarios, que poden non ser tan fiables como el</w:t>
            </w:r>
          </w:p>
        </w:tc>
      </w:tr>
      <w:tr w:rsidR="00600DA0" w:rsidRPr="002316B7" w:rsidTr="00600DA0">
        <w:trPr>
          <w:trHeight w:val="285"/>
        </w:trPr>
        <w:tc>
          <w:tcPr>
            <w:tcW w:w="2326" w:type="dxa"/>
            <w:shd w:val="clear" w:color="auto" w:fill="auto"/>
            <w:noWrap/>
          </w:tcPr>
          <w:p w:rsidR="00600DA0" w:rsidRDefault="00600DA0" w:rsidP="004F2AD6">
            <w:pPr>
              <w:pStyle w:val="ttp1"/>
            </w:pPr>
            <w:r>
              <w:t>PROCESS</w:t>
            </w:r>
          </w:p>
        </w:tc>
        <w:tc>
          <w:tcPr>
            <w:tcW w:w="6095" w:type="dxa"/>
          </w:tcPr>
          <w:p w:rsidR="00600DA0" w:rsidRDefault="00600DA0" w:rsidP="004F2AD6">
            <w:pPr>
              <w:pStyle w:val="ttp1"/>
            </w:pPr>
            <w:r>
              <w:t>As consultas realizadas poden ser vistas en modo texto, o que inclúe calquera que cambie ou defina contrasinais.</w:t>
            </w:r>
          </w:p>
        </w:tc>
      </w:tr>
      <w:tr w:rsidR="00600DA0" w:rsidRPr="002316B7" w:rsidTr="00600DA0">
        <w:trPr>
          <w:trHeight w:val="285"/>
        </w:trPr>
        <w:tc>
          <w:tcPr>
            <w:tcW w:w="2326" w:type="dxa"/>
            <w:shd w:val="clear" w:color="auto" w:fill="auto"/>
            <w:noWrap/>
          </w:tcPr>
          <w:p w:rsidR="00600DA0" w:rsidRDefault="00600DA0" w:rsidP="004F2AD6">
            <w:pPr>
              <w:pStyle w:val="ttp1"/>
            </w:pPr>
            <w:r>
              <w:t>SHUTDOWN</w:t>
            </w:r>
          </w:p>
        </w:tc>
        <w:tc>
          <w:tcPr>
            <w:tcW w:w="6095" w:type="dxa"/>
          </w:tcPr>
          <w:p w:rsidR="00600DA0" w:rsidRDefault="00600DA0" w:rsidP="004F2AD6">
            <w:pPr>
              <w:pStyle w:val="ttp1"/>
            </w:pPr>
            <w:r>
              <w:t>Os usuarios con este privilexio poden parar o servidor, e deixar ao resto dos usuarios sen servizo</w:t>
            </w:r>
          </w:p>
        </w:tc>
      </w:tr>
    </w:tbl>
    <w:p w:rsidR="00E70407" w:rsidRDefault="00E70407" w:rsidP="00E70407">
      <w:pPr>
        <w:pStyle w:val="tx1"/>
      </w:pPr>
      <w:r>
        <w:t xml:space="preserve">Por exemplo, para crear un usuario sen privilexios: </w:t>
      </w:r>
    </w:p>
    <w:p w:rsidR="00E70407" w:rsidRDefault="00E70407" w:rsidP="00E70407">
      <w:pPr>
        <w:pStyle w:val="Codigo"/>
      </w:pPr>
      <w:r>
        <w:t xml:space="preserve">GRANT USAGE ON *.* TO </w:t>
      </w:r>
      <w:proofErr w:type="spellStart"/>
      <w:r>
        <w:t>anonimo</w:t>
      </w:r>
      <w:proofErr w:type="spellEnd"/>
      <w:r>
        <w:t xml:space="preserve"> IDENTIFIED BY '</w:t>
      </w:r>
      <w:proofErr w:type="spellStart"/>
      <w:r>
        <w:t>clave'</w:t>
      </w:r>
      <w:proofErr w:type="spellEnd"/>
      <w:r>
        <w:t>;</w:t>
      </w:r>
    </w:p>
    <w:p w:rsidR="00E70407" w:rsidRDefault="00E70407" w:rsidP="00E70407">
      <w:pPr>
        <w:pStyle w:val="tx1"/>
      </w:pPr>
      <w:r>
        <w:t xml:space="preserve">Hai que ter en conta que o contrasinal débese introducir entre </w:t>
      </w:r>
      <w:r w:rsidR="009C188C">
        <w:t>comiñas</w:t>
      </w:r>
      <w:r>
        <w:t xml:space="preserve"> de forma obrigat</w:t>
      </w:r>
      <w:r>
        <w:t>o</w:t>
      </w:r>
      <w:r>
        <w:t>ria. O usuario '</w:t>
      </w:r>
      <w:proofErr w:type="spellStart"/>
      <w:r>
        <w:t>anonimo'</w:t>
      </w:r>
      <w:proofErr w:type="spellEnd"/>
      <w:r>
        <w:t xml:space="preserve"> poderá abrir unha sesión </w:t>
      </w:r>
      <w:proofErr w:type="spellStart"/>
      <w:r>
        <w:t>MySQL</w:t>
      </w:r>
      <w:proofErr w:type="spellEnd"/>
      <w:r>
        <w:t xml:space="preserve"> mediante unha orde:</w:t>
      </w:r>
    </w:p>
    <w:p w:rsidR="00E70407" w:rsidRDefault="00E70407" w:rsidP="00E70407">
      <w:pPr>
        <w:pStyle w:val="Codigo"/>
      </w:pPr>
      <w:proofErr w:type="spellStart"/>
      <w:r>
        <w:t>mysql</w:t>
      </w:r>
      <w:proofErr w:type="spellEnd"/>
      <w:r>
        <w:t xml:space="preserve"> -h </w:t>
      </w:r>
      <w:proofErr w:type="spellStart"/>
      <w:r>
        <w:t>localhost</w:t>
      </w:r>
      <w:proofErr w:type="spellEnd"/>
      <w:r>
        <w:t xml:space="preserve"> -ou </w:t>
      </w:r>
      <w:proofErr w:type="spellStart"/>
      <w:r>
        <w:t>anonimo</w:t>
      </w:r>
      <w:proofErr w:type="spellEnd"/>
      <w:r>
        <w:t xml:space="preserve"> -p</w:t>
      </w:r>
    </w:p>
    <w:p w:rsidR="009C08E6" w:rsidRDefault="00E70407" w:rsidP="00E70407">
      <w:pPr>
        <w:pStyle w:val="tx1"/>
      </w:pPr>
      <w:r>
        <w:lastRenderedPageBreak/>
        <w:t xml:space="preserve">Pero non poderá facer moito máis, xa que non ten privilexios. Non terá, por exemplo, oportunidade de facer seleccións de datos, de crear bases de datos ou táboas, inserir datos, </w:t>
      </w:r>
      <w:proofErr w:type="spellStart"/>
      <w:r>
        <w:t>etc</w:t>
      </w:r>
      <w:proofErr w:type="spellEnd"/>
      <w:r>
        <w:t>.</w:t>
      </w:r>
    </w:p>
    <w:p w:rsidR="00DB7928" w:rsidRDefault="00DB7928" w:rsidP="00E70407">
      <w:pPr>
        <w:pStyle w:val="tx1"/>
      </w:pPr>
      <w:r>
        <w:t>Máis exemplos:</w:t>
      </w:r>
    </w:p>
    <w:p w:rsidR="00DB7928" w:rsidRDefault="00DB7928" w:rsidP="00DB7928">
      <w:pPr>
        <w:pStyle w:val="p1"/>
      </w:pPr>
      <w:r>
        <w:t xml:space="preserve">Conceder permiso para executar os comandos </w:t>
      </w:r>
      <w:proofErr w:type="spellStart"/>
      <w:r w:rsidRPr="00DB7928">
        <w:rPr>
          <w:i/>
        </w:rPr>
        <w:t>insert</w:t>
      </w:r>
      <w:proofErr w:type="spellEnd"/>
      <w:r>
        <w:t xml:space="preserve"> e </w:t>
      </w:r>
      <w:proofErr w:type="spellStart"/>
      <w:r w:rsidRPr="00DB7928">
        <w:rPr>
          <w:i/>
        </w:rPr>
        <w:t>delete</w:t>
      </w:r>
      <w:proofErr w:type="spellEnd"/>
      <w:r>
        <w:t xml:space="preserve"> na táboa </w:t>
      </w:r>
      <w:proofErr w:type="spellStart"/>
      <w:r w:rsidRPr="00DB7928">
        <w:rPr>
          <w:i/>
        </w:rPr>
        <w:t>titles</w:t>
      </w:r>
      <w:proofErr w:type="spellEnd"/>
      <w:r>
        <w:t xml:space="preserve"> a </w:t>
      </w:r>
      <w:proofErr w:type="spellStart"/>
      <w:r w:rsidRPr="00DB7928">
        <w:rPr>
          <w:i/>
        </w:rPr>
        <w:t>Mary</w:t>
      </w:r>
      <w:proofErr w:type="spellEnd"/>
      <w:r>
        <w:t xml:space="preserve"> :</w:t>
      </w:r>
    </w:p>
    <w:p w:rsidR="00DB7928" w:rsidRDefault="00DB7928" w:rsidP="00DB7928">
      <w:pPr>
        <w:pStyle w:val="Codigo"/>
      </w:pPr>
      <w:proofErr w:type="spellStart"/>
      <w:r>
        <w:t>grant</w:t>
      </w:r>
      <w:proofErr w:type="spellEnd"/>
      <w:r>
        <w:t xml:space="preserve"> </w:t>
      </w:r>
      <w:proofErr w:type="spellStart"/>
      <w:r>
        <w:t>insert</w:t>
      </w:r>
      <w:proofErr w:type="spellEnd"/>
      <w:r>
        <w:t xml:space="preserve">, </w:t>
      </w:r>
      <w:proofErr w:type="spellStart"/>
      <w:r>
        <w:t>delete</w:t>
      </w:r>
      <w:proofErr w:type="spellEnd"/>
      <w:r>
        <w:t xml:space="preserve"> </w:t>
      </w:r>
    </w:p>
    <w:p w:rsidR="00DB7928" w:rsidRDefault="00DB7928" w:rsidP="00DB7928">
      <w:pPr>
        <w:pStyle w:val="Codigo"/>
      </w:pPr>
      <w:r>
        <w:t xml:space="preserve">on </w:t>
      </w:r>
      <w:proofErr w:type="spellStart"/>
      <w:r>
        <w:t>titles</w:t>
      </w:r>
      <w:proofErr w:type="spellEnd"/>
      <w:r>
        <w:t xml:space="preserve"> </w:t>
      </w:r>
    </w:p>
    <w:p w:rsidR="00DB7928" w:rsidRDefault="00DB7928" w:rsidP="00DB7928">
      <w:pPr>
        <w:pStyle w:val="Codigo"/>
      </w:pPr>
      <w:r>
        <w:t xml:space="preserve">to </w:t>
      </w:r>
      <w:proofErr w:type="spellStart"/>
      <w:r>
        <w:t>mary</w:t>
      </w:r>
      <w:proofErr w:type="spellEnd"/>
    </w:p>
    <w:p w:rsidR="00DB7928" w:rsidRDefault="00DB7928" w:rsidP="00DB7928">
      <w:pPr>
        <w:pStyle w:val="p1"/>
      </w:pPr>
      <w:r>
        <w:t xml:space="preserve">Conceder permiso para executar o comando </w:t>
      </w:r>
      <w:proofErr w:type="spellStart"/>
      <w:r w:rsidRPr="00DB7928">
        <w:rPr>
          <w:i/>
        </w:rPr>
        <w:t>update</w:t>
      </w:r>
      <w:proofErr w:type="spellEnd"/>
      <w:r>
        <w:t xml:space="preserve"> nas columnas </w:t>
      </w:r>
      <w:proofErr w:type="spellStart"/>
      <w:r w:rsidRPr="00DB7928">
        <w:rPr>
          <w:i/>
        </w:rPr>
        <w:t>price</w:t>
      </w:r>
      <w:proofErr w:type="spellEnd"/>
      <w:r>
        <w:t xml:space="preserve"> e </w:t>
      </w:r>
      <w:proofErr w:type="spellStart"/>
      <w:r w:rsidRPr="00DB7928">
        <w:rPr>
          <w:i/>
        </w:rPr>
        <w:t>advance</w:t>
      </w:r>
      <w:proofErr w:type="spellEnd"/>
      <w:r>
        <w:t xml:space="preserve"> da táboa </w:t>
      </w:r>
      <w:proofErr w:type="spellStart"/>
      <w:r w:rsidRPr="00DB7928">
        <w:rPr>
          <w:i/>
        </w:rPr>
        <w:t>titles</w:t>
      </w:r>
      <w:proofErr w:type="spellEnd"/>
      <w:r>
        <w:t xml:space="preserve"> a </w:t>
      </w:r>
      <w:proofErr w:type="spellStart"/>
      <w:r w:rsidRPr="00DB7928">
        <w:rPr>
          <w:i/>
        </w:rPr>
        <w:t>public</w:t>
      </w:r>
      <w:proofErr w:type="spellEnd"/>
      <w:r>
        <w:t>.</w:t>
      </w:r>
    </w:p>
    <w:p w:rsidR="00DB7928" w:rsidRDefault="00DB7928" w:rsidP="00DB7928">
      <w:pPr>
        <w:pStyle w:val="Codigo"/>
      </w:pPr>
      <w:proofErr w:type="spellStart"/>
      <w:r>
        <w:t>grant</w:t>
      </w:r>
      <w:proofErr w:type="spellEnd"/>
      <w:r>
        <w:t xml:space="preserve"> </w:t>
      </w:r>
      <w:proofErr w:type="spellStart"/>
      <w:r>
        <w:t>update</w:t>
      </w:r>
      <w:proofErr w:type="spellEnd"/>
      <w:r>
        <w:t xml:space="preserve"> (</w:t>
      </w:r>
      <w:proofErr w:type="spellStart"/>
      <w:r>
        <w:t>price</w:t>
      </w:r>
      <w:proofErr w:type="spellEnd"/>
      <w:r>
        <w:t xml:space="preserve">, </w:t>
      </w:r>
      <w:proofErr w:type="spellStart"/>
      <w:r>
        <w:t>advance</w:t>
      </w:r>
      <w:proofErr w:type="spellEnd"/>
      <w:r>
        <w:t>)</w:t>
      </w:r>
    </w:p>
    <w:p w:rsidR="00DB7928" w:rsidRDefault="00DB7928" w:rsidP="00DB7928">
      <w:pPr>
        <w:pStyle w:val="Codigo"/>
      </w:pPr>
      <w:r>
        <w:t xml:space="preserve">on </w:t>
      </w:r>
      <w:proofErr w:type="spellStart"/>
      <w:r>
        <w:t>titles</w:t>
      </w:r>
      <w:proofErr w:type="spellEnd"/>
      <w:r>
        <w:t xml:space="preserve"> </w:t>
      </w:r>
    </w:p>
    <w:p w:rsidR="00DB7928" w:rsidRDefault="00DB7928" w:rsidP="00DB7928">
      <w:pPr>
        <w:pStyle w:val="Codigo"/>
      </w:pPr>
      <w:r>
        <w:t xml:space="preserve">to </w:t>
      </w:r>
      <w:proofErr w:type="spellStart"/>
      <w:r>
        <w:t>public</w:t>
      </w:r>
      <w:proofErr w:type="spellEnd"/>
    </w:p>
    <w:p w:rsidR="00DB7928" w:rsidRDefault="00DB7928" w:rsidP="00DB7928">
      <w:pPr>
        <w:pStyle w:val="p1"/>
      </w:pPr>
      <w:r w:rsidRPr="00DB7928">
        <w:t>Concede</w:t>
      </w:r>
      <w:r>
        <w:t>r</w:t>
      </w:r>
      <w:r w:rsidRPr="00DB7928">
        <w:t xml:space="preserve"> permiso a </w:t>
      </w:r>
      <w:proofErr w:type="spellStart"/>
      <w:r w:rsidRPr="00DB7928">
        <w:t>Mary</w:t>
      </w:r>
      <w:proofErr w:type="spellEnd"/>
      <w:r w:rsidRPr="00DB7928">
        <w:t xml:space="preserve"> e </w:t>
      </w:r>
      <w:proofErr w:type="spellStart"/>
      <w:r w:rsidRPr="00DB7928">
        <w:t>John</w:t>
      </w:r>
      <w:proofErr w:type="spellEnd"/>
      <w:r w:rsidRPr="00DB7928">
        <w:t xml:space="preserve"> para utilizar os comandos </w:t>
      </w:r>
      <w:proofErr w:type="spellStart"/>
      <w:r w:rsidRPr="00DB7928">
        <w:t>create</w:t>
      </w:r>
      <w:proofErr w:type="spellEnd"/>
      <w:r w:rsidRPr="00DB7928">
        <w:t xml:space="preserve"> </w:t>
      </w:r>
      <w:proofErr w:type="spellStart"/>
      <w:r w:rsidRPr="00DB7928">
        <w:t>database</w:t>
      </w:r>
      <w:proofErr w:type="spellEnd"/>
      <w:r w:rsidRPr="00DB7928">
        <w:t xml:space="preserve"> e </w:t>
      </w:r>
      <w:proofErr w:type="spellStart"/>
      <w:r w:rsidRPr="00DB7928">
        <w:t>create</w:t>
      </w:r>
      <w:proofErr w:type="spellEnd"/>
      <w:r w:rsidRPr="00DB7928">
        <w:t xml:space="preserve"> </w:t>
      </w:r>
      <w:proofErr w:type="spellStart"/>
      <w:r w:rsidRPr="00DB7928">
        <w:t>t</w:t>
      </w:r>
      <w:r w:rsidRPr="00DB7928">
        <w:t>a</w:t>
      </w:r>
      <w:r w:rsidRPr="00DB7928">
        <w:t>ble</w:t>
      </w:r>
      <w:proofErr w:type="spellEnd"/>
      <w:r w:rsidRPr="00DB7928">
        <w:t>.</w:t>
      </w:r>
    </w:p>
    <w:p w:rsidR="00DB7928" w:rsidRDefault="00DB7928" w:rsidP="00DB7928">
      <w:pPr>
        <w:pStyle w:val="Codigo"/>
      </w:pPr>
      <w:proofErr w:type="spellStart"/>
      <w:r>
        <w:t>grant</w:t>
      </w:r>
      <w:proofErr w:type="spellEnd"/>
      <w:r>
        <w:t xml:space="preserve"> </w:t>
      </w:r>
      <w:proofErr w:type="spellStart"/>
      <w:r>
        <w:t>create</w:t>
      </w:r>
      <w:proofErr w:type="spellEnd"/>
      <w:r>
        <w:t xml:space="preserve"> </w:t>
      </w:r>
      <w:proofErr w:type="spellStart"/>
      <w:r>
        <w:t>database</w:t>
      </w:r>
      <w:proofErr w:type="spellEnd"/>
      <w:r>
        <w:t xml:space="preserve">, </w:t>
      </w:r>
      <w:proofErr w:type="spellStart"/>
      <w:r>
        <w:t>create</w:t>
      </w:r>
      <w:proofErr w:type="spellEnd"/>
      <w:r>
        <w:t xml:space="preserve"> </w:t>
      </w:r>
      <w:proofErr w:type="spellStart"/>
      <w:r>
        <w:t>table</w:t>
      </w:r>
      <w:proofErr w:type="spellEnd"/>
      <w:r>
        <w:t xml:space="preserve"> </w:t>
      </w:r>
    </w:p>
    <w:p w:rsidR="00DB7928" w:rsidRDefault="00DB7928" w:rsidP="00DB7928">
      <w:pPr>
        <w:pStyle w:val="Codigo"/>
      </w:pPr>
      <w:r>
        <w:t xml:space="preserve">to </w:t>
      </w:r>
      <w:proofErr w:type="spellStart"/>
      <w:r>
        <w:t>mary</w:t>
      </w:r>
      <w:proofErr w:type="spellEnd"/>
      <w:r>
        <w:t xml:space="preserve">, </w:t>
      </w:r>
      <w:proofErr w:type="spellStart"/>
      <w:r>
        <w:t>john</w:t>
      </w:r>
      <w:proofErr w:type="spellEnd"/>
    </w:p>
    <w:p w:rsidR="00DB7928" w:rsidRDefault="00DB7928" w:rsidP="00DB7928">
      <w:pPr>
        <w:pStyle w:val="p1"/>
      </w:pPr>
      <w:r>
        <w:t xml:space="preserve">Conceder todos os permisos de acceso á táboa </w:t>
      </w:r>
      <w:proofErr w:type="spellStart"/>
      <w:r w:rsidRPr="00DB7928">
        <w:rPr>
          <w:i/>
        </w:rPr>
        <w:t>titles</w:t>
      </w:r>
      <w:proofErr w:type="spellEnd"/>
      <w:r>
        <w:t xml:space="preserve"> a todos os usuarios.</w:t>
      </w:r>
    </w:p>
    <w:p w:rsidR="00DB7928" w:rsidRDefault="00DB7928" w:rsidP="00DB7928">
      <w:pPr>
        <w:pStyle w:val="Codigo"/>
      </w:pPr>
      <w:proofErr w:type="spellStart"/>
      <w:r>
        <w:t>grant</w:t>
      </w:r>
      <w:proofErr w:type="spellEnd"/>
      <w:r>
        <w:t xml:space="preserve"> all on </w:t>
      </w:r>
      <w:proofErr w:type="spellStart"/>
      <w:r>
        <w:t>titles</w:t>
      </w:r>
      <w:proofErr w:type="spellEnd"/>
      <w:r>
        <w:t xml:space="preserve"> </w:t>
      </w:r>
    </w:p>
    <w:p w:rsidR="00DB7928" w:rsidRDefault="00DB7928" w:rsidP="00DB7928">
      <w:pPr>
        <w:pStyle w:val="Codigo"/>
      </w:pPr>
      <w:r>
        <w:t xml:space="preserve">to </w:t>
      </w:r>
      <w:proofErr w:type="spellStart"/>
      <w:r>
        <w:t>public</w:t>
      </w:r>
      <w:proofErr w:type="spellEnd"/>
    </w:p>
    <w:p w:rsidR="00DB7928" w:rsidRDefault="00DB7928" w:rsidP="00DB7928">
      <w:pPr>
        <w:pStyle w:val="p1"/>
      </w:pPr>
      <w:r>
        <w:t xml:space="preserve">Conceder permiso a </w:t>
      </w:r>
      <w:proofErr w:type="spellStart"/>
      <w:r w:rsidRPr="00DB7928">
        <w:rPr>
          <w:i/>
        </w:rPr>
        <w:t>Mary</w:t>
      </w:r>
      <w:proofErr w:type="spellEnd"/>
      <w:r>
        <w:t xml:space="preserve"> para utilizar o comando </w:t>
      </w:r>
      <w:proofErr w:type="spellStart"/>
      <w:r w:rsidRPr="00DB7928">
        <w:rPr>
          <w:i/>
        </w:rPr>
        <w:t>update</w:t>
      </w:r>
      <w:proofErr w:type="spellEnd"/>
      <w:r>
        <w:t xml:space="preserve"> na táboa </w:t>
      </w:r>
      <w:proofErr w:type="spellStart"/>
      <w:r w:rsidRPr="00DB7928">
        <w:rPr>
          <w:i/>
        </w:rPr>
        <w:t>authors</w:t>
      </w:r>
      <w:proofErr w:type="spellEnd"/>
      <w:r>
        <w:t xml:space="preserve"> e para co</w:t>
      </w:r>
      <w:r>
        <w:t>n</w:t>
      </w:r>
      <w:r>
        <w:t>ceder ese permiso a outros.</w:t>
      </w:r>
    </w:p>
    <w:p w:rsidR="00DB7928" w:rsidRDefault="00DB7928" w:rsidP="00DB7928">
      <w:pPr>
        <w:pStyle w:val="Codigo"/>
      </w:pPr>
      <w:proofErr w:type="spellStart"/>
      <w:r>
        <w:t>grant</w:t>
      </w:r>
      <w:proofErr w:type="spellEnd"/>
      <w:r>
        <w:t xml:space="preserve"> </w:t>
      </w:r>
      <w:proofErr w:type="spellStart"/>
      <w:r>
        <w:t>update</w:t>
      </w:r>
      <w:proofErr w:type="spellEnd"/>
      <w:r>
        <w:t xml:space="preserve"> on </w:t>
      </w:r>
      <w:proofErr w:type="spellStart"/>
      <w:r>
        <w:t>authors</w:t>
      </w:r>
      <w:proofErr w:type="spellEnd"/>
      <w:r>
        <w:t xml:space="preserve"> </w:t>
      </w:r>
    </w:p>
    <w:p w:rsidR="00DB7928" w:rsidRDefault="00DB7928" w:rsidP="00DB7928">
      <w:pPr>
        <w:pStyle w:val="Codigo"/>
      </w:pPr>
      <w:r>
        <w:t xml:space="preserve">to </w:t>
      </w:r>
      <w:proofErr w:type="spellStart"/>
      <w:r>
        <w:t>mary</w:t>
      </w:r>
      <w:proofErr w:type="spellEnd"/>
      <w:r>
        <w:t xml:space="preserve"> </w:t>
      </w:r>
    </w:p>
    <w:p w:rsidR="006D496B" w:rsidRDefault="00DB7928" w:rsidP="006D496B">
      <w:pPr>
        <w:pStyle w:val="Codigo"/>
      </w:pPr>
      <w:proofErr w:type="spellStart"/>
      <w:r>
        <w:t>with</w:t>
      </w:r>
      <w:proofErr w:type="spellEnd"/>
      <w:r>
        <w:t xml:space="preserve"> </w:t>
      </w:r>
      <w:proofErr w:type="spellStart"/>
      <w:r>
        <w:t>grant</w:t>
      </w:r>
      <w:proofErr w:type="spellEnd"/>
      <w:r>
        <w:t xml:space="preserve"> </w:t>
      </w:r>
      <w:proofErr w:type="spellStart"/>
      <w:r>
        <w:t>option</w:t>
      </w:r>
      <w:proofErr w:type="spellEnd"/>
      <w:r w:rsidR="006D496B">
        <w:tab/>
      </w:r>
    </w:p>
    <w:p w:rsidR="006D496B" w:rsidRDefault="006D496B" w:rsidP="006D496B">
      <w:pPr>
        <w:pStyle w:val="n5"/>
      </w:pPr>
      <w:bookmarkStart w:id="26" w:name="_Toc443306970"/>
      <w:r>
        <w:t>Revogar privilexios</w:t>
      </w:r>
      <w:bookmarkEnd w:id="26"/>
    </w:p>
    <w:p w:rsidR="006D496B" w:rsidRDefault="006D496B" w:rsidP="006D496B">
      <w:pPr>
        <w:pStyle w:val="tx1"/>
      </w:pPr>
      <w:r>
        <w:t>Para revogar privilexios úsase a sentenza REVOKE.</w:t>
      </w:r>
    </w:p>
    <w:p w:rsidR="006D496B" w:rsidRDefault="006D496B" w:rsidP="006D496B">
      <w:pPr>
        <w:pStyle w:val="Codigo"/>
      </w:pPr>
      <w:r>
        <w:t xml:space="preserve">REVOKE </w:t>
      </w:r>
      <w:proofErr w:type="spellStart"/>
      <w:r>
        <w:t>priv</w:t>
      </w:r>
      <w:proofErr w:type="spellEnd"/>
      <w:r>
        <w:t>_</w:t>
      </w:r>
      <w:proofErr w:type="spellStart"/>
      <w:r>
        <w:t>type</w:t>
      </w:r>
      <w:proofErr w:type="spellEnd"/>
      <w:r>
        <w:t xml:space="preserve"> [(</w:t>
      </w:r>
      <w:proofErr w:type="spellStart"/>
      <w:r>
        <w:t>column</w:t>
      </w:r>
      <w:proofErr w:type="spellEnd"/>
      <w:r>
        <w:t>_</w:t>
      </w:r>
      <w:proofErr w:type="spellStart"/>
      <w:r>
        <w:t>list</w:t>
      </w:r>
      <w:proofErr w:type="spellEnd"/>
      <w:r>
        <w:t xml:space="preserve">)] [, </w:t>
      </w:r>
      <w:proofErr w:type="spellStart"/>
      <w:r>
        <w:t>priv</w:t>
      </w:r>
      <w:proofErr w:type="spellEnd"/>
      <w:r>
        <w:t>_</w:t>
      </w:r>
      <w:proofErr w:type="spellStart"/>
      <w:r>
        <w:t>type</w:t>
      </w:r>
      <w:proofErr w:type="spellEnd"/>
      <w:r>
        <w:t xml:space="preserve"> [(</w:t>
      </w:r>
      <w:proofErr w:type="spellStart"/>
      <w:r>
        <w:t>column</w:t>
      </w:r>
      <w:proofErr w:type="spellEnd"/>
      <w:r>
        <w:t>_</w:t>
      </w:r>
      <w:proofErr w:type="spellStart"/>
      <w:r>
        <w:t>list</w:t>
      </w:r>
      <w:proofErr w:type="spellEnd"/>
      <w:r>
        <w:t>)]] ...</w:t>
      </w:r>
    </w:p>
    <w:p w:rsidR="006D496B" w:rsidRDefault="006D496B" w:rsidP="006D496B">
      <w:pPr>
        <w:pStyle w:val="Codigo"/>
      </w:pPr>
      <w:r>
        <w:t>ON</w:t>
      </w:r>
    </w:p>
    <w:p w:rsidR="006D496B" w:rsidRDefault="006D496B" w:rsidP="006D496B">
      <w:pPr>
        <w:pStyle w:val="Codigo"/>
      </w:pPr>
      <w:r>
        <w:t xml:space="preserve">FROM </w:t>
      </w:r>
      <w:proofErr w:type="spellStart"/>
      <w:r>
        <w:t>user</w:t>
      </w:r>
      <w:proofErr w:type="spellEnd"/>
      <w:r>
        <w:t xml:space="preserve"> [, </w:t>
      </w:r>
      <w:proofErr w:type="spellStart"/>
      <w:r>
        <w:t>user</w:t>
      </w:r>
      <w:proofErr w:type="spellEnd"/>
      <w:r>
        <w:t>] ...</w:t>
      </w:r>
    </w:p>
    <w:p w:rsidR="006D496B" w:rsidRDefault="006D496B" w:rsidP="006D496B">
      <w:pPr>
        <w:pStyle w:val="tx1"/>
      </w:pPr>
      <w:r>
        <w:t xml:space="preserve">A sintaxe é similar á de GRANT, por exemplo, para revogar o privilexio SELECT </w:t>
      </w:r>
      <w:r w:rsidR="00302E2C">
        <w:t>da t</w:t>
      </w:r>
      <w:r w:rsidR="00302E2C">
        <w:t>á</w:t>
      </w:r>
      <w:r w:rsidR="00302E2C">
        <w:t xml:space="preserve">boa </w:t>
      </w:r>
      <w:r w:rsidR="00302E2C" w:rsidRPr="00302E2C">
        <w:rPr>
          <w:i/>
        </w:rPr>
        <w:t>xente</w:t>
      </w:r>
      <w:r w:rsidR="00302E2C">
        <w:t xml:space="preserve"> da base de datos </w:t>
      </w:r>
      <w:r w:rsidR="00302E2C">
        <w:rPr>
          <w:i/>
        </w:rPr>
        <w:t xml:space="preserve">proba </w:t>
      </w:r>
      <w:r w:rsidR="00302E2C">
        <w:t>ao</w:t>
      </w:r>
      <w:r>
        <w:t xml:space="preserve"> usuario </w:t>
      </w:r>
      <w:proofErr w:type="spellStart"/>
      <w:r w:rsidRPr="006D496B">
        <w:rPr>
          <w:i/>
        </w:rPr>
        <w:t>anonimo</w:t>
      </w:r>
      <w:proofErr w:type="spellEnd"/>
      <w:r>
        <w:t>, usarase a sentenza:</w:t>
      </w:r>
    </w:p>
    <w:p w:rsidR="00416619" w:rsidRDefault="006D496B" w:rsidP="00416619">
      <w:pPr>
        <w:pStyle w:val="Codigo"/>
      </w:pPr>
      <w:r>
        <w:t xml:space="preserve">REVOKE SELECT ON proba.xente FROM </w:t>
      </w:r>
      <w:proofErr w:type="spellStart"/>
      <w:r>
        <w:t>anonimo</w:t>
      </w:r>
      <w:proofErr w:type="spellEnd"/>
      <w:r>
        <w:t>;</w:t>
      </w:r>
    </w:p>
    <w:p w:rsidR="00416619" w:rsidRDefault="00416619" w:rsidP="00416619">
      <w:pPr>
        <w:pStyle w:val="n5"/>
      </w:pPr>
      <w:bookmarkStart w:id="27" w:name="_Toc443306971"/>
      <w:r>
        <w:t>Mostrar os privilexios dun usuario</w:t>
      </w:r>
      <w:bookmarkEnd w:id="27"/>
    </w:p>
    <w:p w:rsidR="00416619" w:rsidRDefault="009C188C" w:rsidP="00416619">
      <w:pPr>
        <w:pStyle w:val="tx1"/>
      </w:pPr>
      <w:r>
        <w:t xml:space="preserve">Pódense </w:t>
      </w:r>
      <w:r w:rsidR="00416619">
        <w:t xml:space="preserve">ver </w:t>
      </w:r>
      <w:r>
        <w:t>os</w:t>
      </w:r>
      <w:r w:rsidR="00416619">
        <w:t xml:space="preserve"> privilexios </w:t>
      </w:r>
      <w:r>
        <w:t xml:space="preserve">que </w:t>
      </w:r>
      <w:r w:rsidR="00416619">
        <w:t>se lle concederon a un usuario mediante a cláusula SHOW GRANTS. A saída desta sentenza é unha lista de sentenzas GRANT que se deben executar para conceder os privilexios que ten o usuario. Por exemplo:</w:t>
      </w:r>
    </w:p>
    <w:p w:rsidR="00416619" w:rsidRDefault="00416619" w:rsidP="00416619">
      <w:pPr>
        <w:pStyle w:val="Codigo"/>
      </w:pPr>
    </w:p>
    <w:p w:rsidR="00416619" w:rsidRDefault="00416619" w:rsidP="00416619">
      <w:pPr>
        <w:pStyle w:val="Codigo"/>
      </w:pPr>
      <w:proofErr w:type="spellStart"/>
      <w:r>
        <w:t>mysql</w:t>
      </w:r>
      <w:proofErr w:type="spellEnd"/>
      <w:r>
        <w:t xml:space="preserve">&gt; SHOW GRANTS FOR </w:t>
      </w:r>
      <w:proofErr w:type="spellStart"/>
      <w:r>
        <w:t>anonimo</w:t>
      </w:r>
      <w:proofErr w:type="spellEnd"/>
      <w:r>
        <w:t>;</w:t>
      </w:r>
    </w:p>
    <w:p w:rsidR="00416619" w:rsidRDefault="00416619" w:rsidP="00416619">
      <w:pPr>
        <w:pStyle w:val="Codigo"/>
      </w:pPr>
      <w:r>
        <w:t>--------------------------------------------------------------------</w:t>
      </w:r>
    </w:p>
    <w:p w:rsidR="00416619" w:rsidRDefault="00416619" w:rsidP="00416619">
      <w:pPr>
        <w:pStyle w:val="Codigo"/>
      </w:pPr>
      <w:r>
        <w:t xml:space="preserve">| </w:t>
      </w:r>
      <w:proofErr w:type="spellStart"/>
      <w:r>
        <w:t>Grants</w:t>
      </w:r>
      <w:proofErr w:type="spellEnd"/>
      <w:r>
        <w:t xml:space="preserve"> for </w:t>
      </w:r>
      <w:proofErr w:type="spellStart"/>
      <w:r>
        <w:t>anonimo@</w:t>
      </w:r>
      <w:proofErr w:type="spellEnd"/>
      <w:r>
        <w:t>% |</w:t>
      </w:r>
    </w:p>
    <w:p w:rsidR="00416619" w:rsidRDefault="00416619" w:rsidP="00416619">
      <w:pPr>
        <w:pStyle w:val="Codigo"/>
      </w:pPr>
      <w:r>
        <w:t>--------------------------------------------------------------------</w:t>
      </w:r>
    </w:p>
    <w:p w:rsidR="00416619" w:rsidRDefault="00416619" w:rsidP="00416619">
      <w:pPr>
        <w:pStyle w:val="Codigo"/>
      </w:pPr>
      <w:r>
        <w:t>| GRANT USAGE ON *.* TO '</w:t>
      </w:r>
      <w:proofErr w:type="spellStart"/>
      <w:r>
        <w:t>anonimo'@'</w:t>
      </w:r>
      <w:proofErr w:type="spellEnd"/>
      <w:r>
        <w:t>%' IDENTIFIED BY PASSWORD '*5...' |</w:t>
      </w:r>
    </w:p>
    <w:p w:rsidR="00416619" w:rsidRDefault="00416619" w:rsidP="00416619">
      <w:pPr>
        <w:pStyle w:val="Codigo"/>
      </w:pPr>
      <w:r>
        <w:t>| GRANT SELECT ON `</w:t>
      </w:r>
      <w:proofErr w:type="spellStart"/>
      <w:r>
        <w:t>proba`</w:t>
      </w:r>
      <w:proofErr w:type="spellEnd"/>
      <w:r>
        <w:t>.</w:t>
      </w:r>
      <w:proofErr w:type="spellStart"/>
      <w:r>
        <w:t>`xente`</w:t>
      </w:r>
      <w:proofErr w:type="spellEnd"/>
      <w:r>
        <w:t xml:space="preserve"> TO '</w:t>
      </w:r>
      <w:proofErr w:type="spellStart"/>
      <w:r>
        <w:t>anonimo'@'</w:t>
      </w:r>
      <w:proofErr w:type="spellEnd"/>
      <w:r>
        <w:t>%' |</w:t>
      </w:r>
    </w:p>
    <w:p w:rsidR="00AB2276" w:rsidRDefault="00416619" w:rsidP="00416619">
      <w:pPr>
        <w:pStyle w:val="Codigo"/>
      </w:pPr>
      <w:r>
        <w:t>--------------------------------------------------------------------</w:t>
      </w:r>
    </w:p>
    <w:p w:rsidR="00AB2276" w:rsidRDefault="00AB2276" w:rsidP="00AB2276">
      <w:pPr>
        <w:pStyle w:val="n5"/>
      </w:pPr>
      <w:bookmarkStart w:id="28" w:name="_Toc443306972"/>
      <w:r>
        <w:lastRenderedPageBreak/>
        <w:t>Borrar usuarios</w:t>
      </w:r>
      <w:bookmarkEnd w:id="28"/>
    </w:p>
    <w:p w:rsidR="00105630" w:rsidRDefault="00AB2276" w:rsidP="00AB2276">
      <w:pPr>
        <w:pStyle w:val="tx1"/>
      </w:pPr>
      <w:r>
        <w:t>Para eliminar usuarios ús</w:t>
      </w:r>
      <w:r w:rsidR="00105630">
        <w:t>ase a sentenza DROP USER.</w:t>
      </w:r>
    </w:p>
    <w:p w:rsidR="00AB2276" w:rsidRDefault="00105630" w:rsidP="00AB2276">
      <w:pPr>
        <w:pStyle w:val="tx1"/>
      </w:pPr>
      <w:r>
        <w:t>P</w:t>
      </w:r>
      <w:r w:rsidR="00AB2276">
        <w:t>or exemplo:</w:t>
      </w:r>
    </w:p>
    <w:p w:rsidR="00AB2276" w:rsidRDefault="00AB2276" w:rsidP="00AB2276">
      <w:pPr>
        <w:pStyle w:val="Codigo"/>
      </w:pPr>
      <w:proofErr w:type="spellStart"/>
      <w:r>
        <w:t>mysql</w:t>
      </w:r>
      <w:proofErr w:type="spellEnd"/>
      <w:r>
        <w:t xml:space="preserve">&gt; DROP USER </w:t>
      </w:r>
      <w:proofErr w:type="spellStart"/>
      <w:r>
        <w:t>anonimo</w:t>
      </w:r>
      <w:proofErr w:type="spellEnd"/>
      <w:r>
        <w:t>;</w:t>
      </w:r>
    </w:p>
    <w:p w:rsidR="00AB2276" w:rsidRDefault="00AB2276" w:rsidP="00AB2276">
      <w:pPr>
        <w:pStyle w:val="Codigo"/>
      </w:pPr>
      <w:proofErr w:type="spellStart"/>
      <w:r>
        <w:t>Query</w:t>
      </w:r>
      <w:proofErr w:type="spellEnd"/>
      <w:r>
        <w:t xml:space="preserve"> OK, 0 </w:t>
      </w:r>
      <w:proofErr w:type="spellStart"/>
      <w:r>
        <w:t>rows</w:t>
      </w:r>
      <w:proofErr w:type="spellEnd"/>
      <w:r>
        <w:t xml:space="preserve"> </w:t>
      </w:r>
      <w:proofErr w:type="spellStart"/>
      <w:r>
        <w:t>affected</w:t>
      </w:r>
      <w:proofErr w:type="spellEnd"/>
      <w:r>
        <w:t xml:space="preserve"> (0.00 </w:t>
      </w:r>
      <w:proofErr w:type="spellStart"/>
      <w:r>
        <w:t>sec</w:t>
      </w:r>
      <w:proofErr w:type="spellEnd"/>
      <w:r>
        <w:t>)</w:t>
      </w:r>
    </w:p>
    <w:p w:rsidR="00416619" w:rsidRPr="00E70407" w:rsidRDefault="00416619" w:rsidP="006D496B">
      <w:pPr>
        <w:pStyle w:val="Codigo"/>
      </w:pPr>
    </w:p>
    <w:p w:rsidR="004E0B9E" w:rsidRDefault="009434F8" w:rsidP="009434F8">
      <w:pPr>
        <w:pStyle w:val="txtarefa1"/>
      </w:pPr>
      <w:r>
        <w:t xml:space="preserve">Tarefa 1. Xestionar usuarios en </w:t>
      </w:r>
      <w:proofErr w:type="spellStart"/>
      <w:r>
        <w:t>MySQL</w:t>
      </w:r>
      <w:proofErr w:type="spellEnd"/>
      <w:r>
        <w:t>.</w:t>
      </w:r>
    </w:p>
    <w:p w:rsidR="004B22EB" w:rsidRDefault="00E7381D" w:rsidP="004B22EB">
      <w:pPr>
        <w:pStyle w:val="n3"/>
      </w:pPr>
      <w:bookmarkStart w:id="29" w:name="_Toc443306973"/>
      <w:r>
        <w:t>Índices</w:t>
      </w:r>
      <w:bookmarkEnd w:id="29"/>
    </w:p>
    <w:p w:rsidR="00361D93" w:rsidRDefault="00361D93" w:rsidP="00361D93">
      <w:pPr>
        <w:pStyle w:val="n4"/>
      </w:pPr>
      <w:bookmarkStart w:id="30" w:name="_Toc443306974"/>
      <w:r>
        <w:t>Introdución</w:t>
      </w:r>
      <w:bookmarkEnd w:id="30"/>
    </w:p>
    <w:p w:rsidR="00361D93" w:rsidRDefault="00361D93" w:rsidP="00361D93">
      <w:pPr>
        <w:pStyle w:val="tx1"/>
      </w:pPr>
      <w:r>
        <w:t xml:space="preserve">Facer que unha consulta traballe é unha cousa, pero obter unha consulta que traballe o máis rapidamente </w:t>
      </w:r>
      <w:r w:rsidR="00C70EDA">
        <w:t xml:space="preserve">posible </w:t>
      </w:r>
      <w:r>
        <w:t>é outra moi diferente. Pódense acelerar as consultas de dous xe</w:t>
      </w:r>
      <w:r>
        <w:t>i</w:t>
      </w:r>
      <w:r>
        <w:t>tos basicamente, unha delas é afinando o servidor para que responda o mellor posible, e a outra é facendo uso d</w:t>
      </w:r>
      <w:r w:rsidR="0085287D">
        <w:t>e</w:t>
      </w:r>
      <w:r>
        <w:t xml:space="preserve"> índices. </w:t>
      </w:r>
    </w:p>
    <w:p w:rsidR="002F11BA" w:rsidRDefault="002F11BA" w:rsidP="0085287D">
      <w:r>
        <w:t xml:space="preserve">Para resolver unha consulta sen un índice, un </w:t>
      </w:r>
      <w:proofErr w:type="spellStart"/>
      <w:r>
        <w:t>SXBDs</w:t>
      </w:r>
      <w:proofErr w:type="spellEnd"/>
      <w:r>
        <w:t xml:space="preserve"> ten que ler todos os rexistros das táboas de forma secuencial para atopar os rexistros relevantes. Isto é algo que se debe ev</w:t>
      </w:r>
      <w:r>
        <w:t>i</w:t>
      </w:r>
      <w:r>
        <w:t xml:space="preserve">tar. En particular, debemos evitar os </w:t>
      </w:r>
      <w:proofErr w:type="spellStart"/>
      <w:r>
        <w:t>escaneos</w:t>
      </w:r>
      <w:proofErr w:type="spellEnd"/>
      <w:r>
        <w:t xml:space="preserve"> completos de táboas por razóns de sobr</w:t>
      </w:r>
      <w:r>
        <w:t>e</w:t>
      </w:r>
      <w:r>
        <w:t>carga de CPU, de sobrecarga de disco e concorrencia de acceso (xa que normalmente o SXBD cando está lendo os datos dunha táboa, bloquéaa, de tal xeito que ninguén máis p</w:t>
      </w:r>
      <w:r>
        <w:t>o</w:t>
      </w:r>
      <w:r>
        <w:t xml:space="preserve">de escribir nela, aínda que se poida ler). </w:t>
      </w:r>
    </w:p>
    <w:p w:rsidR="00B43765" w:rsidRDefault="00361D93" w:rsidP="00361D93">
      <w:r>
        <w:t xml:space="preserve">Os índices son usados </w:t>
      </w:r>
      <w:r w:rsidR="002F11BA">
        <w:t xml:space="preserve">polo </w:t>
      </w:r>
      <w:proofErr w:type="spellStart"/>
      <w:r w:rsidR="002F11BA">
        <w:t>SXBDs</w:t>
      </w:r>
      <w:proofErr w:type="spellEnd"/>
      <w:r w:rsidR="002F11BA">
        <w:t xml:space="preserve"> </w:t>
      </w:r>
      <w:r>
        <w:t xml:space="preserve">para atopar </w:t>
      </w:r>
      <w:r w:rsidR="002F11BA">
        <w:t>m</w:t>
      </w:r>
      <w:r w:rsidR="009C188C">
        <w:t>á</w:t>
      </w:r>
      <w:r w:rsidR="002F11BA">
        <w:t xml:space="preserve">is </w:t>
      </w:r>
      <w:r w:rsidR="0085287D">
        <w:t>rapidamente</w:t>
      </w:r>
      <w:r>
        <w:t xml:space="preserve"> os </w:t>
      </w:r>
      <w:r w:rsidR="0085287D">
        <w:t>rexistros</w:t>
      </w:r>
      <w:r>
        <w:t xml:space="preserve"> que teñan un determinado valor nalgunha das súas columnas. De xeito simple, un índice permítelle </w:t>
      </w:r>
      <w:r w:rsidR="009C188C">
        <w:t>a</w:t>
      </w:r>
      <w:r w:rsidR="00B43765">
        <w:t xml:space="preserve">o </w:t>
      </w:r>
      <w:proofErr w:type="spellStart"/>
      <w:r w:rsidR="00B43765">
        <w:t>SXBDs</w:t>
      </w:r>
      <w:proofErr w:type="spellEnd"/>
      <w:r>
        <w:t xml:space="preserve"> determinar s</w:t>
      </w:r>
      <w:r w:rsidR="00B43765">
        <w:t>e</w:t>
      </w:r>
      <w:r>
        <w:t xml:space="preserve"> un valor dado coincide con calquera fila nunha táboa. Cando </w:t>
      </w:r>
      <w:r w:rsidR="00B43765">
        <w:t xml:space="preserve">se </w:t>
      </w:r>
      <w:r>
        <w:t>indexa unha columna en particular, cr</w:t>
      </w:r>
      <w:r w:rsidR="009C188C">
        <w:t>é</w:t>
      </w:r>
      <w:r>
        <w:t>a</w:t>
      </w:r>
      <w:r w:rsidR="00B43765">
        <w:t>se</w:t>
      </w:r>
      <w:r>
        <w:t xml:space="preserve"> outra estrutura de datos (un índice) que </w:t>
      </w:r>
      <w:r w:rsidR="00B43765">
        <w:t xml:space="preserve">se </w:t>
      </w:r>
      <w:r>
        <w:t>usa para almacenar información extra ac</w:t>
      </w:r>
      <w:r w:rsidR="009C188C">
        <w:t>erc</w:t>
      </w:r>
      <w:r>
        <w:t>a dos valores na columna indexada. Os valores i</w:t>
      </w:r>
      <w:r>
        <w:t>n</w:t>
      </w:r>
      <w:r>
        <w:t xml:space="preserve">dexados son chamados frecuentemente claves. </w:t>
      </w:r>
    </w:p>
    <w:p w:rsidR="009C188C" w:rsidRDefault="009C188C" w:rsidP="00361D93">
      <w:r w:rsidRPr="009C188C">
        <w:t>A mellora na obtención de información utilizando índices é máis significativa cando as táboas teñen gran cantidade de datos.</w:t>
      </w:r>
    </w:p>
    <w:p w:rsidR="00C70EDA" w:rsidRDefault="00C70EDA" w:rsidP="00C70EDA">
      <w:pPr>
        <w:pStyle w:val="n4"/>
      </w:pPr>
      <w:bookmarkStart w:id="31" w:name="_Toc443306975"/>
      <w:r>
        <w:t xml:space="preserve">índices en </w:t>
      </w:r>
      <w:proofErr w:type="spellStart"/>
      <w:r>
        <w:t>MySQL</w:t>
      </w:r>
      <w:proofErr w:type="spellEnd"/>
      <w:r w:rsidR="0016392B">
        <w:rPr>
          <w:rStyle w:val="Refdenotaalpie"/>
        </w:rPr>
        <w:footnoteReference w:id="3"/>
      </w:r>
      <w:bookmarkEnd w:id="31"/>
    </w:p>
    <w:p w:rsidR="00C70EDA" w:rsidRDefault="00C70EDA" w:rsidP="00C70EDA">
      <w:pPr>
        <w:pStyle w:val="n5"/>
      </w:pPr>
      <w:bookmarkStart w:id="32" w:name="_Toc443306976"/>
      <w:r>
        <w:t>Creación de índices</w:t>
      </w:r>
      <w:bookmarkEnd w:id="32"/>
    </w:p>
    <w:p w:rsidR="00C70EDA" w:rsidRDefault="00C70EDA" w:rsidP="00C70EDA">
      <w:pPr>
        <w:pStyle w:val="tx1"/>
      </w:pPr>
      <w:r>
        <w:t xml:space="preserve">Existen catro tipos de índices que </w:t>
      </w:r>
      <w:r w:rsidR="005C0137">
        <w:t xml:space="preserve">se </w:t>
      </w:r>
      <w:r>
        <w:t>pode</w:t>
      </w:r>
      <w:r w:rsidR="005C0137">
        <w:t>n</w:t>
      </w:r>
      <w:r>
        <w:t xml:space="preserve"> utilizar en </w:t>
      </w:r>
      <w:proofErr w:type="spellStart"/>
      <w:r>
        <w:t>MySQL</w:t>
      </w:r>
      <w:proofErr w:type="spellEnd"/>
      <w:r w:rsidR="00BB1EA2">
        <w:t>:</w:t>
      </w:r>
      <w:r>
        <w:t xml:space="preserve"> de clave primaria, únicos, de texto completo, e ordinarios.</w:t>
      </w:r>
    </w:p>
    <w:p w:rsidR="00C70EDA" w:rsidRDefault="00C70EDA" w:rsidP="00C70EDA">
      <w:pPr>
        <w:pStyle w:val="n6"/>
      </w:pPr>
      <w:bookmarkStart w:id="33" w:name="_Toc443306977"/>
      <w:r>
        <w:t>Índices de clave primaria</w:t>
      </w:r>
      <w:bookmarkEnd w:id="33"/>
    </w:p>
    <w:p w:rsidR="00C70EDA" w:rsidRDefault="00C70EDA" w:rsidP="00C70EDA">
      <w:pPr>
        <w:pStyle w:val="tx1"/>
      </w:pPr>
      <w:r>
        <w:t>Unha clave primaria é un índice sobre un ou máis campos onde cada valor é único e ni</w:t>
      </w:r>
      <w:r>
        <w:t>n</w:t>
      </w:r>
      <w:r>
        <w:t xml:space="preserve">gún dos valores </w:t>
      </w:r>
      <w:r w:rsidR="004D1543">
        <w:t>é</w:t>
      </w:r>
      <w:r>
        <w:t xml:space="preserve"> NULL.</w:t>
      </w:r>
    </w:p>
    <w:p w:rsidR="00C70EDA" w:rsidRDefault="00C70EDA" w:rsidP="00C70EDA">
      <w:pPr>
        <w:pStyle w:val="tx1"/>
      </w:pPr>
      <w:r>
        <w:lastRenderedPageBreak/>
        <w:t>Para crear un índice de clave primaria existen basicamente dúas opcións:</w:t>
      </w:r>
    </w:p>
    <w:p w:rsidR="00C70EDA" w:rsidRDefault="00C70EDA" w:rsidP="00C70EDA">
      <w:pPr>
        <w:pStyle w:val="p1"/>
      </w:pPr>
      <w:r>
        <w:t>Cr</w:t>
      </w:r>
      <w:r w:rsidR="00BB1EA2">
        <w:t>ear o índice de clave primaria n</w:t>
      </w:r>
      <w:r>
        <w:t xml:space="preserve">o momento de crear a táboa. </w:t>
      </w:r>
      <w:r w:rsidR="004D1543">
        <w:t>Utilizando</w:t>
      </w:r>
      <w:r>
        <w:t xml:space="preserve"> a opción PRIMARY KEY ao final da definición dos campos, cunha lista dos campos que serán parte do índice.</w:t>
      </w:r>
    </w:p>
    <w:p w:rsidR="00C70EDA" w:rsidRDefault="00C70EDA" w:rsidP="00C70EDA">
      <w:pPr>
        <w:pStyle w:val="Codigo"/>
      </w:pPr>
      <w:r>
        <w:t xml:space="preserve">CREATE TABLE </w:t>
      </w:r>
      <w:proofErr w:type="spellStart"/>
      <w:r>
        <w:t>nombreTabla</w:t>
      </w:r>
      <w:proofErr w:type="spellEnd"/>
      <w:r>
        <w:t xml:space="preserve">(campo1 </w:t>
      </w:r>
      <w:proofErr w:type="spellStart"/>
      <w:r>
        <w:t>tipoDato</w:t>
      </w:r>
      <w:proofErr w:type="spellEnd"/>
      <w:r>
        <w:t>,</w:t>
      </w:r>
    </w:p>
    <w:p w:rsidR="00C70EDA" w:rsidRDefault="00C70EDA" w:rsidP="00C70EDA">
      <w:pPr>
        <w:pStyle w:val="Codigo"/>
      </w:pPr>
      <w:r>
        <w:t>[campo2...,] PRIMARY KEY (campo1 [,campo2...]) );</w:t>
      </w:r>
    </w:p>
    <w:p w:rsidR="00C70EDA" w:rsidRDefault="00C70EDA" w:rsidP="00C70EDA">
      <w:pPr>
        <w:pStyle w:val="sp1"/>
      </w:pPr>
      <w:r>
        <w:t xml:space="preserve">As claves primarias non poden conter valores nulos polo que </w:t>
      </w:r>
      <w:r w:rsidR="004D1543" w:rsidRPr="004D1543">
        <w:t>é obrigatorio poñer NOT NULL</w:t>
      </w:r>
      <w:r>
        <w:t xml:space="preserve"> para un campo cando este vaia a formar parte dunha clave primaria.</w:t>
      </w:r>
    </w:p>
    <w:p w:rsidR="00C70EDA" w:rsidRDefault="00C70EDA" w:rsidP="00C70EDA">
      <w:pPr>
        <w:pStyle w:val="p1"/>
      </w:pPr>
      <w:r>
        <w:t xml:space="preserve">Crear unha clave primaria nunha táboa existente </w:t>
      </w:r>
      <w:r w:rsidR="004D1543">
        <w:t>utilizando o</w:t>
      </w:r>
      <w:r>
        <w:t xml:space="preserve"> comando ALTER TABLE:</w:t>
      </w:r>
    </w:p>
    <w:p w:rsidR="00C70EDA" w:rsidRDefault="00C70EDA" w:rsidP="00C70EDA">
      <w:pPr>
        <w:pStyle w:val="Codigo"/>
      </w:pPr>
      <w:r>
        <w:t xml:space="preserve">ALTER TABLE </w:t>
      </w:r>
      <w:proofErr w:type="spellStart"/>
      <w:r>
        <w:t>nombreTabla</w:t>
      </w:r>
      <w:proofErr w:type="spellEnd"/>
      <w:r>
        <w:t xml:space="preserve"> ADD PRIMARY KEY(campo1 [,campo2...]);</w:t>
      </w:r>
    </w:p>
    <w:p w:rsidR="00C70EDA" w:rsidRDefault="00C70EDA" w:rsidP="00C70EDA">
      <w:pPr>
        <w:pStyle w:val="sp1"/>
      </w:pPr>
      <w:r>
        <w:t>Por exemplo, supoñendo que xa se ten no sistema unha táboa que foi creada do s</w:t>
      </w:r>
      <w:r>
        <w:t>e</w:t>
      </w:r>
      <w:r>
        <w:t xml:space="preserve">guinte xeito (sen clave primaria, e co campo </w:t>
      </w:r>
      <w:r w:rsidRPr="00C70EDA">
        <w:rPr>
          <w:i/>
        </w:rPr>
        <w:t>ide</w:t>
      </w:r>
      <w:r>
        <w:t xml:space="preserve"> aceptando valores NUL):</w:t>
      </w:r>
    </w:p>
    <w:p w:rsidR="00C70EDA" w:rsidRDefault="00C70EDA" w:rsidP="00C70EDA">
      <w:pPr>
        <w:pStyle w:val="Codigo"/>
      </w:pPr>
      <w:r>
        <w:t xml:space="preserve">CREATE TABLE usuarios(ide int, nome </w:t>
      </w:r>
      <w:proofErr w:type="spellStart"/>
      <w:r>
        <w:t>varchar</w:t>
      </w:r>
      <w:proofErr w:type="spellEnd"/>
      <w:r>
        <w:t xml:space="preserve">(50), apelidos </w:t>
      </w:r>
      <w:proofErr w:type="spellStart"/>
      <w:r>
        <w:t>varchar</w:t>
      </w:r>
      <w:proofErr w:type="spellEnd"/>
      <w:r>
        <w:t>(70));</w:t>
      </w:r>
    </w:p>
    <w:p w:rsidR="00C70EDA" w:rsidRDefault="00BB1EA2" w:rsidP="00C70EDA">
      <w:pPr>
        <w:pStyle w:val="sp1"/>
      </w:pPr>
      <w:r>
        <w:t>Pódese</w:t>
      </w:r>
      <w:r w:rsidR="00C70EDA">
        <w:t xml:space="preserve"> crear unha clave primaria sobre o campo </w:t>
      </w:r>
      <w:r w:rsidR="00C70EDA" w:rsidRPr="00C70EDA">
        <w:rPr>
          <w:i/>
        </w:rPr>
        <w:t>ide</w:t>
      </w:r>
      <w:r w:rsidR="00C70EDA">
        <w:t xml:space="preserve"> con esta sentenza:</w:t>
      </w:r>
    </w:p>
    <w:p w:rsidR="00C70EDA" w:rsidRDefault="00C70EDA" w:rsidP="00C70EDA">
      <w:pPr>
        <w:pStyle w:val="Codigo"/>
      </w:pPr>
      <w:r>
        <w:t>ALTER TABLE usuarios MODIFY ide INT NOT NULL, ADD PRIMARY KEY(ide);</w:t>
      </w:r>
    </w:p>
    <w:p w:rsidR="00C70EDA" w:rsidRDefault="00C70EDA" w:rsidP="003505CC">
      <w:pPr>
        <w:pStyle w:val="sp1"/>
      </w:pPr>
      <w:r>
        <w:t>As claves primarias poden constar de máis dun campo xa que hai algunhas veces nas que un só campo non pode identificar de xeito único a un rexistro.</w:t>
      </w:r>
    </w:p>
    <w:p w:rsidR="00C70EDA" w:rsidRDefault="00C70EDA" w:rsidP="003505CC">
      <w:pPr>
        <w:pStyle w:val="n6"/>
      </w:pPr>
      <w:bookmarkStart w:id="34" w:name="_Toc443306978"/>
      <w:r>
        <w:t>Índices ordinarios</w:t>
      </w:r>
      <w:bookmarkEnd w:id="34"/>
    </w:p>
    <w:p w:rsidR="00C70EDA" w:rsidRDefault="00C70EDA" w:rsidP="00C70EDA">
      <w:pPr>
        <w:pStyle w:val="tx1"/>
      </w:pPr>
      <w:r>
        <w:t>Un índice que non é primario permite valores duplicados (a menos que os campos sexan especificados como UNIQUE).</w:t>
      </w:r>
    </w:p>
    <w:p w:rsidR="00C70EDA" w:rsidRDefault="00C70EDA" w:rsidP="002777F0">
      <w:r>
        <w:t xml:space="preserve">Para crear un índice ordinario </w:t>
      </w:r>
      <w:r w:rsidR="002777F0">
        <w:t>existen</w:t>
      </w:r>
      <w:r>
        <w:t xml:space="preserve"> basicamente </w:t>
      </w:r>
      <w:r w:rsidR="002777F0">
        <w:t>tres</w:t>
      </w:r>
      <w:r>
        <w:t xml:space="preserve"> opcións:</w:t>
      </w:r>
    </w:p>
    <w:p w:rsidR="00C70EDA" w:rsidRDefault="002777F0" w:rsidP="00C70EDA">
      <w:pPr>
        <w:pStyle w:val="p1"/>
      </w:pPr>
      <w:r>
        <w:t>Pódese</w:t>
      </w:r>
      <w:r w:rsidR="00C70EDA">
        <w:t xml:space="preserve"> crear un índice ordinario ao mesmo tempo que creamos a táboa co uso da o</w:t>
      </w:r>
      <w:r w:rsidR="00C70EDA">
        <w:t>p</w:t>
      </w:r>
      <w:r w:rsidR="00C70EDA">
        <w:t>ción INDEX.</w:t>
      </w:r>
    </w:p>
    <w:p w:rsidR="00C70EDA" w:rsidRDefault="00C70EDA" w:rsidP="002777F0">
      <w:pPr>
        <w:pStyle w:val="Codigo"/>
      </w:pPr>
      <w:r>
        <w:t xml:space="preserve">CREATE TABLE </w:t>
      </w:r>
      <w:proofErr w:type="spellStart"/>
      <w:r>
        <w:t>nombreTabla</w:t>
      </w:r>
      <w:proofErr w:type="spellEnd"/>
      <w:r>
        <w:t xml:space="preserve">(campo1 </w:t>
      </w:r>
      <w:proofErr w:type="spellStart"/>
      <w:r>
        <w:t>tipoDato</w:t>
      </w:r>
      <w:proofErr w:type="spellEnd"/>
      <w:r>
        <w:t xml:space="preserve">, campo2 </w:t>
      </w:r>
      <w:proofErr w:type="spellStart"/>
      <w:r>
        <w:t>tipoDato</w:t>
      </w:r>
      <w:proofErr w:type="spellEnd"/>
      <w:r>
        <w:t>,..</w:t>
      </w:r>
    </w:p>
    <w:p w:rsidR="00C70EDA" w:rsidRDefault="00C70EDA" w:rsidP="002777F0">
      <w:pPr>
        <w:pStyle w:val="Codigo"/>
      </w:pPr>
      <w:r>
        <w:t>INDEX [</w:t>
      </w:r>
      <w:proofErr w:type="spellStart"/>
      <w:r>
        <w:t>nombreIndice</w:t>
      </w:r>
      <w:proofErr w:type="spellEnd"/>
      <w:r>
        <w:t>] (campo1 [,campo2...]));</w:t>
      </w:r>
    </w:p>
    <w:p w:rsidR="00C70EDA" w:rsidRDefault="00C70EDA" w:rsidP="00C70EDA">
      <w:pPr>
        <w:pStyle w:val="p1"/>
      </w:pPr>
      <w:r>
        <w:t xml:space="preserve">De igual xeito, </w:t>
      </w:r>
      <w:r w:rsidR="002777F0">
        <w:t>pódese</w:t>
      </w:r>
      <w:r>
        <w:t xml:space="preserve"> crear o índice co uso da sentenza ALTER TABLE s</w:t>
      </w:r>
      <w:r w:rsidR="002777F0">
        <w:t>e</w:t>
      </w:r>
      <w:r>
        <w:t xml:space="preserve"> é que a t</w:t>
      </w:r>
      <w:r>
        <w:t>á</w:t>
      </w:r>
      <w:r>
        <w:t>boa xa existe.</w:t>
      </w:r>
    </w:p>
    <w:p w:rsidR="00C70EDA" w:rsidRDefault="00C70EDA" w:rsidP="002777F0">
      <w:pPr>
        <w:pStyle w:val="Codigo"/>
      </w:pPr>
      <w:r>
        <w:t xml:space="preserve">ALTER TABLE </w:t>
      </w:r>
      <w:proofErr w:type="spellStart"/>
      <w:r>
        <w:t>nombreTabla</w:t>
      </w:r>
      <w:proofErr w:type="spellEnd"/>
      <w:r>
        <w:t xml:space="preserve"> ADD INDEX [</w:t>
      </w:r>
      <w:proofErr w:type="spellStart"/>
      <w:r>
        <w:t>nombreIndice</w:t>
      </w:r>
      <w:proofErr w:type="spellEnd"/>
      <w:r>
        <w:t>] (campo1 [,campo2...]);</w:t>
      </w:r>
    </w:p>
    <w:p w:rsidR="002777F0" w:rsidRDefault="00C70EDA" w:rsidP="00C70EDA">
      <w:pPr>
        <w:pStyle w:val="p1"/>
      </w:pPr>
      <w:r>
        <w:t>Tamén é posible usar a sentenza CREATE INDEX para crear un índice nunha táboa existente.</w:t>
      </w:r>
    </w:p>
    <w:p w:rsidR="00C70EDA" w:rsidRDefault="00C70EDA" w:rsidP="002777F0">
      <w:pPr>
        <w:pStyle w:val="Codigo"/>
      </w:pPr>
      <w:r>
        <w:t xml:space="preserve">CREATE INDEX </w:t>
      </w:r>
      <w:proofErr w:type="spellStart"/>
      <w:r>
        <w:t>nombreIndice</w:t>
      </w:r>
      <w:proofErr w:type="spellEnd"/>
      <w:r>
        <w:t xml:space="preserve"> ON </w:t>
      </w:r>
      <w:proofErr w:type="spellStart"/>
      <w:r>
        <w:t>nombreTabla</w:t>
      </w:r>
      <w:proofErr w:type="spellEnd"/>
      <w:r>
        <w:t>(campo1 [,campo2...]);</w:t>
      </w:r>
    </w:p>
    <w:p w:rsidR="00C70EDA" w:rsidRDefault="00C70EDA" w:rsidP="00C70EDA">
      <w:pPr>
        <w:pStyle w:val="tx1"/>
      </w:pPr>
      <w:r>
        <w:t xml:space="preserve">Por exemplo, para </w:t>
      </w:r>
      <w:r w:rsidR="00903A38">
        <w:t xml:space="preserve">crear un índice na columna apelidos da táboa </w:t>
      </w:r>
      <w:r w:rsidR="00903A38" w:rsidRPr="0024208C">
        <w:rPr>
          <w:i/>
        </w:rPr>
        <w:t>usuarios</w:t>
      </w:r>
      <w:r w:rsidR="00903A38">
        <w:t xml:space="preserve"> </w:t>
      </w:r>
      <w:r>
        <w:t>cunha sentenza ALTER TABLE:</w:t>
      </w:r>
    </w:p>
    <w:p w:rsidR="00C70EDA" w:rsidRDefault="00C70EDA" w:rsidP="002777F0">
      <w:pPr>
        <w:pStyle w:val="Codigo"/>
      </w:pPr>
      <w:r>
        <w:t xml:space="preserve">ALTER TABLE usuarios ADD INDEX </w:t>
      </w:r>
      <w:proofErr w:type="spellStart"/>
      <w:r>
        <w:t>idx</w:t>
      </w:r>
      <w:proofErr w:type="spellEnd"/>
      <w:r>
        <w:t>_apelidos (apelidos);</w:t>
      </w:r>
    </w:p>
    <w:p w:rsidR="00C70EDA" w:rsidRDefault="00C70EDA" w:rsidP="00C70EDA">
      <w:pPr>
        <w:pStyle w:val="tx1"/>
      </w:pPr>
      <w:r>
        <w:t>Ou ben, cunha sentenza CREATE INDEX:</w:t>
      </w:r>
    </w:p>
    <w:p w:rsidR="00844AA3" w:rsidRDefault="00C70EDA" w:rsidP="00844AA3">
      <w:pPr>
        <w:pStyle w:val="Codigo"/>
      </w:pPr>
      <w:r>
        <w:t xml:space="preserve">CREATE INDEX </w:t>
      </w:r>
      <w:proofErr w:type="spellStart"/>
      <w:r>
        <w:t>idx</w:t>
      </w:r>
      <w:proofErr w:type="spellEnd"/>
      <w:r>
        <w:t>_apelidos ON usuarios(apelidos);</w:t>
      </w:r>
      <w:r w:rsidR="00844AA3">
        <w:tab/>
      </w:r>
    </w:p>
    <w:p w:rsidR="000A3217" w:rsidRDefault="000A3217" w:rsidP="000A3217">
      <w:pPr>
        <w:pStyle w:val="txtarefa1"/>
      </w:pPr>
      <w:r w:rsidRPr="000A3217">
        <w:t>Tarefa 2. Crear índices ordinarios.</w:t>
      </w:r>
    </w:p>
    <w:p w:rsidR="00844AA3" w:rsidRDefault="00844AA3" w:rsidP="00844AA3">
      <w:pPr>
        <w:pStyle w:val="n6"/>
      </w:pPr>
      <w:bookmarkStart w:id="35" w:name="_Toc443306979"/>
      <w:r>
        <w:t>Índices de texto completo</w:t>
      </w:r>
      <w:bookmarkEnd w:id="35"/>
    </w:p>
    <w:p w:rsidR="00844AA3" w:rsidRDefault="00844AA3" w:rsidP="0024208C">
      <w:pPr>
        <w:pStyle w:val="tx1"/>
      </w:pPr>
      <w:r>
        <w:t xml:space="preserve">Os índices de texto completo son do tipo FULLTEXT, úsanse en táboas do tipo </w:t>
      </w:r>
      <w:proofErr w:type="spellStart"/>
      <w:r>
        <w:t>MyISAM</w:t>
      </w:r>
      <w:proofErr w:type="spellEnd"/>
      <w:r>
        <w:t xml:space="preserve"> e poden conter un ou máis campos do tipo CHAR, VARCHAR e TEXT. Un índice de te</w:t>
      </w:r>
      <w:r>
        <w:t>x</w:t>
      </w:r>
      <w:r>
        <w:t>to completo está deseñado para facilitar e op</w:t>
      </w:r>
      <w:r w:rsidR="00775166">
        <w:t>timizar a procura de palabras cl</w:t>
      </w:r>
      <w:r>
        <w:t>ave en táboas que teñen grandes cantidades de información en campos de texto.</w:t>
      </w:r>
    </w:p>
    <w:p w:rsidR="00844AA3" w:rsidRDefault="00844AA3" w:rsidP="00844AA3">
      <w:r>
        <w:lastRenderedPageBreak/>
        <w:t xml:space="preserve">Para crear un índice de texto completo </w:t>
      </w:r>
      <w:r w:rsidR="0024208C">
        <w:t>existen</w:t>
      </w:r>
      <w:r>
        <w:t xml:space="preserve"> basicamente </w:t>
      </w:r>
      <w:r w:rsidR="0024208C">
        <w:t>tres</w:t>
      </w:r>
      <w:r>
        <w:t xml:space="preserve"> opcións:</w:t>
      </w:r>
    </w:p>
    <w:p w:rsidR="00844AA3" w:rsidRDefault="00844AA3" w:rsidP="0024208C">
      <w:pPr>
        <w:pStyle w:val="p1"/>
      </w:pPr>
      <w:r>
        <w:t>Crear o índice ao momento de crear a táboa.</w:t>
      </w:r>
    </w:p>
    <w:p w:rsidR="00844AA3" w:rsidRDefault="00844AA3" w:rsidP="0024208C">
      <w:pPr>
        <w:pStyle w:val="Codigo"/>
      </w:pPr>
      <w:r>
        <w:t xml:space="preserve">CREATE TABLE </w:t>
      </w:r>
      <w:proofErr w:type="spellStart"/>
      <w:r>
        <w:t>nombreTabla</w:t>
      </w:r>
      <w:proofErr w:type="spellEnd"/>
      <w:r>
        <w:t>( campo1 TIPO, campo2 TIPO,</w:t>
      </w:r>
    </w:p>
    <w:p w:rsidR="00844AA3" w:rsidRDefault="00844AA3" w:rsidP="0024208C">
      <w:pPr>
        <w:pStyle w:val="Codigo"/>
      </w:pPr>
      <w:r>
        <w:t>FULLTEXT [</w:t>
      </w:r>
      <w:proofErr w:type="spellStart"/>
      <w:r>
        <w:t>nombreIndice</w:t>
      </w:r>
      <w:proofErr w:type="spellEnd"/>
      <w:r>
        <w:t>] (campo1 [campo2,...]) );</w:t>
      </w:r>
    </w:p>
    <w:p w:rsidR="00844AA3" w:rsidRDefault="00844AA3" w:rsidP="0024208C">
      <w:pPr>
        <w:pStyle w:val="p1"/>
      </w:pPr>
      <w:r>
        <w:t>Crear o índice unha vez que foi creada a táboa.</w:t>
      </w:r>
    </w:p>
    <w:p w:rsidR="00844AA3" w:rsidRDefault="00844AA3" w:rsidP="0024208C">
      <w:pPr>
        <w:pStyle w:val="Codigo"/>
      </w:pPr>
      <w:r>
        <w:t xml:space="preserve">ALTER TABLE </w:t>
      </w:r>
      <w:proofErr w:type="spellStart"/>
      <w:r>
        <w:t>nombreTabla</w:t>
      </w:r>
      <w:proofErr w:type="spellEnd"/>
      <w:r>
        <w:t xml:space="preserve"> ADD FULTEXT [</w:t>
      </w:r>
      <w:proofErr w:type="spellStart"/>
      <w:r>
        <w:t>nombreIndice</w:t>
      </w:r>
      <w:proofErr w:type="spellEnd"/>
      <w:r>
        <w:t>] (campo1 [,campo2,...]);</w:t>
      </w:r>
    </w:p>
    <w:p w:rsidR="00844AA3" w:rsidRDefault="0024208C" w:rsidP="00844AA3">
      <w:pPr>
        <w:pStyle w:val="p1"/>
      </w:pPr>
      <w:r>
        <w:t xml:space="preserve">Usar a </w:t>
      </w:r>
      <w:r w:rsidR="00844AA3">
        <w:t>seguinte sentenza para crear un índice cando a táboa xa existe.</w:t>
      </w:r>
    </w:p>
    <w:p w:rsidR="00844AA3" w:rsidRDefault="00844AA3" w:rsidP="0024208C">
      <w:pPr>
        <w:pStyle w:val="Codigo"/>
      </w:pPr>
      <w:r>
        <w:t xml:space="preserve">CREATE FULLTEXT INDEX </w:t>
      </w:r>
      <w:proofErr w:type="spellStart"/>
      <w:r>
        <w:t>nombreIndice</w:t>
      </w:r>
      <w:proofErr w:type="spellEnd"/>
      <w:r>
        <w:t xml:space="preserve"> ON </w:t>
      </w:r>
      <w:proofErr w:type="spellStart"/>
      <w:r>
        <w:t>nombreTabla</w:t>
      </w:r>
      <w:proofErr w:type="spellEnd"/>
      <w:r>
        <w:t>(campo1 [,campo2,...]);</w:t>
      </w:r>
    </w:p>
    <w:p w:rsidR="00844AA3" w:rsidRDefault="0024208C" w:rsidP="0024208C">
      <w:pPr>
        <w:pStyle w:val="tx1"/>
      </w:pPr>
      <w:r>
        <w:t xml:space="preserve">Por exemplo, para a táboa </w:t>
      </w:r>
      <w:r w:rsidRPr="0024208C">
        <w:rPr>
          <w:i/>
        </w:rPr>
        <w:t>usuarios</w:t>
      </w:r>
      <w:r>
        <w:t xml:space="preserve"> poderíase</w:t>
      </w:r>
      <w:r w:rsidR="00844AA3">
        <w:t xml:space="preserve"> crear un índice FULLTEXT na columna nome, na columna apelidos, ou ben, un índice que ocupe ambos campos. A continuación móstranse os tres casos.</w:t>
      </w:r>
    </w:p>
    <w:p w:rsidR="00844AA3" w:rsidRDefault="00844AA3" w:rsidP="0024208C">
      <w:pPr>
        <w:pStyle w:val="Codigo"/>
      </w:pPr>
      <w:r>
        <w:t xml:space="preserve">CREATE FULLTEXT INDEX </w:t>
      </w:r>
      <w:proofErr w:type="spellStart"/>
      <w:r>
        <w:t>idx</w:t>
      </w:r>
      <w:proofErr w:type="spellEnd"/>
      <w:r>
        <w:t>_nome ON usuarios(nome);</w:t>
      </w:r>
    </w:p>
    <w:p w:rsidR="00844AA3" w:rsidRDefault="00844AA3" w:rsidP="0024208C">
      <w:pPr>
        <w:pStyle w:val="Codigo"/>
      </w:pPr>
      <w:r>
        <w:t xml:space="preserve">CREATE FULLTEXT INDEX </w:t>
      </w:r>
      <w:proofErr w:type="spellStart"/>
      <w:r>
        <w:t>idx</w:t>
      </w:r>
      <w:proofErr w:type="spellEnd"/>
      <w:r>
        <w:t>_apelidos ON usuarios(apelidos);</w:t>
      </w:r>
    </w:p>
    <w:p w:rsidR="00844AA3" w:rsidRDefault="00844AA3" w:rsidP="0024208C">
      <w:pPr>
        <w:pStyle w:val="Codigo"/>
      </w:pPr>
      <w:r>
        <w:t xml:space="preserve">CREATE FULLTEXT INDEX </w:t>
      </w:r>
      <w:proofErr w:type="spellStart"/>
      <w:r>
        <w:t>idx</w:t>
      </w:r>
      <w:proofErr w:type="spellEnd"/>
      <w:r>
        <w:t>_nomee_apelidos ON usuarios(nome,apelidos);</w:t>
      </w:r>
    </w:p>
    <w:p w:rsidR="00844AA3" w:rsidRDefault="00844AA3" w:rsidP="0024208C">
      <w:pPr>
        <w:pStyle w:val="tx1"/>
      </w:pPr>
      <w:r>
        <w:t>Cando se teñen grandes cantidades de datos, é moito máis rápido cargar os datos nunha táboa que non ten índices de texto completo e despois crear os índices necesarios, xa que a carga de datos nunha táboa que xa ten índices deste tipo é un proceso lento.</w:t>
      </w:r>
    </w:p>
    <w:p w:rsidR="00A268A5" w:rsidRDefault="00A268A5" w:rsidP="00A268A5">
      <w:pPr>
        <w:pStyle w:val="txtarefa1"/>
      </w:pPr>
      <w:r w:rsidRPr="00A268A5">
        <w:t>Tarefa 3. Crear índices de texto completo.</w:t>
      </w:r>
    </w:p>
    <w:p w:rsidR="00844AA3" w:rsidRDefault="00844AA3" w:rsidP="0024208C">
      <w:pPr>
        <w:pStyle w:val="n6"/>
      </w:pPr>
      <w:bookmarkStart w:id="36" w:name="_Toc443306980"/>
      <w:r>
        <w:t>Índices únicos</w:t>
      </w:r>
      <w:bookmarkEnd w:id="36"/>
    </w:p>
    <w:p w:rsidR="00844AA3" w:rsidRDefault="00844AA3" w:rsidP="0024208C">
      <w:pPr>
        <w:pStyle w:val="tx1"/>
      </w:pPr>
      <w:r>
        <w:t>Os índices únicos son como os índices ordinarios, agás que os valores duplicados non son permitidos.</w:t>
      </w:r>
    </w:p>
    <w:p w:rsidR="00844AA3" w:rsidRDefault="00844AA3" w:rsidP="00844AA3">
      <w:r>
        <w:t xml:space="preserve">Para crear un índice UNIQUE téñense basicamente </w:t>
      </w:r>
      <w:r w:rsidR="0024208C">
        <w:t>tres</w:t>
      </w:r>
      <w:r>
        <w:t xml:space="preserve"> opcións:</w:t>
      </w:r>
    </w:p>
    <w:p w:rsidR="00844AA3" w:rsidRDefault="00844AA3" w:rsidP="00844AA3">
      <w:pPr>
        <w:pStyle w:val="p1"/>
      </w:pPr>
      <w:r>
        <w:t>Crear un índice único cando a táboa é creada co uso da opción UNIQUE.</w:t>
      </w:r>
    </w:p>
    <w:p w:rsidR="00844AA3" w:rsidRDefault="00844AA3" w:rsidP="0024208C">
      <w:pPr>
        <w:pStyle w:val="Codigo"/>
      </w:pPr>
      <w:r>
        <w:t xml:space="preserve">CREATE TABLE </w:t>
      </w:r>
      <w:proofErr w:type="spellStart"/>
      <w:r>
        <w:t>nombreTabla</w:t>
      </w:r>
      <w:proofErr w:type="spellEnd"/>
      <w:r>
        <w:t xml:space="preserve">(campo1 </w:t>
      </w:r>
      <w:proofErr w:type="spellStart"/>
      <w:r>
        <w:t>tipoDato</w:t>
      </w:r>
      <w:proofErr w:type="spellEnd"/>
      <w:r>
        <w:t xml:space="preserve">, campo2 </w:t>
      </w:r>
      <w:proofErr w:type="spellStart"/>
      <w:r>
        <w:t>tipoDato</w:t>
      </w:r>
      <w:proofErr w:type="spellEnd"/>
      <w:r>
        <w:t>,..</w:t>
      </w:r>
    </w:p>
    <w:p w:rsidR="00844AA3" w:rsidRDefault="00844AA3" w:rsidP="0024208C">
      <w:pPr>
        <w:pStyle w:val="Codigo"/>
      </w:pPr>
      <w:r>
        <w:t>UNIQUE [</w:t>
      </w:r>
      <w:proofErr w:type="spellStart"/>
      <w:r>
        <w:t>nombreIndice</w:t>
      </w:r>
      <w:proofErr w:type="spellEnd"/>
      <w:r>
        <w:t>] (campo1 [,campo2...]));</w:t>
      </w:r>
    </w:p>
    <w:p w:rsidR="00844AA3" w:rsidRDefault="0024208C" w:rsidP="00844AA3">
      <w:pPr>
        <w:pStyle w:val="p1"/>
      </w:pPr>
      <w:r>
        <w:t>S</w:t>
      </w:r>
      <w:r w:rsidR="00775166">
        <w:t>e</w:t>
      </w:r>
      <w:r w:rsidR="00844AA3">
        <w:t xml:space="preserve"> a táboa xa existe, </w:t>
      </w:r>
      <w:r>
        <w:t>pódese usar</w:t>
      </w:r>
      <w:r w:rsidR="00844AA3">
        <w:t xml:space="preserve"> a sentenza ALTER TABLE.</w:t>
      </w:r>
    </w:p>
    <w:p w:rsidR="00844AA3" w:rsidRDefault="00844AA3" w:rsidP="0024208C">
      <w:pPr>
        <w:pStyle w:val="Codigo"/>
      </w:pPr>
      <w:r>
        <w:t xml:space="preserve">ALTER TABLE </w:t>
      </w:r>
      <w:proofErr w:type="spellStart"/>
      <w:r>
        <w:t>nombreTabla</w:t>
      </w:r>
      <w:proofErr w:type="spellEnd"/>
      <w:r>
        <w:t xml:space="preserve"> ADD UNIQUE [</w:t>
      </w:r>
      <w:proofErr w:type="spellStart"/>
      <w:r>
        <w:t>nombreIndice</w:t>
      </w:r>
      <w:proofErr w:type="spellEnd"/>
      <w:r>
        <w:t>] (campo1, campo2) ...</w:t>
      </w:r>
    </w:p>
    <w:p w:rsidR="00844AA3" w:rsidRDefault="00775166" w:rsidP="00844AA3">
      <w:pPr>
        <w:pStyle w:val="p1"/>
      </w:pPr>
      <w:r>
        <w:t>U</w:t>
      </w:r>
      <w:r w:rsidR="00844AA3">
        <w:t>sar a sentenza CREATE INDEX para crear un índice único nunha táboa existente.</w:t>
      </w:r>
    </w:p>
    <w:p w:rsidR="00844AA3" w:rsidRDefault="00844AA3" w:rsidP="0024208C">
      <w:pPr>
        <w:pStyle w:val="Codigo"/>
      </w:pPr>
      <w:r>
        <w:t xml:space="preserve">CREATE UNIQUE INDEX </w:t>
      </w:r>
      <w:proofErr w:type="spellStart"/>
      <w:r>
        <w:t>nombreIndice</w:t>
      </w:r>
      <w:proofErr w:type="spellEnd"/>
      <w:r>
        <w:t xml:space="preserve"> ON </w:t>
      </w:r>
      <w:proofErr w:type="spellStart"/>
      <w:r>
        <w:t>nombreTabla</w:t>
      </w:r>
      <w:proofErr w:type="spellEnd"/>
      <w:r>
        <w:t>(campo1 [,campo2...]);</w:t>
      </w:r>
    </w:p>
    <w:p w:rsidR="00844AA3" w:rsidRDefault="0024208C" w:rsidP="00844AA3">
      <w:r>
        <w:t xml:space="preserve">Por exemplo, para a táboa </w:t>
      </w:r>
      <w:r w:rsidRPr="0024208C">
        <w:rPr>
          <w:i/>
        </w:rPr>
        <w:t>usuarios</w:t>
      </w:r>
      <w:r>
        <w:rPr>
          <w:i/>
        </w:rPr>
        <w:t xml:space="preserve"> </w:t>
      </w:r>
      <w:r w:rsidRPr="0024208C">
        <w:t>p</w:t>
      </w:r>
      <w:r>
        <w:t>oderíase</w:t>
      </w:r>
      <w:r w:rsidR="00844AA3">
        <w:t xml:space="preserve"> crear un índice UNIQUE na columna nome, e un índice UNIQUE na columna apelidos.</w:t>
      </w:r>
    </w:p>
    <w:p w:rsidR="00844AA3" w:rsidRDefault="00844AA3" w:rsidP="0024208C">
      <w:pPr>
        <w:pStyle w:val="Codigo"/>
      </w:pPr>
      <w:r>
        <w:t xml:space="preserve">ALTER TABLE usuarios ADD UNIQUE </w:t>
      </w:r>
      <w:proofErr w:type="spellStart"/>
      <w:r>
        <w:t>idx</w:t>
      </w:r>
      <w:proofErr w:type="spellEnd"/>
      <w:r>
        <w:t>_nome (nome);</w:t>
      </w:r>
    </w:p>
    <w:p w:rsidR="00844AA3" w:rsidRDefault="00844AA3" w:rsidP="0024208C">
      <w:pPr>
        <w:pStyle w:val="Codigo"/>
      </w:pPr>
      <w:r>
        <w:t xml:space="preserve">CREATE UNIQUE INDEX </w:t>
      </w:r>
      <w:proofErr w:type="spellStart"/>
      <w:r>
        <w:t>idx</w:t>
      </w:r>
      <w:proofErr w:type="spellEnd"/>
      <w:r>
        <w:t>_apelidos ON usuarios(apelidos);</w:t>
      </w:r>
    </w:p>
    <w:p w:rsidR="00844AA3" w:rsidRDefault="00844AA3" w:rsidP="0024208C">
      <w:pPr>
        <w:pStyle w:val="tx1"/>
      </w:pPr>
      <w:r>
        <w:t>No primeiro caso</w:t>
      </w:r>
      <w:r w:rsidR="00775166">
        <w:t>,</w:t>
      </w:r>
      <w:r>
        <w:t xml:space="preserve"> </w:t>
      </w:r>
      <w:r w:rsidR="0024208C">
        <w:t>faise</w:t>
      </w:r>
      <w:r w:rsidR="00775166">
        <w:t xml:space="preserve"> uso do comando ALTER TABLE, </w:t>
      </w:r>
      <w:r>
        <w:t>no segundo caso cr</w:t>
      </w:r>
      <w:r w:rsidR="00775166">
        <w:t>é</w:t>
      </w:r>
      <w:r>
        <w:t>a</w:t>
      </w:r>
      <w:r w:rsidR="0024208C">
        <w:t>se</w:t>
      </w:r>
      <w:r>
        <w:t xml:space="preserve"> o índ</w:t>
      </w:r>
      <w:r>
        <w:t>i</w:t>
      </w:r>
      <w:r>
        <w:t>ce coa sentenza CREATE INDEX.</w:t>
      </w:r>
    </w:p>
    <w:p w:rsidR="005B30BC" w:rsidRDefault="005B30BC" w:rsidP="005B30BC">
      <w:pPr>
        <w:pStyle w:val="txtarefa1"/>
      </w:pPr>
      <w:r w:rsidRPr="005B30BC">
        <w:t>Tarefa 4. Crear índices únicos.</w:t>
      </w:r>
    </w:p>
    <w:p w:rsidR="00844AA3" w:rsidRDefault="00844AA3" w:rsidP="0024208C">
      <w:pPr>
        <w:pStyle w:val="n6"/>
      </w:pPr>
      <w:bookmarkStart w:id="37" w:name="_Toc443306981"/>
      <w:r>
        <w:t>Índices compostos</w:t>
      </w:r>
      <w:bookmarkEnd w:id="37"/>
    </w:p>
    <w:p w:rsidR="00844AA3" w:rsidRDefault="00844AA3" w:rsidP="0024208C">
      <w:pPr>
        <w:pStyle w:val="tx1"/>
      </w:pPr>
      <w:r>
        <w:t xml:space="preserve">Os índices compostos son aqueles que están baseados en múltiples columnas. </w:t>
      </w:r>
      <w:proofErr w:type="spellStart"/>
      <w:r>
        <w:t>MySQL</w:t>
      </w:r>
      <w:proofErr w:type="spellEnd"/>
      <w:r>
        <w:t xml:space="preserve"> </w:t>
      </w:r>
      <w:r w:rsidR="0024208C">
        <w:t>unicamente</w:t>
      </w:r>
      <w:r>
        <w:t xml:space="preserve"> usa un índice por táboa cando está procesando unha consulta. Isto significa que s</w:t>
      </w:r>
      <w:r w:rsidR="0024208C">
        <w:t>e</w:t>
      </w:r>
      <w:r>
        <w:t xml:space="preserve"> </w:t>
      </w:r>
      <w:r w:rsidR="0024208C">
        <w:t>existen</w:t>
      </w:r>
      <w:r>
        <w:t xml:space="preserve"> varias columnas que frecuentemente aparecen xuntas nu</w:t>
      </w:r>
      <w:r w:rsidR="0024208C">
        <w:t>nha cláusula WHERE, pódense</w:t>
      </w:r>
      <w:r>
        <w:t xml:space="preserve"> acelerar estas consultas ao crear un índice composto.</w:t>
      </w:r>
    </w:p>
    <w:p w:rsidR="00844AA3" w:rsidRDefault="00844AA3" w:rsidP="00844AA3">
      <w:r>
        <w:lastRenderedPageBreak/>
        <w:t>Por exemplo, s</w:t>
      </w:r>
      <w:r w:rsidR="0024208C">
        <w:t>e</w:t>
      </w:r>
      <w:r>
        <w:t xml:space="preserve"> </w:t>
      </w:r>
      <w:r w:rsidR="0024208C">
        <w:t>hai</w:t>
      </w:r>
      <w:r>
        <w:t xml:space="preserve"> un índice composto por tres columnas (col1, col2, col3), ter</w:t>
      </w:r>
      <w:r w:rsidR="006D5666">
        <w:t>ía</w:t>
      </w:r>
      <w:r w:rsidR="0024208C">
        <w:t>se</w:t>
      </w:r>
      <w:r>
        <w:t xml:space="preserve"> c</w:t>
      </w:r>
      <w:r>
        <w:t>a</w:t>
      </w:r>
      <w:r>
        <w:t>pacidade de procura en (col1), (col1, col2) e (col1, col2, col3).</w:t>
      </w:r>
    </w:p>
    <w:p w:rsidR="00844AA3" w:rsidRDefault="00844AA3" w:rsidP="00844AA3">
      <w:proofErr w:type="spellStart"/>
      <w:r>
        <w:t>MySQL</w:t>
      </w:r>
      <w:proofErr w:type="spellEnd"/>
      <w:r>
        <w:t xml:space="preserve"> non pode usar un índice parcial </w:t>
      </w:r>
      <w:r w:rsidR="001F1532">
        <w:t>cando</w:t>
      </w:r>
      <w:r>
        <w:t xml:space="preserve"> as columnas non forman un prefixo máis á esquerda do índice. </w:t>
      </w:r>
      <w:r w:rsidR="001F1532">
        <w:t>Supóñase</w:t>
      </w:r>
      <w:r>
        <w:t xml:space="preserve"> que </w:t>
      </w:r>
      <w:r w:rsidR="001F1532">
        <w:t xml:space="preserve">se </w:t>
      </w:r>
      <w:r>
        <w:t>te</w:t>
      </w:r>
      <w:r w:rsidR="001F1532">
        <w:t>ñen</w:t>
      </w:r>
      <w:r>
        <w:t xml:space="preserve"> unhas sentenzas SELECT como estas:</w:t>
      </w:r>
    </w:p>
    <w:p w:rsidR="00844AA3" w:rsidRDefault="00844AA3" w:rsidP="001F1532">
      <w:pPr>
        <w:pStyle w:val="Codigo"/>
      </w:pPr>
      <w:proofErr w:type="spellStart"/>
      <w:r>
        <w:t>mysql</w:t>
      </w:r>
      <w:proofErr w:type="spellEnd"/>
      <w:r>
        <w:t xml:space="preserve">&gt; SELECT * FROM </w:t>
      </w:r>
      <w:proofErr w:type="spellStart"/>
      <w:r>
        <w:t>algunaTabla</w:t>
      </w:r>
      <w:proofErr w:type="spellEnd"/>
      <w:r>
        <w:t xml:space="preserve"> WHERE col1=valor1;</w:t>
      </w:r>
    </w:p>
    <w:p w:rsidR="00844AA3" w:rsidRDefault="00844AA3" w:rsidP="001F1532">
      <w:pPr>
        <w:pStyle w:val="Codigo"/>
      </w:pPr>
      <w:proofErr w:type="spellStart"/>
      <w:r>
        <w:t>mysql</w:t>
      </w:r>
      <w:proofErr w:type="spellEnd"/>
      <w:r>
        <w:t xml:space="preserve">&gt; SELECT * FROM </w:t>
      </w:r>
      <w:proofErr w:type="spellStart"/>
      <w:r>
        <w:t>algunaTabla</w:t>
      </w:r>
      <w:proofErr w:type="spellEnd"/>
      <w:r>
        <w:t xml:space="preserve"> WHERE col2=valor2;</w:t>
      </w:r>
    </w:p>
    <w:p w:rsidR="00844AA3" w:rsidRDefault="00844AA3" w:rsidP="001F1532">
      <w:pPr>
        <w:pStyle w:val="Codigo"/>
      </w:pPr>
      <w:proofErr w:type="spellStart"/>
      <w:r>
        <w:t>mysql</w:t>
      </w:r>
      <w:proofErr w:type="spellEnd"/>
      <w:r>
        <w:t xml:space="preserve">&gt; SELECT * FROM </w:t>
      </w:r>
      <w:proofErr w:type="spellStart"/>
      <w:r>
        <w:t>algunaTabla</w:t>
      </w:r>
      <w:proofErr w:type="spellEnd"/>
      <w:r>
        <w:t xml:space="preserve"> WHERE col2=valor2 AND col3=valor3;</w:t>
      </w:r>
    </w:p>
    <w:p w:rsidR="00844AA3" w:rsidRDefault="00844AA3" w:rsidP="00844AA3">
      <w:r>
        <w:t>S</w:t>
      </w:r>
      <w:r w:rsidR="00775166">
        <w:t>e está definido un</w:t>
      </w:r>
      <w:r>
        <w:t xml:space="preserve"> índice </w:t>
      </w:r>
      <w:r w:rsidR="00775166">
        <w:t>con</w:t>
      </w:r>
      <w:r>
        <w:t xml:space="preserve"> (col1, col2, col3), só a primeira destas consultas usará o índice. A segunda e a terceira involucran ás columnas no índice, pero (col2) e (col2, col3) non son os prefixos máis á esquerda de (col1, col2, col3).</w:t>
      </w:r>
    </w:p>
    <w:p w:rsidR="00844AA3" w:rsidRDefault="001F1532" w:rsidP="00844AA3">
      <w:r>
        <w:t xml:space="preserve">Por exemplo, </w:t>
      </w:r>
      <w:r w:rsidRPr="001F1532">
        <w:t>s</w:t>
      </w:r>
      <w:r w:rsidR="00652EFC">
        <w:t>e</w:t>
      </w:r>
      <w:r w:rsidR="00844AA3">
        <w:t xml:space="preserve"> frecuentemente </w:t>
      </w:r>
      <w:r w:rsidR="00775166">
        <w:t xml:space="preserve">se </w:t>
      </w:r>
      <w:r w:rsidR="00844AA3">
        <w:t>fa</w:t>
      </w:r>
      <w:r w:rsidR="00775166">
        <w:t>n</w:t>
      </w:r>
      <w:r w:rsidR="00844AA3">
        <w:t xml:space="preserve"> consultas na táboa </w:t>
      </w:r>
      <w:r w:rsidR="00844AA3" w:rsidRPr="004B2D06">
        <w:rPr>
          <w:i/>
        </w:rPr>
        <w:t>usuarios</w:t>
      </w:r>
      <w:r w:rsidR="00844AA3">
        <w:t xml:space="preserve"> baseadas </w:t>
      </w:r>
      <w:r w:rsidR="004B2D06">
        <w:t xml:space="preserve">tanto </w:t>
      </w:r>
      <w:r w:rsidR="00844AA3">
        <w:t xml:space="preserve">no nome como nos apelidos, </w:t>
      </w:r>
      <w:r w:rsidR="004B2D06">
        <w:t xml:space="preserve">poderíase facer </w:t>
      </w:r>
      <w:r w:rsidR="00844AA3">
        <w:t xml:space="preserve">un índice composto </w:t>
      </w:r>
      <w:r w:rsidR="00775166">
        <w:t>d</w:t>
      </w:r>
      <w:r w:rsidR="00844AA3">
        <w:t>as columnas nome e apel</w:t>
      </w:r>
      <w:r w:rsidR="00844AA3">
        <w:t>i</w:t>
      </w:r>
      <w:r w:rsidR="00844AA3">
        <w:t>dos.</w:t>
      </w:r>
    </w:p>
    <w:p w:rsidR="00844AA3" w:rsidRDefault="00844AA3" w:rsidP="004B2D06">
      <w:pPr>
        <w:pStyle w:val="Codigo"/>
      </w:pPr>
      <w:r>
        <w:t xml:space="preserve">ALTER TABLE usuarios ADD INDEX </w:t>
      </w:r>
      <w:proofErr w:type="spellStart"/>
      <w:r>
        <w:t>idx</w:t>
      </w:r>
      <w:proofErr w:type="spellEnd"/>
      <w:r>
        <w:t>_nome(nome, apelidos);</w:t>
      </w:r>
    </w:p>
    <w:p w:rsidR="00844AA3" w:rsidRDefault="00844AA3" w:rsidP="00844AA3">
      <w:r>
        <w:t xml:space="preserve">Debido á forma en que </w:t>
      </w:r>
      <w:proofErr w:type="spellStart"/>
      <w:r>
        <w:t>MySQL</w:t>
      </w:r>
      <w:proofErr w:type="spellEnd"/>
      <w:r>
        <w:t xml:space="preserve"> constrúe os índices compostos, </w:t>
      </w:r>
      <w:r w:rsidR="00775166">
        <w:t>pódese</w:t>
      </w:r>
      <w:r>
        <w:t xml:space="preserve"> usar o índice </w:t>
      </w:r>
      <w:proofErr w:type="spellStart"/>
      <w:r w:rsidRPr="007E6A66">
        <w:rPr>
          <w:i/>
        </w:rPr>
        <w:t>idx</w:t>
      </w:r>
      <w:proofErr w:type="spellEnd"/>
      <w:r w:rsidRPr="007E6A66">
        <w:rPr>
          <w:i/>
        </w:rPr>
        <w:t>_nome</w:t>
      </w:r>
      <w:r>
        <w:t xml:space="preserve"> para resolver consultas baseadas só no nome, ou no nome e os apelidos, con t</w:t>
      </w:r>
      <w:r>
        <w:t>o</w:t>
      </w:r>
      <w:r>
        <w:t>do</w:t>
      </w:r>
      <w:r w:rsidR="00775166">
        <w:t xml:space="preserve"> e</w:t>
      </w:r>
      <w:r>
        <w:t xml:space="preserve"> non usará o índice nunha consulta que faga referencia </w:t>
      </w:r>
      <w:r w:rsidR="007E6A66">
        <w:t>unicamente</w:t>
      </w:r>
      <w:r>
        <w:t xml:space="preserve"> á columna apel</w:t>
      </w:r>
      <w:r>
        <w:t>i</w:t>
      </w:r>
      <w:r>
        <w:t>dos.</w:t>
      </w:r>
    </w:p>
    <w:p w:rsidR="00844AA3" w:rsidRDefault="00844AA3" w:rsidP="007E6A66">
      <w:r>
        <w:t>Por exemplo, das seguintes tres consultas, só as dú</w:t>
      </w:r>
      <w:r w:rsidR="007E6A66">
        <w:t xml:space="preserve">as primeiras farían uso do </w:t>
      </w:r>
      <w:r>
        <w:t xml:space="preserve">índice </w:t>
      </w:r>
      <w:proofErr w:type="spellStart"/>
      <w:r w:rsidRPr="007E6A66">
        <w:rPr>
          <w:i/>
        </w:rPr>
        <w:t>idx</w:t>
      </w:r>
      <w:proofErr w:type="spellEnd"/>
      <w:r w:rsidRPr="007E6A66">
        <w:rPr>
          <w:i/>
        </w:rPr>
        <w:t>_nome</w:t>
      </w:r>
      <w:r>
        <w:t>.</w:t>
      </w:r>
    </w:p>
    <w:p w:rsidR="00844AA3" w:rsidRDefault="00844AA3" w:rsidP="007E6A66">
      <w:pPr>
        <w:pStyle w:val="Codigo"/>
      </w:pPr>
      <w:r>
        <w:t>SELECT * FROM usuarios WHERE nome='</w:t>
      </w:r>
      <w:proofErr w:type="spellStart"/>
      <w:r>
        <w:t>Eduardo'</w:t>
      </w:r>
      <w:proofErr w:type="spellEnd"/>
      <w:r>
        <w:t>;</w:t>
      </w:r>
    </w:p>
    <w:p w:rsidR="00844AA3" w:rsidRDefault="00844AA3" w:rsidP="007E6A66">
      <w:pPr>
        <w:pStyle w:val="Codigo"/>
      </w:pPr>
      <w:r>
        <w:t>SELECT * FROM usuarios WHERE nome='</w:t>
      </w:r>
      <w:proofErr w:type="spellStart"/>
      <w:r>
        <w:t>Eduardo'</w:t>
      </w:r>
      <w:proofErr w:type="spellEnd"/>
      <w:r>
        <w:t xml:space="preserve"> AND apelidos='</w:t>
      </w:r>
      <w:proofErr w:type="spellStart"/>
      <w:r>
        <w:t>Zarate</w:t>
      </w:r>
      <w:proofErr w:type="spellEnd"/>
      <w:r>
        <w:t xml:space="preserve"> M';</w:t>
      </w:r>
    </w:p>
    <w:p w:rsidR="00844AA3" w:rsidRDefault="00844AA3" w:rsidP="0016392B">
      <w:pPr>
        <w:pStyle w:val="Codigo"/>
      </w:pPr>
      <w:r>
        <w:t>SELECT * FROM usuarios WHERE apelidos='</w:t>
      </w:r>
      <w:proofErr w:type="spellStart"/>
      <w:r>
        <w:t>Zarate</w:t>
      </w:r>
      <w:proofErr w:type="spellEnd"/>
      <w:r>
        <w:t xml:space="preserve"> M';</w:t>
      </w:r>
    </w:p>
    <w:p w:rsidR="00844AA3" w:rsidRDefault="00844AA3" w:rsidP="00844AA3">
      <w:r>
        <w:t xml:space="preserve">A idea é que os índices compostos poden usarse frecuentemente para acelerar algunhas </w:t>
      </w:r>
      <w:r w:rsidR="007E6A66">
        <w:t>consultas complexas, pero necesí</w:t>
      </w:r>
      <w:r>
        <w:t>ta</w:t>
      </w:r>
      <w:r w:rsidR="007E6A66">
        <w:t>se</w:t>
      </w:r>
      <w:r>
        <w:t xml:space="preserve"> entender as súas limitacións </w:t>
      </w:r>
      <w:r w:rsidR="007E6A66">
        <w:t>e dé</w:t>
      </w:r>
      <w:r>
        <w:t>be</w:t>
      </w:r>
      <w:r w:rsidR="007E6A66">
        <w:t>se</w:t>
      </w:r>
      <w:r>
        <w:t xml:space="preserve"> executar algún tipo de proba no canto de asumir que estes índices sempre nos van a axudar.</w:t>
      </w:r>
    </w:p>
    <w:p w:rsidR="00844AA3" w:rsidRDefault="00844AA3" w:rsidP="007E6A66">
      <w:pPr>
        <w:pStyle w:val="n6"/>
      </w:pPr>
      <w:bookmarkStart w:id="38" w:name="_Toc443306982"/>
      <w:r>
        <w:t>Índices de parte de campos</w:t>
      </w:r>
      <w:bookmarkEnd w:id="38"/>
    </w:p>
    <w:p w:rsidR="007E6A66" w:rsidRDefault="00844AA3" w:rsidP="007E6A66">
      <w:pPr>
        <w:pStyle w:val="tx1"/>
      </w:pPr>
      <w:r>
        <w:t>Nas columnas</w:t>
      </w:r>
      <w:r w:rsidR="00775166">
        <w:t xml:space="preserve"> de tipo</w:t>
      </w:r>
      <w:r>
        <w:t xml:space="preserve"> CHAR e VARCHAR </w:t>
      </w:r>
      <w:r w:rsidR="007E6A66">
        <w:t>pódese</w:t>
      </w:r>
      <w:r>
        <w:t xml:space="preserve"> crear un índice que non use o campo por completo. </w:t>
      </w:r>
    </w:p>
    <w:p w:rsidR="00844AA3" w:rsidRDefault="00844AA3" w:rsidP="007033C5">
      <w:pPr>
        <w:pStyle w:val="tx1"/>
      </w:pPr>
      <w:r>
        <w:t>Retom</w:t>
      </w:r>
      <w:r w:rsidR="007E6A66">
        <w:t>ando</w:t>
      </w:r>
      <w:r>
        <w:t xml:space="preserve"> o exemplo anterior da táboa </w:t>
      </w:r>
      <w:r w:rsidRPr="007E6A66">
        <w:rPr>
          <w:i/>
        </w:rPr>
        <w:t>usuarios</w:t>
      </w:r>
      <w:r>
        <w:t>. Malia que o nome dunha persoa pode ser de ata 50 carácteres, é moi común que os nomes das persoas sexan diferentes nos pr</w:t>
      </w:r>
      <w:r>
        <w:t>i</w:t>
      </w:r>
      <w:r>
        <w:t>meiros 10 carácteres. Ao usar un índice de 10 carácteres en lugar de 50, o índice será máis pequeno, e permitirá que as consultas INSERT e UPDATE sexan máis rápidas, á vez que non se afecta a velocidade das consultas SELECT.</w:t>
      </w:r>
    </w:p>
    <w:p w:rsidR="00844AA3" w:rsidRDefault="00844AA3" w:rsidP="00844AA3">
      <w:r>
        <w:t xml:space="preserve">Para crear un índice como parte dun campo, só se ten que especificar o tamaño entre </w:t>
      </w:r>
      <w:r w:rsidR="007033C5">
        <w:t>parénteses</w:t>
      </w:r>
      <w:r>
        <w:t xml:space="preserve"> despois do nome da columna. Por exemplo, o índice </w:t>
      </w:r>
      <w:proofErr w:type="spellStart"/>
      <w:r w:rsidRPr="007033C5">
        <w:rPr>
          <w:i/>
        </w:rPr>
        <w:t>idx</w:t>
      </w:r>
      <w:proofErr w:type="spellEnd"/>
      <w:r w:rsidRPr="007033C5">
        <w:rPr>
          <w:i/>
        </w:rPr>
        <w:t>_nome</w:t>
      </w:r>
      <w:r>
        <w:t xml:space="preserve"> puido ser creado tamén do seguinte xeito:</w:t>
      </w:r>
    </w:p>
    <w:p w:rsidR="00F612E3" w:rsidRDefault="00844AA3" w:rsidP="009B119D">
      <w:pPr>
        <w:pStyle w:val="Codigo"/>
        <w:tabs>
          <w:tab w:val="left" w:pos="8504"/>
        </w:tabs>
      </w:pPr>
      <w:r>
        <w:t xml:space="preserve">ALTER TABLE usuarios ADD INDEX </w:t>
      </w:r>
      <w:proofErr w:type="spellStart"/>
      <w:r>
        <w:t>idx</w:t>
      </w:r>
      <w:proofErr w:type="spellEnd"/>
      <w:r>
        <w:t>_nome(nome(10), apelidos(20));</w:t>
      </w:r>
      <w:r w:rsidR="009B119D">
        <w:tab/>
      </w:r>
    </w:p>
    <w:p w:rsidR="009B119D" w:rsidRDefault="00F612E3" w:rsidP="00F612E3">
      <w:pPr>
        <w:pStyle w:val="txtarefa1"/>
      </w:pPr>
      <w:r w:rsidRPr="00F612E3">
        <w:t>Tarefa 5. Crear índices de parte de campos.</w:t>
      </w:r>
      <w:r w:rsidR="009B119D">
        <w:tab/>
      </w:r>
    </w:p>
    <w:p w:rsidR="009B119D" w:rsidRDefault="009B119D" w:rsidP="009B119D">
      <w:pPr>
        <w:pStyle w:val="n5"/>
      </w:pPr>
      <w:bookmarkStart w:id="39" w:name="_Toc443306983"/>
      <w:r>
        <w:t>Eliminar ou cambiar un índice</w:t>
      </w:r>
      <w:bookmarkEnd w:id="39"/>
    </w:p>
    <w:p w:rsidR="009B119D" w:rsidRDefault="009B119D" w:rsidP="009B119D">
      <w:pPr>
        <w:pStyle w:val="tx1"/>
      </w:pPr>
      <w:r>
        <w:t xml:space="preserve">Algunhas veces </w:t>
      </w:r>
      <w:r w:rsidR="00F906F9">
        <w:t>tense</w:t>
      </w:r>
      <w:r>
        <w:t xml:space="preserve"> a necesidade de cambiar ou eliminar un índice. Cando </w:t>
      </w:r>
      <w:r w:rsidR="00F906F9">
        <w:t>se fai</w:t>
      </w:r>
      <w:r w:rsidR="00BB1EA2">
        <w:t xml:space="preserve"> algún cambio no índice, necesí</w:t>
      </w:r>
      <w:r>
        <w:t>ta</w:t>
      </w:r>
      <w:r w:rsidR="00F906F9">
        <w:t>se</w:t>
      </w:r>
      <w:r>
        <w:t xml:space="preserve"> eliminar primeiro o índice e entón reconstruílo coa nova d</w:t>
      </w:r>
      <w:r>
        <w:t>e</w:t>
      </w:r>
      <w:r>
        <w:t>finición.</w:t>
      </w:r>
    </w:p>
    <w:p w:rsidR="009B119D" w:rsidRDefault="009B119D" w:rsidP="00F906F9">
      <w:r>
        <w:t xml:space="preserve">Para eliminar un índice de clave primaria </w:t>
      </w:r>
      <w:r w:rsidR="00F906F9">
        <w:t>pódese</w:t>
      </w:r>
      <w:r>
        <w:t xml:space="preserve"> usar a seguinte </w:t>
      </w:r>
      <w:r w:rsidR="00F906F9">
        <w:t>sintaxe</w:t>
      </w:r>
      <w:r>
        <w:t>:</w:t>
      </w:r>
    </w:p>
    <w:p w:rsidR="009B119D" w:rsidRDefault="009B119D" w:rsidP="00F906F9">
      <w:pPr>
        <w:pStyle w:val="Codigo"/>
      </w:pPr>
      <w:r>
        <w:lastRenderedPageBreak/>
        <w:t xml:space="preserve">ALTER TABLE </w:t>
      </w:r>
      <w:proofErr w:type="spellStart"/>
      <w:r>
        <w:t>nombreTabla</w:t>
      </w:r>
      <w:proofErr w:type="spellEnd"/>
      <w:r>
        <w:t xml:space="preserve"> DROP PRIMARY KEY;</w:t>
      </w:r>
    </w:p>
    <w:p w:rsidR="009B119D" w:rsidRDefault="009B119D" w:rsidP="009B119D">
      <w:pPr>
        <w:pStyle w:val="tx1"/>
      </w:pPr>
      <w:r>
        <w:t xml:space="preserve">Para eliminar un índice ordinario, único, ou </w:t>
      </w:r>
      <w:r w:rsidRPr="00F906F9">
        <w:t>de</w:t>
      </w:r>
      <w:r w:rsidR="00F906F9">
        <w:t xml:space="preserve"> texto completo, necesí</w:t>
      </w:r>
      <w:r>
        <w:t>ta</w:t>
      </w:r>
      <w:r w:rsidR="00F906F9">
        <w:t>se</w:t>
      </w:r>
      <w:r>
        <w:t xml:space="preserve"> especificar o nome do índice e usar esta </w:t>
      </w:r>
      <w:r w:rsidR="00F906F9">
        <w:t>sintaxe</w:t>
      </w:r>
      <w:r>
        <w:t>:</w:t>
      </w:r>
    </w:p>
    <w:p w:rsidR="009B119D" w:rsidRDefault="009B119D" w:rsidP="00F906F9">
      <w:pPr>
        <w:pStyle w:val="Codigo"/>
      </w:pPr>
      <w:r>
        <w:t xml:space="preserve">ALTER TABLE </w:t>
      </w:r>
      <w:proofErr w:type="spellStart"/>
      <w:r>
        <w:t>nombreTabla</w:t>
      </w:r>
      <w:proofErr w:type="spellEnd"/>
      <w:r>
        <w:t xml:space="preserve"> DROP INDEX </w:t>
      </w:r>
      <w:proofErr w:type="spellStart"/>
      <w:r>
        <w:t>nombreIndice</w:t>
      </w:r>
      <w:proofErr w:type="spellEnd"/>
      <w:r>
        <w:t>;</w:t>
      </w:r>
    </w:p>
    <w:p w:rsidR="009B119D" w:rsidRDefault="009B119D" w:rsidP="00F906F9">
      <w:pPr>
        <w:pStyle w:val="tx1"/>
      </w:pPr>
      <w:r>
        <w:t xml:space="preserve">Tamén é válida estoutra </w:t>
      </w:r>
      <w:r w:rsidR="00F906F9">
        <w:t>sintaxe</w:t>
      </w:r>
      <w:r>
        <w:t>:</w:t>
      </w:r>
    </w:p>
    <w:p w:rsidR="009B119D" w:rsidRDefault="009B119D" w:rsidP="00F906F9">
      <w:pPr>
        <w:pStyle w:val="Codigo"/>
      </w:pPr>
      <w:r>
        <w:t xml:space="preserve">DROP INDEX </w:t>
      </w:r>
      <w:proofErr w:type="spellStart"/>
      <w:r>
        <w:t>nombreIndice</w:t>
      </w:r>
      <w:proofErr w:type="spellEnd"/>
      <w:r>
        <w:t xml:space="preserve"> ON </w:t>
      </w:r>
      <w:proofErr w:type="spellStart"/>
      <w:r>
        <w:t>nombreTabla</w:t>
      </w:r>
      <w:proofErr w:type="spellEnd"/>
      <w:r>
        <w:t>;</w:t>
      </w:r>
    </w:p>
    <w:p w:rsidR="009B119D" w:rsidRDefault="009B119D" w:rsidP="009B119D">
      <w:pPr>
        <w:pStyle w:val="tx1"/>
      </w:pPr>
      <w:r>
        <w:t>S</w:t>
      </w:r>
      <w:r w:rsidR="00775166">
        <w:t>e</w:t>
      </w:r>
      <w:r>
        <w:t xml:space="preserve"> non </w:t>
      </w:r>
      <w:r w:rsidR="00F906F9">
        <w:t xml:space="preserve">se </w:t>
      </w:r>
      <w:r>
        <w:t>est</w:t>
      </w:r>
      <w:r w:rsidR="00F906F9">
        <w:t>á</w:t>
      </w:r>
      <w:r>
        <w:t xml:space="preserve"> seguro de cal é o nome do índice que </w:t>
      </w:r>
      <w:r w:rsidR="00F906F9">
        <w:t xml:space="preserve">se </w:t>
      </w:r>
      <w:r>
        <w:t>desexa eliminar, p</w:t>
      </w:r>
      <w:r w:rsidR="00F906F9">
        <w:t>ó</w:t>
      </w:r>
      <w:r>
        <w:t>de</w:t>
      </w:r>
      <w:r w:rsidR="00F906F9">
        <w:t>se</w:t>
      </w:r>
      <w:r>
        <w:t xml:space="preserve"> facer uso de </w:t>
      </w:r>
      <w:r w:rsidR="00F906F9">
        <w:t>sentenza</w:t>
      </w:r>
      <w:r>
        <w:t xml:space="preserve"> SHOW KEYS:</w:t>
      </w:r>
    </w:p>
    <w:p w:rsidR="009B119D" w:rsidRDefault="009B119D" w:rsidP="00F906F9">
      <w:pPr>
        <w:pStyle w:val="Codigo"/>
      </w:pPr>
      <w:r>
        <w:t xml:space="preserve">SHOW KEYS FROM </w:t>
      </w:r>
      <w:proofErr w:type="spellStart"/>
      <w:r>
        <w:t>nombreTabla</w:t>
      </w:r>
      <w:proofErr w:type="spellEnd"/>
      <w:r>
        <w:t>;</w:t>
      </w:r>
    </w:p>
    <w:p w:rsidR="009B119D" w:rsidRDefault="00F906F9" w:rsidP="009B119D">
      <w:pPr>
        <w:pStyle w:val="tx1"/>
      </w:pPr>
      <w:r>
        <w:t>Este é un exemplo:</w:t>
      </w:r>
    </w:p>
    <w:p w:rsidR="009B119D" w:rsidRDefault="009B119D" w:rsidP="00F906F9">
      <w:pPr>
        <w:pStyle w:val="Codigo"/>
      </w:pPr>
      <w:r>
        <w:t>CREATE TABLE usuarios</w:t>
      </w:r>
    </w:p>
    <w:p w:rsidR="009B119D" w:rsidRDefault="009B119D" w:rsidP="00F906F9">
      <w:pPr>
        <w:pStyle w:val="Codigo"/>
      </w:pPr>
      <w:r>
        <w:t>(</w:t>
      </w:r>
    </w:p>
    <w:p w:rsidR="009B119D" w:rsidRDefault="009B119D" w:rsidP="00F906F9">
      <w:pPr>
        <w:pStyle w:val="Codigo"/>
      </w:pPr>
      <w:r>
        <w:t>ide INT NOT,</w:t>
      </w:r>
    </w:p>
    <w:p w:rsidR="009B119D" w:rsidRDefault="009B119D" w:rsidP="00F906F9">
      <w:pPr>
        <w:pStyle w:val="Codigo"/>
      </w:pPr>
      <w:r>
        <w:t>nome VARCHAR(50) NOT NULL,</w:t>
      </w:r>
    </w:p>
    <w:p w:rsidR="009B119D" w:rsidRDefault="009B119D" w:rsidP="00F906F9">
      <w:pPr>
        <w:pStyle w:val="Codigo"/>
      </w:pPr>
      <w:r>
        <w:t>apelidos VARCHAR(70) NOT NULL,</w:t>
      </w:r>
    </w:p>
    <w:p w:rsidR="009B119D" w:rsidRDefault="009B119D" w:rsidP="00F906F9">
      <w:pPr>
        <w:pStyle w:val="Codigo"/>
      </w:pPr>
      <w:r>
        <w:t>PRIMARY KEY (ide),</w:t>
      </w:r>
    </w:p>
    <w:p w:rsidR="009B119D" w:rsidRDefault="009B119D" w:rsidP="00F906F9">
      <w:pPr>
        <w:pStyle w:val="Codigo"/>
      </w:pPr>
      <w:r>
        <w:t>INDEX (nome, apelidos)</w:t>
      </w:r>
    </w:p>
    <w:p w:rsidR="009B119D" w:rsidRDefault="009B119D" w:rsidP="00F906F9">
      <w:pPr>
        <w:pStyle w:val="Codigo"/>
      </w:pPr>
      <w:r>
        <w:t>);</w:t>
      </w:r>
    </w:p>
    <w:p w:rsidR="009B119D" w:rsidRDefault="00F906F9" w:rsidP="009B119D">
      <w:pPr>
        <w:pStyle w:val="tx1"/>
      </w:pPr>
      <w:r>
        <w:t>Para ver</w:t>
      </w:r>
      <w:r w:rsidR="009B119D">
        <w:t xml:space="preserve"> os índices que existen nesta táboa:</w:t>
      </w:r>
    </w:p>
    <w:p w:rsidR="009B119D" w:rsidRDefault="009B119D" w:rsidP="00F906F9">
      <w:pPr>
        <w:pStyle w:val="Codigo"/>
      </w:pPr>
      <w:proofErr w:type="spellStart"/>
      <w:r>
        <w:t>mysql</w:t>
      </w:r>
      <w:proofErr w:type="spellEnd"/>
      <w:r>
        <w:t>&gt; SHOW KEYS FROM usuarios;</w:t>
      </w:r>
    </w:p>
    <w:p w:rsidR="009B119D" w:rsidRDefault="009B119D" w:rsidP="00F906F9">
      <w:pPr>
        <w:pStyle w:val="Codigo"/>
      </w:pPr>
      <w:r>
        <w:t>---------- ------------ ---------- -------------- -------------</w:t>
      </w:r>
    </w:p>
    <w:p w:rsidR="009B119D" w:rsidRDefault="009B119D" w:rsidP="00F906F9">
      <w:pPr>
        <w:pStyle w:val="Codigo"/>
      </w:pPr>
      <w:r>
        <w:t xml:space="preserve">| </w:t>
      </w:r>
      <w:proofErr w:type="spellStart"/>
      <w:r>
        <w:t>Table</w:t>
      </w:r>
      <w:proofErr w:type="spellEnd"/>
      <w:r>
        <w:t xml:space="preserve"> | Non_</w:t>
      </w:r>
      <w:proofErr w:type="spellStart"/>
      <w:r>
        <w:t>unique</w:t>
      </w:r>
      <w:proofErr w:type="spellEnd"/>
      <w:r>
        <w:t xml:space="preserve"> | </w:t>
      </w:r>
      <w:proofErr w:type="spellStart"/>
      <w:r>
        <w:t>Key</w:t>
      </w:r>
      <w:proofErr w:type="spellEnd"/>
      <w:r>
        <w:t>_</w:t>
      </w:r>
      <w:proofErr w:type="spellStart"/>
      <w:r>
        <w:t>name</w:t>
      </w:r>
      <w:proofErr w:type="spellEnd"/>
      <w:r>
        <w:t xml:space="preserve"> | </w:t>
      </w:r>
      <w:proofErr w:type="spellStart"/>
      <w:r>
        <w:t>Seq</w:t>
      </w:r>
      <w:proofErr w:type="spellEnd"/>
      <w:r>
        <w:t>_in_</w:t>
      </w:r>
      <w:proofErr w:type="spellStart"/>
      <w:r>
        <w:t>index</w:t>
      </w:r>
      <w:proofErr w:type="spellEnd"/>
      <w:r>
        <w:t xml:space="preserve"> | </w:t>
      </w:r>
      <w:proofErr w:type="spellStart"/>
      <w:r>
        <w:t>Column</w:t>
      </w:r>
      <w:proofErr w:type="spellEnd"/>
      <w:r>
        <w:t>_</w:t>
      </w:r>
      <w:proofErr w:type="spellStart"/>
      <w:r>
        <w:t>name</w:t>
      </w:r>
      <w:proofErr w:type="spellEnd"/>
      <w:r>
        <w:t xml:space="preserve"> |</w:t>
      </w:r>
    </w:p>
    <w:p w:rsidR="009B119D" w:rsidRDefault="009B119D" w:rsidP="00F906F9">
      <w:pPr>
        <w:pStyle w:val="Codigo"/>
      </w:pPr>
      <w:r>
        <w:t>---------- ------------ ---------- -------------- ------------- .</w:t>
      </w:r>
    </w:p>
    <w:p w:rsidR="009B119D" w:rsidRDefault="009B119D" w:rsidP="00F906F9">
      <w:pPr>
        <w:pStyle w:val="Codigo"/>
      </w:pPr>
      <w:r>
        <w:t>| usuarios | 0 | PRIMARY | 1 | ide | .</w:t>
      </w:r>
    </w:p>
    <w:p w:rsidR="009B119D" w:rsidRDefault="009B119D" w:rsidP="00F906F9">
      <w:pPr>
        <w:pStyle w:val="Codigo"/>
      </w:pPr>
      <w:r>
        <w:t>| usuarios | 1 | nome | 1 | nome | .</w:t>
      </w:r>
    </w:p>
    <w:p w:rsidR="009B119D" w:rsidRDefault="009B119D" w:rsidP="00F906F9">
      <w:pPr>
        <w:pStyle w:val="Codigo"/>
      </w:pPr>
      <w:r>
        <w:t>| usuarios | 1 | nome | 2 | apelidos |</w:t>
      </w:r>
    </w:p>
    <w:p w:rsidR="009B119D" w:rsidRDefault="009B119D" w:rsidP="00F906F9">
      <w:pPr>
        <w:pStyle w:val="Codigo"/>
      </w:pPr>
      <w:r>
        <w:t>---------- ------------ ---------- -------------- -------------</w:t>
      </w:r>
    </w:p>
    <w:p w:rsidR="009B119D" w:rsidRDefault="009B119D" w:rsidP="00F906F9">
      <w:pPr>
        <w:pStyle w:val="Codigo"/>
      </w:pPr>
    </w:p>
    <w:p w:rsidR="009B119D" w:rsidRDefault="009B119D" w:rsidP="00F906F9">
      <w:pPr>
        <w:pStyle w:val="Codigo"/>
      </w:pPr>
      <w:r>
        <w:t xml:space="preserve">3 </w:t>
      </w:r>
      <w:proofErr w:type="spellStart"/>
      <w:r>
        <w:t>rows</w:t>
      </w:r>
      <w:proofErr w:type="spellEnd"/>
      <w:r>
        <w:t xml:space="preserve"> in set (0.00 </w:t>
      </w:r>
      <w:proofErr w:type="spellStart"/>
      <w:r>
        <w:t>sec</w:t>
      </w:r>
      <w:proofErr w:type="spellEnd"/>
      <w:r>
        <w:t>)</w:t>
      </w:r>
    </w:p>
    <w:p w:rsidR="009B119D" w:rsidRDefault="009B119D" w:rsidP="009B119D">
      <w:pPr>
        <w:pStyle w:val="tx1"/>
      </w:pPr>
      <w:r>
        <w:t>A terceira columna é a que proporciona os nomes dos índices. P</w:t>
      </w:r>
      <w:r w:rsidR="00F906F9">
        <w:t>ó</w:t>
      </w:r>
      <w:r>
        <w:t>de</w:t>
      </w:r>
      <w:r w:rsidR="00F906F9">
        <w:t>se</w:t>
      </w:r>
      <w:r>
        <w:t xml:space="preserve"> observar que ao non especificar un nome ao índice ordinario en (nome, apelidos), asignóuselle o nome da pr</w:t>
      </w:r>
      <w:r>
        <w:t>i</w:t>
      </w:r>
      <w:r>
        <w:t>meira columna que forma o índice.</w:t>
      </w:r>
    </w:p>
    <w:p w:rsidR="009B119D" w:rsidRDefault="00F906F9" w:rsidP="009B119D">
      <w:pPr>
        <w:pStyle w:val="tx1"/>
      </w:pPr>
      <w:r>
        <w:t>Para</w:t>
      </w:r>
      <w:r w:rsidR="009B119D">
        <w:t xml:space="preserve"> eliminar os dous índices que existen nesta táboa:</w:t>
      </w:r>
    </w:p>
    <w:p w:rsidR="009B119D" w:rsidRDefault="009B119D" w:rsidP="00F906F9">
      <w:pPr>
        <w:pStyle w:val="Codigo"/>
      </w:pPr>
      <w:proofErr w:type="spellStart"/>
      <w:r>
        <w:t>mysql</w:t>
      </w:r>
      <w:proofErr w:type="spellEnd"/>
      <w:r>
        <w:t>&gt; ALTER TABLE usuarios DROP PRIMARY KEY;</w:t>
      </w:r>
    </w:p>
    <w:p w:rsidR="009B119D" w:rsidRDefault="009B119D" w:rsidP="00F906F9">
      <w:pPr>
        <w:pStyle w:val="Codigo"/>
      </w:pPr>
      <w:proofErr w:type="spellStart"/>
      <w:r>
        <w:t>Query</w:t>
      </w:r>
      <w:proofErr w:type="spellEnd"/>
      <w:r>
        <w:t xml:space="preserve"> OK, 0 </w:t>
      </w:r>
      <w:proofErr w:type="spellStart"/>
      <w:r>
        <w:t>rows</w:t>
      </w:r>
      <w:proofErr w:type="spellEnd"/>
      <w:r>
        <w:t xml:space="preserve"> </w:t>
      </w:r>
      <w:proofErr w:type="spellStart"/>
      <w:r>
        <w:t>affected</w:t>
      </w:r>
      <w:proofErr w:type="spellEnd"/>
      <w:r>
        <w:t xml:space="preserve"> (0.01 </w:t>
      </w:r>
      <w:proofErr w:type="spellStart"/>
      <w:r>
        <w:t>sec</w:t>
      </w:r>
      <w:proofErr w:type="spellEnd"/>
      <w:r>
        <w:t>)</w:t>
      </w:r>
    </w:p>
    <w:p w:rsidR="009B119D" w:rsidRDefault="009B119D" w:rsidP="00F906F9">
      <w:pPr>
        <w:pStyle w:val="Codigo"/>
      </w:pPr>
      <w:proofErr w:type="spellStart"/>
      <w:r>
        <w:t>Records</w:t>
      </w:r>
      <w:proofErr w:type="spellEnd"/>
      <w:r>
        <w:t xml:space="preserve">: 0 </w:t>
      </w:r>
      <w:proofErr w:type="spellStart"/>
      <w:r>
        <w:t>Duplicates</w:t>
      </w:r>
      <w:proofErr w:type="spellEnd"/>
      <w:r>
        <w:t xml:space="preserve">: 0 </w:t>
      </w:r>
      <w:proofErr w:type="spellStart"/>
      <w:r>
        <w:t>Warnings</w:t>
      </w:r>
      <w:proofErr w:type="spellEnd"/>
      <w:r>
        <w:t>: 0</w:t>
      </w:r>
    </w:p>
    <w:p w:rsidR="009B119D" w:rsidRDefault="009B119D" w:rsidP="00F906F9">
      <w:pPr>
        <w:pStyle w:val="Codigo"/>
      </w:pPr>
    </w:p>
    <w:p w:rsidR="009B119D" w:rsidRDefault="009B119D" w:rsidP="00F906F9">
      <w:pPr>
        <w:pStyle w:val="Codigo"/>
      </w:pPr>
      <w:proofErr w:type="spellStart"/>
      <w:r>
        <w:t>mysql</w:t>
      </w:r>
      <w:proofErr w:type="spellEnd"/>
      <w:r>
        <w:t>&gt; ALTER TABLE usuarios DROP INDEX nome;</w:t>
      </w:r>
    </w:p>
    <w:p w:rsidR="009B119D" w:rsidRDefault="009B119D" w:rsidP="00F906F9">
      <w:pPr>
        <w:pStyle w:val="Codigo"/>
      </w:pPr>
      <w:proofErr w:type="spellStart"/>
      <w:r>
        <w:t>Query</w:t>
      </w:r>
      <w:proofErr w:type="spellEnd"/>
      <w:r>
        <w:t xml:space="preserve"> OK, 0 </w:t>
      </w:r>
      <w:proofErr w:type="spellStart"/>
      <w:r>
        <w:t>rows</w:t>
      </w:r>
      <w:proofErr w:type="spellEnd"/>
      <w:r>
        <w:t xml:space="preserve"> </w:t>
      </w:r>
      <w:proofErr w:type="spellStart"/>
      <w:r>
        <w:t>affected</w:t>
      </w:r>
      <w:proofErr w:type="spellEnd"/>
      <w:r>
        <w:t xml:space="preserve"> (0.00 </w:t>
      </w:r>
      <w:proofErr w:type="spellStart"/>
      <w:r>
        <w:t>sec</w:t>
      </w:r>
      <w:proofErr w:type="spellEnd"/>
      <w:r>
        <w:t>)</w:t>
      </w:r>
    </w:p>
    <w:p w:rsidR="009B119D" w:rsidRDefault="009B119D" w:rsidP="00F906F9">
      <w:pPr>
        <w:pStyle w:val="Codigo"/>
      </w:pPr>
      <w:proofErr w:type="spellStart"/>
      <w:r>
        <w:t>Records</w:t>
      </w:r>
      <w:proofErr w:type="spellEnd"/>
      <w:r>
        <w:t xml:space="preserve">: 0 </w:t>
      </w:r>
      <w:proofErr w:type="spellStart"/>
      <w:r>
        <w:t>Duplicates</w:t>
      </w:r>
      <w:proofErr w:type="spellEnd"/>
      <w:r>
        <w:t xml:space="preserve">: 0 </w:t>
      </w:r>
      <w:proofErr w:type="spellStart"/>
      <w:r>
        <w:t>Warnings</w:t>
      </w:r>
      <w:proofErr w:type="spellEnd"/>
      <w:r>
        <w:t>: 0</w:t>
      </w:r>
    </w:p>
    <w:p w:rsidR="009B119D" w:rsidRDefault="009B119D" w:rsidP="009B119D">
      <w:pPr>
        <w:pStyle w:val="tx1"/>
      </w:pPr>
      <w:r>
        <w:t>Para rematar, p</w:t>
      </w:r>
      <w:r w:rsidR="00F906F9">
        <w:t>ó</w:t>
      </w:r>
      <w:r>
        <w:t>de</w:t>
      </w:r>
      <w:r w:rsidR="00F906F9">
        <w:t>se</w:t>
      </w:r>
      <w:r>
        <w:t xml:space="preserve"> verificar que estes índices xa non existen:</w:t>
      </w:r>
    </w:p>
    <w:p w:rsidR="009B119D" w:rsidRDefault="009B119D" w:rsidP="00F906F9">
      <w:pPr>
        <w:pStyle w:val="Codigo"/>
      </w:pPr>
      <w:proofErr w:type="spellStart"/>
      <w:r>
        <w:t>mysql</w:t>
      </w:r>
      <w:proofErr w:type="spellEnd"/>
      <w:r>
        <w:t>&gt; SHOW KEYS FROM usuarios;</w:t>
      </w:r>
    </w:p>
    <w:p w:rsidR="009B119D" w:rsidRDefault="009B119D" w:rsidP="0016392B">
      <w:pPr>
        <w:pStyle w:val="Codigo"/>
      </w:pPr>
      <w:proofErr w:type="spellStart"/>
      <w:r>
        <w:t>Empty</w:t>
      </w:r>
      <w:proofErr w:type="spellEnd"/>
      <w:r>
        <w:t xml:space="preserve"> set (0.00 </w:t>
      </w:r>
      <w:proofErr w:type="spellStart"/>
      <w:r>
        <w:t>sec</w:t>
      </w:r>
      <w:proofErr w:type="spellEnd"/>
      <w:r>
        <w:t>)</w:t>
      </w:r>
    </w:p>
    <w:p w:rsidR="009B119D" w:rsidRDefault="009B119D" w:rsidP="0016392B">
      <w:pPr>
        <w:pStyle w:val="n5"/>
      </w:pPr>
      <w:bookmarkStart w:id="40" w:name="_Toc443306984"/>
      <w:r>
        <w:t>Usando índices efectivamente</w:t>
      </w:r>
      <w:bookmarkEnd w:id="40"/>
    </w:p>
    <w:p w:rsidR="009B119D" w:rsidRDefault="009B119D" w:rsidP="009B119D">
      <w:pPr>
        <w:pStyle w:val="tx1"/>
      </w:pPr>
      <w:r>
        <w:t xml:space="preserve">Dado que os índices fan que as consultas </w:t>
      </w:r>
      <w:r w:rsidR="0016392B">
        <w:t xml:space="preserve">se </w:t>
      </w:r>
      <w:r>
        <w:t>exec</w:t>
      </w:r>
      <w:r w:rsidR="0016392B">
        <w:t>u</w:t>
      </w:r>
      <w:r>
        <w:t xml:space="preserve">ten máis rápido, </w:t>
      </w:r>
      <w:r w:rsidR="0016392B">
        <w:t>pódese</w:t>
      </w:r>
      <w:r>
        <w:t xml:space="preserve"> </w:t>
      </w:r>
      <w:r w:rsidR="0016392B">
        <w:t>caer na tent</w:t>
      </w:r>
      <w:r w:rsidR="0016392B">
        <w:t>a</w:t>
      </w:r>
      <w:r w:rsidR="0016392B">
        <w:t>ción de</w:t>
      </w:r>
      <w:r>
        <w:t xml:space="preserve"> indexar todas as columnas das táboas</w:t>
      </w:r>
      <w:r w:rsidR="0016392B">
        <w:t xml:space="preserve"> da base de datos</w:t>
      </w:r>
      <w:r>
        <w:t xml:space="preserve">. Con todo, o que </w:t>
      </w:r>
      <w:r w:rsidR="0016392B">
        <w:t>se ten</w:t>
      </w:r>
      <w:r>
        <w:t xml:space="preserve"> que saber é que o usar índices ten un prezo. Cada vez que </w:t>
      </w:r>
      <w:r w:rsidR="0016392B">
        <w:t xml:space="preserve">se </w:t>
      </w:r>
      <w:r>
        <w:t>fa</w:t>
      </w:r>
      <w:r w:rsidR="0016392B">
        <w:t>i</w:t>
      </w:r>
      <w:r>
        <w:t xml:space="preserve"> un INSERT, UPDATE, REPLACE, ou DELETE sobre unha táboa, </w:t>
      </w:r>
      <w:proofErr w:type="spellStart"/>
      <w:r>
        <w:t>MySQL</w:t>
      </w:r>
      <w:proofErr w:type="spellEnd"/>
      <w:r>
        <w:t xml:space="preserve"> ten que actualizar calquera índice na táboa para reflectir os cambios nos datos.</w:t>
      </w:r>
    </w:p>
    <w:p w:rsidR="009B119D" w:rsidRDefault="009B119D" w:rsidP="0016392B">
      <w:r>
        <w:lastRenderedPageBreak/>
        <w:t xml:space="preserve">Así que, como </w:t>
      </w:r>
      <w:r w:rsidR="0016392B">
        <w:t xml:space="preserve">se </w:t>
      </w:r>
      <w:r>
        <w:t>decid</w:t>
      </w:r>
      <w:r w:rsidR="0016392B">
        <w:t>e se hai que</w:t>
      </w:r>
      <w:r>
        <w:t xml:space="preserve"> usar índices ou non</w:t>
      </w:r>
      <w:r w:rsidR="0016392B">
        <w:t>?</w:t>
      </w:r>
      <w:r w:rsidR="00775166">
        <w:t>.</w:t>
      </w:r>
      <w:r>
        <w:t xml:space="preserve"> A resposta é </w:t>
      </w:r>
      <w:r w:rsidR="0016392B">
        <w:t>"</w:t>
      </w:r>
      <w:r>
        <w:t>depende</w:t>
      </w:r>
      <w:r w:rsidR="0016392B">
        <w:t>"</w:t>
      </w:r>
      <w:r>
        <w:t xml:space="preserve">. De xeito simple, depende que tipo de consultas </w:t>
      </w:r>
      <w:r w:rsidR="0016392B">
        <w:t xml:space="preserve">se </w:t>
      </w:r>
      <w:r>
        <w:t>execut</w:t>
      </w:r>
      <w:r w:rsidR="0016392B">
        <w:t>en</w:t>
      </w:r>
      <w:r>
        <w:t xml:space="preserve"> e </w:t>
      </w:r>
      <w:r w:rsidR="00775166">
        <w:t>con que frecuencia</w:t>
      </w:r>
      <w:r>
        <w:t xml:space="preserve"> </w:t>
      </w:r>
      <w:r w:rsidR="0016392B">
        <w:t>se fagan</w:t>
      </w:r>
      <w:r>
        <w:t>, aínda que realmente depende de moitas outras cousas.</w:t>
      </w:r>
    </w:p>
    <w:p w:rsidR="009B119D" w:rsidRDefault="009B119D" w:rsidP="0016392B">
      <w:r>
        <w:t xml:space="preserve">A razón para ter un índice nunha columna é para permitirlle a </w:t>
      </w:r>
      <w:proofErr w:type="spellStart"/>
      <w:r>
        <w:t>MySQL</w:t>
      </w:r>
      <w:proofErr w:type="spellEnd"/>
      <w:r>
        <w:t xml:space="preserve"> que execute as procuras tan rápido como sexa posible (e evitar os </w:t>
      </w:r>
      <w:proofErr w:type="spellStart"/>
      <w:r>
        <w:t>escaneos</w:t>
      </w:r>
      <w:proofErr w:type="spellEnd"/>
      <w:r>
        <w:t xml:space="preserve"> completos de táboas). P</w:t>
      </w:r>
      <w:r w:rsidR="0016392B">
        <w:t>ó</w:t>
      </w:r>
      <w:r>
        <w:t>de</w:t>
      </w:r>
      <w:r w:rsidR="0016392B">
        <w:t>se</w:t>
      </w:r>
      <w:r>
        <w:t xml:space="preserve"> pensar que un índice contén unha entrada por cada valor único na columna. No índice, </w:t>
      </w:r>
      <w:proofErr w:type="spellStart"/>
      <w:r>
        <w:t>MySQL</w:t>
      </w:r>
      <w:proofErr w:type="spellEnd"/>
      <w:r>
        <w:t xml:space="preserve"> debe contar calquera valor duplicado. Estes valores duplicados </w:t>
      </w:r>
      <w:r w:rsidR="0016392B">
        <w:t>reducen</w:t>
      </w:r>
      <w:r>
        <w:t xml:space="preserve"> a eficie</w:t>
      </w:r>
      <w:r>
        <w:t>n</w:t>
      </w:r>
      <w:r>
        <w:t>cia e a utilidade do índice.</w:t>
      </w:r>
      <w:r w:rsidR="00775166">
        <w:t xml:space="preserve"> </w:t>
      </w:r>
      <w:r>
        <w:t>Así que antes de indexar unha columna, debe</w:t>
      </w:r>
      <w:r w:rsidR="0016392B">
        <w:t>se</w:t>
      </w:r>
      <w:r>
        <w:t xml:space="preserve"> considerar </w:t>
      </w:r>
      <w:r w:rsidR="00775166">
        <w:t>a</w:t>
      </w:r>
      <w:r>
        <w:t xml:space="preserve"> porcentaxe de entradas na táboa</w:t>
      </w:r>
      <w:r w:rsidR="00775166">
        <w:t xml:space="preserve"> que poden estar</w:t>
      </w:r>
      <w:r>
        <w:t xml:space="preserve"> duplicadas. S</w:t>
      </w:r>
      <w:r w:rsidR="0016392B">
        <w:t>e</w:t>
      </w:r>
      <w:r>
        <w:t xml:space="preserve"> a porcentaxe é demasiado alt</w:t>
      </w:r>
      <w:r w:rsidR="0016392B">
        <w:t>a</w:t>
      </w:r>
      <w:r>
        <w:t xml:space="preserve">, seguramente non </w:t>
      </w:r>
      <w:r w:rsidR="0016392B">
        <w:t xml:space="preserve">se </w:t>
      </w:r>
      <w:r>
        <w:t>ver</w:t>
      </w:r>
      <w:r w:rsidR="0016392B">
        <w:t>á</w:t>
      </w:r>
      <w:r>
        <w:t xml:space="preserve"> </w:t>
      </w:r>
      <w:r w:rsidR="0016392B">
        <w:t>ningunha</w:t>
      </w:r>
      <w:r>
        <w:t xml:space="preserve"> mellora co uso dun índice.</w:t>
      </w:r>
    </w:p>
    <w:p w:rsidR="009B119D" w:rsidRDefault="009B119D" w:rsidP="0016392B">
      <w:r>
        <w:t xml:space="preserve">Outra cousa a considerar é </w:t>
      </w:r>
      <w:r w:rsidR="0016392B">
        <w:t xml:space="preserve">con que frecuencia serán usados </w:t>
      </w:r>
      <w:r>
        <w:t xml:space="preserve">os índices. </w:t>
      </w:r>
      <w:proofErr w:type="spellStart"/>
      <w:r>
        <w:t>MySQL</w:t>
      </w:r>
      <w:proofErr w:type="spellEnd"/>
      <w:r>
        <w:t xml:space="preserve"> pode usar un índice para unha columna en particular </w:t>
      </w:r>
      <w:r w:rsidR="0016392B">
        <w:t>unicamente</w:t>
      </w:r>
      <w:r>
        <w:t xml:space="preserve"> </w:t>
      </w:r>
      <w:r w:rsidR="00B2720F">
        <w:t>se</w:t>
      </w:r>
      <w:r>
        <w:t xml:space="preserve"> dita columna aparece na cláusula WHERE nunha consulta.</w:t>
      </w:r>
      <w:r w:rsidR="0016392B">
        <w:t xml:space="preserve"> </w:t>
      </w:r>
      <w:r w:rsidR="00B2720F">
        <w:t>Se</w:t>
      </w:r>
      <w:r>
        <w:t xml:space="preserve"> moi de cando en cando </w:t>
      </w:r>
      <w:r w:rsidR="0016392B">
        <w:t xml:space="preserve">se </w:t>
      </w:r>
      <w:r>
        <w:t xml:space="preserve">usa unha columna nunha cláusula WHERE, seguramente non ten moita sentido indexar dita columna. Deste xeito, probablemente sexa máis eficiente sufrir o </w:t>
      </w:r>
      <w:proofErr w:type="spellStart"/>
      <w:r>
        <w:t>escaneo</w:t>
      </w:r>
      <w:proofErr w:type="spellEnd"/>
      <w:r>
        <w:t xml:space="preserve"> completo da táboa as raras ocasións en que se use esta columna nunha consulta, que estar actualizando o índice cada vez que cambien os datos da táboa.</w:t>
      </w:r>
    </w:p>
    <w:p w:rsidR="00C70EDA" w:rsidRDefault="009B119D" w:rsidP="0016392B">
      <w:r>
        <w:t xml:space="preserve">Ante a dúbida, non </w:t>
      </w:r>
      <w:r w:rsidR="00DF34B9">
        <w:t>se ten</w:t>
      </w:r>
      <w:r>
        <w:t xml:space="preserve"> outra alternativa que probar. Sempre </w:t>
      </w:r>
      <w:r w:rsidR="00DF34B9">
        <w:t xml:space="preserve">se </w:t>
      </w:r>
      <w:r>
        <w:t>pode</w:t>
      </w:r>
      <w:r w:rsidR="00DF34B9">
        <w:t>n</w:t>
      </w:r>
      <w:r>
        <w:t xml:space="preserve"> executar alg</w:t>
      </w:r>
      <w:r>
        <w:t>u</w:t>
      </w:r>
      <w:r>
        <w:t xml:space="preserve">nhas probas sobre os datos das táboas con e sen índices para ver como </w:t>
      </w:r>
      <w:r w:rsidR="00DF34B9">
        <w:t xml:space="preserve">se obteñen </w:t>
      </w:r>
      <w:r>
        <w:t>os resu</w:t>
      </w:r>
      <w:r>
        <w:t>l</w:t>
      </w:r>
      <w:r>
        <w:t xml:space="preserve">tados máis </w:t>
      </w:r>
      <w:r w:rsidR="00DF34B9">
        <w:t>rapidamente</w:t>
      </w:r>
      <w:r>
        <w:t>. O único a considerar é que as probas sexan o máis realistas pos</w:t>
      </w:r>
      <w:r>
        <w:t>i</w:t>
      </w:r>
      <w:r>
        <w:t>bles.</w:t>
      </w:r>
    </w:p>
    <w:p w:rsidR="00B4121A" w:rsidRDefault="00B4121A" w:rsidP="00E925D0">
      <w:pPr>
        <w:pStyle w:val="n5"/>
      </w:pPr>
      <w:bookmarkStart w:id="41" w:name="_Toc443306985"/>
      <w:r>
        <w:t>Procesamento de consultas</w:t>
      </w:r>
      <w:bookmarkEnd w:id="41"/>
    </w:p>
    <w:p w:rsidR="00B4121A" w:rsidRDefault="00B4121A" w:rsidP="00B4121A">
      <w:pPr>
        <w:pStyle w:val="tx1"/>
      </w:pPr>
      <w:r>
        <w:t xml:space="preserve">As regras que usa </w:t>
      </w:r>
      <w:proofErr w:type="spellStart"/>
      <w:r>
        <w:t>MySQL</w:t>
      </w:r>
      <w:proofErr w:type="spellEnd"/>
      <w:r>
        <w:t xml:space="preserve"> para decidir como obter os datos dunha consulta poden chegar a ser difíciles de entender </w:t>
      </w:r>
      <w:r w:rsidR="000C3510">
        <w:t>se</w:t>
      </w:r>
      <w:r>
        <w:t xml:space="preserve"> ditas consultas son algo complexas. Afortunadamente hai unhas poucas regras e un comando que permiten ter un mellor entendemento de que é o que está facendo </w:t>
      </w:r>
      <w:proofErr w:type="spellStart"/>
      <w:r>
        <w:t>MySQL</w:t>
      </w:r>
      <w:proofErr w:type="spellEnd"/>
      <w:r>
        <w:t>. Primeiro vanse comentar as regras:</w:t>
      </w:r>
    </w:p>
    <w:p w:rsidR="00B4121A" w:rsidRDefault="00B4121A" w:rsidP="00B4121A">
      <w:pPr>
        <w:pStyle w:val="p1"/>
      </w:pPr>
      <w:proofErr w:type="spellStart"/>
      <w:r>
        <w:t>MySQL</w:t>
      </w:r>
      <w:proofErr w:type="spellEnd"/>
      <w:r>
        <w:t xml:space="preserve"> non usará un índice s</w:t>
      </w:r>
      <w:r w:rsidR="00AF30A0">
        <w:t>e</w:t>
      </w:r>
      <w:r>
        <w:t xml:space="preserve"> decide que será moito máis rápido </w:t>
      </w:r>
      <w:proofErr w:type="spellStart"/>
      <w:r>
        <w:t>escanear</w:t>
      </w:r>
      <w:proofErr w:type="spellEnd"/>
      <w:r>
        <w:t xml:space="preserve"> complet</w:t>
      </w:r>
      <w:r>
        <w:t>a</w:t>
      </w:r>
      <w:r>
        <w:t>mente unha táboa. En xeral, s</w:t>
      </w:r>
      <w:r w:rsidR="00AF30A0">
        <w:t>e</w:t>
      </w:r>
      <w:r>
        <w:t xml:space="preserve"> un índice lle fai saber a </w:t>
      </w:r>
      <w:proofErr w:type="spellStart"/>
      <w:r>
        <w:t>MySQL</w:t>
      </w:r>
      <w:proofErr w:type="spellEnd"/>
      <w:r>
        <w:t xml:space="preserve"> que indexará aprox</w:t>
      </w:r>
      <w:r>
        <w:t>i</w:t>
      </w:r>
      <w:r>
        <w:t xml:space="preserve">madamente o 30 por cento das filas dunha táboa, </w:t>
      </w:r>
      <w:proofErr w:type="spellStart"/>
      <w:r>
        <w:t>MySQL</w:t>
      </w:r>
      <w:proofErr w:type="spellEnd"/>
      <w:r>
        <w:t xml:space="preserve"> abandona o índice e simpl</w:t>
      </w:r>
      <w:r>
        <w:t>e</w:t>
      </w:r>
      <w:r>
        <w:t xml:space="preserve">mente executa un </w:t>
      </w:r>
      <w:proofErr w:type="spellStart"/>
      <w:r>
        <w:t>escaneo</w:t>
      </w:r>
      <w:proofErr w:type="spellEnd"/>
      <w:r>
        <w:t xml:space="preserve"> completo da táboa.</w:t>
      </w:r>
    </w:p>
    <w:p w:rsidR="00B4121A" w:rsidRDefault="00B4121A" w:rsidP="00B4121A">
      <w:pPr>
        <w:pStyle w:val="p1"/>
      </w:pPr>
      <w:r>
        <w:t>S</w:t>
      </w:r>
      <w:r w:rsidR="00AF30A0">
        <w:t>e</w:t>
      </w:r>
      <w:r>
        <w:t xml:space="preserve"> múltiples índices poden ser usados para satisfacer unha consulta, </w:t>
      </w:r>
      <w:proofErr w:type="spellStart"/>
      <w:r>
        <w:t>MySQL</w:t>
      </w:r>
      <w:proofErr w:type="spellEnd"/>
      <w:r>
        <w:t xml:space="preserve"> usará o que sexa máis </w:t>
      </w:r>
      <w:r w:rsidR="00AF30A0">
        <w:t>restritivo</w:t>
      </w:r>
      <w:r w:rsidR="000C3510">
        <w:t>,</w:t>
      </w:r>
      <w:r>
        <w:t xml:space="preserve"> isto é, co que se obteñan o menor número de filas.</w:t>
      </w:r>
    </w:p>
    <w:p w:rsidR="00B4121A" w:rsidRDefault="00B4121A" w:rsidP="00B4121A">
      <w:pPr>
        <w:pStyle w:val="p1"/>
      </w:pPr>
      <w:r>
        <w:t>S</w:t>
      </w:r>
      <w:r w:rsidR="00AF30A0">
        <w:t>e</w:t>
      </w:r>
      <w:r>
        <w:t xml:space="preserve"> as columnas que </w:t>
      </w:r>
      <w:r w:rsidR="00AF30A0">
        <w:t>se están a seleccionar</w:t>
      </w:r>
      <w:r>
        <w:t xml:space="preserve"> forman parte dun índice, </w:t>
      </w:r>
      <w:proofErr w:type="spellStart"/>
      <w:r>
        <w:t>MySQL</w:t>
      </w:r>
      <w:proofErr w:type="spellEnd"/>
      <w:r>
        <w:t xml:space="preserve"> pode ler todos os datos que </w:t>
      </w:r>
      <w:r w:rsidR="00AF30A0">
        <w:t xml:space="preserve">se </w:t>
      </w:r>
      <w:r>
        <w:t>necesita</w:t>
      </w:r>
      <w:r w:rsidR="00AF30A0">
        <w:t>n</w:t>
      </w:r>
      <w:r>
        <w:t xml:space="preserve"> desde o índice e</w:t>
      </w:r>
      <w:r w:rsidR="000C3510">
        <w:t xml:space="preserve"> non tocar</w:t>
      </w:r>
      <w:r>
        <w:t xml:space="preserve"> nunca a táboa.</w:t>
      </w:r>
    </w:p>
    <w:p w:rsidR="00B4121A" w:rsidRDefault="00B4121A" w:rsidP="00B4121A">
      <w:pPr>
        <w:pStyle w:val="p1"/>
      </w:pPr>
      <w:r>
        <w:t xml:space="preserve">Cando </w:t>
      </w:r>
      <w:r w:rsidR="00AF30A0">
        <w:t xml:space="preserve">se </w:t>
      </w:r>
      <w:r>
        <w:t>usa</w:t>
      </w:r>
      <w:r w:rsidR="00AF30A0">
        <w:t>n</w:t>
      </w:r>
      <w:r>
        <w:t xml:space="preserve"> varias táboas nunha consulta, </w:t>
      </w:r>
      <w:proofErr w:type="spellStart"/>
      <w:r>
        <w:t>MySQL</w:t>
      </w:r>
      <w:proofErr w:type="spellEnd"/>
      <w:r>
        <w:t xml:space="preserve"> lerá primeiro os datos desde a t</w:t>
      </w:r>
      <w:r>
        <w:t>á</w:t>
      </w:r>
      <w:r>
        <w:t xml:space="preserve">boa que regrese o menor número de filas. A orde no que se especifican as táboas pode non ser o mesmo que use </w:t>
      </w:r>
      <w:proofErr w:type="spellStart"/>
      <w:r>
        <w:t>MySQL</w:t>
      </w:r>
      <w:proofErr w:type="spellEnd"/>
      <w:r>
        <w:t xml:space="preserve">. Isto afecta tamén </w:t>
      </w:r>
      <w:r w:rsidR="00AF30A0">
        <w:t>á</w:t>
      </w:r>
      <w:r>
        <w:t xml:space="preserve"> orde no que son </w:t>
      </w:r>
      <w:r w:rsidR="00AF30A0">
        <w:t>devoltos</w:t>
      </w:r>
      <w:r>
        <w:t xml:space="preserve"> fina</w:t>
      </w:r>
      <w:r>
        <w:t>l</w:t>
      </w:r>
      <w:r>
        <w:t xml:space="preserve">mente os </w:t>
      </w:r>
      <w:r w:rsidR="00AF30A0">
        <w:t>rexistros</w:t>
      </w:r>
      <w:r>
        <w:t xml:space="preserve">, así que </w:t>
      </w:r>
      <w:r w:rsidR="00AF30A0">
        <w:t xml:space="preserve">hai que asegurarse </w:t>
      </w:r>
      <w:r>
        <w:t xml:space="preserve">de usar unha cláusula ORDER BY </w:t>
      </w:r>
      <w:r w:rsidR="0054686E">
        <w:t>cando</w:t>
      </w:r>
      <w:r>
        <w:t xml:space="preserve"> </w:t>
      </w:r>
      <w:r w:rsidR="00AF30A0">
        <w:t xml:space="preserve">se </w:t>
      </w:r>
      <w:r>
        <w:t xml:space="preserve">necesita que os </w:t>
      </w:r>
      <w:r w:rsidR="00AF30A0">
        <w:t>rexistros</w:t>
      </w:r>
      <w:r>
        <w:t xml:space="preserve"> teñan unha orde en particular.</w:t>
      </w:r>
    </w:p>
    <w:p w:rsidR="00B4121A" w:rsidRDefault="00B4121A" w:rsidP="00475F75">
      <w:pPr>
        <w:pStyle w:val="tx1"/>
      </w:pPr>
      <w:r>
        <w:t xml:space="preserve">Habendo </w:t>
      </w:r>
      <w:r w:rsidR="00475F75">
        <w:t xml:space="preserve">dito </w:t>
      </w:r>
      <w:r>
        <w:t xml:space="preserve">isto, é importante ter en conta que algunhas das </w:t>
      </w:r>
      <w:r w:rsidR="00771FCA">
        <w:t>decisións</w:t>
      </w:r>
      <w:r>
        <w:t xml:space="preserve"> que toma </w:t>
      </w:r>
      <w:proofErr w:type="spellStart"/>
      <w:r>
        <w:t>MySQL</w:t>
      </w:r>
      <w:proofErr w:type="spellEnd"/>
      <w:r>
        <w:t xml:space="preserve"> están baseadas en suposicións, e poida que </w:t>
      </w:r>
      <w:proofErr w:type="spellStart"/>
      <w:r>
        <w:t>MySQL</w:t>
      </w:r>
      <w:proofErr w:type="spellEnd"/>
      <w:r>
        <w:t xml:space="preserve"> ocasionalmente faga algunha que sexa incorrecta.</w:t>
      </w:r>
      <w:r w:rsidR="00475F75">
        <w:t xml:space="preserve"> Para</w:t>
      </w:r>
      <w:r>
        <w:t xml:space="preserve"> entender que é o que está facendo </w:t>
      </w:r>
      <w:proofErr w:type="spellStart"/>
      <w:r>
        <w:t>MySQL</w:t>
      </w:r>
      <w:proofErr w:type="spellEnd"/>
      <w:r>
        <w:t xml:space="preserve"> para procesar unha consulta, p</w:t>
      </w:r>
      <w:r w:rsidR="00475F75">
        <w:t>ó</w:t>
      </w:r>
      <w:r>
        <w:t>de</w:t>
      </w:r>
      <w:r w:rsidR="00475F75">
        <w:t>se</w:t>
      </w:r>
      <w:r>
        <w:t xml:space="preserve"> usar o comando EXPLAIN. </w:t>
      </w:r>
    </w:p>
    <w:p w:rsidR="00B4121A" w:rsidRDefault="00B4121A" w:rsidP="00B4121A">
      <w:r>
        <w:t xml:space="preserve">EXPLAIN mostra (explica) como son procesadas as sentenzas SELECT por </w:t>
      </w:r>
      <w:proofErr w:type="spellStart"/>
      <w:r>
        <w:t>MySQL</w:t>
      </w:r>
      <w:proofErr w:type="spellEnd"/>
      <w:r>
        <w:t>, como se usan os índices, e como se unen as táboas. Utilizar EXPLAIN pode axudar a s</w:t>
      </w:r>
      <w:r>
        <w:t>e</w:t>
      </w:r>
      <w:r>
        <w:t xml:space="preserve">leccionar mellores índices e </w:t>
      </w:r>
      <w:r w:rsidR="00771FCA">
        <w:t xml:space="preserve">a </w:t>
      </w:r>
      <w:r>
        <w:t xml:space="preserve">escribir as consultas máis </w:t>
      </w:r>
      <w:r w:rsidR="00475F75">
        <w:t>o</w:t>
      </w:r>
      <w:r>
        <w:t>ptim</w:t>
      </w:r>
      <w:r w:rsidR="00475F75">
        <w:t>izadas</w:t>
      </w:r>
      <w:r>
        <w:t xml:space="preserve">. O único que </w:t>
      </w:r>
      <w:r w:rsidR="00475F75">
        <w:t>hai</w:t>
      </w:r>
      <w:r>
        <w:t xml:space="preserve"> que </w:t>
      </w:r>
      <w:r>
        <w:lastRenderedPageBreak/>
        <w:t xml:space="preserve">facer é agregar a palabra EXPLAIN ao comezo da consulta para que </w:t>
      </w:r>
      <w:proofErr w:type="spellStart"/>
      <w:r>
        <w:t>MySQL</w:t>
      </w:r>
      <w:proofErr w:type="spellEnd"/>
      <w:r>
        <w:t xml:space="preserve"> d</w:t>
      </w:r>
      <w:r w:rsidR="00475F75">
        <w:t>i</w:t>
      </w:r>
      <w:r>
        <w:t xml:space="preserve">ga como a está executando. No canto de executar a consulta, </w:t>
      </w:r>
      <w:proofErr w:type="spellStart"/>
      <w:r>
        <w:t>MySQL</w:t>
      </w:r>
      <w:proofErr w:type="spellEnd"/>
      <w:r>
        <w:t xml:space="preserve"> reportará a lista de índices que se poderían usar na consulta e o que coñece ac</w:t>
      </w:r>
      <w:r w:rsidR="00475F75">
        <w:t>erca</w:t>
      </w:r>
      <w:r>
        <w:t xml:space="preserve"> deles.</w:t>
      </w:r>
    </w:p>
    <w:p w:rsidR="00B4121A" w:rsidRDefault="00B4121A" w:rsidP="00315D4D">
      <w:pPr>
        <w:pStyle w:val="Codigo"/>
      </w:pPr>
      <w:r w:rsidRPr="00315D4D">
        <w:t>EXPLAIN SELECT nome, apelidos FROM usuarios WHERE ide = 1;</w:t>
      </w:r>
    </w:p>
    <w:p w:rsidR="00315D4D" w:rsidRDefault="00315D4D" w:rsidP="00315D4D">
      <w:pPr>
        <w:pStyle w:val="Codigo"/>
      </w:pPr>
    </w:p>
    <w:p w:rsidR="00315D4D" w:rsidRDefault="00315D4D" w:rsidP="00315D4D">
      <w:pPr>
        <w:pStyle w:val="Codigo"/>
      </w:pPr>
      <w:r>
        <w:t xml:space="preserve">id </w:t>
      </w:r>
      <w:r>
        <w:tab/>
      </w:r>
      <w:proofErr w:type="spellStart"/>
      <w:r>
        <w:t>select</w:t>
      </w:r>
      <w:proofErr w:type="spellEnd"/>
      <w:r>
        <w:t>_</w:t>
      </w:r>
      <w:proofErr w:type="spellStart"/>
      <w:r>
        <w:t>type</w:t>
      </w:r>
      <w:proofErr w:type="spellEnd"/>
      <w:r>
        <w:t xml:space="preserve"> </w:t>
      </w:r>
      <w:r>
        <w:tab/>
      </w:r>
      <w:proofErr w:type="spellStart"/>
      <w:r>
        <w:t>table</w:t>
      </w:r>
      <w:proofErr w:type="spellEnd"/>
      <w:r>
        <w:t xml:space="preserve"> </w:t>
      </w:r>
      <w:r>
        <w:tab/>
      </w:r>
      <w:proofErr w:type="spellStart"/>
      <w:r>
        <w:t>type</w:t>
      </w:r>
      <w:proofErr w:type="spellEnd"/>
      <w:r>
        <w:t xml:space="preserve"> </w:t>
      </w:r>
      <w:r>
        <w:tab/>
      </w:r>
      <w:proofErr w:type="spellStart"/>
      <w:r>
        <w:t>possible</w:t>
      </w:r>
      <w:proofErr w:type="spellEnd"/>
      <w:r>
        <w:t>_</w:t>
      </w:r>
      <w:proofErr w:type="spellStart"/>
      <w:r>
        <w:t>keys</w:t>
      </w:r>
      <w:proofErr w:type="spellEnd"/>
      <w:r>
        <w:t xml:space="preserve"> </w:t>
      </w:r>
      <w:r>
        <w:tab/>
      </w:r>
      <w:proofErr w:type="spellStart"/>
      <w:r>
        <w:t>key</w:t>
      </w:r>
      <w:proofErr w:type="spellEnd"/>
      <w:r>
        <w:t xml:space="preserve"> </w:t>
      </w:r>
      <w:r>
        <w:tab/>
      </w:r>
      <w:proofErr w:type="spellStart"/>
      <w:r>
        <w:t>key</w:t>
      </w:r>
      <w:proofErr w:type="spellEnd"/>
      <w:r>
        <w:t xml:space="preserve">_len </w:t>
      </w:r>
      <w:r>
        <w:tab/>
      </w:r>
      <w:proofErr w:type="spellStart"/>
      <w:r>
        <w:t>ref</w:t>
      </w:r>
      <w:proofErr w:type="spellEnd"/>
      <w:r>
        <w:t xml:space="preserve"> </w:t>
      </w:r>
      <w:r>
        <w:tab/>
      </w:r>
      <w:proofErr w:type="spellStart"/>
      <w:r>
        <w:t>rows</w:t>
      </w:r>
      <w:proofErr w:type="spellEnd"/>
      <w:r>
        <w:t xml:space="preserve"> </w:t>
      </w:r>
      <w:r>
        <w:tab/>
        <w:t>Extra</w:t>
      </w:r>
    </w:p>
    <w:p w:rsidR="00315D4D" w:rsidRDefault="00315D4D" w:rsidP="00315D4D">
      <w:pPr>
        <w:pStyle w:val="Codigo"/>
      </w:pPr>
      <w:r>
        <w:t xml:space="preserve">1 </w:t>
      </w:r>
      <w:r>
        <w:tab/>
        <w:t xml:space="preserve">SIMPLE </w:t>
      </w:r>
      <w:r>
        <w:tab/>
        <w:t xml:space="preserve">up </w:t>
      </w:r>
      <w:r>
        <w:tab/>
        <w:t xml:space="preserve">ALL </w:t>
      </w:r>
      <w:r>
        <w:tab/>
      </w:r>
      <w:proofErr w:type="spellStart"/>
      <w:r>
        <w:t>user</w:t>
      </w:r>
      <w:proofErr w:type="spellEnd"/>
      <w:r>
        <w:t>_id_</w:t>
      </w:r>
      <w:proofErr w:type="spellStart"/>
      <w:r>
        <w:t>idx</w:t>
      </w:r>
      <w:proofErr w:type="spellEnd"/>
      <w:r>
        <w:t xml:space="preserve"> </w:t>
      </w:r>
      <w:r>
        <w:tab/>
        <w:t xml:space="preserve">NULL </w:t>
      </w:r>
      <w:r>
        <w:tab/>
        <w:t xml:space="preserve">NULL </w:t>
      </w:r>
      <w:r>
        <w:tab/>
        <w:t xml:space="preserve">NULL </w:t>
      </w:r>
      <w:r>
        <w:tab/>
        <w:t xml:space="preserve">13 </w:t>
      </w:r>
      <w:r>
        <w:tab/>
      </w:r>
    </w:p>
    <w:p w:rsidR="00315D4D" w:rsidRDefault="00315D4D" w:rsidP="00315D4D">
      <w:pPr>
        <w:pStyle w:val="Codigo"/>
      </w:pPr>
    </w:p>
    <w:p w:rsidR="00F53BED" w:rsidRPr="00315D4D" w:rsidRDefault="00315D4D" w:rsidP="00315D4D">
      <w:pPr>
        <w:pStyle w:val="Codigo"/>
      </w:pPr>
      <w:r w:rsidRPr="00315D4D">
        <w:t xml:space="preserve">1 </w:t>
      </w:r>
      <w:proofErr w:type="spellStart"/>
      <w:r w:rsidRPr="00315D4D">
        <w:t>row</w:t>
      </w:r>
      <w:proofErr w:type="spellEnd"/>
      <w:r w:rsidRPr="00315D4D">
        <w:t xml:space="preserve"> in set (0.00 </w:t>
      </w:r>
      <w:proofErr w:type="spellStart"/>
      <w:r w:rsidRPr="00315D4D">
        <w:t>sec</w:t>
      </w:r>
      <w:proofErr w:type="spellEnd"/>
      <w:r w:rsidRPr="00315D4D">
        <w:t>)</w:t>
      </w:r>
    </w:p>
    <w:p w:rsidR="00315D4D" w:rsidRDefault="00B4121A" w:rsidP="00315D4D">
      <w:r>
        <w:t xml:space="preserve">A continuación </w:t>
      </w:r>
      <w:r w:rsidR="00771FCA">
        <w:t>explicarase o significado de</w:t>
      </w:r>
      <w:r>
        <w:t xml:space="preserve"> cada unha </w:t>
      </w:r>
      <w:r w:rsidR="00F53BED">
        <w:t>das</w:t>
      </w:r>
      <w:r>
        <w:t xml:space="preserve"> columnas.</w:t>
      </w:r>
      <w:r w:rsidR="00315D4D">
        <w:tab/>
      </w:r>
    </w:p>
    <w:p w:rsidR="00315D4D" w:rsidRDefault="00315D4D" w:rsidP="00315D4D">
      <w:pPr>
        <w:pStyle w:val="p1"/>
      </w:pPr>
      <w:proofErr w:type="spellStart"/>
      <w:r w:rsidRPr="00315D4D">
        <w:rPr>
          <w:b/>
        </w:rPr>
        <w:t>Table</w:t>
      </w:r>
      <w:proofErr w:type="spellEnd"/>
      <w:r>
        <w:t xml:space="preserve">: </w:t>
      </w:r>
      <w:r w:rsidR="00B60A42">
        <w:t>Informa</w:t>
      </w:r>
      <w:r>
        <w:t xml:space="preserve"> da táboa </w:t>
      </w:r>
      <w:r w:rsidR="00B60A42">
        <w:t>que se está a explicar</w:t>
      </w:r>
      <w:r>
        <w:t>.</w:t>
      </w:r>
    </w:p>
    <w:p w:rsidR="00315D4D" w:rsidRDefault="00315D4D" w:rsidP="00315D4D">
      <w:pPr>
        <w:pStyle w:val="p1"/>
      </w:pPr>
      <w:proofErr w:type="spellStart"/>
      <w:r w:rsidRPr="00315D4D">
        <w:rPr>
          <w:b/>
        </w:rPr>
        <w:t>Type</w:t>
      </w:r>
      <w:proofErr w:type="spellEnd"/>
      <w:r>
        <w:t xml:space="preserve">: O tipo de unión que se está usando.  Desde a mellor ata a peor, os tipos de unións son </w:t>
      </w:r>
      <w:proofErr w:type="spellStart"/>
      <w:r>
        <w:t>system</w:t>
      </w:r>
      <w:proofErr w:type="spellEnd"/>
      <w:r>
        <w:t xml:space="preserve">, </w:t>
      </w:r>
      <w:proofErr w:type="spellStart"/>
      <w:r>
        <w:t>const</w:t>
      </w:r>
      <w:proofErr w:type="spellEnd"/>
      <w:r>
        <w:t xml:space="preserve">, </w:t>
      </w:r>
      <w:proofErr w:type="spellStart"/>
      <w:r>
        <w:t>eq</w:t>
      </w:r>
      <w:proofErr w:type="spellEnd"/>
      <w:r>
        <w:t>_</w:t>
      </w:r>
      <w:proofErr w:type="spellStart"/>
      <w:r>
        <w:t>ref</w:t>
      </w:r>
      <w:proofErr w:type="spellEnd"/>
      <w:r>
        <w:t xml:space="preserve">, </w:t>
      </w:r>
      <w:proofErr w:type="spellStart"/>
      <w:r>
        <w:t>ref</w:t>
      </w:r>
      <w:proofErr w:type="spellEnd"/>
      <w:r>
        <w:t xml:space="preserve">, </w:t>
      </w:r>
      <w:proofErr w:type="spellStart"/>
      <w:r>
        <w:t>range</w:t>
      </w:r>
      <w:proofErr w:type="spellEnd"/>
      <w:r>
        <w:t xml:space="preserve">, </w:t>
      </w:r>
      <w:proofErr w:type="spellStart"/>
      <w:r>
        <w:t>index</w:t>
      </w:r>
      <w:proofErr w:type="spellEnd"/>
      <w:r>
        <w:t>, e ALL.</w:t>
      </w:r>
    </w:p>
    <w:p w:rsidR="00315D4D" w:rsidRDefault="00315D4D" w:rsidP="00315D4D">
      <w:pPr>
        <w:pStyle w:val="p3"/>
      </w:pPr>
      <w:proofErr w:type="spellStart"/>
      <w:r w:rsidRPr="00315D4D">
        <w:rPr>
          <w:b/>
        </w:rPr>
        <w:t>System</w:t>
      </w:r>
      <w:proofErr w:type="spellEnd"/>
      <w:r>
        <w:t>: Táboa cunha única fila</w:t>
      </w:r>
      <w:r w:rsidR="00B60A42">
        <w:t>.</w:t>
      </w:r>
    </w:p>
    <w:p w:rsidR="00315D4D" w:rsidRPr="00315D4D" w:rsidRDefault="00315D4D" w:rsidP="00315D4D">
      <w:pPr>
        <w:pStyle w:val="p3"/>
      </w:pPr>
      <w:proofErr w:type="spellStart"/>
      <w:r w:rsidRPr="00315D4D">
        <w:rPr>
          <w:b/>
        </w:rPr>
        <w:t>Const</w:t>
      </w:r>
      <w:proofErr w:type="spellEnd"/>
      <w:r w:rsidRPr="00315D4D">
        <w:t xml:space="preserve">: Na táboa coincide unha única </w:t>
      </w:r>
      <w:r>
        <w:t>fila cos criterios indicados. Como</w:t>
      </w:r>
      <w:r w:rsidRPr="00315D4D">
        <w:t xml:space="preserve"> só ha</w:t>
      </w:r>
      <w:r>
        <w:t>i</w:t>
      </w:r>
      <w:r w:rsidRPr="00315D4D">
        <w:t xml:space="preserve"> unha fila, o </w:t>
      </w:r>
      <w:proofErr w:type="spellStart"/>
      <w:r w:rsidRPr="00315D4D">
        <w:t>optimizador</w:t>
      </w:r>
      <w:proofErr w:type="spellEnd"/>
      <w:r w:rsidRPr="00315D4D">
        <w:t xml:space="preserve"> toma este valor como constante, por este motivo este tipo de táboas son moi rápidas.</w:t>
      </w:r>
    </w:p>
    <w:p w:rsidR="00315D4D" w:rsidRDefault="00315D4D" w:rsidP="00315D4D">
      <w:pPr>
        <w:pStyle w:val="p3"/>
      </w:pPr>
      <w:proofErr w:type="spellStart"/>
      <w:r w:rsidRPr="00315D4D">
        <w:rPr>
          <w:b/>
        </w:rPr>
        <w:t>Eq</w:t>
      </w:r>
      <w:proofErr w:type="spellEnd"/>
      <w:r w:rsidRPr="00315D4D">
        <w:rPr>
          <w:b/>
        </w:rPr>
        <w:t>_</w:t>
      </w:r>
      <w:proofErr w:type="spellStart"/>
      <w:r w:rsidRPr="00315D4D">
        <w:rPr>
          <w:b/>
        </w:rPr>
        <w:t>ref</w:t>
      </w:r>
      <w:proofErr w:type="spellEnd"/>
      <w:r>
        <w:t>: Unha fila da táboa 1 será lida por cada combinación de filas da táboa 2. Este tipo é usado cando todas as partes dun índice se usan na consulta e o índice é UNIQUE ou PRIMARY KEY.</w:t>
      </w:r>
    </w:p>
    <w:p w:rsidR="00315D4D" w:rsidRDefault="00315D4D" w:rsidP="00315D4D">
      <w:pPr>
        <w:pStyle w:val="p3"/>
      </w:pPr>
      <w:proofErr w:type="spellStart"/>
      <w:r w:rsidRPr="00315D4D">
        <w:rPr>
          <w:b/>
        </w:rPr>
        <w:t>Ref</w:t>
      </w:r>
      <w:proofErr w:type="spellEnd"/>
      <w:r>
        <w:t xml:space="preserve">: Todas as filas con valores no índice que coincidan serán </w:t>
      </w:r>
      <w:r w:rsidR="00D6107D">
        <w:t>lidas</w:t>
      </w:r>
      <w:r>
        <w:t xml:space="preserve"> desde esta t</w:t>
      </w:r>
      <w:r>
        <w:t>á</w:t>
      </w:r>
      <w:r>
        <w:t xml:space="preserve">boa por cada combinación de filas das táboas previas. Similar a </w:t>
      </w:r>
      <w:proofErr w:type="spellStart"/>
      <w:r>
        <w:t>eq</w:t>
      </w:r>
      <w:proofErr w:type="spellEnd"/>
      <w:r>
        <w:t>_</w:t>
      </w:r>
      <w:proofErr w:type="spellStart"/>
      <w:r>
        <w:t>ref</w:t>
      </w:r>
      <w:proofErr w:type="spellEnd"/>
      <w:r>
        <w:t>, pero ca</w:t>
      </w:r>
      <w:r>
        <w:t>n</w:t>
      </w:r>
      <w:r>
        <w:t xml:space="preserve">do se usa só un prefixo máis á esquerda da clave ou </w:t>
      </w:r>
      <w:r w:rsidR="00D6107D">
        <w:t>se</w:t>
      </w:r>
      <w:r>
        <w:t xml:space="preserve"> a clave non é UNIQUE ou PRIMARY KEY. </w:t>
      </w:r>
      <w:r w:rsidR="00D6107D">
        <w:t>Se</w:t>
      </w:r>
      <w:r>
        <w:t xml:space="preserve"> a clave que é usada coincide só con poucas filas, esta </w:t>
      </w:r>
      <w:r w:rsidR="00D6107D">
        <w:t>unión</w:t>
      </w:r>
      <w:r>
        <w:t xml:space="preserve"> é boa.</w:t>
      </w:r>
    </w:p>
    <w:p w:rsidR="00315D4D" w:rsidRDefault="00315D4D" w:rsidP="00315D4D">
      <w:pPr>
        <w:pStyle w:val="p3"/>
      </w:pPr>
      <w:proofErr w:type="spellStart"/>
      <w:r w:rsidRPr="00315D4D">
        <w:rPr>
          <w:b/>
        </w:rPr>
        <w:t>Range</w:t>
      </w:r>
      <w:proofErr w:type="spellEnd"/>
      <w:r>
        <w:t>: Só serán recuperadas as filas que estean nun rango dado, usando un índ</w:t>
      </w:r>
      <w:r>
        <w:t>i</w:t>
      </w:r>
      <w:r>
        <w:t xml:space="preserve">ce para seleccionar as filas. A columna </w:t>
      </w:r>
      <w:proofErr w:type="spellStart"/>
      <w:r>
        <w:t>key</w:t>
      </w:r>
      <w:proofErr w:type="spellEnd"/>
      <w:r>
        <w:t xml:space="preserve"> indica cal índice é usado, e o valor </w:t>
      </w:r>
      <w:proofErr w:type="spellStart"/>
      <w:r>
        <w:t>key</w:t>
      </w:r>
      <w:proofErr w:type="spellEnd"/>
      <w:r>
        <w:t xml:space="preserve">_len contén a parte máis grande da clave que foi usada. A columna </w:t>
      </w:r>
      <w:proofErr w:type="spellStart"/>
      <w:r>
        <w:t>ref</w:t>
      </w:r>
      <w:proofErr w:type="spellEnd"/>
      <w:r>
        <w:t xml:space="preserve"> será NULL para este tipo.</w:t>
      </w:r>
    </w:p>
    <w:p w:rsidR="00315D4D" w:rsidRDefault="00315D4D" w:rsidP="00315D4D">
      <w:pPr>
        <w:pStyle w:val="p3"/>
      </w:pPr>
      <w:proofErr w:type="spellStart"/>
      <w:r w:rsidRPr="00315D4D">
        <w:rPr>
          <w:b/>
        </w:rPr>
        <w:t>Index</w:t>
      </w:r>
      <w:proofErr w:type="spellEnd"/>
      <w:r>
        <w:t xml:space="preserve">: </w:t>
      </w:r>
      <w:proofErr w:type="spellStart"/>
      <w:r>
        <w:t>Escaneo</w:t>
      </w:r>
      <w:proofErr w:type="spellEnd"/>
      <w:r>
        <w:t xml:space="preserve"> completo da táboa para cada combinación de filas das táboas previas, revisando unicamente o índice.</w:t>
      </w:r>
    </w:p>
    <w:p w:rsidR="00315D4D" w:rsidRDefault="00315D4D" w:rsidP="00315D4D">
      <w:pPr>
        <w:pStyle w:val="p3"/>
      </w:pPr>
      <w:r w:rsidRPr="00315D4D">
        <w:rPr>
          <w:b/>
        </w:rPr>
        <w:t>ALL</w:t>
      </w:r>
      <w:r>
        <w:t xml:space="preserve">: </w:t>
      </w:r>
      <w:proofErr w:type="spellStart"/>
      <w:r>
        <w:t>Escaneo</w:t>
      </w:r>
      <w:proofErr w:type="spellEnd"/>
      <w:r>
        <w:t xml:space="preserve"> completo da táboa para cada combinación de filas. É o peor caso xa que revisará todas as filas para cada combinación.</w:t>
      </w:r>
    </w:p>
    <w:p w:rsidR="00315D4D" w:rsidRDefault="00315D4D" w:rsidP="00315D4D">
      <w:pPr>
        <w:pStyle w:val="p1"/>
      </w:pPr>
      <w:proofErr w:type="spellStart"/>
      <w:r w:rsidRPr="00053823">
        <w:rPr>
          <w:b/>
        </w:rPr>
        <w:t>Possible</w:t>
      </w:r>
      <w:proofErr w:type="spellEnd"/>
      <w:r w:rsidRPr="00053823">
        <w:rPr>
          <w:b/>
        </w:rPr>
        <w:t>_</w:t>
      </w:r>
      <w:proofErr w:type="spellStart"/>
      <w:r w:rsidRPr="00053823">
        <w:rPr>
          <w:b/>
        </w:rPr>
        <w:t>keys</w:t>
      </w:r>
      <w:proofErr w:type="spellEnd"/>
      <w:r>
        <w:t xml:space="preserve">: Posibles </w:t>
      </w:r>
      <w:r w:rsidR="00053823">
        <w:t>índices</w:t>
      </w:r>
      <w:r>
        <w:t xml:space="preserve"> que utilizará a consulta.</w:t>
      </w:r>
    </w:p>
    <w:p w:rsidR="00315D4D" w:rsidRDefault="00315D4D" w:rsidP="00315D4D">
      <w:pPr>
        <w:pStyle w:val="p1"/>
      </w:pPr>
      <w:proofErr w:type="spellStart"/>
      <w:r w:rsidRPr="00053823">
        <w:rPr>
          <w:b/>
        </w:rPr>
        <w:t>Key</w:t>
      </w:r>
      <w:proofErr w:type="spellEnd"/>
      <w:r>
        <w:t xml:space="preserve">: Índice utilizado para executar a consulta. </w:t>
      </w:r>
      <w:r w:rsidR="00D6107D">
        <w:t>Se</w:t>
      </w:r>
      <w:r>
        <w:t xml:space="preserve"> indica o valor NULL, non se escolleu ningún índice.</w:t>
      </w:r>
    </w:p>
    <w:p w:rsidR="00315D4D" w:rsidRDefault="00315D4D" w:rsidP="00315D4D">
      <w:pPr>
        <w:pStyle w:val="p1"/>
      </w:pPr>
      <w:proofErr w:type="spellStart"/>
      <w:r w:rsidRPr="00053823">
        <w:rPr>
          <w:b/>
        </w:rPr>
        <w:t>Key</w:t>
      </w:r>
      <w:proofErr w:type="spellEnd"/>
      <w:r w:rsidRPr="00053823">
        <w:rPr>
          <w:b/>
        </w:rPr>
        <w:t>_len</w:t>
      </w:r>
      <w:r>
        <w:t>: Canto máis pequeno sexa este valor, máis rápida será a consulta, pois indica a lonxitude do índice usado.</w:t>
      </w:r>
    </w:p>
    <w:p w:rsidR="00315D4D" w:rsidRDefault="00315D4D" w:rsidP="00315D4D">
      <w:pPr>
        <w:pStyle w:val="p1"/>
      </w:pPr>
      <w:proofErr w:type="spellStart"/>
      <w:r w:rsidRPr="00053823">
        <w:rPr>
          <w:b/>
        </w:rPr>
        <w:t>Ref</w:t>
      </w:r>
      <w:proofErr w:type="spellEnd"/>
      <w:r>
        <w:t xml:space="preserve">: As columnas do índice que se está usando, ou unha constante </w:t>
      </w:r>
      <w:r w:rsidR="001135AE">
        <w:t>se</w:t>
      </w:r>
      <w:r>
        <w:t xml:space="preserve"> esta é posible.</w:t>
      </w:r>
    </w:p>
    <w:p w:rsidR="00315D4D" w:rsidRDefault="00315D4D" w:rsidP="00315D4D">
      <w:pPr>
        <w:pStyle w:val="p1"/>
      </w:pPr>
      <w:proofErr w:type="spellStart"/>
      <w:r w:rsidRPr="00053823">
        <w:rPr>
          <w:b/>
        </w:rPr>
        <w:t>Rows</w:t>
      </w:r>
      <w:proofErr w:type="spellEnd"/>
      <w:r>
        <w:t xml:space="preserve">: Número de filas que </w:t>
      </w:r>
      <w:proofErr w:type="spellStart"/>
      <w:r>
        <w:t>MySQL</w:t>
      </w:r>
      <w:proofErr w:type="spellEnd"/>
      <w:r>
        <w:t xml:space="preserve"> debe analizar para devolver os datos solicitados.</w:t>
      </w:r>
    </w:p>
    <w:p w:rsidR="00315D4D" w:rsidRDefault="00315D4D" w:rsidP="00315D4D">
      <w:pPr>
        <w:pStyle w:val="p1"/>
      </w:pPr>
      <w:r w:rsidRPr="00053823">
        <w:rPr>
          <w:b/>
        </w:rPr>
        <w:t>Extra</w:t>
      </w:r>
      <w:r>
        <w:t xml:space="preserve">: Información complementaria sobre como </w:t>
      </w:r>
      <w:proofErr w:type="spellStart"/>
      <w:r>
        <w:t>MySQL</w:t>
      </w:r>
      <w:proofErr w:type="spellEnd"/>
      <w:r>
        <w:t xml:space="preserve"> executará a consulta. Os p</w:t>
      </w:r>
      <w:r>
        <w:t>o</w:t>
      </w:r>
      <w:r>
        <w:t>sibles valores neste campo poden ser:</w:t>
      </w:r>
    </w:p>
    <w:p w:rsidR="00315D4D" w:rsidRDefault="00315D4D" w:rsidP="00053823">
      <w:pPr>
        <w:pStyle w:val="p3"/>
      </w:pPr>
      <w:proofErr w:type="spellStart"/>
      <w:r w:rsidRPr="00053823">
        <w:rPr>
          <w:b/>
        </w:rPr>
        <w:t>Distinct</w:t>
      </w:r>
      <w:proofErr w:type="spellEnd"/>
      <w:r>
        <w:t xml:space="preserve">: </w:t>
      </w:r>
      <w:proofErr w:type="spellStart"/>
      <w:r>
        <w:t>MySQL</w:t>
      </w:r>
      <w:proofErr w:type="spellEnd"/>
      <w:r>
        <w:t xml:space="preserve"> atopou unha fila coincidente cos filtros indicados e non neces</w:t>
      </w:r>
      <w:r>
        <w:t>i</w:t>
      </w:r>
      <w:r>
        <w:t>ta seguir analizando.</w:t>
      </w:r>
    </w:p>
    <w:p w:rsidR="00315D4D" w:rsidRDefault="00315D4D" w:rsidP="00053823">
      <w:pPr>
        <w:pStyle w:val="p3"/>
      </w:pPr>
      <w:r w:rsidRPr="00053823">
        <w:rPr>
          <w:b/>
        </w:rPr>
        <w:lastRenderedPageBreak/>
        <w:t xml:space="preserve">Not </w:t>
      </w:r>
      <w:proofErr w:type="spellStart"/>
      <w:r w:rsidRPr="00053823">
        <w:rPr>
          <w:b/>
        </w:rPr>
        <w:t>exists</w:t>
      </w:r>
      <w:proofErr w:type="spellEnd"/>
      <w:r>
        <w:t xml:space="preserve">: </w:t>
      </w:r>
      <w:proofErr w:type="spellStart"/>
      <w:r>
        <w:t>MySQL</w:t>
      </w:r>
      <w:proofErr w:type="spellEnd"/>
      <w:r>
        <w:t xml:space="preserve"> foi capaz de facer unha optimización LEFT JOIN sobre a consulta e non examinará máis filas na táboa para a combinación de filas previa despois de que atope unha fila que coincida co criterio LEFT JOIN.</w:t>
      </w:r>
    </w:p>
    <w:p w:rsidR="00315D4D" w:rsidRDefault="00315D4D" w:rsidP="00053823">
      <w:pPr>
        <w:pStyle w:val="p3"/>
      </w:pPr>
      <w:proofErr w:type="spellStart"/>
      <w:r w:rsidRPr="00053823">
        <w:rPr>
          <w:b/>
        </w:rPr>
        <w:t>Range</w:t>
      </w:r>
      <w:proofErr w:type="spellEnd"/>
      <w:r w:rsidRPr="00053823">
        <w:rPr>
          <w:b/>
        </w:rPr>
        <w:t xml:space="preserve"> </w:t>
      </w:r>
      <w:proofErr w:type="spellStart"/>
      <w:r w:rsidRPr="00053823">
        <w:rPr>
          <w:b/>
        </w:rPr>
        <w:t>checked</w:t>
      </w:r>
      <w:proofErr w:type="spellEnd"/>
      <w:r w:rsidRPr="00053823">
        <w:rPr>
          <w:b/>
        </w:rPr>
        <w:t xml:space="preserve"> for </w:t>
      </w:r>
      <w:proofErr w:type="spellStart"/>
      <w:r w:rsidRPr="00053823">
        <w:rPr>
          <w:b/>
        </w:rPr>
        <w:t>each</w:t>
      </w:r>
      <w:proofErr w:type="spellEnd"/>
      <w:r w:rsidRPr="00053823">
        <w:rPr>
          <w:b/>
        </w:rPr>
        <w:t xml:space="preserve"> </w:t>
      </w:r>
      <w:proofErr w:type="spellStart"/>
      <w:r w:rsidRPr="00053823">
        <w:rPr>
          <w:b/>
        </w:rPr>
        <w:t>record</w:t>
      </w:r>
      <w:proofErr w:type="spellEnd"/>
      <w:r>
        <w:t xml:space="preserve">: Non se atopou un índice válido. Para cada combinación de filas farase un </w:t>
      </w:r>
      <w:proofErr w:type="spellStart"/>
      <w:r>
        <w:t>chequeo</w:t>
      </w:r>
      <w:proofErr w:type="spellEnd"/>
      <w:r>
        <w:t xml:space="preserve"> para determinar que </w:t>
      </w:r>
      <w:r w:rsidR="00053823">
        <w:t>índice</w:t>
      </w:r>
      <w:r>
        <w:t xml:space="preserve"> utilizar e en caso de atopar algún válido, utilizarao.</w:t>
      </w:r>
    </w:p>
    <w:p w:rsidR="00315D4D" w:rsidRDefault="00315D4D" w:rsidP="00053823">
      <w:pPr>
        <w:pStyle w:val="p3"/>
      </w:pPr>
      <w:proofErr w:type="spellStart"/>
      <w:r w:rsidRPr="00053823">
        <w:rPr>
          <w:b/>
        </w:rPr>
        <w:t>Using</w:t>
      </w:r>
      <w:proofErr w:type="spellEnd"/>
      <w:r w:rsidRPr="00053823">
        <w:rPr>
          <w:b/>
        </w:rPr>
        <w:t xml:space="preserve"> </w:t>
      </w:r>
      <w:proofErr w:type="spellStart"/>
      <w:r w:rsidRPr="00053823">
        <w:rPr>
          <w:b/>
        </w:rPr>
        <w:t>filesort</w:t>
      </w:r>
      <w:proofErr w:type="spellEnd"/>
      <w:r>
        <w:t xml:space="preserve">: Este valor indica que </w:t>
      </w:r>
      <w:proofErr w:type="spellStart"/>
      <w:r>
        <w:t>MySQL</w:t>
      </w:r>
      <w:proofErr w:type="spellEnd"/>
      <w:r>
        <w:t xml:space="preserve"> necesita facer un paso extra para atopar a forma de ordenar as filas. Este tipo de consultas debe ser optimizada.</w:t>
      </w:r>
    </w:p>
    <w:p w:rsidR="00315D4D" w:rsidRDefault="00315D4D" w:rsidP="00053823">
      <w:pPr>
        <w:pStyle w:val="p3"/>
      </w:pPr>
      <w:proofErr w:type="spellStart"/>
      <w:r w:rsidRPr="00053823">
        <w:rPr>
          <w:b/>
        </w:rPr>
        <w:t>Using</w:t>
      </w:r>
      <w:proofErr w:type="spellEnd"/>
      <w:r w:rsidRPr="00053823">
        <w:rPr>
          <w:b/>
        </w:rPr>
        <w:t xml:space="preserve"> </w:t>
      </w:r>
      <w:proofErr w:type="spellStart"/>
      <w:r w:rsidRPr="00053823">
        <w:rPr>
          <w:b/>
        </w:rPr>
        <w:t>index</w:t>
      </w:r>
      <w:proofErr w:type="spellEnd"/>
      <w:r>
        <w:t xml:space="preserve">: Recupera a información solicitada utilizando </w:t>
      </w:r>
      <w:r w:rsidR="00053823">
        <w:t>unicamente</w:t>
      </w:r>
      <w:r>
        <w:t xml:space="preserve"> a info</w:t>
      </w:r>
      <w:r>
        <w:t>r</w:t>
      </w:r>
      <w:r>
        <w:t>mación do índice. Isto sucede cando todas as columnas requiridas forman parte do índice.</w:t>
      </w:r>
    </w:p>
    <w:p w:rsidR="00315D4D" w:rsidRDefault="00315D4D" w:rsidP="00053823">
      <w:pPr>
        <w:pStyle w:val="p3"/>
      </w:pPr>
      <w:proofErr w:type="spellStart"/>
      <w:r w:rsidRPr="00053823">
        <w:rPr>
          <w:b/>
        </w:rPr>
        <w:t>Using</w:t>
      </w:r>
      <w:proofErr w:type="spellEnd"/>
      <w:r w:rsidRPr="00053823">
        <w:rPr>
          <w:b/>
        </w:rPr>
        <w:t xml:space="preserve"> </w:t>
      </w:r>
      <w:proofErr w:type="spellStart"/>
      <w:r w:rsidRPr="00053823">
        <w:rPr>
          <w:b/>
        </w:rPr>
        <w:t>temporary</w:t>
      </w:r>
      <w:proofErr w:type="spellEnd"/>
      <w:r>
        <w:t xml:space="preserve">: Para resolver esta consulta, </w:t>
      </w:r>
      <w:proofErr w:type="spellStart"/>
      <w:r>
        <w:t>MySQL</w:t>
      </w:r>
      <w:proofErr w:type="spellEnd"/>
      <w:r>
        <w:t xml:space="preserve"> creará unha táboa temp</w:t>
      </w:r>
      <w:r>
        <w:t>o</w:t>
      </w:r>
      <w:r>
        <w:t xml:space="preserve">ral. Un dos casos típicos nos que devolve este valor é cando usamos un ORDER BY sobre un conxunto de columnas diferentes ás indicadas na </w:t>
      </w:r>
      <w:r w:rsidR="00053823">
        <w:t>cláusula</w:t>
      </w:r>
      <w:r>
        <w:t xml:space="preserve"> GROUP BY. Este tipo de consultas debe ser optimizada.</w:t>
      </w:r>
    </w:p>
    <w:p w:rsidR="00B4121A" w:rsidRDefault="00315D4D" w:rsidP="00150664">
      <w:pPr>
        <w:pStyle w:val="p3"/>
      </w:pPr>
      <w:proofErr w:type="spellStart"/>
      <w:r w:rsidRPr="00053823">
        <w:rPr>
          <w:b/>
        </w:rPr>
        <w:t>Where</w:t>
      </w:r>
      <w:proofErr w:type="spellEnd"/>
      <w:r w:rsidRPr="00053823">
        <w:rPr>
          <w:b/>
        </w:rPr>
        <w:t xml:space="preserve"> </w:t>
      </w:r>
      <w:proofErr w:type="spellStart"/>
      <w:r w:rsidRPr="00053823">
        <w:rPr>
          <w:b/>
        </w:rPr>
        <w:t>used</w:t>
      </w:r>
      <w:proofErr w:type="spellEnd"/>
      <w:r>
        <w:t xml:space="preserve">: Usarase unha </w:t>
      </w:r>
      <w:r w:rsidR="00053823">
        <w:t>cláusula</w:t>
      </w:r>
      <w:r>
        <w:t xml:space="preserve"> WHERE para determinar que filas serán comparadas con outra táboa. </w:t>
      </w:r>
      <w:r w:rsidR="001135AE">
        <w:t>Se</w:t>
      </w:r>
      <w:r>
        <w:t xml:space="preserve"> non </w:t>
      </w:r>
      <w:r w:rsidR="00053823">
        <w:t>se desexa</w:t>
      </w:r>
      <w:r>
        <w:t xml:space="preserve"> regresar todas as filas desde a t</w:t>
      </w:r>
      <w:r>
        <w:t>á</w:t>
      </w:r>
      <w:r>
        <w:t xml:space="preserve">boa, e o </w:t>
      </w:r>
      <w:proofErr w:type="spellStart"/>
      <w:r>
        <w:t>join</w:t>
      </w:r>
      <w:proofErr w:type="spellEnd"/>
      <w:r>
        <w:t xml:space="preserve"> é do tipo ALL ou </w:t>
      </w:r>
      <w:proofErr w:type="spellStart"/>
      <w:r>
        <w:t>index</w:t>
      </w:r>
      <w:proofErr w:type="spellEnd"/>
      <w:r>
        <w:t>, é moi probable que escribamos algo mal na consulta.</w:t>
      </w:r>
    </w:p>
    <w:p w:rsidR="00B4121A" w:rsidRDefault="00150664" w:rsidP="00150664">
      <w:pPr>
        <w:pStyle w:val="tx1"/>
      </w:pPr>
      <w:r>
        <w:t>Para</w:t>
      </w:r>
      <w:r w:rsidR="00B4121A">
        <w:t xml:space="preserve"> obter consultas que se executen o máis rápido posible, </w:t>
      </w:r>
      <w:r>
        <w:t xml:space="preserve">hai que </w:t>
      </w:r>
      <w:r w:rsidR="00B4121A">
        <w:t xml:space="preserve">ser coidadosos cando </w:t>
      </w:r>
      <w:r>
        <w:t xml:space="preserve">se </w:t>
      </w:r>
      <w:r w:rsidR="00B4121A">
        <w:t xml:space="preserve">vexa información extra do tipo </w:t>
      </w:r>
      <w:proofErr w:type="spellStart"/>
      <w:r w:rsidR="00B4121A" w:rsidRPr="00150664">
        <w:rPr>
          <w:b/>
        </w:rPr>
        <w:t>Using</w:t>
      </w:r>
      <w:proofErr w:type="spellEnd"/>
      <w:r w:rsidR="00B4121A" w:rsidRPr="00150664">
        <w:rPr>
          <w:b/>
        </w:rPr>
        <w:t xml:space="preserve"> </w:t>
      </w:r>
      <w:proofErr w:type="spellStart"/>
      <w:r w:rsidR="00B4121A" w:rsidRPr="00150664">
        <w:rPr>
          <w:b/>
        </w:rPr>
        <w:t>filesort</w:t>
      </w:r>
      <w:proofErr w:type="spellEnd"/>
      <w:r w:rsidR="00B4121A">
        <w:t xml:space="preserve"> ou </w:t>
      </w:r>
      <w:proofErr w:type="spellStart"/>
      <w:r w:rsidR="00B4121A" w:rsidRPr="00150664">
        <w:rPr>
          <w:b/>
        </w:rPr>
        <w:t>Using</w:t>
      </w:r>
      <w:proofErr w:type="spellEnd"/>
      <w:r w:rsidR="00B4121A" w:rsidRPr="00150664">
        <w:rPr>
          <w:b/>
        </w:rPr>
        <w:t xml:space="preserve"> </w:t>
      </w:r>
      <w:proofErr w:type="spellStart"/>
      <w:r w:rsidR="00B4121A" w:rsidRPr="00150664">
        <w:rPr>
          <w:b/>
        </w:rPr>
        <w:t>temporary</w:t>
      </w:r>
      <w:proofErr w:type="spellEnd"/>
      <w:r w:rsidR="00B4121A">
        <w:t>.</w:t>
      </w:r>
    </w:p>
    <w:p w:rsidR="00B4121A" w:rsidRDefault="001135AE" w:rsidP="00B4121A">
      <w:r>
        <w:t>Pódese</w:t>
      </w:r>
      <w:r w:rsidR="00B4121A">
        <w:t xml:space="preserve"> obter unha boa indicación de </w:t>
      </w:r>
      <w:r w:rsidR="00150664">
        <w:t>o</w:t>
      </w:r>
      <w:r w:rsidR="00B4121A">
        <w:t xml:space="preserve"> boa</w:t>
      </w:r>
      <w:r w:rsidR="00150664">
        <w:t xml:space="preserve"> que</w:t>
      </w:r>
      <w:r w:rsidR="00B4121A">
        <w:t xml:space="preserve"> é unha consulta ao multiplicar todos os valores da columna </w:t>
      </w:r>
      <w:proofErr w:type="spellStart"/>
      <w:r w:rsidR="00B4121A">
        <w:t>rows</w:t>
      </w:r>
      <w:proofErr w:type="spellEnd"/>
      <w:r w:rsidR="00B4121A">
        <w:t xml:space="preserve"> na saída de EXPLAIN. Isto di aproximadamente cantas filas d</w:t>
      </w:r>
      <w:r w:rsidR="00B4121A">
        <w:t>e</w:t>
      </w:r>
      <w:r w:rsidR="00B4121A">
        <w:t xml:space="preserve">be examinar </w:t>
      </w:r>
      <w:proofErr w:type="spellStart"/>
      <w:r w:rsidR="00B4121A">
        <w:t>MySQL</w:t>
      </w:r>
      <w:proofErr w:type="spellEnd"/>
      <w:r w:rsidR="00B4121A">
        <w:t xml:space="preserve"> para executar unha consulta. Do que se trata é </w:t>
      </w:r>
      <w:r w:rsidR="00150664">
        <w:t>de</w:t>
      </w:r>
      <w:r w:rsidR="00B4121A">
        <w:t xml:space="preserve"> ir mellorando unha consulta progresivamente usando a información proporcionada por EXPLAIN.</w:t>
      </w:r>
    </w:p>
    <w:p w:rsidR="00B4121A" w:rsidRDefault="00B4121A" w:rsidP="0099667F">
      <w:pPr>
        <w:pStyle w:val="n6"/>
      </w:pPr>
      <w:bookmarkStart w:id="42" w:name="_Toc443306986"/>
      <w:r>
        <w:t xml:space="preserve">Como evitar </w:t>
      </w:r>
      <w:proofErr w:type="spellStart"/>
      <w:r>
        <w:t>escaneos</w:t>
      </w:r>
      <w:proofErr w:type="spellEnd"/>
      <w:r>
        <w:t xml:space="preserve"> completos de táboas</w:t>
      </w:r>
      <w:bookmarkEnd w:id="42"/>
    </w:p>
    <w:p w:rsidR="00B4121A" w:rsidRDefault="00B4121A" w:rsidP="0099667F">
      <w:pPr>
        <w:pStyle w:val="tx1"/>
      </w:pPr>
      <w:r>
        <w:t xml:space="preserve">A saída de EXPLAIN mostrará ALL na columna </w:t>
      </w:r>
      <w:proofErr w:type="spellStart"/>
      <w:r>
        <w:t>type</w:t>
      </w:r>
      <w:proofErr w:type="spellEnd"/>
      <w:r>
        <w:t xml:space="preserve"> cando </w:t>
      </w:r>
      <w:proofErr w:type="spellStart"/>
      <w:r>
        <w:t>MySQL</w:t>
      </w:r>
      <w:proofErr w:type="spellEnd"/>
      <w:r>
        <w:t xml:space="preserve"> fai un </w:t>
      </w:r>
      <w:proofErr w:type="spellStart"/>
      <w:r>
        <w:t>escaneo</w:t>
      </w:r>
      <w:proofErr w:type="spellEnd"/>
      <w:r>
        <w:t xml:space="preserve"> de t</w:t>
      </w:r>
      <w:r>
        <w:t>á</w:t>
      </w:r>
      <w:r>
        <w:t>boa para resolver unha consulta. Isto sucede usualmente baixo as seguinte condicións:</w:t>
      </w:r>
    </w:p>
    <w:p w:rsidR="00B4121A" w:rsidRDefault="00B4121A" w:rsidP="0099667F">
      <w:pPr>
        <w:pStyle w:val="p1"/>
      </w:pPr>
      <w:r>
        <w:t xml:space="preserve">A táboa é </w:t>
      </w:r>
      <w:r w:rsidR="0099667F">
        <w:t>tan</w:t>
      </w:r>
      <w:r>
        <w:t xml:space="preserve"> pequena que é máis rápido facer o</w:t>
      </w:r>
      <w:r w:rsidR="0099667F">
        <w:t xml:space="preserve"> </w:t>
      </w:r>
      <w:proofErr w:type="spellStart"/>
      <w:r w:rsidR="0099667F">
        <w:t>escaneo</w:t>
      </w:r>
      <w:proofErr w:type="spellEnd"/>
      <w:r w:rsidR="0099667F">
        <w:t xml:space="preserve"> da táboa que buscar un</w:t>
      </w:r>
      <w:r>
        <w:t xml:space="preserve"> índice. Este é o caso común para táboas con menos de 10 filas.</w:t>
      </w:r>
    </w:p>
    <w:p w:rsidR="00B4121A" w:rsidRDefault="00B4121A" w:rsidP="0099667F">
      <w:pPr>
        <w:pStyle w:val="p1"/>
      </w:pPr>
      <w:r>
        <w:t xml:space="preserve">Non hai </w:t>
      </w:r>
      <w:proofErr w:type="spellStart"/>
      <w:r>
        <w:t>restricci</w:t>
      </w:r>
      <w:r w:rsidR="0099667F">
        <w:t>ó</w:t>
      </w:r>
      <w:r>
        <w:t>ns</w:t>
      </w:r>
      <w:proofErr w:type="spellEnd"/>
      <w:r>
        <w:t xml:space="preserve"> </w:t>
      </w:r>
      <w:proofErr w:type="spellStart"/>
      <w:r>
        <w:t>usables</w:t>
      </w:r>
      <w:proofErr w:type="spellEnd"/>
      <w:r>
        <w:t xml:space="preserve"> nas cláusulas ON ou WHERE para as columnas indexadas.</w:t>
      </w:r>
    </w:p>
    <w:p w:rsidR="00B4121A" w:rsidRDefault="00B4121A" w:rsidP="0099667F">
      <w:pPr>
        <w:pStyle w:val="p1"/>
      </w:pPr>
      <w:r>
        <w:t xml:space="preserve">Estanse comparando columnas indexadas con valores constantes e </w:t>
      </w:r>
      <w:proofErr w:type="spellStart"/>
      <w:r>
        <w:t>MySQL</w:t>
      </w:r>
      <w:proofErr w:type="spellEnd"/>
      <w:r>
        <w:t xml:space="preserve"> calculou que as constantes cobren unha gran parte da táboa e que o </w:t>
      </w:r>
      <w:proofErr w:type="spellStart"/>
      <w:r>
        <w:t>escaneo</w:t>
      </w:r>
      <w:proofErr w:type="spellEnd"/>
      <w:r>
        <w:t xml:space="preserve"> completo </w:t>
      </w:r>
      <w:r w:rsidR="001135AE">
        <w:t>sería</w:t>
      </w:r>
      <w:r>
        <w:t xml:space="preserve"> máis rápido.</w:t>
      </w:r>
    </w:p>
    <w:p w:rsidR="00B4121A" w:rsidRDefault="00B4121A" w:rsidP="00B4121A">
      <w:pPr>
        <w:pStyle w:val="p1"/>
      </w:pPr>
      <w:r>
        <w:t xml:space="preserve">Estase usando unha clave con baixa </w:t>
      </w:r>
      <w:proofErr w:type="spellStart"/>
      <w:r>
        <w:t>cardinalidad</w:t>
      </w:r>
      <w:r w:rsidR="0099667F">
        <w:t>e</w:t>
      </w:r>
      <w:proofErr w:type="spellEnd"/>
      <w:r>
        <w:t xml:space="preserve"> (moitas filas que coinciden co valor </w:t>
      </w:r>
      <w:r w:rsidR="001135AE">
        <w:t>clave</w:t>
      </w:r>
      <w:r>
        <w:t xml:space="preserve">). Neste caso, </w:t>
      </w:r>
      <w:proofErr w:type="spellStart"/>
      <w:r>
        <w:t>MySQL</w:t>
      </w:r>
      <w:proofErr w:type="spellEnd"/>
      <w:r>
        <w:t xml:space="preserve"> asume que </w:t>
      </w:r>
      <w:r w:rsidR="001135AE">
        <w:t>a</w:t>
      </w:r>
      <w:r>
        <w:t xml:space="preserve">o usar o índice probablemente faranse unha gran cantidade de procuras adicionais de claves e que un </w:t>
      </w:r>
      <w:proofErr w:type="spellStart"/>
      <w:r>
        <w:t>escaneo</w:t>
      </w:r>
      <w:proofErr w:type="spellEnd"/>
      <w:r>
        <w:t xml:space="preserve"> da táboa será máis r</w:t>
      </w:r>
      <w:r>
        <w:t>á</w:t>
      </w:r>
      <w:r>
        <w:t>pido.</w:t>
      </w:r>
    </w:p>
    <w:p w:rsidR="00B4121A" w:rsidRDefault="00B4121A" w:rsidP="0099667F">
      <w:pPr>
        <w:pStyle w:val="tx1"/>
      </w:pPr>
      <w:r>
        <w:t xml:space="preserve">Para táboas pequenas, un </w:t>
      </w:r>
      <w:proofErr w:type="spellStart"/>
      <w:r>
        <w:t>escaneo</w:t>
      </w:r>
      <w:proofErr w:type="spellEnd"/>
      <w:r>
        <w:t xml:space="preserve"> da táboa é frecuentemente apropiado. Para táboas moi grandes, </w:t>
      </w:r>
      <w:r w:rsidR="001135AE">
        <w:t>pódense</w:t>
      </w:r>
      <w:r>
        <w:t xml:space="preserve"> intentar as seguintes técnicas para evitar que o </w:t>
      </w:r>
      <w:proofErr w:type="spellStart"/>
      <w:r>
        <w:t>optimizador</w:t>
      </w:r>
      <w:proofErr w:type="spellEnd"/>
      <w:r>
        <w:t xml:space="preserve"> de consultas de </w:t>
      </w:r>
      <w:proofErr w:type="spellStart"/>
      <w:r>
        <w:t>MySQL</w:t>
      </w:r>
      <w:proofErr w:type="spellEnd"/>
      <w:r>
        <w:t xml:space="preserve"> escolla incorrectamente un </w:t>
      </w:r>
      <w:proofErr w:type="spellStart"/>
      <w:r>
        <w:t>escaneo</w:t>
      </w:r>
      <w:proofErr w:type="spellEnd"/>
      <w:r>
        <w:t xml:space="preserve"> completo.</w:t>
      </w:r>
    </w:p>
    <w:p w:rsidR="00B4121A" w:rsidRDefault="00B4121A" w:rsidP="0099667F">
      <w:pPr>
        <w:pStyle w:val="p1"/>
      </w:pPr>
      <w:r>
        <w:t xml:space="preserve">Usar ANALIZE TABLE para actualizar a distribución de claves para a táboa </w:t>
      </w:r>
      <w:proofErr w:type="spellStart"/>
      <w:r>
        <w:t>escane</w:t>
      </w:r>
      <w:r>
        <w:t>a</w:t>
      </w:r>
      <w:r>
        <w:t>da</w:t>
      </w:r>
      <w:proofErr w:type="spellEnd"/>
      <w:r>
        <w:t>.</w:t>
      </w:r>
    </w:p>
    <w:p w:rsidR="0099667F" w:rsidRDefault="00B4121A" w:rsidP="0099667F">
      <w:pPr>
        <w:pStyle w:val="p1"/>
      </w:pPr>
      <w:r>
        <w:lastRenderedPageBreak/>
        <w:t xml:space="preserve">Usar FORCE INDEX na táboa </w:t>
      </w:r>
      <w:proofErr w:type="spellStart"/>
      <w:r>
        <w:t>escaneada</w:t>
      </w:r>
      <w:proofErr w:type="spellEnd"/>
      <w:r>
        <w:t xml:space="preserve"> para </w:t>
      </w:r>
      <w:r w:rsidR="001135AE">
        <w:t>indicarlle</w:t>
      </w:r>
      <w:r>
        <w:t xml:space="preserve"> a </w:t>
      </w:r>
      <w:proofErr w:type="spellStart"/>
      <w:r>
        <w:t>MySQL</w:t>
      </w:r>
      <w:proofErr w:type="spellEnd"/>
      <w:r>
        <w:t xml:space="preserve"> que use o índice dado. </w:t>
      </w:r>
    </w:p>
    <w:p w:rsidR="00B4121A" w:rsidRDefault="00B4121A" w:rsidP="0099667F">
      <w:pPr>
        <w:pStyle w:val="tx1"/>
      </w:pPr>
      <w:r>
        <w:t>Por exem</w:t>
      </w:r>
      <w:r w:rsidR="0099667F">
        <w:t>plo:</w:t>
      </w:r>
    </w:p>
    <w:p w:rsidR="00B4121A" w:rsidRDefault="00B4121A" w:rsidP="0099667F">
      <w:pPr>
        <w:pStyle w:val="Codigo"/>
      </w:pPr>
      <w:r>
        <w:t>SELECT * FROM táboa1, táboa2 FORCE INDEX (</w:t>
      </w:r>
      <w:proofErr w:type="spellStart"/>
      <w:r>
        <w:t>indiceParaColumna</w:t>
      </w:r>
      <w:proofErr w:type="spellEnd"/>
      <w:r>
        <w:t>)</w:t>
      </w:r>
    </w:p>
    <w:p w:rsidR="003529E6" w:rsidRDefault="00B4121A" w:rsidP="003529E6">
      <w:pPr>
        <w:pStyle w:val="Codigo"/>
      </w:pPr>
      <w:r>
        <w:t>WHERE táboa1.</w:t>
      </w:r>
      <w:proofErr w:type="spellStart"/>
      <w:r>
        <w:t>nombreColumna</w:t>
      </w:r>
      <w:proofErr w:type="spellEnd"/>
      <w:r>
        <w:t>=táboa2.</w:t>
      </w:r>
      <w:proofErr w:type="spellStart"/>
      <w:r>
        <w:t>nombreColumna</w:t>
      </w:r>
      <w:proofErr w:type="spellEnd"/>
      <w:r>
        <w:t>;</w:t>
      </w:r>
      <w:r w:rsidR="003529E6">
        <w:tab/>
      </w:r>
    </w:p>
    <w:p w:rsidR="003529E6" w:rsidRDefault="003529E6" w:rsidP="003529E6">
      <w:pPr>
        <w:pStyle w:val="n6"/>
      </w:pPr>
      <w:bookmarkStart w:id="43" w:name="_Toc443306987"/>
      <w:r>
        <w:t>Optimizando consultas SELECT</w:t>
      </w:r>
      <w:bookmarkEnd w:id="43"/>
    </w:p>
    <w:p w:rsidR="003529E6" w:rsidRDefault="003529E6" w:rsidP="00F360D8">
      <w:pPr>
        <w:pStyle w:val="tx1"/>
      </w:pPr>
      <w:r>
        <w:t xml:space="preserve">En xeral, cando se desexa facer que unha consulta SELECT ... WHERE se execute máis rápido, o primeiro que se debe mirar é se </w:t>
      </w:r>
      <w:proofErr w:type="spellStart"/>
      <w:r>
        <w:t>se</w:t>
      </w:r>
      <w:proofErr w:type="spellEnd"/>
      <w:r>
        <w:t xml:space="preserve"> pode agregar un índice. Todas as referencias entre táboas diferentes deben usualmente ser feitas con índices. Por suposto, </w:t>
      </w:r>
      <w:r w:rsidR="00F360D8">
        <w:t xml:space="preserve">se </w:t>
      </w:r>
      <w:r>
        <w:t>debe usar unha sentenza EXPLAIN para determinar cales índices están sendo usados para resolver a consulta.</w:t>
      </w:r>
    </w:p>
    <w:p w:rsidR="003529E6" w:rsidRDefault="003529E6" w:rsidP="00F360D8">
      <w:pPr>
        <w:pStyle w:val="n6"/>
      </w:pPr>
      <w:bookmarkStart w:id="44" w:name="_Toc443306988"/>
      <w:r>
        <w:t>Optimizando sentenzas INSERT</w:t>
      </w:r>
      <w:bookmarkEnd w:id="44"/>
    </w:p>
    <w:p w:rsidR="003529E6" w:rsidRDefault="003529E6" w:rsidP="00F360D8">
      <w:pPr>
        <w:pStyle w:val="tx1"/>
      </w:pPr>
      <w:r>
        <w:t xml:space="preserve">O tempo que lle toma a </w:t>
      </w:r>
      <w:proofErr w:type="spellStart"/>
      <w:r>
        <w:t>MySQL</w:t>
      </w:r>
      <w:proofErr w:type="spellEnd"/>
      <w:r>
        <w:t xml:space="preserve"> inserir un rexistro está determinado polos seguintes fact</w:t>
      </w:r>
      <w:r>
        <w:t>o</w:t>
      </w:r>
      <w:r>
        <w:t xml:space="preserve">res, onde os números indican </w:t>
      </w:r>
      <w:r w:rsidR="001135AE">
        <w:t>unicamente</w:t>
      </w:r>
      <w:r>
        <w:t xml:space="preserve"> valores aproximados:</w:t>
      </w:r>
    </w:p>
    <w:p w:rsidR="003529E6" w:rsidRDefault="003529E6" w:rsidP="00F360D8">
      <w:pPr>
        <w:pStyle w:val="p2"/>
      </w:pPr>
      <w:r>
        <w:t>Establecer a conexión: (3)</w:t>
      </w:r>
    </w:p>
    <w:p w:rsidR="003529E6" w:rsidRDefault="003529E6" w:rsidP="00F360D8">
      <w:pPr>
        <w:pStyle w:val="p2"/>
      </w:pPr>
      <w:r>
        <w:t>Enviar a consulta ao servidor: (2)</w:t>
      </w:r>
    </w:p>
    <w:p w:rsidR="003529E6" w:rsidRDefault="003529E6" w:rsidP="00F360D8">
      <w:pPr>
        <w:pStyle w:val="p2"/>
      </w:pPr>
      <w:r>
        <w:t>Analizar a consulta: (2)</w:t>
      </w:r>
    </w:p>
    <w:p w:rsidR="003529E6" w:rsidRDefault="003529E6" w:rsidP="00F360D8">
      <w:pPr>
        <w:pStyle w:val="p2"/>
      </w:pPr>
      <w:r>
        <w:t>Inserir o rexistro: (1 x tamaño do rexistro)</w:t>
      </w:r>
    </w:p>
    <w:p w:rsidR="003529E6" w:rsidRDefault="003529E6" w:rsidP="00F360D8">
      <w:pPr>
        <w:pStyle w:val="p2"/>
      </w:pPr>
      <w:r>
        <w:t>Inserir índices: (1 x número de índices)</w:t>
      </w:r>
    </w:p>
    <w:p w:rsidR="003529E6" w:rsidRDefault="003529E6" w:rsidP="003529E6">
      <w:pPr>
        <w:pStyle w:val="p2"/>
      </w:pPr>
      <w:r>
        <w:t>Pechar: (1)</w:t>
      </w:r>
    </w:p>
    <w:p w:rsidR="003529E6" w:rsidRDefault="003529E6" w:rsidP="00F360D8">
      <w:pPr>
        <w:pStyle w:val="tx1"/>
      </w:pPr>
      <w:r>
        <w:t xml:space="preserve">Isto non toma en consideración a sobrecarga inicial de abrir as táboas, o cal é feito unha vez por cada consulta en </w:t>
      </w:r>
      <w:r w:rsidR="00F360D8">
        <w:t>execución</w:t>
      </w:r>
      <w:r>
        <w:t xml:space="preserve"> de xeito </w:t>
      </w:r>
      <w:r w:rsidR="00F360D8">
        <w:t>concorrente</w:t>
      </w:r>
      <w:r>
        <w:t>.</w:t>
      </w:r>
    </w:p>
    <w:p w:rsidR="003529E6" w:rsidRDefault="003529E6" w:rsidP="003529E6">
      <w:r>
        <w:t>O tamaño da táboa fai máis lenta a inserción dos índices.</w:t>
      </w:r>
    </w:p>
    <w:p w:rsidR="003529E6" w:rsidRDefault="003529E6" w:rsidP="003529E6">
      <w:r>
        <w:t>Polo tanto, p</w:t>
      </w:r>
      <w:r w:rsidR="00F360D8">
        <w:t>ó</w:t>
      </w:r>
      <w:r>
        <w:t>de</w:t>
      </w:r>
      <w:r w:rsidR="00F360D8">
        <w:t>nse</w:t>
      </w:r>
      <w:r>
        <w:t xml:space="preserve"> usar os seguintes métodos para lograr que os </w:t>
      </w:r>
      <w:proofErr w:type="spellStart"/>
      <w:r>
        <w:t>INSERTs</w:t>
      </w:r>
      <w:proofErr w:type="spellEnd"/>
      <w:r>
        <w:t xml:space="preserve"> </w:t>
      </w:r>
      <w:r w:rsidR="00F360D8">
        <w:t xml:space="preserve">se </w:t>
      </w:r>
      <w:r>
        <w:t>exec</w:t>
      </w:r>
      <w:r w:rsidR="00F360D8">
        <w:t>u</w:t>
      </w:r>
      <w:r>
        <w:t>ten máis rápido:</w:t>
      </w:r>
    </w:p>
    <w:p w:rsidR="003529E6" w:rsidRDefault="00F360D8" w:rsidP="003529E6">
      <w:pPr>
        <w:pStyle w:val="p1"/>
      </w:pPr>
      <w:r>
        <w:t>No caso de</w:t>
      </w:r>
      <w:r w:rsidR="003529E6">
        <w:t xml:space="preserve"> inseri</w:t>
      </w:r>
      <w:r>
        <w:t>r</w:t>
      </w:r>
      <w:r w:rsidR="003529E6">
        <w:t xml:space="preserve"> moitas filas desde o mesmo cliente ao mesmo tempo, us</w:t>
      </w:r>
      <w:r>
        <w:t>arase</w:t>
      </w:r>
      <w:r w:rsidR="003529E6">
        <w:t xml:space="preserve"> unha sentenza INSERT con múltiples listas de valores para inserir varias filas á vez. Isto é moito máis rápido que usar varias sentenzas INSERT de xeito separado. Por exemplo, a seguinte consulta:</w:t>
      </w:r>
    </w:p>
    <w:p w:rsidR="003529E6" w:rsidRDefault="003529E6" w:rsidP="00F360D8">
      <w:pPr>
        <w:pStyle w:val="Codigo"/>
      </w:pPr>
      <w:r>
        <w:t xml:space="preserve">INSERT INTO </w:t>
      </w:r>
      <w:proofErr w:type="spellStart"/>
      <w:r>
        <w:t>nombreTabla</w:t>
      </w:r>
      <w:proofErr w:type="spellEnd"/>
      <w:r>
        <w:t xml:space="preserve"> VALUES(rexistro1),(rexistro2),... (</w:t>
      </w:r>
      <w:proofErr w:type="spellStart"/>
      <w:r>
        <w:t>registroN</w:t>
      </w:r>
      <w:proofErr w:type="spellEnd"/>
      <w:r>
        <w:t>);</w:t>
      </w:r>
    </w:p>
    <w:p w:rsidR="003529E6" w:rsidRDefault="003529E6" w:rsidP="00F360D8">
      <w:pPr>
        <w:pStyle w:val="sp1"/>
      </w:pPr>
      <w:r>
        <w:t>é moito máis rápida que esta alternativa:</w:t>
      </w:r>
    </w:p>
    <w:p w:rsidR="003529E6" w:rsidRDefault="003529E6" w:rsidP="00F360D8">
      <w:pPr>
        <w:pStyle w:val="Codigo"/>
      </w:pPr>
      <w:r>
        <w:t xml:space="preserve">INSERT INTO </w:t>
      </w:r>
      <w:proofErr w:type="spellStart"/>
      <w:r>
        <w:t>nombreTabla</w:t>
      </w:r>
      <w:proofErr w:type="spellEnd"/>
      <w:r>
        <w:t xml:space="preserve"> VALUES(rexistro1);</w:t>
      </w:r>
    </w:p>
    <w:p w:rsidR="003529E6" w:rsidRDefault="003529E6" w:rsidP="00F360D8">
      <w:pPr>
        <w:pStyle w:val="Codigo"/>
      </w:pPr>
      <w:r>
        <w:t xml:space="preserve">INSERT INTO </w:t>
      </w:r>
      <w:proofErr w:type="spellStart"/>
      <w:r>
        <w:t>nombreTabla</w:t>
      </w:r>
      <w:proofErr w:type="spellEnd"/>
      <w:r>
        <w:t xml:space="preserve"> VALUES(rexistro2);</w:t>
      </w:r>
    </w:p>
    <w:p w:rsidR="003529E6" w:rsidRDefault="003529E6" w:rsidP="00F360D8">
      <w:pPr>
        <w:pStyle w:val="Codigo"/>
      </w:pPr>
      <w:r>
        <w:t>...</w:t>
      </w:r>
    </w:p>
    <w:p w:rsidR="003529E6" w:rsidRDefault="003529E6" w:rsidP="00F360D8">
      <w:pPr>
        <w:pStyle w:val="Codigo"/>
      </w:pPr>
      <w:r>
        <w:t xml:space="preserve">INSERT INTO </w:t>
      </w:r>
      <w:proofErr w:type="spellStart"/>
      <w:r>
        <w:t>nombreTabla</w:t>
      </w:r>
      <w:proofErr w:type="spellEnd"/>
      <w:r>
        <w:t xml:space="preserve"> VALUES(</w:t>
      </w:r>
      <w:proofErr w:type="spellStart"/>
      <w:r>
        <w:t>registroN</w:t>
      </w:r>
      <w:proofErr w:type="spellEnd"/>
      <w:r>
        <w:t>);</w:t>
      </w:r>
    </w:p>
    <w:p w:rsidR="003529E6" w:rsidRDefault="00F360D8" w:rsidP="00F360D8">
      <w:pPr>
        <w:pStyle w:val="p1"/>
      </w:pPr>
      <w:r>
        <w:t>Cando se está a inserir</w:t>
      </w:r>
      <w:r w:rsidR="003529E6">
        <w:t xml:space="preserve"> unha gran cantidade de filas desde diferentes clientes, p</w:t>
      </w:r>
      <w:r>
        <w:t>ó</w:t>
      </w:r>
      <w:r w:rsidR="003529E6">
        <w:t>de</w:t>
      </w:r>
      <w:r>
        <w:t>se</w:t>
      </w:r>
      <w:r w:rsidR="003529E6">
        <w:t xml:space="preserve"> obter unha maior velocidade ao usar a sentenza INSERT DELAYED.</w:t>
      </w:r>
    </w:p>
    <w:p w:rsidR="003529E6" w:rsidRDefault="003529E6" w:rsidP="00F360D8">
      <w:pPr>
        <w:pStyle w:val="p1"/>
      </w:pPr>
      <w:r>
        <w:t xml:space="preserve">Cando </w:t>
      </w:r>
      <w:r w:rsidR="00F360D8">
        <w:t>se está a cargar</w:t>
      </w:r>
      <w:r>
        <w:t xml:space="preserve"> datos nunha táboa a partir dun arquivo de texto, o mellor é usar a sentenza LOADE DATA INFILE. Isto é </w:t>
      </w:r>
      <w:r w:rsidR="00F360D8">
        <w:t xml:space="preserve">ata </w:t>
      </w:r>
      <w:r>
        <w:t>20 veces máis rápido que usar unha gran cantidade de sentenzas INSERT.</w:t>
      </w:r>
    </w:p>
    <w:p w:rsidR="003529E6" w:rsidRDefault="003529E6" w:rsidP="003529E6">
      <w:pPr>
        <w:pStyle w:val="p1"/>
      </w:pPr>
      <w:r>
        <w:t xml:space="preserve">É posible facer que LOAD DATA INFILE </w:t>
      </w:r>
      <w:r w:rsidR="00F360D8">
        <w:t>se execute</w:t>
      </w:r>
      <w:r>
        <w:t xml:space="preserve"> aínda máis rápido cando a táboa ten moitos índices. O procedemento a seguir é:</w:t>
      </w:r>
    </w:p>
    <w:p w:rsidR="003529E6" w:rsidRDefault="003529E6" w:rsidP="00F360D8">
      <w:pPr>
        <w:pStyle w:val="p3"/>
      </w:pPr>
      <w:proofErr w:type="spellStart"/>
      <w:r>
        <w:lastRenderedPageBreak/>
        <w:t>Deshabilitar</w:t>
      </w:r>
      <w:proofErr w:type="spellEnd"/>
      <w:r>
        <w:t xml:space="preserve"> os índices co uso da sentenza ALTER TABLE </w:t>
      </w:r>
      <w:proofErr w:type="spellStart"/>
      <w:r>
        <w:t>nombreTabla</w:t>
      </w:r>
      <w:proofErr w:type="spellEnd"/>
      <w:r>
        <w:t xml:space="preserve"> DISABLE KEYS;</w:t>
      </w:r>
    </w:p>
    <w:p w:rsidR="003529E6" w:rsidRDefault="003529E6" w:rsidP="00F360D8">
      <w:pPr>
        <w:pStyle w:val="p3"/>
      </w:pPr>
      <w:r>
        <w:t>Inserir os datos na táboa con LOAD DATA INFILE. Neste momento non se a</w:t>
      </w:r>
      <w:r>
        <w:t>c</w:t>
      </w:r>
      <w:r>
        <w:t>tualizará ningún índice e polo tanto será moi rápido cargar os datos.</w:t>
      </w:r>
    </w:p>
    <w:p w:rsidR="003529E6" w:rsidRDefault="003529E6" w:rsidP="00F360D8">
      <w:pPr>
        <w:pStyle w:val="p3"/>
      </w:pPr>
      <w:r>
        <w:t xml:space="preserve">Iniciar a creación dos índices necesarios co uso de ALTER TABLE </w:t>
      </w:r>
      <w:proofErr w:type="spellStart"/>
      <w:r>
        <w:t>nombreTabla</w:t>
      </w:r>
      <w:proofErr w:type="spellEnd"/>
      <w:r>
        <w:t xml:space="preserve"> ENABLE KEYS. Isto creará os índices en memoria antes de escribilos en disco, o cal é moito máis rápido xa que se evita unha gran cantidade de lecturas e escr</w:t>
      </w:r>
      <w:r>
        <w:t>i</w:t>
      </w:r>
      <w:r>
        <w:t xml:space="preserve">turas en disco. </w:t>
      </w:r>
    </w:p>
    <w:p w:rsidR="003529E6" w:rsidRDefault="003529E6" w:rsidP="00F360D8">
      <w:pPr>
        <w:pStyle w:val="p1"/>
      </w:pPr>
      <w:r>
        <w:t xml:space="preserve">É un feito que non sempre </w:t>
      </w:r>
      <w:r w:rsidR="00F360D8">
        <w:t xml:space="preserve">se ten </w:t>
      </w:r>
      <w:r>
        <w:t xml:space="preserve">a posibilidade de inserir os datos a partir dun arquivo de texto, con todo, </w:t>
      </w:r>
      <w:r w:rsidR="00F360D8">
        <w:t>pódense</w:t>
      </w:r>
      <w:r>
        <w:t xml:space="preserve"> acelerar as operacións INSERT que son feitas con múltiples sentenzas ao bloquear as nosas táboas:</w:t>
      </w:r>
    </w:p>
    <w:p w:rsidR="003529E6" w:rsidRDefault="003529E6" w:rsidP="00E30116">
      <w:pPr>
        <w:pStyle w:val="Codigo"/>
      </w:pPr>
      <w:r>
        <w:t xml:space="preserve">LOCK TABLES </w:t>
      </w:r>
      <w:proofErr w:type="spellStart"/>
      <w:r>
        <w:t>nombreTabla</w:t>
      </w:r>
      <w:proofErr w:type="spellEnd"/>
      <w:r>
        <w:t xml:space="preserve"> WRITE;</w:t>
      </w:r>
    </w:p>
    <w:p w:rsidR="003529E6" w:rsidRDefault="003529E6" w:rsidP="00E30116">
      <w:pPr>
        <w:pStyle w:val="Codigo"/>
      </w:pPr>
      <w:r>
        <w:t xml:space="preserve">INSERT INTO </w:t>
      </w:r>
      <w:proofErr w:type="spellStart"/>
      <w:r>
        <w:t>nombreTabla</w:t>
      </w:r>
      <w:proofErr w:type="spellEnd"/>
      <w:r>
        <w:t xml:space="preserve"> VALUES(rexistro1),(rexistro2),(rexistro3);</w:t>
      </w:r>
    </w:p>
    <w:p w:rsidR="003529E6" w:rsidRDefault="003529E6" w:rsidP="00E30116">
      <w:pPr>
        <w:pStyle w:val="Codigo"/>
      </w:pPr>
      <w:r>
        <w:t xml:space="preserve">INSERT INTO </w:t>
      </w:r>
      <w:proofErr w:type="spellStart"/>
      <w:r>
        <w:t>nombreTabla</w:t>
      </w:r>
      <w:proofErr w:type="spellEnd"/>
      <w:r>
        <w:t xml:space="preserve"> VALUES(rexistro4),(rexistro5),(rexistro6);</w:t>
      </w:r>
    </w:p>
    <w:p w:rsidR="003529E6" w:rsidRDefault="003529E6" w:rsidP="00E30116">
      <w:pPr>
        <w:pStyle w:val="Codigo"/>
      </w:pPr>
      <w:r>
        <w:t>...</w:t>
      </w:r>
    </w:p>
    <w:p w:rsidR="003529E6" w:rsidRDefault="003529E6" w:rsidP="00E30116">
      <w:pPr>
        <w:pStyle w:val="Codigo"/>
      </w:pPr>
      <w:r>
        <w:t xml:space="preserve">INSERT INTO </w:t>
      </w:r>
      <w:proofErr w:type="spellStart"/>
      <w:r>
        <w:t>nombreTabla</w:t>
      </w:r>
      <w:proofErr w:type="spellEnd"/>
      <w:r>
        <w:t xml:space="preserve"> VALUES(</w:t>
      </w:r>
      <w:proofErr w:type="spellStart"/>
      <w:r>
        <w:t>registroN</w:t>
      </w:r>
      <w:proofErr w:type="spellEnd"/>
      <w:r>
        <w:t>);</w:t>
      </w:r>
    </w:p>
    <w:p w:rsidR="003529E6" w:rsidRDefault="003529E6" w:rsidP="00E30116">
      <w:pPr>
        <w:pStyle w:val="Codigo"/>
      </w:pPr>
      <w:r>
        <w:t>UNLOCK TABLES;</w:t>
      </w:r>
    </w:p>
    <w:p w:rsidR="003529E6" w:rsidRDefault="003529E6" w:rsidP="00ED4F1E">
      <w:pPr>
        <w:pStyle w:val="sp1"/>
      </w:pPr>
      <w:r>
        <w:t xml:space="preserve">O uso </w:t>
      </w:r>
      <w:r w:rsidR="00E30116">
        <w:t>explícito</w:t>
      </w:r>
      <w:r>
        <w:t xml:space="preserve"> das sentenzas de bloqueo (LOCK) non </w:t>
      </w:r>
      <w:r w:rsidR="00E30116">
        <w:t xml:space="preserve">é </w:t>
      </w:r>
      <w:r>
        <w:t xml:space="preserve"> necesari</w:t>
      </w:r>
      <w:r w:rsidR="00E30116">
        <w:t>o</w:t>
      </w:r>
      <w:r>
        <w:t xml:space="preserve"> </w:t>
      </w:r>
      <w:r w:rsidR="00E30116">
        <w:t>cando se</w:t>
      </w:r>
      <w:r>
        <w:t xml:space="preserve"> </w:t>
      </w:r>
      <w:r w:rsidR="00E30116">
        <w:t>poden</w:t>
      </w:r>
      <w:r>
        <w:t xml:space="preserve"> inserir todos as filas cunha soa sentenza INSERT. Para as táboas </w:t>
      </w:r>
      <w:r w:rsidR="00E30116">
        <w:t>transaccionais</w:t>
      </w:r>
      <w:r>
        <w:t>, d</w:t>
      </w:r>
      <w:r w:rsidR="00ED4F1E">
        <w:t>é</w:t>
      </w:r>
      <w:r>
        <w:t>be</w:t>
      </w:r>
      <w:r w:rsidR="00ED4F1E">
        <w:t>se</w:t>
      </w:r>
      <w:r>
        <w:t xml:space="preserve"> usar BEGIN/COMMIT no canto de LOCK TABLE para obter o mesmo resultado.</w:t>
      </w:r>
    </w:p>
    <w:p w:rsidR="003529E6" w:rsidRDefault="003529E6" w:rsidP="00AD7D5E">
      <w:pPr>
        <w:pStyle w:val="sp1"/>
      </w:pPr>
      <w:r>
        <w:t xml:space="preserve">As sentenzas INSERT, UPDATE e DELETE son moi rápidas en </w:t>
      </w:r>
      <w:proofErr w:type="spellStart"/>
      <w:r>
        <w:t>MySQL</w:t>
      </w:r>
      <w:proofErr w:type="spellEnd"/>
      <w:r>
        <w:t>, pero obt</w:t>
      </w:r>
      <w:r>
        <w:t>e</w:t>
      </w:r>
      <w:r>
        <w:t>r</w:t>
      </w:r>
      <w:r w:rsidR="00ED4F1E">
        <w:t>ase</w:t>
      </w:r>
      <w:r>
        <w:t xml:space="preserve"> unha mellor eficiencia ao agregar bloqueo cando se executen</w:t>
      </w:r>
      <w:r w:rsidR="005F7057">
        <w:t xml:space="preserve"> de media</w:t>
      </w:r>
      <w:r>
        <w:t xml:space="preserve"> máis de 5 </w:t>
      </w:r>
      <w:r w:rsidR="00ED4F1E">
        <w:t>insercións</w:t>
      </w:r>
      <w:r>
        <w:t xml:space="preserve"> ou </w:t>
      </w:r>
      <w:r w:rsidR="00ED4F1E">
        <w:t>actualizacións</w:t>
      </w:r>
      <w:r>
        <w:t xml:space="preserve"> nunha fila.</w:t>
      </w:r>
    </w:p>
    <w:p w:rsidR="003529E6" w:rsidRDefault="003529E6" w:rsidP="00AD7D5E">
      <w:pPr>
        <w:pStyle w:val="n6"/>
      </w:pPr>
      <w:bookmarkStart w:id="45" w:name="_Toc443306989"/>
      <w:r>
        <w:t>Optimizando sentenzas UPDATE</w:t>
      </w:r>
      <w:bookmarkEnd w:id="45"/>
    </w:p>
    <w:p w:rsidR="003529E6" w:rsidRDefault="003529E6" w:rsidP="00AD7D5E">
      <w:pPr>
        <w:pStyle w:val="tx1"/>
      </w:pPr>
      <w:r>
        <w:t>As sentenzas UPDATE son optimizadas de xeito similar ás sentenzas SELECT coa sobr</w:t>
      </w:r>
      <w:r>
        <w:t>e</w:t>
      </w:r>
      <w:r>
        <w:t>carga adicional da escritura. Por exemplo, para efectos de optimización, o seguinte código:</w:t>
      </w:r>
    </w:p>
    <w:p w:rsidR="003529E6" w:rsidRDefault="003529E6" w:rsidP="00AD7D5E">
      <w:pPr>
        <w:pStyle w:val="Codigo"/>
      </w:pPr>
      <w:r>
        <w:t xml:space="preserve">UPDATE </w:t>
      </w:r>
      <w:proofErr w:type="spellStart"/>
      <w:r>
        <w:t>nombreCampo</w:t>
      </w:r>
      <w:proofErr w:type="spellEnd"/>
      <w:r>
        <w:t xml:space="preserve"> FROM </w:t>
      </w:r>
      <w:proofErr w:type="spellStart"/>
      <w:r>
        <w:t>nombreTabla</w:t>
      </w:r>
      <w:proofErr w:type="spellEnd"/>
      <w:r>
        <w:t xml:space="preserve"> WHERE </w:t>
      </w:r>
      <w:proofErr w:type="spellStart"/>
      <w:r>
        <w:t>algunaCondicion</w:t>
      </w:r>
      <w:proofErr w:type="spellEnd"/>
    </w:p>
    <w:p w:rsidR="003529E6" w:rsidRDefault="003529E6" w:rsidP="00AD7D5E">
      <w:pPr>
        <w:pStyle w:val="tx1"/>
      </w:pPr>
      <w:r>
        <w:t xml:space="preserve">É o mesmo que </w:t>
      </w:r>
      <w:r w:rsidR="00AD7D5E">
        <w:t>este</w:t>
      </w:r>
      <w:r>
        <w:t>:</w:t>
      </w:r>
    </w:p>
    <w:p w:rsidR="003529E6" w:rsidRDefault="003529E6" w:rsidP="00AD7D5E">
      <w:pPr>
        <w:pStyle w:val="Codigo"/>
      </w:pPr>
      <w:r>
        <w:t xml:space="preserve">SELECT </w:t>
      </w:r>
      <w:proofErr w:type="spellStart"/>
      <w:r>
        <w:t>nombreCampo</w:t>
      </w:r>
      <w:proofErr w:type="spellEnd"/>
      <w:r>
        <w:t xml:space="preserve"> FROM </w:t>
      </w:r>
      <w:proofErr w:type="spellStart"/>
      <w:r>
        <w:t>nombreTabla</w:t>
      </w:r>
      <w:proofErr w:type="spellEnd"/>
      <w:r>
        <w:t xml:space="preserve"> WHERE </w:t>
      </w:r>
      <w:proofErr w:type="spellStart"/>
      <w:r>
        <w:t>algunaCondicion</w:t>
      </w:r>
      <w:proofErr w:type="spellEnd"/>
    </w:p>
    <w:p w:rsidR="003529E6" w:rsidRDefault="003529E6" w:rsidP="00AD7D5E">
      <w:pPr>
        <w:pStyle w:val="tx1"/>
      </w:pPr>
      <w:r>
        <w:t>É dicir, p</w:t>
      </w:r>
      <w:r w:rsidR="00AD7D5E">
        <w:t>ó</w:t>
      </w:r>
      <w:r>
        <w:t>de</w:t>
      </w:r>
      <w:r w:rsidR="00AD7D5E">
        <w:t>se</w:t>
      </w:r>
      <w:r>
        <w:t xml:space="preserve"> optimizar unha sentenza UPDATE da mesma forma que a súa equivalente sentenza SELECT.</w:t>
      </w:r>
    </w:p>
    <w:p w:rsidR="003529E6" w:rsidRDefault="003529E6" w:rsidP="003529E6">
      <w:r>
        <w:t>A velocidade de escritura depende da cantidade de datos que están sendo actualizados e o número de índices que son actualizados, polo tanto d</w:t>
      </w:r>
      <w:r w:rsidR="00AD7D5E">
        <w:t>é</w:t>
      </w:r>
      <w:r>
        <w:t>be</w:t>
      </w:r>
      <w:r w:rsidR="00AD7D5E">
        <w:t>se</w:t>
      </w:r>
      <w:r>
        <w:t xml:space="preserve"> ter coidado de crear índices que non sexan </w:t>
      </w:r>
      <w:r w:rsidR="00AD7D5E">
        <w:t xml:space="preserve">de verdade </w:t>
      </w:r>
      <w:r>
        <w:t xml:space="preserve">útiles, ou ben, facer que os campos da táboa sexan máis grandes do que realmente </w:t>
      </w:r>
      <w:r w:rsidR="00AD7D5E">
        <w:t>se necesita</w:t>
      </w:r>
      <w:r>
        <w:t>.</w:t>
      </w:r>
    </w:p>
    <w:p w:rsidR="003529E6" w:rsidRDefault="003529E6" w:rsidP="003529E6">
      <w:r>
        <w:t xml:space="preserve">Tamén, outra forma de obter </w:t>
      </w:r>
      <w:r w:rsidR="00AD7D5E">
        <w:t>actualizacións</w:t>
      </w:r>
      <w:r>
        <w:t xml:space="preserve"> rápidas é atrasar os </w:t>
      </w:r>
      <w:proofErr w:type="spellStart"/>
      <w:r>
        <w:t>UPDATEs</w:t>
      </w:r>
      <w:proofErr w:type="spellEnd"/>
      <w:r>
        <w:t xml:space="preserve"> e entón f</w:t>
      </w:r>
      <w:r>
        <w:t>a</w:t>
      </w:r>
      <w:r>
        <w:t xml:space="preserve">cer moitas </w:t>
      </w:r>
      <w:r w:rsidR="00AD7D5E">
        <w:t>actualizacións</w:t>
      </w:r>
      <w:r>
        <w:t xml:space="preserve"> nunha fila posteriormente. </w:t>
      </w:r>
    </w:p>
    <w:p w:rsidR="003529E6" w:rsidRDefault="003529E6" w:rsidP="003529E6">
      <w:r>
        <w:t>D</w:t>
      </w:r>
      <w:r w:rsidR="00AD7D5E">
        <w:t>é</w:t>
      </w:r>
      <w:r>
        <w:t>be</w:t>
      </w:r>
      <w:r w:rsidR="00AD7D5E">
        <w:t>se</w:t>
      </w:r>
      <w:r>
        <w:t xml:space="preserve"> notar que para unha táboa </w:t>
      </w:r>
      <w:proofErr w:type="spellStart"/>
      <w:r>
        <w:t>MyISAM</w:t>
      </w:r>
      <w:proofErr w:type="spellEnd"/>
      <w:r>
        <w:t xml:space="preserve"> que usa o formato de rexistro dinámico, o actualizar o rexistro a unha lonxitude total máis grande pode dividir o rexistro. </w:t>
      </w:r>
      <w:r w:rsidR="001135AE">
        <w:t>Se</w:t>
      </w:r>
      <w:r>
        <w:t xml:space="preserve"> isto chega a ocorrer, é moi importante usar o comando OPTIMIZE TABLE ocasionalmente.</w:t>
      </w:r>
    </w:p>
    <w:p w:rsidR="003529E6" w:rsidRDefault="003529E6" w:rsidP="00AD7D5E">
      <w:pPr>
        <w:pStyle w:val="n6"/>
      </w:pPr>
      <w:bookmarkStart w:id="46" w:name="_Toc443306990"/>
      <w:r>
        <w:t>Optimizando sentenzas DELETE</w:t>
      </w:r>
      <w:bookmarkEnd w:id="46"/>
    </w:p>
    <w:p w:rsidR="003529E6" w:rsidRDefault="003529E6" w:rsidP="00AD7D5E">
      <w:pPr>
        <w:pStyle w:val="tx1"/>
      </w:pPr>
      <w:r>
        <w:t xml:space="preserve">O tempo de eliminar </w:t>
      </w:r>
      <w:r w:rsidR="00AD7D5E">
        <w:t>rexistros</w:t>
      </w:r>
      <w:r>
        <w:t xml:space="preserve"> individuais é exactamente proporcional ao número de índ</w:t>
      </w:r>
      <w:r>
        <w:t>i</w:t>
      </w:r>
      <w:r>
        <w:t xml:space="preserve">ces. Cando </w:t>
      </w:r>
      <w:r w:rsidR="00AD7D5E">
        <w:t>se fan eliminacións</w:t>
      </w:r>
      <w:r>
        <w:t>, cada rexistro necesita ser eliminado desde calquera índice asociado, así como tamén do arquivo principal de datos.</w:t>
      </w:r>
    </w:p>
    <w:p w:rsidR="003529E6" w:rsidRDefault="00AD7D5E" w:rsidP="003529E6">
      <w:r>
        <w:t>Para</w:t>
      </w:r>
      <w:r w:rsidR="003529E6">
        <w:t xml:space="preserve"> eliminar tod</w:t>
      </w:r>
      <w:r w:rsidR="001135AE">
        <w:t>a</w:t>
      </w:r>
      <w:r w:rsidR="003529E6">
        <w:t xml:space="preserve">s </w:t>
      </w:r>
      <w:r w:rsidR="001135AE">
        <w:t>a</w:t>
      </w:r>
      <w:r w:rsidR="003529E6">
        <w:t xml:space="preserve">s </w:t>
      </w:r>
      <w:r w:rsidR="001135AE">
        <w:t>filas dunha táboa</w:t>
      </w:r>
      <w:r w:rsidR="003529E6">
        <w:t xml:space="preserve">, é preferible usar o comando TRUNCATE </w:t>
      </w:r>
      <w:r w:rsidR="003529E6">
        <w:lastRenderedPageBreak/>
        <w:t>TABLE en lugar de executar a tradicional sentenza DELETE, xa que se borra toda a táboa nunha s</w:t>
      </w:r>
      <w:r>
        <w:t>oa</w:t>
      </w:r>
      <w:r w:rsidR="003529E6">
        <w:t xml:space="preserve"> operación, sen a necesidade de eliminar cada índice e cada rexistro de xeito i</w:t>
      </w:r>
      <w:r w:rsidR="003529E6">
        <w:t>n</w:t>
      </w:r>
      <w:r w:rsidR="003529E6">
        <w:t>dividual.</w:t>
      </w:r>
    </w:p>
    <w:p w:rsidR="003529E6" w:rsidRDefault="003529E6" w:rsidP="003529E6">
      <w:r>
        <w:t xml:space="preserve">Para obter maior velocidade nas táboas </w:t>
      </w:r>
      <w:proofErr w:type="spellStart"/>
      <w:r>
        <w:t>MyISAM</w:t>
      </w:r>
      <w:proofErr w:type="spellEnd"/>
      <w:r>
        <w:t>, tanto para as sentenzas INSERT, como para as sentenzas DELETE, p</w:t>
      </w:r>
      <w:r w:rsidR="00AD7D5E">
        <w:t>ó</w:t>
      </w:r>
      <w:r>
        <w:t>des</w:t>
      </w:r>
      <w:r w:rsidR="00AD7D5E">
        <w:t>e</w:t>
      </w:r>
      <w:r>
        <w:t xml:space="preserve"> facer máis grande a </w:t>
      </w:r>
      <w:proofErr w:type="spellStart"/>
      <w:r>
        <w:t>caché</w:t>
      </w:r>
      <w:proofErr w:type="spellEnd"/>
      <w:r>
        <w:t xml:space="preserve"> de claves ao incr</w:t>
      </w:r>
      <w:r>
        <w:t>e</w:t>
      </w:r>
      <w:r>
        <w:t xml:space="preserve">mentar a variable de sistema </w:t>
      </w:r>
      <w:proofErr w:type="spellStart"/>
      <w:r w:rsidRPr="00AD7D5E">
        <w:rPr>
          <w:i/>
        </w:rPr>
        <w:t>key</w:t>
      </w:r>
      <w:proofErr w:type="spellEnd"/>
      <w:r w:rsidRPr="00AD7D5E">
        <w:rPr>
          <w:i/>
        </w:rPr>
        <w:t>_</w:t>
      </w:r>
      <w:proofErr w:type="spellStart"/>
      <w:r w:rsidRPr="00AD7D5E">
        <w:rPr>
          <w:i/>
        </w:rPr>
        <w:t>buffer</w:t>
      </w:r>
      <w:proofErr w:type="spellEnd"/>
      <w:r w:rsidRPr="00AD7D5E">
        <w:rPr>
          <w:i/>
        </w:rPr>
        <w:t>_</w:t>
      </w:r>
      <w:proofErr w:type="spellStart"/>
      <w:r w:rsidRPr="00AD7D5E">
        <w:rPr>
          <w:i/>
        </w:rPr>
        <w:t>size</w:t>
      </w:r>
      <w:proofErr w:type="spellEnd"/>
      <w:r>
        <w:t>.</w:t>
      </w:r>
    </w:p>
    <w:p w:rsidR="00A04311" w:rsidRDefault="00A04311" w:rsidP="00A04311">
      <w:pPr>
        <w:pStyle w:val="n3"/>
      </w:pPr>
      <w:bookmarkStart w:id="47" w:name="_Toc443306991"/>
      <w:r>
        <w:t xml:space="preserve">Xestión de usuarios e índices con </w:t>
      </w:r>
      <w:proofErr w:type="spellStart"/>
      <w:r>
        <w:t>MySQL</w:t>
      </w:r>
      <w:proofErr w:type="spellEnd"/>
      <w:r>
        <w:t xml:space="preserve"> </w:t>
      </w:r>
      <w:proofErr w:type="spellStart"/>
      <w:r>
        <w:t>Workbench</w:t>
      </w:r>
      <w:bookmarkEnd w:id="47"/>
      <w:proofErr w:type="spellEnd"/>
    </w:p>
    <w:p w:rsidR="00A04311" w:rsidRDefault="00A04311" w:rsidP="00A04311">
      <w:pPr>
        <w:pStyle w:val="tx1"/>
      </w:pPr>
      <w:r>
        <w:t xml:space="preserve">Mediante a ferramenta gráfica de administración </w:t>
      </w:r>
      <w:proofErr w:type="spellStart"/>
      <w:r>
        <w:rPr>
          <w:i/>
        </w:rPr>
        <w:t>MySQL</w:t>
      </w:r>
      <w:proofErr w:type="spellEnd"/>
      <w:r>
        <w:rPr>
          <w:i/>
        </w:rPr>
        <w:t xml:space="preserve"> </w:t>
      </w:r>
      <w:proofErr w:type="spellStart"/>
      <w:r>
        <w:rPr>
          <w:i/>
        </w:rPr>
        <w:t>Workbench</w:t>
      </w:r>
      <w:proofErr w:type="spellEnd"/>
      <w:r>
        <w:t xml:space="preserve"> tamén é posible xe</w:t>
      </w:r>
      <w:r>
        <w:t>s</w:t>
      </w:r>
      <w:r>
        <w:t>tionar tanto os usuarios da base de datos como os índices, tal e como se fixo nos apartados anteriores pero mediante unha interface gráfica.</w:t>
      </w:r>
    </w:p>
    <w:p w:rsidR="00A04311" w:rsidRDefault="00A04311" w:rsidP="0047257D">
      <w:pPr>
        <w:pStyle w:val="n4"/>
      </w:pPr>
      <w:bookmarkStart w:id="48" w:name="_Toc443306992"/>
      <w:r>
        <w:t xml:space="preserve">Xestión de usuarios con </w:t>
      </w:r>
      <w:proofErr w:type="spellStart"/>
      <w:r>
        <w:t>MySQL</w:t>
      </w:r>
      <w:proofErr w:type="spellEnd"/>
      <w:r>
        <w:t xml:space="preserve"> </w:t>
      </w:r>
      <w:proofErr w:type="spellStart"/>
      <w:r>
        <w:t>Workbench</w:t>
      </w:r>
      <w:bookmarkEnd w:id="48"/>
      <w:proofErr w:type="spellEnd"/>
    </w:p>
    <w:p w:rsidR="00A04311" w:rsidRDefault="00A04311" w:rsidP="00A04311">
      <w:pPr>
        <w:pStyle w:val="tx1"/>
      </w:pPr>
      <w:r>
        <w:t>A xestión de contas de u</w:t>
      </w:r>
      <w:r w:rsidR="00853F1B">
        <w:t>suarios realí</w:t>
      </w:r>
      <w:r>
        <w:t xml:space="preserve">zase desde a opción </w:t>
      </w:r>
      <w:proofErr w:type="spellStart"/>
      <w:r>
        <w:rPr>
          <w:i/>
        </w:rPr>
        <w:t>Users</w:t>
      </w:r>
      <w:proofErr w:type="spellEnd"/>
      <w:r>
        <w:rPr>
          <w:i/>
        </w:rPr>
        <w:t xml:space="preserve"> and </w:t>
      </w:r>
      <w:proofErr w:type="spellStart"/>
      <w:r>
        <w:rPr>
          <w:i/>
        </w:rPr>
        <w:t>Privileges</w:t>
      </w:r>
      <w:proofErr w:type="spellEnd"/>
      <w:r>
        <w:t xml:space="preserve"> do menú esquerdo.</w:t>
      </w:r>
    </w:p>
    <w:p w:rsidR="00A04311" w:rsidRDefault="00A04311" w:rsidP="00A04311">
      <w:pPr>
        <w:pStyle w:val="formula1"/>
      </w:pPr>
      <w:r>
        <w:rPr>
          <w:noProof/>
          <w:lang w:val="es-ES"/>
        </w:rPr>
        <w:drawing>
          <wp:inline distT="0" distB="0" distL="0" distR="0">
            <wp:extent cx="2697719" cy="1406106"/>
            <wp:effectExtent l="19050" t="0" r="7381"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99999" cy="1407294"/>
                    </a:xfrm>
                    <a:prstGeom prst="rect">
                      <a:avLst/>
                    </a:prstGeom>
                    <a:noFill/>
                    <a:ln w="9525">
                      <a:noFill/>
                      <a:miter lim="800000"/>
                      <a:headEnd/>
                      <a:tailEnd/>
                    </a:ln>
                  </pic:spPr>
                </pic:pic>
              </a:graphicData>
            </a:graphic>
          </wp:inline>
        </w:drawing>
      </w:r>
    </w:p>
    <w:p w:rsidR="006E1836" w:rsidRDefault="006E1836" w:rsidP="0047257D">
      <w:pPr>
        <w:pStyle w:val="n5"/>
      </w:pPr>
      <w:bookmarkStart w:id="49" w:name="_Toc443306993"/>
      <w:r>
        <w:t>Crear usuarios</w:t>
      </w:r>
      <w:bookmarkEnd w:id="49"/>
    </w:p>
    <w:p w:rsidR="006E1836" w:rsidRDefault="006E1836" w:rsidP="006E1836">
      <w:pPr>
        <w:pStyle w:val="tx1"/>
      </w:pPr>
      <w:r>
        <w:t xml:space="preserve">Para crear un novo usuario premerase na opción </w:t>
      </w:r>
      <w:proofErr w:type="spellStart"/>
      <w:r>
        <w:rPr>
          <w:i/>
        </w:rPr>
        <w:t>Add</w:t>
      </w:r>
      <w:proofErr w:type="spellEnd"/>
      <w:r>
        <w:rPr>
          <w:i/>
        </w:rPr>
        <w:t xml:space="preserve"> </w:t>
      </w:r>
      <w:proofErr w:type="spellStart"/>
      <w:r>
        <w:rPr>
          <w:i/>
        </w:rPr>
        <w:t>Account</w:t>
      </w:r>
      <w:proofErr w:type="spellEnd"/>
      <w:r>
        <w:t>:</w:t>
      </w:r>
    </w:p>
    <w:p w:rsidR="006E1836" w:rsidRDefault="006E1836" w:rsidP="006E1836">
      <w:pPr>
        <w:pStyle w:val="formula1"/>
      </w:pPr>
      <w:r>
        <w:rPr>
          <w:noProof/>
          <w:lang w:val="es-ES"/>
        </w:rPr>
        <w:drawing>
          <wp:inline distT="0" distB="0" distL="0" distR="0">
            <wp:extent cx="3319373" cy="2714874"/>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320618" cy="2715893"/>
                    </a:xfrm>
                    <a:prstGeom prst="rect">
                      <a:avLst/>
                    </a:prstGeom>
                    <a:noFill/>
                    <a:ln w="9525">
                      <a:noFill/>
                      <a:miter lim="800000"/>
                      <a:headEnd/>
                      <a:tailEnd/>
                    </a:ln>
                  </pic:spPr>
                </pic:pic>
              </a:graphicData>
            </a:graphic>
          </wp:inline>
        </w:drawing>
      </w:r>
    </w:p>
    <w:p w:rsidR="006E1836" w:rsidRDefault="006E1836" w:rsidP="006E1836">
      <w:pPr>
        <w:pStyle w:val="tx1"/>
      </w:pPr>
      <w:r>
        <w:t xml:space="preserve">Na pestana </w:t>
      </w:r>
      <w:proofErr w:type="spellStart"/>
      <w:r>
        <w:rPr>
          <w:i/>
        </w:rPr>
        <w:t>Login</w:t>
      </w:r>
      <w:proofErr w:type="spellEnd"/>
      <w:r>
        <w:t xml:space="preserve"> introduciranse os datos do usuario:</w:t>
      </w:r>
    </w:p>
    <w:p w:rsidR="006E1836" w:rsidRDefault="006E1836" w:rsidP="006E1836">
      <w:pPr>
        <w:pStyle w:val="formula1"/>
      </w:pPr>
      <w:r>
        <w:rPr>
          <w:noProof/>
          <w:lang w:val="es-ES"/>
        </w:rPr>
        <w:lastRenderedPageBreak/>
        <w:drawing>
          <wp:inline distT="0" distB="0" distL="0" distR="0">
            <wp:extent cx="2701075" cy="2087991"/>
            <wp:effectExtent l="19050" t="0" r="40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701819" cy="2088566"/>
                    </a:xfrm>
                    <a:prstGeom prst="rect">
                      <a:avLst/>
                    </a:prstGeom>
                    <a:noFill/>
                    <a:ln w="9525">
                      <a:noFill/>
                      <a:miter lim="800000"/>
                      <a:headEnd/>
                      <a:tailEnd/>
                    </a:ln>
                  </pic:spPr>
                </pic:pic>
              </a:graphicData>
            </a:graphic>
          </wp:inline>
        </w:drawing>
      </w:r>
    </w:p>
    <w:p w:rsidR="006E1836" w:rsidRDefault="006E1836" w:rsidP="006E1836">
      <w:pPr>
        <w:pStyle w:val="tx1"/>
      </w:pPr>
      <w:r>
        <w:t xml:space="preserve">Na pestana </w:t>
      </w:r>
      <w:proofErr w:type="spellStart"/>
      <w:r>
        <w:rPr>
          <w:i/>
        </w:rPr>
        <w:t>Administrative</w:t>
      </w:r>
      <w:proofErr w:type="spellEnd"/>
      <w:r>
        <w:rPr>
          <w:i/>
        </w:rPr>
        <w:t xml:space="preserve"> Roles</w:t>
      </w:r>
      <w:r>
        <w:t xml:space="preserve"> poderanse indicar os privilexios globais do usuario. Para elo pódese seleccionar un rol xa establecido ou crear un novo e despois modificar indiv</w:t>
      </w:r>
      <w:r>
        <w:t>i</w:t>
      </w:r>
      <w:r>
        <w:t>dualmente os privilexios:</w:t>
      </w:r>
    </w:p>
    <w:p w:rsidR="006E1836" w:rsidRDefault="006E1836" w:rsidP="006E1836">
      <w:pPr>
        <w:pStyle w:val="formula1"/>
      </w:pPr>
      <w:r>
        <w:rPr>
          <w:noProof/>
          <w:lang w:val="es-ES"/>
        </w:rPr>
        <w:drawing>
          <wp:inline distT="0" distB="0" distL="0" distR="0">
            <wp:extent cx="4140679" cy="2624423"/>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138337" cy="2622939"/>
                    </a:xfrm>
                    <a:prstGeom prst="rect">
                      <a:avLst/>
                    </a:prstGeom>
                    <a:noFill/>
                    <a:ln w="9525">
                      <a:noFill/>
                      <a:miter lim="800000"/>
                      <a:headEnd/>
                      <a:tailEnd/>
                    </a:ln>
                  </pic:spPr>
                </pic:pic>
              </a:graphicData>
            </a:graphic>
          </wp:inline>
        </w:drawing>
      </w:r>
    </w:p>
    <w:p w:rsidR="00964147" w:rsidRDefault="00DB6954" w:rsidP="00DB6954">
      <w:pPr>
        <w:pStyle w:val="tx1"/>
        <w:rPr>
          <w:i/>
        </w:rPr>
      </w:pPr>
      <w:r>
        <w:t xml:space="preserve">Na pestana </w:t>
      </w:r>
      <w:proofErr w:type="spellStart"/>
      <w:r>
        <w:rPr>
          <w:i/>
        </w:rPr>
        <w:t>Schema</w:t>
      </w:r>
      <w:proofErr w:type="spellEnd"/>
      <w:r>
        <w:rPr>
          <w:i/>
        </w:rPr>
        <w:t xml:space="preserve"> </w:t>
      </w:r>
      <w:proofErr w:type="spellStart"/>
      <w:r>
        <w:rPr>
          <w:i/>
        </w:rPr>
        <w:t>Privileges</w:t>
      </w:r>
      <w:proofErr w:type="spellEnd"/>
      <w:r>
        <w:t xml:space="preserve"> pódense seleccionar os privilexios que terá o usuario sobre un esquema da base de datos. O esquema pódese seleccionar na opción </w:t>
      </w:r>
      <w:proofErr w:type="spellStart"/>
      <w:r>
        <w:rPr>
          <w:i/>
        </w:rPr>
        <w:t>Add</w:t>
      </w:r>
      <w:proofErr w:type="spellEnd"/>
      <w:r>
        <w:rPr>
          <w:i/>
        </w:rPr>
        <w:t xml:space="preserve"> </w:t>
      </w:r>
      <w:proofErr w:type="spellStart"/>
      <w:r>
        <w:rPr>
          <w:i/>
        </w:rPr>
        <w:t>Entry</w:t>
      </w:r>
      <w:proofErr w:type="spellEnd"/>
      <w:r>
        <w:rPr>
          <w:i/>
        </w:rPr>
        <w:t>...</w:t>
      </w:r>
    </w:p>
    <w:p w:rsidR="00DB6954" w:rsidRDefault="00DB6954" w:rsidP="00DB6954">
      <w:pPr>
        <w:pStyle w:val="formula1"/>
      </w:pPr>
      <w:r>
        <w:rPr>
          <w:noProof/>
          <w:lang w:val="es-ES"/>
        </w:rPr>
        <w:lastRenderedPageBreak/>
        <w:drawing>
          <wp:inline distT="0" distB="0" distL="0" distR="0">
            <wp:extent cx="4199397" cy="264831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4202874" cy="2650503"/>
                    </a:xfrm>
                    <a:prstGeom prst="rect">
                      <a:avLst/>
                    </a:prstGeom>
                    <a:noFill/>
                    <a:ln w="9525">
                      <a:noFill/>
                      <a:miter lim="800000"/>
                      <a:headEnd/>
                      <a:tailEnd/>
                    </a:ln>
                  </pic:spPr>
                </pic:pic>
              </a:graphicData>
            </a:graphic>
          </wp:inline>
        </w:drawing>
      </w:r>
    </w:p>
    <w:p w:rsidR="003D57AB" w:rsidRDefault="003D57AB" w:rsidP="0047257D">
      <w:pPr>
        <w:pStyle w:val="n5"/>
      </w:pPr>
      <w:bookmarkStart w:id="50" w:name="_Toc443306994"/>
      <w:r>
        <w:t>Borrar usuarios</w:t>
      </w:r>
      <w:bookmarkEnd w:id="50"/>
    </w:p>
    <w:p w:rsidR="003D57AB" w:rsidRDefault="003D57AB" w:rsidP="003D57AB">
      <w:pPr>
        <w:pStyle w:val="tx1"/>
      </w:pPr>
      <w:r>
        <w:t xml:space="preserve">Para borrar un usuario seleccionarase o usuario e premerase na opción </w:t>
      </w:r>
      <w:proofErr w:type="spellStart"/>
      <w:r>
        <w:rPr>
          <w:i/>
        </w:rPr>
        <w:t>Delete</w:t>
      </w:r>
      <w:proofErr w:type="spellEnd"/>
      <w:r>
        <w:t>:</w:t>
      </w:r>
    </w:p>
    <w:p w:rsidR="003D57AB" w:rsidRDefault="003D57AB" w:rsidP="003D57AB">
      <w:pPr>
        <w:pStyle w:val="formula1"/>
      </w:pPr>
      <w:r>
        <w:rPr>
          <w:noProof/>
          <w:lang w:val="es-ES"/>
        </w:rPr>
        <w:drawing>
          <wp:inline distT="0" distB="0" distL="0" distR="0">
            <wp:extent cx="1587260" cy="271369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1588264" cy="2715407"/>
                    </a:xfrm>
                    <a:prstGeom prst="rect">
                      <a:avLst/>
                    </a:prstGeom>
                    <a:noFill/>
                    <a:ln w="9525">
                      <a:noFill/>
                      <a:miter lim="800000"/>
                      <a:headEnd/>
                      <a:tailEnd/>
                    </a:ln>
                  </pic:spPr>
                </pic:pic>
              </a:graphicData>
            </a:graphic>
          </wp:inline>
        </w:drawing>
      </w:r>
      <w:r>
        <w:t xml:space="preserve"> </w:t>
      </w:r>
    </w:p>
    <w:p w:rsidR="00CE134E" w:rsidRDefault="00CE134E" w:rsidP="00CE134E">
      <w:pPr>
        <w:pStyle w:val="txtarefa1"/>
      </w:pPr>
      <w:r w:rsidRPr="00CE134E">
        <w:t xml:space="preserve">Tarefa 6. Xestionar usuarios con </w:t>
      </w:r>
      <w:proofErr w:type="spellStart"/>
      <w:r w:rsidRPr="00CE134E">
        <w:t>MySQL</w:t>
      </w:r>
      <w:proofErr w:type="spellEnd"/>
      <w:r w:rsidRPr="00CE134E">
        <w:t xml:space="preserve"> </w:t>
      </w:r>
      <w:proofErr w:type="spellStart"/>
      <w:r w:rsidRPr="00CE134E">
        <w:t>Workbench</w:t>
      </w:r>
      <w:proofErr w:type="spellEnd"/>
      <w:r w:rsidRPr="00CE134E">
        <w:t>.</w:t>
      </w:r>
    </w:p>
    <w:p w:rsidR="005F5356" w:rsidRDefault="005F5356" w:rsidP="0047257D">
      <w:pPr>
        <w:pStyle w:val="n4"/>
      </w:pPr>
      <w:bookmarkStart w:id="51" w:name="_Toc443306995"/>
      <w:r>
        <w:t>Xestión de índices</w:t>
      </w:r>
      <w:r w:rsidR="00A2353E">
        <w:t xml:space="preserve"> con </w:t>
      </w:r>
      <w:proofErr w:type="spellStart"/>
      <w:r w:rsidR="00A2353E">
        <w:t>MySQL</w:t>
      </w:r>
      <w:proofErr w:type="spellEnd"/>
      <w:r w:rsidR="00A2353E">
        <w:t xml:space="preserve"> </w:t>
      </w:r>
      <w:proofErr w:type="spellStart"/>
      <w:r w:rsidR="00A2353E">
        <w:t>Workbench</w:t>
      </w:r>
      <w:bookmarkEnd w:id="51"/>
      <w:proofErr w:type="spellEnd"/>
    </w:p>
    <w:p w:rsidR="007271B9" w:rsidRDefault="007271B9" w:rsidP="007271B9">
      <w:pPr>
        <w:pStyle w:val="tx1"/>
      </w:pPr>
      <w:r>
        <w:t xml:space="preserve">A xestión de índices realízase </w:t>
      </w:r>
      <w:r w:rsidR="003F5706">
        <w:t xml:space="preserve">desde a opción </w:t>
      </w:r>
      <w:proofErr w:type="spellStart"/>
      <w:r w:rsidR="003F5706" w:rsidRPr="003F5706">
        <w:rPr>
          <w:i/>
        </w:rPr>
        <w:t>T</w:t>
      </w:r>
      <w:r w:rsidR="003F5706">
        <w:rPr>
          <w:i/>
        </w:rPr>
        <w:t>able</w:t>
      </w:r>
      <w:proofErr w:type="spellEnd"/>
      <w:r w:rsidR="003F5706">
        <w:rPr>
          <w:i/>
        </w:rPr>
        <w:t xml:space="preserve"> Inspector</w:t>
      </w:r>
      <w:r w:rsidR="003F5706">
        <w:t xml:space="preserve"> do menú contextual das t</w:t>
      </w:r>
      <w:r w:rsidR="003F5706">
        <w:t>á</w:t>
      </w:r>
      <w:r w:rsidR="003F5706">
        <w:t>boas dunha base de datos:</w:t>
      </w:r>
    </w:p>
    <w:p w:rsidR="003F5706" w:rsidRDefault="003F5706" w:rsidP="003F5706">
      <w:pPr>
        <w:pStyle w:val="formula1"/>
      </w:pPr>
      <w:r>
        <w:rPr>
          <w:noProof/>
          <w:lang w:val="es-ES"/>
        </w:rPr>
        <w:lastRenderedPageBreak/>
        <w:drawing>
          <wp:inline distT="0" distB="0" distL="0" distR="0">
            <wp:extent cx="2366341" cy="1886927"/>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2368319" cy="1888504"/>
                    </a:xfrm>
                    <a:prstGeom prst="rect">
                      <a:avLst/>
                    </a:prstGeom>
                    <a:noFill/>
                    <a:ln w="9525">
                      <a:noFill/>
                      <a:miter lim="800000"/>
                      <a:headEnd/>
                      <a:tailEnd/>
                    </a:ln>
                  </pic:spPr>
                </pic:pic>
              </a:graphicData>
            </a:graphic>
          </wp:inline>
        </w:drawing>
      </w:r>
    </w:p>
    <w:p w:rsidR="00200BD2" w:rsidRDefault="00200BD2" w:rsidP="00200BD2">
      <w:pPr>
        <w:pStyle w:val="tx1"/>
      </w:pPr>
      <w:r>
        <w:t xml:space="preserve">Na pestana </w:t>
      </w:r>
      <w:r>
        <w:rPr>
          <w:i/>
        </w:rPr>
        <w:t>Indexes</w:t>
      </w:r>
      <w:r>
        <w:t xml:space="preserve"> póde</w:t>
      </w:r>
      <w:r w:rsidR="00D75923">
        <w:t>n</w:t>
      </w:r>
      <w:r>
        <w:t>se</w:t>
      </w:r>
      <w:r w:rsidR="00D75923">
        <w:t xml:space="preserve"> crear índices novos,</w:t>
      </w:r>
      <w:r>
        <w:t xml:space="preserve"> así como </w:t>
      </w:r>
      <w:r w:rsidR="00D75923">
        <w:t>borrar os índices existentes</w:t>
      </w:r>
      <w:r>
        <w:t>:</w:t>
      </w:r>
    </w:p>
    <w:p w:rsidR="00200BD2" w:rsidRDefault="00200BD2" w:rsidP="00200BD2">
      <w:pPr>
        <w:pStyle w:val="formula1"/>
      </w:pPr>
      <w:r>
        <w:rPr>
          <w:noProof/>
          <w:lang w:val="es-ES"/>
        </w:rPr>
        <w:drawing>
          <wp:inline distT="0" distB="0" distL="0" distR="0">
            <wp:extent cx="3862837" cy="2121611"/>
            <wp:effectExtent l="19050" t="0" r="4313"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3860652" cy="2120411"/>
                    </a:xfrm>
                    <a:prstGeom prst="rect">
                      <a:avLst/>
                    </a:prstGeom>
                    <a:noFill/>
                    <a:ln w="9525">
                      <a:noFill/>
                      <a:miter lim="800000"/>
                      <a:headEnd/>
                      <a:tailEnd/>
                    </a:ln>
                  </pic:spPr>
                </pic:pic>
              </a:graphicData>
            </a:graphic>
          </wp:inline>
        </w:drawing>
      </w:r>
    </w:p>
    <w:p w:rsidR="00200BD2" w:rsidRDefault="00200BD2" w:rsidP="0047257D">
      <w:pPr>
        <w:pStyle w:val="n5"/>
      </w:pPr>
      <w:bookmarkStart w:id="52" w:name="_Toc443306996"/>
      <w:r>
        <w:t>Crear índices</w:t>
      </w:r>
      <w:bookmarkEnd w:id="52"/>
    </w:p>
    <w:p w:rsidR="00200BD2" w:rsidRDefault="00200BD2" w:rsidP="00200BD2">
      <w:pPr>
        <w:pStyle w:val="tx1"/>
      </w:pPr>
      <w:r>
        <w:t xml:space="preserve">Para crear un novo índice, primeiro débense seleccionar as columnas sobre as cales se quere crear o índice e logo premer en </w:t>
      </w:r>
      <w:proofErr w:type="spellStart"/>
      <w:r>
        <w:rPr>
          <w:i/>
        </w:rPr>
        <w:t>Create</w:t>
      </w:r>
      <w:proofErr w:type="spellEnd"/>
      <w:r>
        <w:rPr>
          <w:i/>
        </w:rPr>
        <w:t xml:space="preserve"> </w:t>
      </w:r>
      <w:proofErr w:type="spellStart"/>
      <w:r>
        <w:rPr>
          <w:i/>
        </w:rPr>
        <w:t>Index</w:t>
      </w:r>
      <w:proofErr w:type="spellEnd"/>
      <w:r>
        <w:rPr>
          <w:i/>
        </w:rPr>
        <w:t xml:space="preserve"> for </w:t>
      </w:r>
      <w:proofErr w:type="spellStart"/>
      <w:r>
        <w:rPr>
          <w:i/>
        </w:rPr>
        <w:t>Selected</w:t>
      </w:r>
      <w:proofErr w:type="spellEnd"/>
      <w:r>
        <w:rPr>
          <w:i/>
        </w:rPr>
        <w:t xml:space="preserve"> </w:t>
      </w:r>
      <w:proofErr w:type="spellStart"/>
      <w:r>
        <w:rPr>
          <w:i/>
        </w:rPr>
        <w:t>Columns</w:t>
      </w:r>
      <w:proofErr w:type="spellEnd"/>
      <w:r>
        <w:t>:</w:t>
      </w:r>
    </w:p>
    <w:p w:rsidR="00200BD2" w:rsidRDefault="00200BD2" w:rsidP="00200BD2">
      <w:pPr>
        <w:pStyle w:val="formula1"/>
      </w:pPr>
      <w:r>
        <w:rPr>
          <w:noProof/>
          <w:lang w:val="es-ES"/>
        </w:rPr>
        <w:drawing>
          <wp:inline distT="0" distB="0" distL="0" distR="0">
            <wp:extent cx="5199931" cy="2519694"/>
            <wp:effectExtent l="19050" t="0" r="719"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196990" cy="2518269"/>
                    </a:xfrm>
                    <a:prstGeom prst="rect">
                      <a:avLst/>
                    </a:prstGeom>
                    <a:noFill/>
                    <a:ln w="9525">
                      <a:noFill/>
                      <a:miter lim="800000"/>
                      <a:headEnd/>
                      <a:tailEnd/>
                    </a:ln>
                  </pic:spPr>
                </pic:pic>
              </a:graphicData>
            </a:graphic>
          </wp:inline>
        </w:drawing>
      </w:r>
    </w:p>
    <w:p w:rsidR="00200BD2" w:rsidRDefault="00200BD2" w:rsidP="00200BD2">
      <w:pPr>
        <w:pStyle w:val="tx1"/>
      </w:pPr>
      <w:r>
        <w:t xml:space="preserve">A continuación cubriranse os parámetros desexados e premerase en </w:t>
      </w:r>
      <w:proofErr w:type="spellStart"/>
      <w:r>
        <w:rPr>
          <w:i/>
        </w:rPr>
        <w:t>Create</w:t>
      </w:r>
      <w:proofErr w:type="spellEnd"/>
      <w:r>
        <w:rPr>
          <w:i/>
        </w:rPr>
        <w:t xml:space="preserve"> </w:t>
      </w:r>
      <w:r>
        <w:t>para finalme</w:t>
      </w:r>
      <w:r>
        <w:t>n</w:t>
      </w:r>
      <w:r>
        <w:t>te crear o índice:</w:t>
      </w:r>
    </w:p>
    <w:p w:rsidR="00200BD2" w:rsidRDefault="00200BD2" w:rsidP="00200BD2">
      <w:pPr>
        <w:pStyle w:val="formula1"/>
      </w:pPr>
      <w:r>
        <w:rPr>
          <w:noProof/>
          <w:lang w:val="es-ES"/>
        </w:rPr>
        <w:lastRenderedPageBreak/>
        <w:drawing>
          <wp:inline distT="0" distB="0" distL="0" distR="0">
            <wp:extent cx="3673056" cy="2650338"/>
            <wp:effectExtent l="19050" t="0" r="3594"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3672939" cy="2650254"/>
                    </a:xfrm>
                    <a:prstGeom prst="rect">
                      <a:avLst/>
                    </a:prstGeom>
                    <a:noFill/>
                    <a:ln w="9525">
                      <a:noFill/>
                      <a:miter lim="800000"/>
                      <a:headEnd/>
                      <a:tailEnd/>
                    </a:ln>
                  </pic:spPr>
                </pic:pic>
              </a:graphicData>
            </a:graphic>
          </wp:inline>
        </w:drawing>
      </w:r>
    </w:p>
    <w:p w:rsidR="008009AA" w:rsidRDefault="008009AA" w:rsidP="0047257D">
      <w:pPr>
        <w:pStyle w:val="n5"/>
      </w:pPr>
      <w:bookmarkStart w:id="53" w:name="_Toc443306997"/>
      <w:r>
        <w:t>Borrar índices</w:t>
      </w:r>
      <w:bookmarkEnd w:id="53"/>
    </w:p>
    <w:p w:rsidR="008D01A6" w:rsidRDefault="008D01A6" w:rsidP="008D01A6">
      <w:pPr>
        <w:pStyle w:val="tx1"/>
        <w:rPr>
          <w:i/>
        </w:rPr>
      </w:pPr>
      <w:r>
        <w:t xml:space="preserve">Para borrar un índice xe existente, tan solo haberá que seleccionalo e premer en </w:t>
      </w:r>
      <w:proofErr w:type="spellStart"/>
      <w:r>
        <w:rPr>
          <w:i/>
        </w:rPr>
        <w:t>Drop</w:t>
      </w:r>
      <w:proofErr w:type="spellEnd"/>
      <w:r>
        <w:rPr>
          <w:i/>
        </w:rPr>
        <w:t xml:space="preserve"> </w:t>
      </w:r>
      <w:proofErr w:type="spellStart"/>
      <w:r>
        <w:rPr>
          <w:i/>
        </w:rPr>
        <w:t>I</w:t>
      </w:r>
      <w:r>
        <w:rPr>
          <w:i/>
        </w:rPr>
        <w:t>n</w:t>
      </w:r>
      <w:r>
        <w:rPr>
          <w:i/>
        </w:rPr>
        <w:t>dex</w:t>
      </w:r>
      <w:proofErr w:type="spellEnd"/>
      <w:r>
        <w:rPr>
          <w:i/>
        </w:rPr>
        <w:t>:</w:t>
      </w:r>
    </w:p>
    <w:p w:rsidR="008D01A6" w:rsidRDefault="008D01A6" w:rsidP="008D01A6">
      <w:pPr>
        <w:pStyle w:val="formula1"/>
      </w:pPr>
      <w:r>
        <w:rPr>
          <w:noProof/>
          <w:lang w:val="es-ES"/>
        </w:rPr>
        <w:drawing>
          <wp:inline distT="0" distB="0" distL="0" distR="0">
            <wp:extent cx="5139546" cy="1062029"/>
            <wp:effectExtent l="19050" t="0" r="3954"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5136639" cy="1061428"/>
                    </a:xfrm>
                    <a:prstGeom prst="rect">
                      <a:avLst/>
                    </a:prstGeom>
                    <a:noFill/>
                    <a:ln w="9525">
                      <a:noFill/>
                      <a:miter lim="800000"/>
                      <a:headEnd/>
                      <a:tailEnd/>
                    </a:ln>
                  </pic:spPr>
                </pic:pic>
              </a:graphicData>
            </a:graphic>
          </wp:inline>
        </w:drawing>
      </w:r>
    </w:p>
    <w:p w:rsidR="00CE134E" w:rsidRDefault="00CE134E" w:rsidP="00CE134E">
      <w:pPr>
        <w:pStyle w:val="txtarefa1"/>
      </w:pPr>
      <w:r>
        <w:t xml:space="preserve">Tarefa 7. Xestionar índices con </w:t>
      </w:r>
      <w:proofErr w:type="spellStart"/>
      <w:r>
        <w:t>MySQL</w:t>
      </w:r>
      <w:proofErr w:type="spellEnd"/>
      <w:r>
        <w:t xml:space="preserve"> </w:t>
      </w:r>
      <w:proofErr w:type="spellStart"/>
      <w:r>
        <w:t>Workbench</w:t>
      </w:r>
      <w:proofErr w:type="spellEnd"/>
      <w:r>
        <w:t>.</w:t>
      </w:r>
    </w:p>
    <w:p w:rsidR="00FC469F" w:rsidRPr="008D01A6" w:rsidRDefault="00FC469F" w:rsidP="00CE134E">
      <w:pPr>
        <w:pStyle w:val="txtarefa1"/>
      </w:pPr>
      <w:r w:rsidRPr="00FC469F">
        <w:t>Tarefa 8. Administrar un SXBD empregando as indicacións da documentación té</w:t>
      </w:r>
      <w:r w:rsidRPr="00FC469F">
        <w:t>c</w:t>
      </w:r>
      <w:r w:rsidRPr="00FC469F">
        <w:t>nica.</w:t>
      </w:r>
    </w:p>
    <w:p w:rsidR="009D30C6" w:rsidRPr="002316B7" w:rsidRDefault="009D30C6" w:rsidP="009D30C6">
      <w:pPr>
        <w:pStyle w:val="n2"/>
      </w:pPr>
      <w:bookmarkStart w:id="54" w:name="_Toc417547469"/>
      <w:bookmarkStart w:id="55" w:name="_Toc443306998"/>
      <w:r w:rsidRPr="002316B7">
        <w:t>Tarefas</w:t>
      </w:r>
      <w:bookmarkEnd w:id="54"/>
      <w:bookmarkEnd w:id="55"/>
    </w:p>
    <w:p w:rsidR="009D30C6" w:rsidRPr="002316B7" w:rsidRDefault="009D30C6" w:rsidP="009D30C6">
      <w:pPr>
        <w:pStyle w:val="tx1"/>
      </w:pPr>
      <w:r w:rsidRPr="002316B7">
        <w:t>A</w:t>
      </w:r>
      <w:r w:rsidR="00047E06" w:rsidRPr="002316B7">
        <w:t>s</w:t>
      </w:r>
      <w:r w:rsidRPr="002316B7">
        <w:t xml:space="preserve"> tarefa</w:t>
      </w:r>
      <w:r w:rsidR="00047E06" w:rsidRPr="002316B7">
        <w:t>s</w:t>
      </w:r>
      <w:r w:rsidRPr="002316B7">
        <w:t xml:space="preserve"> proposta</w:t>
      </w:r>
      <w:r w:rsidR="00047E06" w:rsidRPr="002316B7">
        <w:t>s</w:t>
      </w:r>
      <w:r w:rsidRPr="002316B7">
        <w:t xml:space="preserve"> </w:t>
      </w:r>
      <w:r w:rsidR="00047E06" w:rsidRPr="002316B7">
        <w:t>son as</w:t>
      </w:r>
      <w:r w:rsidRPr="002316B7">
        <w:t xml:space="preserve"> seguinte</w:t>
      </w:r>
      <w:r w:rsidR="00047E06" w:rsidRPr="002316B7">
        <w:t>s</w:t>
      </w:r>
      <w:r w:rsidRPr="002316B7">
        <w:t>:</w:t>
      </w:r>
    </w:p>
    <w:p w:rsidR="00E3681D" w:rsidRDefault="00E3681D" w:rsidP="00E3681D">
      <w:pPr>
        <w:pStyle w:val="p1"/>
      </w:pPr>
      <w:bookmarkStart w:id="56" w:name="_Toc417547470"/>
      <w:r>
        <w:t xml:space="preserve">Tarefa 1. Xestionar usuarios en </w:t>
      </w:r>
      <w:proofErr w:type="spellStart"/>
      <w:r>
        <w:t>MySQL</w:t>
      </w:r>
      <w:proofErr w:type="spellEnd"/>
      <w:r>
        <w:t>.</w:t>
      </w:r>
    </w:p>
    <w:bookmarkEnd w:id="56"/>
    <w:p w:rsidR="00E3681D" w:rsidRDefault="00316634" w:rsidP="00E7381D">
      <w:pPr>
        <w:pStyle w:val="p1"/>
      </w:pPr>
      <w:r w:rsidRPr="00316634">
        <w:t>Tarefa 2. Crear índices ordinarios</w:t>
      </w:r>
      <w:r>
        <w:t>.</w:t>
      </w:r>
    </w:p>
    <w:p w:rsidR="00316634" w:rsidRDefault="00316634" w:rsidP="00E7381D">
      <w:pPr>
        <w:pStyle w:val="p1"/>
      </w:pPr>
      <w:r>
        <w:t>Tarefa 3. Crear índices de texto completo.</w:t>
      </w:r>
    </w:p>
    <w:p w:rsidR="00BB7B12" w:rsidRDefault="00BB7B12" w:rsidP="00E7381D">
      <w:pPr>
        <w:pStyle w:val="p1"/>
      </w:pPr>
      <w:r w:rsidRPr="00BB7B12">
        <w:t>Tarefa 4. Crear índices únicos</w:t>
      </w:r>
      <w:r w:rsidR="008D789C">
        <w:t>.</w:t>
      </w:r>
    </w:p>
    <w:p w:rsidR="00BB7B12" w:rsidRDefault="00BB7B12" w:rsidP="00E7381D">
      <w:pPr>
        <w:pStyle w:val="p1"/>
      </w:pPr>
      <w:r w:rsidRPr="00BB7B12">
        <w:t>Tarefa 5. Crear índices de parte de campos</w:t>
      </w:r>
      <w:r>
        <w:t>.</w:t>
      </w:r>
    </w:p>
    <w:p w:rsidR="00CE134E" w:rsidRDefault="00CE134E" w:rsidP="00E7381D">
      <w:pPr>
        <w:pStyle w:val="p1"/>
      </w:pPr>
      <w:r>
        <w:t xml:space="preserve">Tarefa 6. Xestionar usuarios con </w:t>
      </w:r>
      <w:proofErr w:type="spellStart"/>
      <w:r>
        <w:t>MySQL</w:t>
      </w:r>
      <w:proofErr w:type="spellEnd"/>
      <w:r>
        <w:t xml:space="preserve"> </w:t>
      </w:r>
      <w:proofErr w:type="spellStart"/>
      <w:r>
        <w:t>Workbench</w:t>
      </w:r>
      <w:proofErr w:type="spellEnd"/>
      <w:r>
        <w:t>.</w:t>
      </w:r>
    </w:p>
    <w:p w:rsidR="00CE134E" w:rsidRDefault="00CE134E" w:rsidP="00E7381D">
      <w:pPr>
        <w:pStyle w:val="p1"/>
      </w:pPr>
      <w:r w:rsidRPr="00CE134E">
        <w:t xml:space="preserve">Tarefa 7. Xestionar índices con </w:t>
      </w:r>
      <w:proofErr w:type="spellStart"/>
      <w:r w:rsidRPr="00CE134E">
        <w:t>MySQL</w:t>
      </w:r>
      <w:proofErr w:type="spellEnd"/>
      <w:r w:rsidRPr="00CE134E">
        <w:t xml:space="preserve"> </w:t>
      </w:r>
      <w:proofErr w:type="spellStart"/>
      <w:r w:rsidRPr="00CE134E">
        <w:t>Workbench</w:t>
      </w:r>
      <w:proofErr w:type="spellEnd"/>
      <w:r w:rsidRPr="00CE134E">
        <w:t>.</w:t>
      </w:r>
    </w:p>
    <w:p w:rsidR="00032CA1" w:rsidRPr="002316B7" w:rsidRDefault="00032CA1" w:rsidP="00E7381D">
      <w:pPr>
        <w:pStyle w:val="p1"/>
      </w:pPr>
      <w:r w:rsidRPr="00032CA1">
        <w:t>Tarefa 8. Administrar un SXBD empregando as indicacións da documentación técnica.</w:t>
      </w:r>
    </w:p>
    <w:p w:rsidR="00E3681D" w:rsidRDefault="00E3681D" w:rsidP="00E3681D">
      <w:pPr>
        <w:pStyle w:val="n3"/>
      </w:pPr>
      <w:bookmarkStart w:id="57" w:name="_Toc443306999"/>
      <w:bookmarkStart w:id="58" w:name="_Toc417547471"/>
      <w:r>
        <w:lastRenderedPageBreak/>
        <w:t xml:space="preserve">Tarefa 1. Xestionar usuarios en </w:t>
      </w:r>
      <w:proofErr w:type="spellStart"/>
      <w:r>
        <w:t>MySQL</w:t>
      </w:r>
      <w:bookmarkEnd w:id="57"/>
      <w:proofErr w:type="spellEnd"/>
    </w:p>
    <w:p w:rsidR="00E3681D" w:rsidRDefault="00D349FD" w:rsidP="00E3681D">
      <w:pPr>
        <w:pStyle w:val="tx1"/>
      </w:pPr>
      <w:r>
        <w:t xml:space="preserve">Sobre a base de datos </w:t>
      </w:r>
      <w:proofErr w:type="spellStart"/>
      <w:r>
        <w:rPr>
          <w:i/>
        </w:rPr>
        <w:t>sakila</w:t>
      </w:r>
      <w:proofErr w:type="spellEnd"/>
      <w:r>
        <w:rPr>
          <w:rStyle w:val="Refdenotaalpie"/>
          <w:i/>
        </w:rPr>
        <w:footnoteReference w:id="4"/>
      </w:r>
      <w:r>
        <w:t xml:space="preserve"> realiza as seguintes accións:</w:t>
      </w:r>
    </w:p>
    <w:p w:rsidR="00D349FD" w:rsidRDefault="00FF433F" w:rsidP="00E3681D">
      <w:pPr>
        <w:pStyle w:val="p1"/>
      </w:pPr>
      <w:r>
        <w:t xml:space="preserve">Crea un usuario </w:t>
      </w:r>
      <w:r w:rsidRPr="004D5BFD">
        <w:rPr>
          <w:i/>
        </w:rPr>
        <w:t>xefe</w:t>
      </w:r>
      <w:r>
        <w:t xml:space="preserve"> con contrasinal </w:t>
      </w:r>
      <w:r w:rsidRPr="008602EE">
        <w:rPr>
          <w:i/>
        </w:rPr>
        <w:t>abc123.</w:t>
      </w:r>
      <w:r>
        <w:t xml:space="preserve"> cos máximos privilexios e que soamente poida acceder desde o equipo local.</w:t>
      </w:r>
    </w:p>
    <w:p w:rsidR="008602EE" w:rsidRDefault="008602EE" w:rsidP="008602EE">
      <w:pPr>
        <w:pStyle w:val="p1"/>
      </w:pPr>
      <w:r>
        <w:t xml:space="preserve">Crea un usuario </w:t>
      </w:r>
      <w:r w:rsidRPr="008602EE">
        <w:rPr>
          <w:i/>
        </w:rPr>
        <w:t>usuario1</w:t>
      </w:r>
      <w:r>
        <w:t xml:space="preserve"> con contrasinal </w:t>
      </w:r>
      <w:r w:rsidRPr="008602EE">
        <w:rPr>
          <w:i/>
        </w:rPr>
        <w:t>abc123.</w:t>
      </w:r>
      <w:r>
        <w:t xml:space="preserve"> con permiso de </w:t>
      </w:r>
      <w:r w:rsidR="00032CA1">
        <w:t>creación</w:t>
      </w:r>
      <w:r>
        <w:t xml:space="preserve">, alteración e borrado de táboas na base de datos </w:t>
      </w:r>
      <w:proofErr w:type="spellStart"/>
      <w:r>
        <w:rPr>
          <w:i/>
        </w:rPr>
        <w:t>sakila</w:t>
      </w:r>
      <w:proofErr w:type="spellEnd"/>
      <w:r>
        <w:t xml:space="preserve"> e que só poida acceder desde o equipo local. Despois borra ou usuario.</w:t>
      </w:r>
    </w:p>
    <w:p w:rsidR="008602EE" w:rsidRDefault="008602EE" w:rsidP="008602EE">
      <w:pPr>
        <w:pStyle w:val="p1"/>
      </w:pPr>
      <w:r>
        <w:t xml:space="preserve">Crea un usuario </w:t>
      </w:r>
      <w:r w:rsidRPr="00FD66D2">
        <w:rPr>
          <w:i/>
        </w:rPr>
        <w:t>usuario1</w:t>
      </w:r>
      <w:r>
        <w:t xml:space="preserve"> con contrasinal </w:t>
      </w:r>
      <w:r w:rsidRPr="00FD66D2">
        <w:rPr>
          <w:i/>
        </w:rPr>
        <w:t>abc123.</w:t>
      </w:r>
      <w:r>
        <w:t xml:space="preserve"> con permiso de </w:t>
      </w:r>
      <w:r w:rsidR="00FD66D2">
        <w:t>c</w:t>
      </w:r>
      <w:r>
        <w:t xml:space="preserve">reación, alteración e borrado de táboas na base de datos </w:t>
      </w:r>
      <w:proofErr w:type="spellStart"/>
      <w:r w:rsidR="00FD66D2" w:rsidRPr="00FD66D2">
        <w:rPr>
          <w:i/>
        </w:rPr>
        <w:t>sakila</w:t>
      </w:r>
      <w:proofErr w:type="spellEnd"/>
      <w:r>
        <w:t xml:space="preserve"> e que poida acceder á base de datos </w:t>
      </w:r>
      <w:r w:rsidRPr="008602EE">
        <w:rPr>
          <w:b/>
        </w:rPr>
        <w:t>desde calquera equipo</w:t>
      </w:r>
      <w:r>
        <w:t>.</w:t>
      </w:r>
    </w:p>
    <w:p w:rsidR="008602EE" w:rsidRDefault="008602EE" w:rsidP="008602EE">
      <w:pPr>
        <w:pStyle w:val="p1"/>
      </w:pPr>
      <w:r>
        <w:t xml:space="preserve">Crea un usuario </w:t>
      </w:r>
      <w:r w:rsidRPr="00FD66D2">
        <w:rPr>
          <w:i/>
        </w:rPr>
        <w:t>usuario2</w:t>
      </w:r>
      <w:r>
        <w:t xml:space="preserve"> con contrasinal </w:t>
      </w:r>
      <w:r w:rsidRPr="00FD66D2">
        <w:rPr>
          <w:i/>
        </w:rPr>
        <w:t>abc123.</w:t>
      </w:r>
      <w:r>
        <w:t xml:space="preserve"> con permiso de </w:t>
      </w:r>
      <w:r w:rsidR="00FD66D2">
        <w:t>c</w:t>
      </w:r>
      <w:r>
        <w:t xml:space="preserve">onsulta, inserción e actualización da táboa actor (da base de datos </w:t>
      </w:r>
      <w:proofErr w:type="spellStart"/>
      <w:r w:rsidRPr="00FD66D2">
        <w:rPr>
          <w:i/>
        </w:rPr>
        <w:t>sakila</w:t>
      </w:r>
      <w:proofErr w:type="spellEnd"/>
      <w:r>
        <w:t>) e que poida acceder á base de d</w:t>
      </w:r>
      <w:r>
        <w:t>a</w:t>
      </w:r>
      <w:r>
        <w:t>tos desde calquera equipo. Despois quítalle (revógalle) ao usuario o permiso de actual</w:t>
      </w:r>
      <w:r>
        <w:t>i</w:t>
      </w:r>
      <w:r>
        <w:t>zación.</w:t>
      </w:r>
    </w:p>
    <w:p w:rsidR="008602EE" w:rsidRPr="00E9582B" w:rsidRDefault="008602EE" w:rsidP="008602EE">
      <w:pPr>
        <w:pStyle w:val="p1"/>
      </w:pPr>
      <w:r>
        <w:t>Cambia o contrasinal d</w:t>
      </w:r>
      <w:r w:rsidR="00FD66D2">
        <w:t>o</w:t>
      </w:r>
      <w:r>
        <w:t xml:space="preserve"> </w:t>
      </w:r>
      <w:r w:rsidRPr="008602EE">
        <w:rPr>
          <w:i/>
        </w:rPr>
        <w:t>usuario2</w:t>
      </w:r>
      <w:r>
        <w:t xml:space="preserve"> a </w:t>
      </w:r>
      <w:proofErr w:type="spellStart"/>
      <w:r w:rsidRPr="008602EE">
        <w:rPr>
          <w:i/>
        </w:rPr>
        <w:t>abc</w:t>
      </w:r>
      <w:proofErr w:type="spellEnd"/>
      <w:r>
        <w:t>.</w:t>
      </w:r>
    </w:p>
    <w:p w:rsidR="009D30C6" w:rsidRDefault="009D30C6" w:rsidP="009D30C6">
      <w:pPr>
        <w:pStyle w:val="n5"/>
      </w:pPr>
      <w:bookmarkStart w:id="59" w:name="_Toc443307000"/>
      <w:r w:rsidRPr="002316B7">
        <w:t>Solución</w:t>
      </w:r>
      <w:bookmarkEnd w:id="58"/>
      <w:bookmarkEnd w:id="59"/>
    </w:p>
    <w:p w:rsidR="00EA1DB5" w:rsidRDefault="00EA1DB5" w:rsidP="00EA1DB5">
      <w:pPr>
        <w:pStyle w:val="p1"/>
      </w:pPr>
      <w:r>
        <w:t xml:space="preserve">Crea un usuario </w:t>
      </w:r>
      <w:r w:rsidRPr="004D5BFD">
        <w:rPr>
          <w:i/>
        </w:rPr>
        <w:t>xefe</w:t>
      </w:r>
      <w:r>
        <w:t xml:space="preserve"> con contrasinal </w:t>
      </w:r>
      <w:r w:rsidRPr="008602EE">
        <w:rPr>
          <w:i/>
        </w:rPr>
        <w:t>abc123.</w:t>
      </w:r>
      <w:r>
        <w:t xml:space="preserve"> cos máximos privilexios e que soamente poida acceder desde o equipo local.</w:t>
      </w:r>
    </w:p>
    <w:p w:rsidR="00EA1DB5" w:rsidRDefault="00EA1DB5" w:rsidP="00EA1DB5">
      <w:pPr>
        <w:pStyle w:val="Codigo"/>
      </w:pPr>
      <w:proofErr w:type="spellStart"/>
      <w:r>
        <w:t>grant</w:t>
      </w:r>
      <w:proofErr w:type="spellEnd"/>
      <w:r>
        <w:t xml:space="preserve"> all </w:t>
      </w:r>
      <w:proofErr w:type="spellStart"/>
      <w:r>
        <w:t>privileges</w:t>
      </w:r>
      <w:proofErr w:type="spellEnd"/>
      <w:r>
        <w:t xml:space="preserve"> </w:t>
      </w:r>
    </w:p>
    <w:p w:rsidR="00EA1DB5" w:rsidRDefault="00EA1DB5" w:rsidP="00EA1DB5">
      <w:pPr>
        <w:pStyle w:val="Codigo"/>
      </w:pPr>
      <w:r>
        <w:t xml:space="preserve">on </w:t>
      </w:r>
      <w:proofErr w:type="spellStart"/>
      <w:r>
        <w:t>sakila</w:t>
      </w:r>
      <w:proofErr w:type="spellEnd"/>
      <w:r>
        <w:t xml:space="preserve">.* </w:t>
      </w:r>
    </w:p>
    <w:p w:rsidR="00EA1DB5" w:rsidRDefault="00EA1DB5" w:rsidP="00EA1DB5">
      <w:pPr>
        <w:pStyle w:val="Codigo"/>
      </w:pPr>
      <w:r>
        <w:t>to '</w:t>
      </w:r>
      <w:proofErr w:type="spellStart"/>
      <w:r>
        <w:t>xefe'@'localhost'</w:t>
      </w:r>
      <w:proofErr w:type="spellEnd"/>
      <w:r>
        <w:t xml:space="preserve"> </w:t>
      </w:r>
      <w:proofErr w:type="spellStart"/>
      <w:r>
        <w:t>identified</w:t>
      </w:r>
      <w:proofErr w:type="spellEnd"/>
      <w:r>
        <w:t xml:space="preserve"> </w:t>
      </w:r>
      <w:proofErr w:type="spellStart"/>
      <w:r>
        <w:t>by</w:t>
      </w:r>
      <w:proofErr w:type="spellEnd"/>
      <w:r>
        <w:t xml:space="preserve"> 'abc123.' </w:t>
      </w:r>
    </w:p>
    <w:p w:rsidR="00EA1DB5" w:rsidRDefault="00EA1DB5" w:rsidP="00EA1DB5">
      <w:pPr>
        <w:pStyle w:val="Codigo"/>
      </w:pPr>
      <w:proofErr w:type="spellStart"/>
      <w:r>
        <w:t>with</w:t>
      </w:r>
      <w:proofErr w:type="spellEnd"/>
      <w:r>
        <w:t xml:space="preserve"> </w:t>
      </w:r>
      <w:proofErr w:type="spellStart"/>
      <w:r>
        <w:t>grant</w:t>
      </w:r>
      <w:proofErr w:type="spellEnd"/>
      <w:r>
        <w:t xml:space="preserve"> </w:t>
      </w:r>
      <w:proofErr w:type="spellStart"/>
      <w:r>
        <w:t>option</w:t>
      </w:r>
      <w:proofErr w:type="spellEnd"/>
      <w:r>
        <w:t>;</w:t>
      </w:r>
    </w:p>
    <w:p w:rsidR="00EA1DB5" w:rsidRDefault="00EA1DB5" w:rsidP="00EA1DB5">
      <w:pPr>
        <w:pStyle w:val="p1"/>
      </w:pPr>
      <w:r>
        <w:t xml:space="preserve">Crea un usuario </w:t>
      </w:r>
      <w:r w:rsidRPr="008602EE">
        <w:rPr>
          <w:i/>
        </w:rPr>
        <w:t>usuario1</w:t>
      </w:r>
      <w:r>
        <w:t xml:space="preserve"> con contrasinal </w:t>
      </w:r>
      <w:r w:rsidRPr="008602EE">
        <w:rPr>
          <w:i/>
        </w:rPr>
        <w:t>abc123.</w:t>
      </w:r>
      <w:r>
        <w:t xml:space="preserve"> con permiso de Creación, alteración e borrado de táboas na base de datos </w:t>
      </w:r>
      <w:proofErr w:type="spellStart"/>
      <w:r>
        <w:rPr>
          <w:i/>
        </w:rPr>
        <w:t>sakila</w:t>
      </w:r>
      <w:proofErr w:type="spellEnd"/>
      <w:r>
        <w:t xml:space="preserve"> e que só poida acceder desde o equipo l</w:t>
      </w:r>
      <w:r>
        <w:t>o</w:t>
      </w:r>
      <w:r>
        <w:t>cal. Despois borra ou usuario.</w:t>
      </w:r>
    </w:p>
    <w:p w:rsidR="00105630" w:rsidRDefault="00105630" w:rsidP="00105630">
      <w:pPr>
        <w:pStyle w:val="Codigo"/>
      </w:pPr>
      <w:r>
        <w:t>GRANT ALTER,CREATE,DROP</w:t>
      </w:r>
    </w:p>
    <w:p w:rsidR="00105630" w:rsidRDefault="00105630" w:rsidP="00105630">
      <w:pPr>
        <w:pStyle w:val="Codigo"/>
      </w:pPr>
      <w:r>
        <w:t xml:space="preserve">on </w:t>
      </w:r>
      <w:proofErr w:type="spellStart"/>
      <w:r>
        <w:t>sakila</w:t>
      </w:r>
      <w:proofErr w:type="spellEnd"/>
      <w:r>
        <w:t xml:space="preserve">.* </w:t>
      </w:r>
    </w:p>
    <w:p w:rsidR="00105630" w:rsidRDefault="00105630" w:rsidP="00105630">
      <w:pPr>
        <w:pStyle w:val="Codigo"/>
      </w:pPr>
      <w:r>
        <w:t xml:space="preserve">to 'usuario1'@'localhost' </w:t>
      </w:r>
      <w:proofErr w:type="spellStart"/>
      <w:r>
        <w:t>identified</w:t>
      </w:r>
      <w:proofErr w:type="spellEnd"/>
      <w:r>
        <w:t xml:space="preserve"> </w:t>
      </w:r>
      <w:proofErr w:type="spellStart"/>
      <w:r>
        <w:t>by</w:t>
      </w:r>
      <w:proofErr w:type="spellEnd"/>
      <w:r>
        <w:t xml:space="preserve"> 'abc123.';</w:t>
      </w:r>
    </w:p>
    <w:p w:rsidR="00105630" w:rsidRDefault="005E5D63" w:rsidP="00105630">
      <w:pPr>
        <w:pStyle w:val="Codigo"/>
      </w:pPr>
      <w:r>
        <w:t>DROP USER</w:t>
      </w:r>
      <w:r w:rsidRPr="005E5D63">
        <w:t xml:space="preserve"> usuario1@localhost;</w:t>
      </w:r>
    </w:p>
    <w:p w:rsidR="00EA1DB5" w:rsidRDefault="00EA1DB5" w:rsidP="00EA1DB5">
      <w:pPr>
        <w:pStyle w:val="p1"/>
      </w:pPr>
      <w:r>
        <w:t xml:space="preserve">Crea un usuario </w:t>
      </w:r>
      <w:r w:rsidRPr="00FD66D2">
        <w:rPr>
          <w:i/>
        </w:rPr>
        <w:t>usuario1</w:t>
      </w:r>
      <w:r>
        <w:t xml:space="preserve"> con contrasinal </w:t>
      </w:r>
      <w:r w:rsidRPr="00FD66D2">
        <w:rPr>
          <w:i/>
        </w:rPr>
        <w:t>abc123.</w:t>
      </w:r>
      <w:r>
        <w:t xml:space="preserve"> con permiso de creación, alteración e borrado de táboas na base de datos </w:t>
      </w:r>
      <w:proofErr w:type="spellStart"/>
      <w:r w:rsidRPr="00FD66D2">
        <w:rPr>
          <w:i/>
        </w:rPr>
        <w:t>sakila</w:t>
      </w:r>
      <w:proofErr w:type="spellEnd"/>
      <w:r>
        <w:t xml:space="preserve"> e que poida acceder á base de datos </w:t>
      </w:r>
      <w:r w:rsidRPr="008602EE">
        <w:rPr>
          <w:b/>
        </w:rPr>
        <w:t>desde calquera equipo</w:t>
      </w:r>
      <w:r>
        <w:t>.</w:t>
      </w:r>
    </w:p>
    <w:p w:rsidR="00EF402E" w:rsidRDefault="00EF402E" w:rsidP="00EF402E">
      <w:pPr>
        <w:pStyle w:val="Codigo"/>
      </w:pPr>
      <w:r>
        <w:t>GRANT ALTER,CREATE,DROP</w:t>
      </w:r>
    </w:p>
    <w:p w:rsidR="00EF402E" w:rsidRDefault="00EF402E" w:rsidP="00EF402E">
      <w:pPr>
        <w:pStyle w:val="Codigo"/>
      </w:pPr>
      <w:r>
        <w:t xml:space="preserve">on </w:t>
      </w:r>
      <w:proofErr w:type="spellStart"/>
      <w:r>
        <w:t>sakila</w:t>
      </w:r>
      <w:proofErr w:type="spellEnd"/>
      <w:r>
        <w:t xml:space="preserve">.* </w:t>
      </w:r>
    </w:p>
    <w:p w:rsidR="00EF402E" w:rsidRDefault="00EF402E" w:rsidP="00EF402E">
      <w:pPr>
        <w:pStyle w:val="Codigo"/>
      </w:pPr>
      <w:r>
        <w:t xml:space="preserve">to 'usuario1'@'%' </w:t>
      </w:r>
      <w:proofErr w:type="spellStart"/>
      <w:r>
        <w:t>identified</w:t>
      </w:r>
      <w:proofErr w:type="spellEnd"/>
      <w:r>
        <w:t xml:space="preserve"> </w:t>
      </w:r>
      <w:proofErr w:type="spellStart"/>
      <w:r>
        <w:t>by</w:t>
      </w:r>
      <w:proofErr w:type="spellEnd"/>
      <w:r>
        <w:t xml:space="preserve"> 'abc123.';</w:t>
      </w:r>
    </w:p>
    <w:p w:rsidR="00EA1DB5" w:rsidRDefault="00EA1DB5" w:rsidP="00EA1DB5">
      <w:pPr>
        <w:pStyle w:val="p1"/>
      </w:pPr>
      <w:r>
        <w:t xml:space="preserve">Crea un usuario </w:t>
      </w:r>
      <w:r w:rsidRPr="00FD66D2">
        <w:rPr>
          <w:i/>
        </w:rPr>
        <w:t>usuario2</w:t>
      </w:r>
      <w:r>
        <w:t xml:space="preserve"> con contrasinal </w:t>
      </w:r>
      <w:r w:rsidRPr="00FD66D2">
        <w:rPr>
          <w:i/>
        </w:rPr>
        <w:t>abc123.</w:t>
      </w:r>
      <w:r>
        <w:t xml:space="preserve"> con permiso de consulta, inserción e actualización da táboa </w:t>
      </w:r>
      <w:r w:rsidRPr="00F32EBE">
        <w:rPr>
          <w:i/>
        </w:rPr>
        <w:t>actor</w:t>
      </w:r>
      <w:r>
        <w:t xml:space="preserve"> (da base de datos </w:t>
      </w:r>
      <w:proofErr w:type="spellStart"/>
      <w:r w:rsidRPr="00FD66D2">
        <w:rPr>
          <w:i/>
        </w:rPr>
        <w:t>sakila</w:t>
      </w:r>
      <w:proofErr w:type="spellEnd"/>
      <w:r>
        <w:t>) e que poida acceder á base de d</w:t>
      </w:r>
      <w:r>
        <w:t>a</w:t>
      </w:r>
      <w:r>
        <w:t>tos desde calquera equipo. Despois quítalle (revógalle) ao usuario o permiso de actual</w:t>
      </w:r>
      <w:r>
        <w:t>i</w:t>
      </w:r>
      <w:r>
        <w:t>zación.</w:t>
      </w:r>
    </w:p>
    <w:p w:rsidR="00F32EBE" w:rsidRDefault="00F32EBE" w:rsidP="00F32EBE">
      <w:pPr>
        <w:pStyle w:val="Codigo"/>
      </w:pPr>
      <w:r>
        <w:t>GRANT SELECT,INSERT,UPDATE</w:t>
      </w:r>
    </w:p>
    <w:p w:rsidR="00F32EBE" w:rsidRDefault="00F32EBE" w:rsidP="00F32EBE">
      <w:pPr>
        <w:pStyle w:val="Codigo"/>
      </w:pPr>
      <w:r>
        <w:t xml:space="preserve">on </w:t>
      </w:r>
      <w:proofErr w:type="spellStart"/>
      <w:r>
        <w:t>sakila</w:t>
      </w:r>
      <w:proofErr w:type="spellEnd"/>
      <w:r>
        <w:t xml:space="preserve">.ACTOR </w:t>
      </w:r>
    </w:p>
    <w:p w:rsidR="00F32EBE" w:rsidRDefault="00F32EBE" w:rsidP="00F32EBE">
      <w:pPr>
        <w:pStyle w:val="Codigo"/>
      </w:pPr>
      <w:r>
        <w:lastRenderedPageBreak/>
        <w:t xml:space="preserve">to 'usuario2'@'%' </w:t>
      </w:r>
      <w:proofErr w:type="spellStart"/>
      <w:r>
        <w:t>identified</w:t>
      </w:r>
      <w:proofErr w:type="spellEnd"/>
      <w:r>
        <w:t xml:space="preserve"> </w:t>
      </w:r>
      <w:proofErr w:type="spellStart"/>
      <w:r>
        <w:t>by</w:t>
      </w:r>
      <w:proofErr w:type="spellEnd"/>
      <w:r>
        <w:t xml:space="preserve"> 'abc123.';</w:t>
      </w:r>
    </w:p>
    <w:p w:rsidR="00F32EBE" w:rsidRDefault="00F32EBE" w:rsidP="00F32EBE">
      <w:pPr>
        <w:pStyle w:val="Codigo"/>
      </w:pPr>
    </w:p>
    <w:p w:rsidR="00F32EBE" w:rsidRDefault="00F32EBE" w:rsidP="00F32EBE">
      <w:pPr>
        <w:pStyle w:val="Codigo"/>
      </w:pPr>
      <w:r>
        <w:t>REVOKE UPDATE</w:t>
      </w:r>
    </w:p>
    <w:p w:rsidR="00F32EBE" w:rsidRDefault="00F32EBE" w:rsidP="00F32EBE">
      <w:pPr>
        <w:pStyle w:val="Codigo"/>
      </w:pPr>
      <w:r>
        <w:t xml:space="preserve">on </w:t>
      </w:r>
      <w:proofErr w:type="spellStart"/>
      <w:r>
        <w:t>sakila</w:t>
      </w:r>
      <w:proofErr w:type="spellEnd"/>
      <w:r>
        <w:t xml:space="preserve">.ACTOR </w:t>
      </w:r>
    </w:p>
    <w:p w:rsidR="00F32EBE" w:rsidRDefault="00F32EBE" w:rsidP="00F32EBE">
      <w:pPr>
        <w:pStyle w:val="Codigo"/>
      </w:pPr>
      <w:r>
        <w:t>from'usuario2'@'%';</w:t>
      </w:r>
    </w:p>
    <w:p w:rsidR="00EA1DB5" w:rsidRDefault="00EA1DB5" w:rsidP="00EA1DB5">
      <w:pPr>
        <w:pStyle w:val="p1"/>
      </w:pPr>
      <w:r>
        <w:t xml:space="preserve">Cambia o contrasinal do </w:t>
      </w:r>
      <w:r w:rsidRPr="008602EE">
        <w:rPr>
          <w:i/>
        </w:rPr>
        <w:t>usuario2</w:t>
      </w:r>
      <w:r>
        <w:t xml:space="preserve"> a </w:t>
      </w:r>
      <w:proofErr w:type="spellStart"/>
      <w:r w:rsidRPr="008602EE">
        <w:rPr>
          <w:i/>
        </w:rPr>
        <w:t>abc</w:t>
      </w:r>
      <w:proofErr w:type="spellEnd"/>
      <w:r>
        <w:t>.</w:t>
      </w:r>
    </w:p>
    <w:p w:rsidR="00EA1DB5" w:rsidRPr="00EA1DB5" w:rsidRDefault="00F32EBE" w:rsidP="00095AAD">
      <w:pPr>
        <w:pStyle w:val="Codigo"/>
      </w:pPr>
      <w:r w:rsidRPr="00F32EBE">
        <w:t>SET PASSWORD FOR 'usuario2'@'%'='</w:t>
      </w:r>
      <w:proofErr w:type="spellStart"/>
      <w:r w:rsidRPr="00F32EBE">
        <w:t>abc'</w:t>
      </w:r>
      <w:proofErr w:type="spellEnd"/>
      <w:r w:rsidRPr="00F32EBE">
        <w:t>;</w:t>
      </w:r>
    </w:p>
    <w:p w:rsidR="00095AAD" w:rsidRDefault="00095AAD" w:rsidP="00095AAD">
      <w:pPr>
        <w:pStyle w:val="n3"/>
      </w:pPr>
      <w:bookmarkStart w:id="60" w:name="_Toc443307001"/>
      <w:bookmarkStart w:id="61" w:name="_Toc417547476"/>
      <w:r>
        <w:t>Tarefa 2. Crear</w:t>
      </w:r>
      <w:r w:rsidR="005C0137">
        <w:t xml:space="preserve"> </w:t>
      </w:r>
      <w:r>
        <w:t>índice</w:t>
      </w:r>
      <w:r w:rsidR="002F2757">
        <w:t>s</w:t>
      </w:r>
      <w:r w:rsidR="005C0137">
        <w:t xml:space="preserve"> ordinarios</w:t>
      </w:r>
      <w:bookmarkEnd w:id="60"/>
    </w:p>
    <w:p w:rsidR="00095AAD" w:rsidRDefault="007A5E49" w:rsidP="00095AAD">
      <w:pPr>
        <w:pStyle w:val="tx1"/>
      </w:pPr>
      <w:r>
        <w:t xml:space="preserve">Crea sobre a táboa </w:t>
      </w:r>
      <w:proofErr w:type="spellStart"/>
      <w:r>
        <w:rPr>
          <w:i/>
        </w:rPr>
        <w:t>address</w:t>
      </w:r>
      <w:proofErr w:type="spellEnd"/>
      <w:r>
        <w:t xml:space="preserve"> da</w:t>
      </w:r>
      <w:r w:rsidR="00095AAD">
        <w:t xml:space="preserve"> base de datos </w:t>
      </w:r>
      <w:proofErr w:type="spellStart"/>
      <w:r w:rsidR="00095AAD">
        <w:rPr>
          <w:i/>
        </w:rPr>
        <w:t>saki</w:t>
      </w:r>
      <w:r>
        <w:rPr>
          <w:i/>
        </w:rPr>
        <w:t>la</w:t>
      </w:r>
      <w:proofErr w:type="spellEnd"/>
      <w:r w:rsidR="00095AAD">
        <w:t xml:space="preserve"> </w:t>
      </w:r>
      <w:r>
        <w:t xml:space="preserve">un índice </w:t>
      </w:r>
      <w:r w:rsidR="00765D62">
        <w:t xml:space="preserve">ordinario </w:t>
      </w:r>
      <w:r>
        <w:t xml:space="preserve">chamado </w:t>
      </w:r>
      <w:proofErr w:type="spellStart"/>
      <w:r>
        <w:rPr>
          <w:i/>
        </w:rPr>
        <w:t>idx</w:t>
      </w:r>
      <w:proofErr w:type="spellEnd"/>
      <w:r>
        <w:rPr>
          <w:i/>
        </w:rPr>
        <w:t>_postal_</w:t>
      </w:r>
      <w:proofErr w:type="spellStart"/>
      <w:r>
        <w:rPr>
          <w:i/>
        </w:rPr>
        <w:t>code</w:t>
      </w:r>
      <w:proofErr w:type="spellEnd"/>
      <w:r>
        <w:t xml:space="preserve"> que conteña a columna </w:t>
      </w:r>
      <w:r>
        <w:rPr>
          <w:i/>
        </w:rPr>
        <w:t>postal_</w:t>
      </w:r>
      <w:proofErr w:type="spellStart"/>
      <w:r>
        <w:rPr>
          <w:i/>
        </w:rPr>
        <w:t>code</w:t>
      </w:r>
      <w:proofErr w:type="spellEnd"/>
      <w:r>
        <w:rPr>
          <w:i/>
        </w:rPr>
        <w:t>.</w:t>
      </w:r>
    </w:p>
    <w:p w:rsidR="007A5E49" w:rsidRPr="007A5E49" w:rsidRDefault="007A5E49" w:rsidP="007A5E49">
      <w:r>
        <w:t>Créao primeiro con ALTER TABLE, despois bórrao (consúltese apartado "</w:t>
      </w:r>
      <w:r w:rsidRPr="007A5E49">
        <w:t>Eliminar ou cambiar un índice</w:t>
      </w:r>
      <w:r>
        <w:t>") e vólveo a crear con CREATE INDEX.</w:t>
      </w:r>
    </w:p>
    <w:p w:rsidR="00095AAD" w:rsidRDefault="00095AAD" w:rsidP="00095AAD">
      <w:pPr>
        <w:pStyle w:val="n5"/>
      </w:pPr>
      <w:bookmarkStart w:id="62" w:name="_Toc443307002"/>
      <w:r w:rsidRPr="002316B7">
        <w:t>Solución</w:t>
      </w:r>
      <w:bookmarkEnd w:id="62"/>
    </w:p>
    <w:p w:rsidR="007A5E49" w:rsidRDefault="007A5E49" w:rsidP="007A5E49">
      <w:pPr>
        <w:pStyle w:val="Codigo"/>
      </w:pPr>
      <w:r w:rsidRPr="007A5E49">
        <w:t xml:space="preserve">ALTER TABLE </w:t>
      </w:r>
      <w:proofErr w:type="spellStart"/>
      <w:r w:rsidRPr="007A5E49">
        <w:t>sakila</w:t>
      </w:r>
      <w:proofErr w:type="spellEnd"/>
      <w:r w:rsidRPr="007A5E49">
        <w:t>.</w:t>
      </w:r>
      <w:proofErr w:type="spellStart"/>
      <w:r w:rsidRPr="007A5E49">
        <w:t>address</w:t>
      </w:r>
      <w:proofErr w:type="spellEnd"/>
      <w:r w:rsidRPr="007A5E49">
        <w:t xml:space="preserve"> ADD INDEX </w:t>
      </w:r>
      <w:proofErr w:type="spellStart"/>
      <w:r w:rsidRPr="007A5E49">
        <w:t>idx</w:t>
      </w:r>
      <w:proofErr w:type="spellEnd"/>
      <w:r w:rsidRPr="007A5E49">
        <w:t>_postal_</w:t>
      </w:r>
      <w:proofErr w:type="spellStart"/>
      <w:r w:rsidRPr="007A5E49">
        <w:t>code</w:t>
      </w:r>
      <w:proofErr w:type="spellEnd"/>
      <w:r w:rsidRPr="007A5E49">
        <w:t xml:space="preserve"> (postal_</w:t>
      </w:r>
      <w:proofErr w:type="spellStart"/>
      <w:r w:rsidRPr="007A5E49">
        <w:t>code</w:t>
      </w:r>
      <w:proofErr w:type="spellEnd"/>
      <w:r w:rsidRPr="007A5E49">
        <w:t>);</w:t>
      </w:r>
    </w:p>
    <w:p w:rsidR="002F2757" w:rsidRDefault="002F2757" w:rsidP="007A5E49">
      <w:pPr>
        <w:pStyle w:val="Codigo"/>
      </w:pPr>
      <w:r w:rsidRPr="002F2757">
        <w:t xml:space="preserve">DROP INDEX </w:t>
      </w:r>
      <w:proofErr w:type="spellStart"/>
      <w:r w:rsidRPr="002F2757">
        <w:t>idx</w:t>
      </w:r>
      <w:proofErr w:type="spellEnd"/>
      <w:r w:rsidRPr="002F2757">
        <w:t>_postal_</w:t>
      </w:r>
      <w:proofErr w:type="spellStart"/>
      <w:r w:rsidRPr="002F2757">
        <w:t>code</w:t>
      </w:r>
      <w:proofErr w:type="spellEnd"/>
      <w:r w:rsidRPr="002F2757">
        <w:t xml:space="preserve"> ON </w:t>
      </w:r>
      <w:proofErr w:type="spellStart"/>
      <w:r w:rsidRPr="002F2757">
        <w:t>sakila</w:t>
      </w:r>
      <w:proofErr w:type="spellEnd"/>
      <w:r w:rsidRPr="002F2757">
        <w:t>.</w:t>
      </w:r>
      <w:proofErr w:type="spellStart"/>
      <w:r w:rsidRPr="002F2757">
        <w:t>address</w:t>
      </w:r>
      <w:proofErr w:type="spellEnd"/>
      <w:r w:rsidRPr="002F2757">
        <w:t>;</w:t>
      </w:r>
    </w:p>
    <w:p w:rsidR="002F2757" w:rsidRDefault="002F2757" w:rsidP="007A5E49">
      <w:pPr>
        <w:pStyle w:val="Codigo"/>
      </w:pPr>
      <w:r w:rsidRPr="002F2757">
        <w:t xml:space="preserve">CREATE INDEX </w:t>
      </w:r>
      <w:proofErr w:type="spellStart"/>
      <w:r w:rsidRPr="002F2757">
        <w:t>idx</w:t>
      </w:r>
      <w:proofErr w:type="spellEnd"/>
      <w:r w:rsidRPr="002F2757">
        <w:t>_postal_</w:t>
      </w:r>
      <w:proofErr w:type="spellStart"/>
      <w:r w:rsidRPr="002F2757">
        <w:t>code</w:t>
      </w:r>
      <w:proofErr w:type="spellEnd"/>
      <w:r w:rsidRPr="002F2757">
        <w:t xml:space="preserve"> ON </w:t>
      </w:r>
      <w:proofErr w:type="spellStart"/>
      <w:r w:rsidRPr="002F2757">
        <w:t>sakila</w:t>
      </w:r>
      <w:proofErr w:type="spellEnd"/>
      <w:r w:rsidRPr="002F2757">
        <w:t>.</w:t>
      </w:r>
      <w:proofErr w:type="spellStart"/>
      <w:r w:rsidRPr="002F2757">
        <w:t>address</w:t>
      </w:r>
      <w:proofErr w:type="spellEnd"/>
      <w:r w:rsidRPr="002F2757">
        <w:t>(postal_</w:t>
      </w:r>
      <w:proofErr w:type="spellStart"/>
      <w:r w:rsidRPr="002F2757">
        <w:t>code</w:t>
      </w:r>
      <w:proofErr w:type="spellEnd"/>
      <w:r w:rsidRPr="002F2757">
        <w:t>);</w:t>
      </w:r>
    </w:p>
    <w:p w:rsidR="00316634" w:rsidRDefault="00316634" w:rsidP="00316634">
      <w:pPr>
        <w:pStyle w:val="n3"/>
      </w:pPr>
      <w:bookmarkStart w:id="63" w:name="_Toc443307003"/>
      <w:r>
        <w:t xml:space="preserve">Tarefa </w:t>
      </w:r>
      <w:r w:rsidR="00011127">
        <w:t>3</w:t>
      </w:r>
      <w:r>
        <w:t>. Crear índices</w:t>
      </w:r>
      <w:r w:rsidR="00011127">
        <w:t xml:space="preserve"> de texto completo</w:t>
      </w:r>
      <w:bookmarkEnd w:id="63"/>
    </w:p>
    <w:p w:rsidR="00316634" w:rsidRDefault="00316634" w:rsidP="00316634">
      <w:pPr>
        <w:pStyle w:val="tx1"/>
      </w:pPr>
      <w:r>
        <w:t xml:space="preserve">Crea sobre a táboa </w:t>
      </w:r>
      <w:proofErr w:type="spellStart"/>
      <w:r>
        <w:rPr>
          <w:i/>
        </w:rPr>
        <w:t>address</w:t>
      </w:r>
      <w:proofErr w:type="spellEnd"/>
      <w:r>
        <w:t xml:space="preserve"> da base de datos </w:t>
      </w:r>
      <w:proofErr w:type="spellStart"/>
      <w:r>
        <w:rPr>
          <w:i/>
        </w:rPr>
        <w:t>sakila</w:t>
      </w:r>
      <w:proofErr w:type="spellEnd"/>
      <w:r>
        <w:t xml:space="preserve"> un índice </w:t>
      </w:r>
      <w:r w:rsidR="00765D62">
        <w:t xml:space="preserve">de texto completo </w:t>
      </w:r>
      <w:r>
        <w:t xml:space="preserve">chamado </w:t>
      </w:r>
      <w:proofErr w:type="spellStart"/>
      <w:r>
        <w:rPr>
          <w:i/>
        </w:rPr>
        <w:t>idx</w:t>
      </w:r>
      <w:proofErr w:type="spellEnd"/>
      <w:r>
        <w:rPr>
          <w:i/>
        </w:rPr>
        <w:t>_</w:t>
      </w:r>
      <w:proofErr w:type="spellStart"/>
      <w:r w:rsidR="00765D62">
        <w:rPr>
          <w:i/>
        </w:rPr>
        <w:t>address</w:t>
      </w:r>
      <w:proofErr w:type="spellEnd"/>
      <w:r>
        <w:t xml:space="preserve"> que conteña a columna </w:t>
      </w:r>
      <w:proofErr w:type="spellStart"/>
      <w:r w:rsidR="00765D62">
        <w:rPr>
          <w:i/>
        </w:rPr>
        <w:t>address</w:t>
      </w:r>
      <w:proofErr w:type="spellEnd"/>
      <w:r>
        <w:rPr>
          <w:i/>
        </w:rPr>
        <w:t>.</w:t>
      </w:r>
    </w:p>
    <w:p w:rsidR="00316634" w:rsidRPr="007A5E49" w:rsidRDefault="00316634" w:rsidP="00316634">
      <w:r>
        <w:t>Créao primeiro con ALTER TABLE, despois bórrao</w:t>
      </w:r>
      <w:r w:rsidR="00121A3D">
        <w:t xml:space="preserve"> </w:t>
      </w:r>
      <w:r>
        <w:t>e vólveo a crear con CREATE INDEX.</w:t>
      </w:r>
    </w:p>
    <w:p w:rsidR="00316634" w:rsidRDefault="00316634" w:rsidP="00316634">
      <w:pPr>
        <w:pStyle w:val="n5"/>
      </w:pPr>
      <w:bookmarkStart w:id="64" w:name="_Toc443307004"/>
      <w:r w:rsidRPr="002316B7">
        <w:t>Solución</w:t>
      </w:r>
      <w:bookmarkEnd w:id="64"/>
    </w:p>
    <w:p w:rsidR="00316634" w:rsidRDefault="00316634" w:rsidP="00316634">
      <w:pPr>
        <w:pStyle w:val="Codigo"/>
      </w:pPr>
      <w:r w:rsidRPr="007A5E49">
        <w:t xml:space="preserve">ALTER TABLE </w:t>
      </w:r>
      <w:proofErr w:type="spellStart"/>
      <w:r w:rsidRPr="007A5E49">
        <w:t>sakila</w:t>
      </w:r>
      <w:proofErr w:type="spellEnd"/>
      <w:r w:rsidRPr="007A5E49">
        <w:t>.</w:t>
      </w:r>
      <w:proofErr w:type="spellStart"/>
      <w:r w:rsidRPr="007A5E49">
        <w:t>address</w:t>
      </w:r>
      <w:proofErr w:type="spellEnd"/>
      <w:r w:rsidRPr="007A5E49">
        <w:t xml:space="preserve"> ADD </w:t>
      </w:r>
      <w:r w:rsidR="00330728">
        <w:t>FULLTEXT</w:t>
      </w:r>
      <w:r w:rsidR="00752351">
        <w:t xml:space="preserve"> </w:t>
      </w:r>
      <w:proofErr w:type="spellStart"/>
      <w:r w:rsidR="00752351">
        <w:t>idx</w:t>
      </w:r>
      <w:proofErr w:type="spellEnd"/>
      <w:r w:rsidR="00752351">
        <w:t>_</w:t>
      </w:r>
      <w:proofErr w:type="spellStart"/>
      <w:r w:rsidR="00752351">
        <w:t>address</w:t>
      </w:r>
      <w:proofErr w:type="spellEnd"/>
      <w:r w:rsidRPr="007A5E49">
        <w:t xml:space="preserve"> (</w:t>
      </w:r>
      <w:proofErr w:type="spellStart"/>
      <w:r w:rsidR="00752351">
        <w:t>address</w:t>
      </w:r>
      <w:proofErr w:type="spellEnd"/>
      <w:r w:rsidRPr="007A5E49">
        <w:t>);</w:t>
      </w:r>
    </w:p>
    <w:p w:rsidR="00316634" w:rsidRDefault="00316634" w:rsidP="00316634">
      <w:pPr>
        <w:pStyle w:val="Codigo"/>
      </w:pPr>
      <w:r w:rsidRPr="002F2757">
        <w:t xml:space="preserve">DROP INDEX </w:t>
      </w:r>
      <w:proofErr w:type="spellStart"/>
      <w:r w:rsidRPr="002F2757">
        <w:t>idx</w:t>
      </w:r>
      <w:proofErr w:type="spellEnd"/>
      <w:r w:rsidRPr="002F2757">
        <w:t>_</w:t>
      </w:r>
      <w:proofErr w:type="spellStart"/>
      <w:r w:rsidR="00752351">
        <w:t>address</w:t>
      </w:r>
      <w:proofErr w:type="spellEnd"/>
      <w:r w:rsidRPr="002F2757">
        <w:t xml:space="preserve"> ON </w:t>
      </w:r>
      <w:proofErr w:type="spellStart"/>
      <w:r w:rsidRPr="002F2757">
        <w:t>sakila</w:t>
      </w:r>
      <w:proofErr w:type="spellEnd"/>
      <w:r w:rsidRPr="002F2757">
        <w:t>.</w:t>
      </w:r>
      <w:proofErr w:type="spellStart"/>
      <w:r w:rsidRPr="002F2757">
        <w:t>address</w:t>
      </w:r>
      <w:proofErr w:type="spellEnd"/>
      <w:r w:rsidRPr="002F2757">
        <w:t>;</w:t>
      </w:r>
    </w:p>
    <w:p w:rsidR="00316634" w:rsidRDefault="00752351" w:rsidP="00316634">
      <w:pPr>
        <w:pStyle w:val="Codigo"/>
      </w:pPr>
      <w:r>
        <w:t xml:space="preserve">CREATE </w:t>
      </w:r>
      <w:r w:rsidRPr="00752351">
        <w:t>FULLTEXT</w:t>
      </w:r>
      <w:r>
        <w:t xml:space="preserve"> INDEX </w:t>
      </w:r>
      <w:proofErr w:type="spellStart"/>
      <w:r>
        <w:t>idx</w:t>
      </w:r>
      <w:proofErr w:type="spellEnd"/>
      <w:r>
        <w:t>_</w:t>
      </w:r>
      <w:proofErr w:type="spellStart"/>
      <w:r>
        <w:t>address</w:t>
      </w:r>
      <w:proofErr w:type="spellEnd"/>
      <w:r>
        <w:t xml:space="preserve"> ON </w:t>
      </w:r>
      <w:proofErr w:type="spellStart"/>
      <w:r>
        <w:t>sakila</w:t>
      </w:r>
      <w:proofErr w:type="spellEnd"/>
      <w:r>
        <w:t>.</w:t>
      </w:r>
      <w:proofErr w:type="spellStart"/>
      <w:r>
        <w:t>address</w:t>
      </w:r>
      <w:proofErr w:type="spellEnd"/>
      <w:r>
        <w:t>(</w:t>
      </w:r>
      <w:proofErr w:type="spellStart"/>
      <w:r>
        <w:t>address</w:t>
      </w:r>
      <w:proofErr w:type="spellEnd"/>
      <w:r w:rsidR="00316634" w:rsidRPr="002F2757">
        <w:t>);</w:t>
      </w:r>
    </w:p>
    <w:p w:rsidR="0011222C" w:rsidRDefault="0011222C" w:rsidP="0011222C">
      <w:pPr>
        <w:pStyle w:val="n3"/>
      </w:pPr>
      <w:bookmarkStart w:id="65" w:name="_Toc443307005"/>
      <w:r>
        <w:t>Tarefa 4. Crear índices únicos</w:t>
      </w:r>
      <w:bookmarkEnd w:id="65"/>
    </w:p>
    <w:p w:rsidR="0011222C" w:rsidRDefault="0011222C" w:rsidP="0011222C">
      <w:pPr>
        <w:pStyle w:val="tx1"/>
      </w:pPr>
      <w:r>
        <w:t xml:space="preserve">Crea sobre a táboa </w:t>
      </w:r>
      <w:proofErr w:type="spellStart"/>
      <w:r>
        <w:rPr>
          <w:i/>
        </w:rPr>
        <w:t>address</w:t>
      </w:r>
      <w:proofErr w:type="spellEnd"/>
      <w:r>
        <w:t xml:space="preserve"> da base de datos </w:t>
      </w:r>
      <w:proofErr w:type="spellStart"/>
      <w:r>
        <w:rPr>
          <w:i/>
        </w:rPr>
        <w:t>sakila</w:t>
      </w:r>
      <w:proofErr w:type="spellEnd"/>
      <w:r>
        <w:t xml:space="preserve"> un índice único chamado </w:t>
      </w:r>
      <w:proofErr w:type="spellStart"/>
      <w:r>
        <w:rPr>
          <w:i/>
        </w:rPr>
        <w:t>idx</w:t>
      </w:r>
      <w:proofErr w:type="spellEnd"/>
      <w:r>
        <w:rPr>
          <w:i/>
        </w:rPr>
        <w:t>_</w:t>
      </w:r>
      <w:proofErr w:type="spellStart"/>
      <w:r w:rsidR="00D50D7D">
        <w:rPr>
          <w:i/>
        </w:rPr>
        <w:t>address</w:t>
      </w:r>
      <w:proofErr w:type="spellEnd"/>
      <w:r>
        <w:t xml:space="preserve"> que conteña a columna </w:t>
      </w:r>
      <w:proofErr w:type="spellStart"/>
      <w:r w:rsidR="00D50D7D">
        <w:rPr>
          <w:i/>
        </w:rPr>
        <w:t>address</w:t>
      </w:r>
      <w:proofErr w:type="spellEnd"/>
      <w:r>
        <w:rPr>
          <w:i/>
        </w:rPr>
        <w:t>.</w:t>
      </w:r>
    </w:p>
    <w:p w:rsidR="0011222C" w:rsidRPr="007A5E49" w:rsidRDefault="0011222C" w:rsidP="0011222C">
      <w:r>
        <w:t>Créao primeiro con ALTER TABLE, despois e vólveo a crear con CREATE INDEX.</w:t>
      </w:r>
    </w:p>
    <w:p w:rsidR="0011222C" w:rsidRDefault="0011222C" w:rsidP="0011222C">
      <w:pPr>
        <w:pStyle w:val="n5"/>
      </w:pPr>
      <w:bookmarkStart w:id="66" w:name="_Toc443307006"/>
      <w:r w:rsidRPr="002316B7">
        <w:t>Solución</w:t>
      </w:r>
      <w:bookmarkEnd w:id="66"/>
    </w:p>
    <w:p w:rsidR="0011222C" w:rsidRDefault="0011222C" w:rsidP="0011222C">
      <w:pPr>
        <w:pStyle w:val="Codigo"/>
      </w:pPr>
      <w:r w:rsidRPr="007A5E49">
        <w:t xml:space="preserve">ALTER TABLE </w:t>
      </w:r>
      <w:proofErr w:type="spellStart"/>
      <w:r w:rsidRPr="007A5E49">
        <w:t>sakila</w:t>
      </w:r>
      <w:proofErr w:type="spellEnd"/>
      <w:r w:rsidRPr="007A5E49">
        <w:t>.</w:t>
      </w:r>
      <w:proofErr w:type="spellStart"/>
      <w:r w:rsidRPr="007A5E49">
        <w:t>address</w:t>
      </w:r>
      <w:proofErr w:type="spellEnd"/>
      <w:r w:rsidRPr="007A5E49">
        <w:t xml:space="preserve"> ADD </w:t>
      </w:r>
      <w:r>
        <w:t xml:space="preserve">UNIQUE </w:t>
      </w:r>
      <w:proofErr w:type="spellStart"/>
      <w:r>
        <w:t>idx</w:t>
      </w:r>
      <w:proofErr w:type="spellEnd"/>
      <w:r>
        <w:t>_</w:t>
      </w:r>
      <w:proofErr w:type="spellStart"/>
      <w:r w:rsidR="00D50D7D">
        <w:t>address</w:t>
      </w:r>
      <w:proofErr w:type="spellEnd"/>
      <w:r w:rsidRPr="007A5E49">
        <w:t>(</w:t>
      </w:r>
      <w:proofErr w:type="spellStart"/>
      <w:r w:rsidR="00D50D7D">
        <w:t>address</w:t>
      </w:r>
      <w:proofErr w:type="spellEnd"/>
      <w:r w:rsidRPr="007A5E49">
        <w:t>);</w:t>
      </w:r>
    </w:p>
    <w:p w:rsidR="0011222C" w:rsidRDefault="0011222C" w:rsidP="0011222C">
      <w:pPr>
        <w:pStyle w:val="Codigo"/>
      </w:pPr>
      <w:r w:rsidRPr="002F2757">
        <w:t xml:space="preserve">DROP INDEX </w:t>
      </w:r>
      <w:proofErr w:type="spellStart"/>
      <w:r w:rsidRPr="002F2757">
        <w:t>idx</w:t>
      </w:r>
      <w:proofErr w:type="spellEnd"/>
      <w:r w:rsidRPr="002F2757">
        <w:t>_</w:t>
      </w:r>
      <w:proofErr w:type="spellStart"/>
      <w:r w:rsidR="00D50D7D">
        <w:t>address</w:t>
      </w:r>
      <w:proofErr w:type="spellEnd"/>
      <w:r w:rsidRPr="002F2757">
        <w:t xml:space="preserve"> ON </w:t>
      </w:r>
      <w:proofErr w:type="spellStart"/>
      <w:r w:rsidRPr="002F2757">
        <w:t>sakila</w:t>
      </w:r>
      <w:proofErr w:type="spellEnd"/>
      <w:r w:rsidRPr="002F2757">
        <w:t>.</w:t>
      </w:r>
      <w:proofErr w:type="spellStart"/>
      <w:r w:rsidRPr="002F2757">
        <w:t>address</w:t>
      </w:r>
      <w:proofErr w:type="spellEnd"/>
      <w:r w:rsidRPr="002F2757">
        <w:t>;</w:t>
      </w:r>
    </w:p>
    <w:p w:rsidR="0011222C" w:rsidRDefault="0011222C" w:rsidP="0011222C">
      <w:pPr>
        <w:pStyle w:val="Codigo"/>
      </w:pPr>
      <w:r>
        <w:t xml:space="preserve">CREATE UNIQUE INDEX </w:t>
      </w:r>
      <w:proofErr w:type="spellStart"/>
      <w:r>
        <w:t>idx</w:t>
      </w:r>
      <w:proofErr w:type="spellEnd"/>
      <w:r>
        <w:t>_</w:t>
      </w:r>
      <w:proofErr w:type="spellStart"/>
      <w:r w:rsidR="00D50D7D">
        <w:t>address</w:t>
      </w:r>
      <w:proofErr w:type="spellEnd"/>
      <w:r>
        <w:t xml:space="preserve"> ON </w:t>
      </w:r>
      <w:proofErr w:type="spellStart"/>
      <w:r>
        <w:t>sakila</w:t>
      </w:r>
      <w:proofErr w:type="spellEnd"/>
      <w:r>
        <w:t>.</w:t>
      </w:r>
      <w:proofErr w:type="spellStart"/>
      <w:r>
        <w:t>address</w:t>
      </w:r>
      <w:proofErr w:type="spellEnd"/>
      <w:r>
        <w:t>(</w:t>
      </w:r>
      <w:proofErr w:type="spellStart"/>
      <w:r w:rsidR="00D50D7D">
        <w:t>address</w:t>
      </w:r>
      <w:proofErr w:type="spellEnd"/>
      <w:r w:rsidRPr="002F2757">
        <w:t>);</w:t>
      </w:r>
    </w:p>
    <w:p w:rsidR="0011222C" w:rsidRDefault="0011222C" w:rsidP="00316634">
      <w:pPr>
        <w:pStyle w:val="Codigo"/>
      </w:pPr>
    </w:p>
    <w:p w:rsidR="00657C41" w:rsidRDefault="00657C41" w:rsidP="00657C41">
      <w:pPr>
        <w:pStyle w:val="n3"/>
      </w:pPr>
      <w:bookmarkStart w:id="67" w:name="_Toc443307007"/>
      <w:r>
        <w:t xml:space="preserve">Tarefa </w:t>
      </w:r>
      <w:r w:rsidR="001A4DDA">
        <w:t>5</w:t>
      </w:r>
      <w:r>
        <w:t>. Crear índices de parte de campos</w:t>
      </w:r>
      <w:bookmarkEnd w:id="67"/>
    </w:p>
    <w:p w:rsidR="00657C41" w:rsidRPr="00617B56" w:rsidRDefault="00657C41" w:rsidP="00657C41">
      <w:pPr>
        <w:pStyle w:val="tx1"/>
        <w:rPr>
          <w:i/>
        </w:rPr>
      </w:pPr>
      <w:r>
        <w:t xml:space="preserve">Crea sobre a táboa </w:t>
      </w:r>
      <w:proofErr w:type="spellStart"/>
      <w:r>
        <w:rPr>
          <w:i/>
        </w:rPr>
        <w:t>address</w:t>
      </w:r>
      <w:proofErr w:type="spellEnd"/>
      <w:r>
        <w:t xml:space="preserve"> da base de datos </w:t>
      </w:r>
      <w:proofErr w:type="spellStart"/>
      <w:r>
        <w:rPr>
          <w:i/>
        </w:rPr>
        <w:t>sakila</w:t>
      </w:r>
      <w:proofErr w:type="spellEnd"/>
      <w:r>
        <w:t xml:space="preserve"> un índice </w:t>
      </w:r>
      <w:r w:rsidR="001A4DDA">
        <w:t>de parte de campos</w:t>
      </w:r>
      <w:r>
        <w:t xml:space="preserve"> chamado </w:t>
      </w:r>
      <w:proofErr w:type="spellStart"/>
      <w:r>
        <w:rPr>
          <w:i/>
        </w:rPr>
        <w:t>idx</w:t>
      </w:r>
      <w:proofErr w:type="spellEnd"/>
      <w:r>
        <w:rPr>
          <w:i/>
        </w:rPr>
        <w:t>_</w:t>
      </w:r>
      <w:proofErr w:type="spellStart"/>
      <w:r>
        <w:rPr>
          <w:i/>
        </w:rPr>
        <w:t>address</w:t>
      </w:r>
      <w:proofErr w:type="spellEnd"/>
      <w:r w:rsidR="001A4DDA">
        <w:rPr>
          <w:i/>
        </w:rPr>
        <w:t>_</w:t>
      </w:r>
      <w:r w:rsidR="00617B56">
        <w:rPr>
          <w:i/>
        </w:rPr>
        <w:t>address2</w:t>
      </w:r>
      <w:r>
        <w:t xml:space="preserve"> que conteña </w:t>
      </w:r>
      <w:r w:rsidR="001A4DDA">
        <w:t>os primeiros 20 carácteres d</w:t>
      </w:r>
      <w:r>
        <w:t>a</w:t>
      </w:r>
      <w:r w:rsidR="00617B56">
        <w:t>s</w:t>
      </w:r>
      <w:r>
        <w:t xml:space="preserve"> columna </w:t>
      </w:r>
      <w:proofErr w:type="spellStart"/>
      <w:r>
        <w:rPr>
          <w:i/>
        </w:rPr>
        <w:t>address</w:t>
      </w:r>
      <w:proofErr w:type="spellEnd"/>
      <w:r w:rsidR="00617B56">
        <w:rPr>
          <w:i/>
        </w:rPr>
        <w:t xml:space="preserve"> </w:t>
      </w:r>
      <w:r w:rsidR="00617B56">
        <w:t xml:space="preserve">e </w:t>
      </w:r>
      <w:r w:rsidR="00617B56">
        <w:rPr>
          <w:i/>
        </w:rPr>
        <w:t>a</w:t>
      </w:r>
      <w:r w:rsidR="00617B56">
        <w:rPr>
          <w:i/>
        </w:rPr>
        <w:t>d</w:t>
      </w:r>
      <w:r w:rsidR="00617B56">
        <w:rPr>
          <w:i/>
        </w:rPr>
        <w:t>dress2.</w:t>
      </w:r>
    </w:p>
    <w:p w:rsidR="00657C41" w:rsidRPr="007A5E49" w:rsidRDefault="00657C41" w:rsidP="00657C41">
      <w:r>
        <w:lastRenderedPageBreak/>
        <w:t>Créao con ALTER TABLE</w:t>
      </w:r>
      <w:r w:rsidR="008D2F28">
        <w:t xml:space="preserve"> e</w:t>
      </w:r>
      <w:r>
        <w:t xml:space="preserve"> despois bórrao.</w:t>
      </w:r>
    </w:p>
    <w:p w:rsidR="00657C41" w:rsidRDefault="00657C41" w:rsidP="00657C41">
      <w:pPr>
        <w:pStyle w:val="n5"/>
      </w:pPr>
      <w:bookmarkStart w:id="68" w:name="_Toc443307008"/>
      <w:r w:rsidRPr="002316B7">
        <w:t>Solución</w:t>
      </w:r>
      <w:bookmarkEnd w:id="68"/>
    </w:p>
    <w:p w:rsidR="00657C41" w:rsidRDefault="00657C41" w:rsidP="00657C41">
      <w:pPr>
        <w:pStyle w:val="Codigo"/>
      </w:pPr>
      <w:r w:rsidRPr="007A5E49">
        <w:t xml:space="preserve">ALTER TABLE </w:t>
      </w:r>
      <w:proofErr w:type="spellStart"/>
      <w:r w:rsidRPr="007A5E49">
        <w:t>sakila</w:t>
      </w:r>
      <w:proofErr w:type="spellEnd"/>
      <w:r w:rsidRPr="007A5E49">
        <w:t>.</w:t>
      </w:r>
      <w:proofErr w:type="spellStart"/>
      <w:r w:rsidRPr="007A5E49">
        <w:t>address</w:t>
      </w:r>
      <w:proofErr w:type="spellEnd"/>
      <w:r w:rsidRPr="007A5E49">
        <w:t xml:space="preserve"> ADD</w:t>
      </w:r>
      <w:r w:rsidR="00617B56">
        <w:t xml:space="preserve"> INDEX</w:t>
      </w:r>
      <w:r w:rsidRPr="007A5E49">
        <w:t xml:space="preserve"> </w:t>
      </w:r>
      <w:proofErr w:type="spellStart"/>
      <w:r>
        <w:t>idx</w:t>
      </w:r>
      <w:proofErr w:type="spellEnd"/>
      <w:r>
        <w:t>_</w:t>
      </w:r>
      <w:proofErr w:type="spellStart"/>
      <w:r>
        <w:t>address</w:t>
      </w:r>
      <w:proofErr w:type="spellEnd"/>
      <w:r w:rsidR="00617B56">
        <w:t>_address2</w:t>
      </w:r>
      <w:r w:rsidRPr="007A5E49">
        <w:t>(</w:t>
      </w:r>
      <w:proofErr w:type="spellStart"/>
      <w:r>
        <w:t>address</w:t>
      </w:r>
      <w:proofErr w:type="spellEnd"/>
      <w:r w:rsidR="00617B56">
        <w:t>(20), address</w:t>
      </w:r>
      <w:r w:rsidR="00747DB0">
        <w:t>2</w:t>
      </w:r>
      <w:r w:rsidR="00617B56">
        <w:t>(20)</w:t>
      </w:r>
      <w:r w:rsidRPr="007A5E49">
        <w:t>);</w:t>
      </w:r>
    </w:p>
    <w:p w:rsidR="00657C41" w:rsidRDefault="00657C41" w:rsidP="00657C41">
      <w:pPr>
        <w:pStyle w:val="Codigo"/>
      </w:pPr>
      <w:r w:rsidRPr="002F2757">
        <w:t xml:space="preserve">DROP INDEX </w:t>
      </w:r>
      <w:proofErr w:type="spellStart"/>
      <w:r w:rsidRPr="002F2757">
        <w:t>idx</w:t>
      </w:r>
      <w:proofErr w:type="spellEnd"/>
      <w:r w:rsidRPr="002F2757">
        <w:t>_</w:t>
      </w:r>
      <w:proofErr w:type="spellStart"/>
      <w:r>
        <w:t>address</w:t>
      </w:r>
      <w:proofErr w:type="spellEnd"/>
      <w:r w:rsidR="00617B56">
        <w:t>_address2</w:t>
      </w:r>
      <w:r w:rsidRPr="002F2757">
        <w:t xml:space="preserve"> ON </w:t>
      </w:r>
      <w:proofErr w:type="spellStart"/>
      <w:r w:rsidRPr="002F2757">
        <w:t>sakila</w:t>
      </w:r>
      <w:proofErr w:type="spellEnd"/>
      <w:r w:rsidRPr="002F2757">
        <w:t>.</w:t>
      </w:r>
      <w:proofErr w:type="spellStart"/>
      <w:r w:rsidRPr="002F2757">
        <w:t>address</w:t>
      </w:r>
      <w:proofErr w:type="spellEnd"/>
      <w:r w:rsidRPr="002F2757">
        <w:t>;</w:t>
      </w:r>
    </w:p>
    <w:p w:rsidR="00645B58" w:rsidRDefault="00297116" w:rsidP="00645B58">
      <w:pPr>
        <w:pStyle w:val="n3"/>
      </w:pPr>
      <w:bookmarkStart w:id="69" w:name="_Toc443307009"/>
      <w:r w:rsidRPr="00297116">
        <w:t>Tarefa 6. Xestion</w:t>
      </w:r>
      <w:r w:rsidR="00E04AB6">
        <w:t xml:space="preserve">ar usuarios con </w:t>
      </w:r>
      <w:proofErr w:type="spellStart"/>
      <w:r w:rsidR="00E04AB6">
        <w:t>MySQL</w:t>
      </w:r>
      <w:proofErr w:type="spellEnd"/>
      <w:r w:rsidR="00E04AB6">
        <w:t xml:space="preserve"> </w:t>
      </w:r>
      <w:proofErr w:type="spellStart"/>
      <w:r w:rsidR="00E04AB6">
        <w:t>Workbench</w:t>
      </w:r>
      <w:bookmarkEnd w:id="69"/>
      <w:proofErr w:type="spellEnd"/>
    </w:p>
    <w:p w:rsidR="007119A0" w:rsidRDefault="007119A0" w:rsidP="00645B58">
      <w:r>
        <w:t xml:space="preserve">A tarefa consistirá en repetir as accións realizadas na tarefa 1 sobre a base de datos </w:t>
      </w:r>
      <w:proofErr w:type="spellStart"/>
      <w:r>
        <w:rPr>
          <w:i/>
        </w:rPr>
        <w:t>s</w:t>
      </w:r>
      <w:r>
        <w:rPr>
          <w:i/>
        </w:rPr>
        <w:t>a</w:t>
      </w:r>
      <w:r>
        <w:rPr>
          <w:i/>
        </w:rPr>
        <w:t>kila</w:t>
      </w:r>
      <w:proofErr w:type="spellEnd"/>
      <w:r>
        <w:t xml:space="preserve"> pero utilizando agora </w:t>
      </w:r>
      <w:proofErr w:type="spellStart"/>
      <w:r>
        <w:rPr>
          <w:i/>
        </w:rPr>
        <w:t>MySQL</w:t>
      </w:r>
      <w:proofErr w:type="spellEnd"/>
      <w:r>
        <w:rPr>
          <w:i/>
        </w:rPr>
        <w:t xml:space="preserve"> </w:t>
      </w:r>
      <w:proofErr w:type="spellStart"/>
      <w:r>
        <w:rPr>
          <w:i/>
        </w:rPr>
        <w:t>Workbench</w:t>
      </w:r>
      <w:proofErr w:type="spellEnd"/>
      <w:r>
        <w:t>. Se é necesario, deberás borrar os usuarios creados na tarefa 1.</w:t>
      </w:r>
      <w:r w:rsidR="00032CA1">
        <w:t xml:space="preserve"> É</w:t>
      </w:r>
      <w:r>
        <w:t xml:space="preserve"> </w:t>
      </w:r>
      <w:r w:rsidR="006A2883">
        <w:t>dicir</w:t>
      </w:r>
      <w:r>
        <w:t>, as accións a realizar son:</w:t>
      </w:r>
    </w:p>
    <w:p w:rsidR="007119A0" w:rsidRDefault="007119A0" w:rsidP="007119A0">
      <w:pPr>
        <w:pStyle w:val="p1"/>
      </w:pPr>
      <w:r>
        <w:t xml:space="preserve">Crea un usuario </w:t>
      </w:r>
      <w:r w:rsidRPr="004D5BFD">
        <w:rPr>
          <w:i/>
        </w:rPr>
        <w:t>xefe</w:t>
      </w:r>
      <w:r>
        <w:t xml:space="preserve"> con contrasinal </w:t>
      </w:r>
      <w:r w:rsidRPr="008602EE">
        <w:rPr>
          <w:i/>
        </w:rPr>
        <w:t>abc123.</w:t>
      </w:r>
      <w:r>
        <w:t xml:space="preserve"> cos máximos privilexios e que soamente poida acceder desde o equipo local.</w:t>
      </w:r>
    </w:p>
    <w:p w:rsidR="007119A0" w:rsidRDefault="007119A0" w:rsidP="007119A0">
      <w:pPr>
        <w:pStyle w:val="p1"/>
      </w:pPr>
      <w:r>
        <w:t xml:space="preserve">Crea un usuario </w:t>
      </w:r>
      <w:r w:rsidRPr="008602EE">
        <w:rPr>
          <w:i/>
        </w:rPr>
        <w:t>usuario1</w:t>
      </w:r>
      <w:r>
        <w:t xml:space="preserve"> con contrasinal </w:t>
      </w:r>
      <w:r w:rsidRPr="008602EE">
        <w:rPr>
          <w:i/>
        </w:rPr>
        <w:t>abc123.</w:t>
      </w:r>
      <w:r>
        <w:t xml:space="preserve"> con permiso de Creación, alteración e borrado de táboas na base de datos </w:t>
      </w:r>
      <w:proofErr w:type="spellStart"/>
      <w:r>
        <w:rPr>
          <w:i/>
        </w:rPr>
        <w:t>sakila</w:t>
      </w:r>
      <w:proofErr w:type="spellEnd"/>
      <w:r>
        <w:t xml:space="preserve"> e que só poida acceder desde o equipo l</w:t>
      </w:r>
      <w:r>
        <w:t>o</w:t>
      </w:r>
      <w:r>
        <w:t>cal. Despois borra ou usuario.</w:t>
      </w:r>
    </w:p>
    <w:p w:rsidR="007119A0" w:rsidRDefault="007119A0" w:rsidP="007119A0">
      <w:pPr>
        <w:pStyle w:val="p1"/>
      </w:pPr>
      <w:r>
        <w:t xml:space="preserve">Crea un usuario </w:t>
      </w:r>
      <w:r w:rsidRPr="00FD66D2">
        <w:rPr>
          <w:i/>
        </w:rPr>
        <w:t>usuario1</w:t>
      </w:r>
      <w:r>
        <w:t xml:space="preserve"> con contrasinal </w:t>
      </w:r>
      <w:r w:rsidRPr="00FD66D2">
        <w:rPr>
          <w:i/>
        </w:rPr>
        <w:t>abc123.</w:t>
      </w:r>
      <w:r>
        <w:t xml:space="preserve"> con permiso de creación, alteración e borrado de táboas na base de datos </w:t>
      </w:r>
      <w:proofErr w:type="spellStart"/>
      <w:r w:rsidRPr="00FD66D2">
        <w:rPr>
          <w:i/>
        </w:rPr>
        <w:t>sakila</w:t>
      </w:r>
      <w:proofErr w:type="spellEnd"/>
      <w:r>
        <w:t xml:space="preserve"> e que poida acceder á base de datos </w:t>
      </w:r>
      <w:r w:rsidRPr="008602EE">
        <w:rPr>
          <w:b/>
        </w:rPr>
        <w:t>desde calquera equipo</w:t>
      </w:r>
      <w:r>
        <w:t>.</w:t>
      </w:r>
    </w:p>
    <w:p w:rsidR="007119A0" w:rsidRDefault="007119A0" w:rsidP="007119A0">
      <w:pPr>
        <w:pStyle w:val="p1"/>
      </w:pPr>
      <w:r>
        <w:t xml:space="preserve">Crea un usuario </w:t>
      </w:r>
      <w:r w:rsidRPr="00FD66D2">
        <w:rPr>
          <w:i/>
        </w:rPr>
        <w:t>usuario2</w:t>
      </w:r>
      <w:r>
        <w:t xml:space="preserve"> con contrasinal </w:t>
      </w:r>
      <w:r w:rsidRPr="00FD66D2">
        <w:rPr>
          <w:i/>
        </w:rPr>
        <w:t>abc123.</w:t>
      </w:r>
      <w:r>
        <w:t xml:space="preserve"> con permiso de consulta, inserción e actualización da táboa actor (da base de datos </w:t>
      </w:r>
      <w:proofErr w:type="spellStart"/>
      <w:r w:rsidRPr="00FD66D2">
        <w:rPr>
          <w:i/>
        </w:rPr>
        <w:t>sakila</w:t>
      </w:r>
      <w:proofErr w:type="spellEnd"/>
      <w:r>
        <w:t>) e que poida acceder á base de d</w:t>
      </w:r>
      <w:r>
        <w:t>a</w:t>
      </w:r>
      <w:r>
        <w:t>tos desde calquera equipo. Despois quítalle (revógalle) ao usuario o permiso de actual</w:t>
      </w:r>
      <w:r>
        <w:t>i</w:t>
      </w:r>
      <w:r>
        <w:t>zación.</w:t>
      </w:r>
    </w:p>
    <w:p w:rsidR="007119A0" w:rsidRPr="007119A0" w:rsidRDefault="007119A0" w:rsidP="00645B58">
      <w:pPr>
        <w:pStyle w:val="p1"/>
      </w:pPr>
      <w:r>
        <w:t xml:space="preserve">Cambia o contrasinal do </w:t>
      </w:r>
      <w:r w:rsidRPr="007119A0">
        <w:rPr>
          <w:i/>
        </w:rPr>
        <w:t>usuario2</w:t>
      </w:r>
      <w:r>
        <w:t xml:space="preserve"> a </w:t>
      </w:r>
      <w:proofErr w:type="spellStart"/>
      <w:r w:rsidRPr="007119A0">
        <w:rPr>
          <w:i/>
        </w:rPr>
        <w:t>abc</w:t>
      </w:r>
      <w:proofErr w:type="spellEnd"/>
      <w:r>
        <w:t>.</w:t>
      </w:r>
    </w:p>
    <w:p w:rsidR="00645B58" w:rsidRDefault="00645B58" w:rsidP="00645B58">
      <w:pPr>
        <w:pStyle w:val="n5"/>
      </w:pPr>
      <w:bookmarkStart w:id="70" w:name="_Toc443307010"/>
      <w:r w:rsidRPr="002316B7">
        <w:t>Solución</w:t>
      </w:r>
      <w:bookmarkEnd w:id="70"/>
    </w:p>
    <w:p w:rsidR="00A06273" w:rsidRDefault="00A06273" w:rsidP="00A06273">
      <w:pPr>
        <w:pStyle w:val="p1"/>
      </w:pPr>
      <w:r>
        <w:t xml:space="preserve">Crea un usuario </w:t>
      </w:r>
      <w:r w:rsidRPr="004D5BFD">
        <w:rPr>
          <w:i/>
        </w:rPr>
        <w:t>xefe</w:t>
      </w:r>
      <w:r>
        <w:t xml:space="preserve"> con contrasinal </w:t>
      </w:r>
      <w:r w:rsidRPr="008602EE">
        <w:rPr>
          <w:i/>
        </w:rPr>
        <w:t>abc123.</w:t>
      </w:r>
      <w:r>
        <w:t xml:space="preserve"> cos máximos privilexios e que soamente poida acceder desde o equipo local.</w:t>
      </w:r>
    </w:p>
    <w:p w:rsidR="00A06273" w:rsidRDefault="00A06273" w:rsidP="00A06273">
      <w:pPr>
        <w:pStyle w:val="formula1"/>
      </w:pPr>
      <w:r>
        <w:rPr>
          <w:noProof/>
          <w:lang w:val="es-ES"/>
        </w:rPr>
        <w:drawing>
          <wp:inline distT="0" distB="0" distL="0" distR="0">
            <wp:extent cx="2560248" cy="2150955"/>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2561738" cy="2152207"/>
                    </a:xfrm>
                    <a:prstGeom prst="rect">
                      <a:avLst/>
                    </a:prstGeom>
                    <a:noFill/>
                    <a:ln w="9525">
                      <a:noFill/>
                      <a:miter lim="800000"/>
                      <a:headEnd/>
                      <a:tailEnd/>
                    </a:ln>
                  </pic:spPr>
                </pic:pic>
              </a:graphicData>
            </a:graphic>
          </wp:inline>
        </w:drawing>
      </w:r>
    </w:p>
    <w:p w:rsidR="00A06273" w:rsidRDefault="00A06273" w:rsidP="00A06273">
      <w:pPr>
        <w:pStyle w:val="formula1"/>
      </w:pPr>
      <w:r>
        <w:rPr>
          <w:noProof/>
          <w:lang w:val="es-ES"/>
        </w:rPr>
        <w:lastRenderedPageBreak/>
        <w:drawing>
          <wp:inline distT="0" distB="0" distL="0" distR="0">
            <wp:extent cx="3793826" cy="1962175"/>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3795184" cy="1962878"/>
                    </a:xfrm>
                    <a:prstGeom prst="rect">
                      <a:avLst/>
                    </a:prstGeom>
                    <a:noFill/>
                    <a:ln w="9525">
                      <a:noFill/>
                      <a:miter lim="800000"/>
                      <a:headEnd/>
                      <a:tailEnd/>
                    </a:ln>
                  </pic:spPr>
                </pic:pic>
              </a:graphicData>
            </a:graphic>
          </wp:inline>
        </w:drawing>
      </w:r>
    </w:p>
    <w:p w:rsidR="00A06273" w:rsidRDefault="00A06273" w:rsidP="00A06273">
      <w:pPr>
        <w:pStyle w:val="p1"/>
      </w:pPr>
      <w:r>
        <w:t xml:space="preserve">Crea un usuario </w:t>
      </w:r>
      <w:r w:rsidRPr="00A06273">
        <w:rPr>
          <w:i/>
        </w:rPr>
        <w:t>usuario1</w:t>
      </w:r>
      <w:r>
        <w:t xml:space="preserve"> con contrasinal </w:t>
      </w:r>
      <w:r w:rsidRPr="00A06273">
        <w:rPr>
          <w:i/>
        </w:rPr>
        <w:t>abc123.</w:t>
      </w:r>
      <w:r>
        <w:t xml:space="preserve"> con permiso de Creación, alteración e borrado de táboas na base de datos </w:t>
      </w:r>
      <w:proofErr w:type="spellStart"/>
      <w:r w:rsidRPr="00A06273">
        <w:rPr>
          <w:i/>
        </w:rPr>
        <w:t>sakila</w:t>
      </w:r>
      <w:proofErr w:type="spellEnd"/>
      <w:r>
        <w:t xml:space="preserve"> e que só poida acceder desde o equipo l</w:t>
      </w:r>
      <w:r>
        <w:t>o</w:t>
      </w:r>
      <w:r>
        <w:t>cal. Despois borra ou usuario.</w:t>
      </w:r>
    </w:p>
    <w:p w:rsidR="002A1C60" w:rsidRDefault="002A1C60" w:rsidP="002A1C60">
      <w:pPr>
        <w:pStyle w:val="formula1"/>
      </w:pPr>
      <w:r>
        <w:rPr>
          <w:noProof/>
          <w:lang w:val="es-ES"/>
        </w:rPr>
        <w:drawing>
          <wp:inline distT="0" distB="0" distL="0" distR="0">
            <wp:extent cx="2318709" cy="1957965"/>
            <wp:effectExtent l="19050" t="0" r="5391"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2319950" cy="1959013"/>
                    </a:xfrm>
                    <a:prstGeom prst="rect">
                      <a:avLst/>
                    </a:prstGeom>
                    <a:noFill/>
                    <a:ln w="9525">
                      <a:noFill/>
                      <a:miter lim="800000"/>
                      <a:headEnd/>
                      <a:tailEnd/>
                    </a:ln>
                  </pic:spPr>
                </pic:pic>
              </a:graphicData>
            </a:graphic>
          </wp:inline>
        </w:drawing>
      </w:r>
    </w:p>
    <w:p w:rsidR="00A06273" w:rsidRDefault="001028A1" w:rsidP="00A06273">
      <w:pPr>
        <w:pStyle w:val="formula1"/>
      </w:pPr>
      <w:r>
        <w:rPr>
          <w:noProof/>
          <w:lang w:val="es-ES"/>
        </w:rPr>
        <w:drawing>
          <wp:inline distT="0" distB="0" distL="0" distR="0">
            <wp:extent cx="2431644" cy="2648309"/>
            <wp:effectExtent l="19050" t="0" r="6756"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srcRect/>
                    <a:stretch>
                      <a:fillRect/>
                    </a:stretch>
                  </pic:blipFill>
                  <pic:spPr bwMode="auto">
                    <a:xfrm>
                      <a:off x="0" y="0"/>
                      <a:ext cx="2434197" cy="2651089"/>
                    </a:xfrm>
                    <a:prstGeom prst="rect">
                      <a:avLst/>
                    </a:prstGeom>
                    <a:noFill/>
                    <a:ln w="9525">
                      <a:noFill/>
                      <a:miter lim="800000"/>
                      <a:headEnd/>
                      <a:tailEnd/>
                    </a:ln>
                  </pic:spPr>
                </pic:pic>
              </a:graphicData>
            </a:graphic>
          </wp:inline>
        </w:drawing>
      </w:r>
    </w:p>
    <w:p w:rsidR="002A1C60" w:rsidRDefault="002A1C60" w:rsidP="00A06273">
      <w:pPr>
        <w:pStyle w:val="formula1"/>
      </w:pPr>
      <w:r>
        <w:rPr>
          <w:noProof/>
          <w:lang w:val="es-ES"/>
        </w:rPr>
        <w:lastRenderedPageBreak/>
        <w:drawing>
          <wp:inline distT="0" distB="0" distL="0" distR="0">
            <wp:extent cx="3474648" cy="2946936"/>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srcRect/>
                    <a:stretch>
                      <a:fillRect/>
                    </a:stretch>
                  </pic:blipFill>
                  <pic:spPr bwMode="auto">
                    <a:xfrm>
                      <a:off x="0" y="0"/>
                      <a:ext cx="3475931" cy="2948024"/>
                    </a:xfrm>
                    <a:prstGeom prst="rect">
                      <a:avLst/>
                    </a:prstGeom>
                    <a:noFill/>
                    <a:ln w="9525">
                      <a:noFill/>
                      <a:miter lim="800000"/>
                      <a:headEnd/>
                      <a:tailEnd/>
                    </a:ln>
                  </pic:spPr>
                </pic:pic>
              </a:graphicData>
            </a:graphic>
          </wp:inline>
        </w:drawing>
      </w:r>
    </w:p>
    <w:p w:rsidR="00A06273" w:rsidRDefault="00A06273" w:rsidP="00A06273">
      <w:pPr>
        <w:pStyle w:val="p1"/>
      </w:pPr>
      <w:r>
        <w:t xml:space="preserve">Crea un usuario </w:t>
      </w:r>
      <w:r w:rsidRPr="00A06273">
        <w:rPr>
          <w:i/>
        </w:rPr>
        <w:t>usuario1</w:t>
      </w:r>
      <w:r>
        <w:t xml:space="preserve"> con contrasinal </w:t>
      </w:r>
      <w:r w:rsidRPr="00A06273">
        <w:rPr>
          <w:i/>
        </w:rPr>
        <w:t>abc123.</w:t>
      </w:r>
      <w:r>
        <w:t xml:space="preserve"> con permiso de creación, alteración e borrado de táboas na base de datos </w:t>
      </w:r>
      <w:proofErr w:type="spellStart"/>
      <w:r w:rsidRPr="00A06273">
        <w:rPr>
          <w:i/>
        </w:rPr>
        <w:t>sakila</w:t>
      </w:r>
      <w:proofErr w:type="spellEnd"/>
      <w:r>
        <w:t xml:space="preserve"> e que poida acceder á base de datos </w:t>
      </w:r>
      <w:r w:rsidRPr="00A06273">
        <w:rPr>
          <w:b/>
        </w:rPr>
        <w:t>desde calquera equipo</w:t>
      </w:r>
      <w:r>
        <w:t>.</w:t>
      </w:r>
    </w:p>
    <w:p w:rsidR="001028A1" w:rsidRDefault="001028A1" w:rsidP="001028A1">
      <w:pPr>
        <w:pStyle w:val="formula1"/>
      </w:pPr>
      <w:r w:rsidRPr="001028A1">
        <w:rPr>
          <w:noProof/>
          <w:lang w:val="es-ES"/>
        </w:rPr>
        <w:drawing>
          <wp:inline distT="0" distB="0" distL="0" distR="0">
            <wp:extent cx="3440143" cy="2208595"/>
            <wp:effectExtent l="19050" t="0" r="7907" b="0"/>
            <wp:docPr id="2"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a:stretch>
                      <a:fillRect/>
                    </a:stretch>
                  </pic:blipFill>
                  <pic:spPr bwMode="auto">
                    <a:xfrm>
                      <a:off x="0" y="0"/>
                      <a:ext cx="3441136" cy="2209233"/>
                    </a:xfrm>
                    <a:prstGeom prst="rect">
                      <a:avLst/>
                    </a:prstGeom>
                    <a:noFill/>
                    <a:ln w="9525">
                      <a:noFill/>
                      <a:miter lim="800000"/>
                      <a:headEnd/>
                      <a:tailEnd/>
                    </a:ln>
                  </pic:spPr>
                </pic:pic>
              </a:graphicData>
            </a:graphic>
          </wp:inline>
        </w:drawing>
      </w:r>
    </w:p>
    <w:p w:rsidR="001028A1" w:rsidRDefault="001028A1" w:rsidP="001028A1">
      <w:pPr>
        <w:pStyle w:val="formula1"/>
      </w:pPr>
      <w:r>
        <w:rPr>
          <w:noProof/>
          <w:lang w:val="es-ES"/>
        </w:rPr>
        <w:lastRenderedPageBreak/>
        <w:drawing>
          <wp:inline distT="0" distB="0" distL="0" distR="0">
            <wp:extent cx="2827667" cy="3079619"/>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srcRect/>
                    <a:stretch>
                      <a:fillRect/>
                    </a:stretch>
                  </pic:blipFill>
                  <pic:spPr bwMode="auto">
                    <a:xfrm>
                      <a:off x="0" y="0"/>
                      <a:ext cx="2830636" cy="3082852"/>
                    </a:xfrm>
                    <a:prstGeom prst="rect">
                      <a:avLst/>
                    </a:prstGeom>
                    <a:noFill/>
                    <a:ln w="9525">
                      <a:noFill/>
                      <a:miter lim="800000"/>
                      <a:headEnd/>
                      <a:tailEnd/>
                    </a:ln>
                  </pic:spPr>
                </pic:pic>
              </a:graphicData>
            </a:graphic>
          </wp:inline>
        </w:drawing>
      </w:r>
    </w:p>
    <w:p w:rsidR="00A06273" w:rsidRDefault="00A06273" w:rsidP="00A06273">
      <w:pPr>
        <w:pStyle w:val="p1"/>
      </w:pPr>
      <w:r>
        <w:t xml:space="preserve">Crea un usuario </w:t>
      </w:r>
      <w:r w:rsidRPr="00FD66D2">
        <w:rPr>
          <w:i/>
        </w:rPr>
        <w:t>usuario2</w:t>
      </w:r>
      <w:r>
        <w:t xml:space="preserve"> con contrasinal </w:t>
      </w:r>
      <w:r w:rsidRPr="00FD66D2">
        <w:rPr>
          <w:i/>
        </w:rPr>
        <w:t>abc123.</w:t>
      </w:r>
      <w:r>
        <w:t xml:space="preserve"> con permiso de consulta, inserción e actualización da táboa actor (da base de datos </w:t>
      </w:r>
      <w:proofErr w:type="spellStart"/>
      <w:r w:rsidRPr="00FD66D2">
        <w:rPr>
          <w:i/>
        </w:rPr>
        <w:t>sakila</w:t>
      </w:r>
      <w:proofErr w:type="spellEnd"/>
      <w:r>
        <w:t>) e que poida acceder á base de d</w:t>
      </w:r>
      <w:r>
        <w:t>a</w:t>
      </w:r>
      <w:r>
        <w:t>tos desde calquera equipo. Despois quítalle (revógalle) ao usuario o permiso de actual</w:t>
      </w:r>
      <w:r>
        <w:t>i</w:t>
      </w:r>
      <w:r>
        <w:t>zación.</w:t>
      </w:r>
    </w:p>
    <w:p w:rsidR="0035102B" w:rsidRDefault="0035102B" w:rsidP="0035102B">
      <w:pPr>
        <w:pStyle w:val="formula1"/>
      </w:pPr>
      <w:r>
        <w:rPr>
          <w:noProof/>
          <w:lang w:val="es-ES"/>
        </w:rPr>
        <w:drawing>
          <wp:inline distT="0" distB="0" distL="0" distR="0">
            <wp:extent cx="2327335" cy="2022777"/>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a:stretch>
                      <a:fillRect/>
                    </a:stretch>
                  </pic:blipFill>
                  <pic:spPr bwMode="auto">
                    <a:xfrm>
                      <a:off x="0" y="0"/>
                      <a:ext cx="2328581" cy="2023860"/>
                    </a:xfrm>
                    <a:prstGeom prst="rect">
                      <a:avLst/>
                    </a:prstGeom>
                    <a:noFill/>
                    <a:ln w="9525">
                      <a:noFill/>
                      <a:miter lim="800000"/>
                      <a:headEnd/>
                      <a:tailEnd/>
                    </a:ln>
                  </pic:spPr>
                </pic:pic>
              </a:graphicData>
            </a:graphic>
          </wp:inline>
        </w:drawing>
      </w:r>
    </w:p>
    <w:p w:rsidR="005D572D" w:rsidRDefault="005D572D" w:rsidP="0035102B">
      <w:pPr>
        <w:pStyle w:val="formula1"/>
      </w:pPr>
      <w:r>
        <w:rPr>
          <w:noProof/>
          <w:lang w:val="es-ES"/>
        </w:rPr>
        <w:lastRenderedPageBreak/>
        <w:drawing>
          <wp:inline distT="0" distB="0" distL="0" distR="0">
            <wp:extent cx="2864115" cy="2691441"/>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srcRect/>
                    <a:stretch>
                      <a:fillRect/>
                    </a:stretch>
                  </pic:blipFill>
                  <pic:spPr bwMode="auto">
                    <a:xfrm>
                      <a:off x="0" y="0"/>
                      <a:ext cx="2865222" cy="2692481"/>
                    </a:xfrm>
                    <a:prstGeom prst="rect">
                      <a:avLst/>
                    </a:prstGeom>
                    <a:noFill/>
                    <a:ln w="9525">
                      <a:noFill/>
                      <a:miter lim="800000"/>
                      <a:headEnd/>
                      <a:tailEnd/>
                    </a:ln>
                  </pic:spPr>
                </pic:pic>
              </a:graphicData>
            </a:graphic>
          </wp:inline>
        </w:drawing>
      </w:r>
    </w:p>
    <w:p w:rsidR="005D572D" w:rsidRDefault="005D572D" w:rsidP="0035102B">
      <w:pPr>
        <w:pStyle w:val="formula1"/>
      </w:pPr>
      <w:r>
        <w:rPr>
          <w:noProof/>
          <w:lang w:val="es-ES"/>
        </w:rPr>
        <w:drawing>
          <wp:inline distT="0" distB="0" distL="0" distR="0">
            <wp:extent cx="2542995" cy="2411309"/>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cstate="print"/>
                    <a:srcRect/>
                    <a:stretch>
                      <a:fillRect/>
                    </a:stretch>
                  </pic:blipFill>
                  <pic:spPr bwMode="auto">
                    <a:xfrm>
                      <a:off x="0" y="0"/>
                      <a:ext cx="2544425" cy="2412665"/>
                    </a:xfrm>
                    <a:prstGeom prst="rect">
                      <a:avLst/>
                    </a:prstGeom>
                    <a:noFill/>
                    <a:ln w="9525">
                      <a:noFill/>
                      <a:miter lim="800000"/>
                      <a:headEnd/>
                      <a:tailEnd/>
                    </a:ln>
                  </pic:spPr>
                </pic:pic>
              </a:graphicData>
            </a:graphic>
          </wp:inline>
        </w:drawing>
      </w:r>
    </w:p>
    <w:p w:rsidR="00A06273" w:rsidRDefault="00A06273" w:rsidP="00A06273">
      <w:pPr>
        <w:pStyle w:val="p1"/>
      </w:pPr>
      <w:r>
        <w:t xml:space="preserve">Cambia o contrasinal do </w:t>
      </w:r>
      <w:r w:rsidRPr="007119A0">
        <w:rPr>
          <w:i/>
        </w:rPr>
        <w:t>usuario2</w:t>
      </w:r>
      <w:r>
        <w:t xml:space="preserve"> a </w:t>
      </w:r>
      <w:proofErr w:type="spellStart"/>
      <w:r w:rsidRPr="007119A0">
        <w:rPr>
          <w:i/>
        </w:rPr>
        <w:t>abc</w:t>
      </w:r>
      <w:proofErr w:type="spellEnd"/>
      <w:r>
        <w:t>.</w:t>
      </w:r>
    </w:p>
    <w:p w:rsidR="00B92D2E" w:rsidRPr="007119A0" w:rsidRDefault="00B92D2E" w:rsidP="00B92D2E">
      <w:pPr>
        <w:pStyle w:val="formula1"/>
      </w:pPr>
      <w:r>
        <w:rPr>
          <w:noProof/>
          <w:lang w:val="es-ES"/>
        </w:rPr>
        <w:drawing>
          <wp:inline distT="0" distB="0" distL="0" distR="0">
            <wp:extent cx="2011866" cy="1897811"/>
            <wp:effectExtent l="19050" t="0" r="7434"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cstate="print"/>
                    <a:srcRect/>
                    <a:stretch>
                      <a:fillRect/>
                    </a:stretch>
                  </pic:blipFill>
                  <pic:spPr bwMode="auto">
                    <a:xfrm>
                      <a:off x="0" y="0"/>
                      <a:ext cx="2011946" cy="1897886"/>
                    </a:xfrm>
                    <a:prstGeom prst="rect">
                      <a:avLst/>
                    </a:prstGeom>
                    <a:noFill/>
                    <a:ln w="9525">
                      <a:noFill/>
                      <a:miter lim="800000"/>
                      <a:headEnd/>
                      <a:tailEnd/>
                    </a:ln>
                  </pic:spPr>
                </pic:pic>
              </a:graphicData>
            </a:graphic>
          </wp:inline>
        </w:drawing>
      </w:r>
    </w:p>
    <w:p w:rsidR="00A06273" w:rsidRPr="00A06273" w:rsidRDefault="00A06273" w:rsidP="00A06273">
      <w:pPr>
        <w:pStyle w:val="tx1"/>
      </w:pPr>
    </w:p>
    <w:p w:rsidR="00316634" w:rsidRDefault="00316634" w:rsidP="007A5E49">
      <w:pPr>
        <w:pStyle w:val="Codigo"/>
      </w:pPr>
    </w:p>
    <w:p w:rsidR="004F2548" w:rsidRDefault="004F2548" w:rsidP="004F2548">
      <w:pPr>
        <w:pStyle w:val="n3"/>
      </w:pPr>
      <w:bookmarkStart w:id="71" w:name="_Toc443307011"/>
      <w:r w:rsidRPr="00297116">
        <w:lastRenderedPageBreak/>
        <w:t xml:space="preserve">Tarefa </w:t>
      </w:r>
      <w:r>
        <w:t>7</w:t>
      </w:r>
      <w:r w:rsidRPr="00297116">
        <w:t>. Xestion</w:t>
      </w:r>
      <w:r>
        <w:t xml:space="preserve">ar índices con </w:t>
      </w:r>
      <w:proofErr w:type="spellStart"/>
      <w:r>
        <w:t>MySQL</w:t>
      </w:r>
      <w:proofErr w:type="spellEnd"/>
      <w:r>
        <w:t xml:space="preserve"> </w:t>
      </w:r>
      <w:proofErr w:type="spellStart"/>
      <w:r>
        <w:t>Workbench</w:t>
      </w:r>
      <w:bookmarkEnd w:id="71"/>
      <w:proofErr w:type="spellEnd"/>
    </w:p>
    <w:p w:rsidR="004F2548" w:rsidRDefault="005D3010" w:rsidP="004F2548">
      <w:r>
        <w:t>Volve a crear o índice</w:t>
      </w:r>
      <w:r w:rsidR="006A2883">
        <w:t xml:space="preserve"> </w:t>
      </w:r>
      <w:proofErr w:type="spellStart"/>
      <w:r w:rsidR="006A2883">
        <w:rPr>
          <w:i/>
        </w:rPr>
        <w:t>idx</w:t>
      </w:r>
      <w:proofErr w:type="spellEnd"/>
      <w:r w:rsidR="006A2883">
        <w:rPr>
          <w:i/>
        </w:rPr>
        <w:t>_</w:t>
      </w:r>
      <w:proofErr w:type="spellStart"/>
      <w:r w:rsidR="006A2883">
        <w:rPr>
          <w:i/>
        </w:rPr>
        <w:t>address</w:t>
      </w:r>
      <w:proofErr w:type="spellEnd"/>
      <w:r>
        <w:t xml:space="preserve"> das tarefas</w:t>
      </w:r>
      <w:r w:rsidR="006A2883">
        <w:t xml:space="preserve"> 3 e 4</w:t>
      </w:r>
      <w:r w:rsidR="00EE18DC">
        <w:t xml:space="preserve"> pero utilizando agora </w:t>
      </w:r>
      <w:proofErr w:type="spellStart"/>
      <w:r w:rsidR="00EE18DC" w:rsidRPr="00EE18DC">
        <w:rPr>
          <w:i/>
        </w:rPr>
        <w:t>MySQL</w:t>
      </w:r>
      <w:proofErr w:type="spellEnd"/>
      <w:r w:rsidR="00EE18DC" w:rsidRPr="00EE18DC">
        <w:rPr>
          <w:i/>
        </w:rPr>
        <w:t xml:space="preserve"> </w:t>
      </w:r>
      <w:proofErr w:type="spellStart"/>
      <w:r w:rsidR="00EE18DC" w:rsidRPr="00EE18DC">
        <w:rPr>
          <w:i/>
        </w:rPr>
        <w:t>Workbench</w:t>
      </w:r>
      <w:proofErr w:type="spellEnd"/>
      <w:r w:rsidR="00EE18DC">
        <w:rPr>
          <w:i/>
        </w:rPr>
        <w:t xml:space="preserve">. </w:t>
      </w:r>
    </w:p>
    <w:p w:rsidR="00EE18DC" w:rsidRPr="00EE18DC" w:rsidRDefault="00EE18DC" w:rsidP="004F2548">
      <w:r>
        <w:t>Primeiro deberás facer que sexa de tipo texto completo, despois borralo e despois cre</w:t>
      </w:r>
      <w:r>
        <w:t>a</w:t>
      </w:r>
      <w:r>
        <w:t>lo de novo pero agora sendo de tipo único.</w:t>
      </w:r>
    </w:p>
    <w:p w:rsidR="004F2548" w:rsidRDefault="004F2548" w:rsidP="004F2548">
      <w:pPr>
        <w:pStyle w:val="n5"/>
      </w:pPr>
      <w:bookmarkStart w:id="72" w:name="_Toc443307012"/>
      <w:r w:rsidRPr="002316B7">
        <w:t>Solución</w:t>
      </w:r>
      <w:bookmarkEnd w:id="72"/>
    </w:p>
    <w:p w:rsidR="002F2757" w:rsidRDefault="00997907" w:rsidP="00997907">
      <w:pPr>
        <w:pStyle w:val="formula1"/>
      </w:pPr>
      <w:r>
        <w:rPr>
          <w:noProof/>
          <w:lang w:val="es-ES"/>
        </w:rPr>
        <w:drawing>
          <wp:inline distT="0" distB="0" distL="0" distR="0">
            <wp:extent cx="3422890" cy="2496224"/>
            <wp:effectExtent l="19050" t="0" r="611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cstate="print"/>
                    <a:srcRect/>
                    <a:stretch>
                      <a:fillRect/>
                    </a:stretch>
                  </pic:blipFill>
                  <pic:spPr bwMode="auto">
                    <a:xfrm>
                      <a:off x="0" y="0"/>
                      <a:ext cx="3423364" cy="2496570"/>
                    </a:xfrm>
                    <a:prstGeom prst="rect">
                      <a:avLst/>
                    </a:prstGeom>
                    <a:noFill/>
                    <a:ln w="9525">
                      <a:noFill/>
                      <a:miter lim="800000"/>
                      <a:headEnd/>
                      <a:tailEnd/>
                    </a:ln>
                  </pic:spPr>
                </pic:pic>
              </a:graphicData>
            </a:graphic>
          </wp:inline>
        </w:drawing>
      </w:r>
    </w:p>
    <w:p w:rsidR="0030452C" w:rsidRDefault="0030452C" w:rsidP="00997907">
      <w:pPr>
        <w:pStyle w:val="formula1"/>
      </w:pPr>
      <w:r>
        <w:rPr>
          <w:noProof/>
          <w:lang w:val="es-ES"/>
        </w:rPr>
        <w:drawing>
          <wp:inline distT="0" distB="0" distL="0" distR="0">
            <wp:extent cx="4450913" cy="1764653"/>
            <wp:effectExtent l="19050" t="0" r="6787"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cstate="print"/>
                    <a:srcRect/>
                    <a:stretch>
                      <a:fillRect/>
                    </a:stretch>
                  </pic:blipFill>
                  <pic:spPr bwMode="auto">
                    <a:xfrm>
                      <a:off x="0" y="0"/>
                      <a:ext cx="4454903" cy="1766235"/>
                    </a:xfrm>
                    <a:prstGeom prst="rect">
                      <a:avLst/>
                    </a:prstGeom>
                    <a:noFill/>
                    <a:ln w="9525">
                      <a:noFill/>
                      <a:miter lim="800000"/>
                      <a:headEnd/>
                      <a:tailEnd/>
                    </a:ln>
                  </pic:spPr>
                </pic:pic>
              </a:graphicData>
            </a:graphic>
          </wp:inline>
        </w:drawing>
      </w:r>
    </w:p>
    <w:p w:rsidR="0030452C" w:rsidRPr="007A5E49" w:rsidRDefault="0030452C" w:rsidP="00997907">
      <w:pPr>
        <w:pStyle w:val="formula1"/>
      </w:pPr>
      <w:r>
        <w:rPr>
          <w:noProof/>
          <w:lang w:val="es-ES"/>
        </w:rPr>
        <w:drawing>
          <wp:inline distT="0" distB="0" distL="0" distR="0">
            <wp:extent cx="3245550" cy="2346385"/>
            <wp:effectExtent l="1905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cstate="print"/>
                    <a:srcRect/>
                    <a:stretch>
                      <a:fillRect/>
                    </a:stretch>
                  </pic:blipFill>
                  <pic:spPr bwMode="auto">
                    <a:xfrm>
                      <a:off x="0" y="0"/>
                      <a:ext cx="3246586" cy="2347134"/>
                    </a:xfrm>
                    <a:prstGeom prst="rect">
                      <a:avLst/>
                    </a:prstGeom>
                    <a:noFill/>
                    <a:ln w="9525">
                      <a:noFill/>
                      <a:miter lim="800000"/>
                      <a:headEnd/>
                      <a:tailEnd/>
                    </a:ln>
                  </pic:spPr>
                </pic:pic>
              </a:graphicData>
            </a:graphic>
          </wp:inline>
        </w:drawing>
      </w:r>
    </w:p>
    <w:p w:rsidR="004A4B0C" w:rsidRDefault="004A4B0C" w:rsidP="004A4B0C">
      <w:pPr>
        <w:pStyle w:val="n3"/>
      </w:pPr>
      <w:bookmarkStart w:id="73" w:name="_Toc443307013"/>
      <w:r w:rsidRPr="00297116">
        <w:lastRenderedPageBreak/>
        <w:t xml:space="preserve">Tarefa </w:t>
      </w:r>
      <w:r>
        <w:t>8</w:t>
      </w:r>
      <w:r w:rsidRPr="00297116">
        <w:t xml:space="preserve">. </w:t>
      </w:r>
      <w:r>
        <w:t>Administra</w:t>
      </w:r>
      <w:r w:rsidRPr="004A4B0C">
        <w:t>r</w:t>
      </w:r>
      <w:r>
        <w:t xml:space="preserve"> un SXBD </w:t>
      </w:r>
      <w:r w:rsidRPr="004A4B0C">
        <w:t>empregando as indicacións da documentación técnica</w:t>
      </w:r>
      <w:r>
        <w:t>.</w:t>
      </w:r>
      <w:bookmarkEnd w:id="73"/>
    </w:p>
    <w:p w:rsidR="00F76B51" w:rsidRPr="00D6664D" w:rsidRDefault="00D841E1" w:rsidP="00F76B51">
      <w:pPr>
        <w:pStyle w:val="tx1"/>
      </w:pPr>
      <w:r w:rsidRPr="00D841E1">
        <w:rPr>
          <w:szCs w:val="24"/>
        </w:rPr>
        <w:t xml:space="preserve">Instala nunha máquina virtual </w:t>
      </w:r>
      <w:proofErr w:type="spellStart"/>
      <w:r w:rsidRPr="00D841E1">
        <w:rPr>
          <w:i/>
          <w:szCs w:val="24"/>
        </w:rPr>
        <w:t>Oracle</w:t>
      </w:r>
      <w:proofErr w:type="spellEnd"/>
      <w:r w:rsidRPr="00D841E1">
        <w:rPr>
          <w:i/>
          <w:szCs w:val="24"/>
        </w:rPr>
        <w:t xml:space="preserve"> Express </w:t>
      </w:r>
      <w:proofErr w:type="spellStart"/>
      <w:r w:rsidRPr="00D841E1">
        <w:rPr>
          <w:i/>
          <w:szCs w:val="24"/>
        </w:rPr>
        <w:t>Edition</w:t>
      </w:r>
      <w:proofErr w:type="spellEnd"/>
      <w:r>
        <w:rPr>
          <w:rStyle w:val="Refdenotaalpie"/>
          <w:i/>
          <w:szCs w:val="24"/>
        </w:rPr>
        <w:footnoteReference w:id="5"/>
      </w:r>
      <w:r w:rsidRPr="00D841E1">
        <w:rPr>
          <w:szCs w:val="24"/>
        </w:rPr>
        <w:t xml:space="preserve">  (</w:t>
      </w:r>
      <w:proofErr w:type="spellStart"/>
      <w:r w:rsidRPr="00D841E1">
        <w:rPr>
          <w:szCs w:val="24"/>
        </w:rPr>
        <w:t>Oracle</w:t>
      </w:r>
      <w:proofErr w:type="spellEnd"/>
      <w:r w:rsidRPr="00D841E1">
        <w:rPr>
          <w:szCs w:val="24"/>
        </w:rPr>
        <w:t xml:space="preserve"> XE) e</w:t>
      </w:r>
      <w:r w:rsidR="00F76B51">
        <w:rPr>
          <w:szCs w:val="24"/>
        </w:rPr>
        <w:t xml:space="preserve"> </w:t>
      </w:r>
      <w:r w:rsidR="00F76B51">
        <w:t xml:space="preserve">axudándote do </w:t>
      </w:r>
      <w:proofErr w:type="spellStart"/>
      <w:r w:rsidR="00F76B51">
        <w:t>script</w:t>
      </w:r>
      <w:proofErr w:type="spellEnd"/>
      <w:r w:rsidR="00F76B51">
        <w:t xml:space="preserve"> seguinte, crea a táboa </w:t>
      </w:r>
      <w:r w:rsidR="00F76B51">
        <w:rPr>
          <w:i/>
        </w:rPr>
        <w:t>actor</w:t>
      </w:r>
      <w:r w:rsidR="00F76B51">
        <w:t xml:space="preserve"> semellante á existente na base de datos </w:t>
      </w:r>
      <w:proofErr w:type="spellStart"/>
      <w:r w:rsidR="00F76B51">
        <w:rPr>
          <w:i/>
        </w:rPr>
        <w:t>sakila</w:t>
      </w:r>
      <w:proofErr w:type="spellEnd"/>
      <w:r w:rsidR="00F76B51">
        <w:t xml:space="preserve"> pero sen a columna </w:t>
      </w:r>
      <w:r w:rsidR="00F76B51">
        <w:rPr>
          <w:i/>
        </w:rPr>
        <w:t>last_</w:t>
      </w:r>
      <w:proofErr w:type="spellStart"/>
      <w:r w:rsidR="00F76B51">
        <w:rPr>
          <w:i/>
        </w:rPr>
        <w:t>updated</w:t>
      </w:r>
      <w:proofErr w:type="spellEnd"/>
      <w:r w:rsidR="00F76B51">
        <w:t xml:space="preserve"> </w:t>
      </w:r>
    </w:p>
    <w:p w:rsidR="00F76B51" w:rsidRDefault="00F76B51" w:rsidP="00F76B51">
      <w:pPr>
        <w:pStyle w:val="Codigo"/>
      </w:pPr>
      <w:r>
        <w:t>CREATE TABLE actor (</w:t>
      </w:r>
    </w:p>
    <w:p w:rsidR="00F76B51" w:rsidRDefault="00F76B51" w:rsidP="00F76B51">
      <w:pPr>
        <w:pStyle w:val="Codigo"/>
      </w:pPr>
      <w:r>
        <w:t xml:space="preserve">  actor_id </w:t>
      </w:r>
      <w:proofErr w:type="spellStart"/>
      <w:r>
        <w:t>numeric</w:t>
      </w:r>
      <w:proofErr w:type="spellEnd"/>
      <w:r>
        <w:t xml:space="preserve"> NOT NULL ,</w:t>
      </w:r>
    </w:p>
    <w:p w:rsidR="00F76B51" w:rsidRDefault="00F76B51" w:rsidP="00F76B51">
      <w:pPr>
        <w:pStyle w:val="Codigo"/>
      </w:pPr>
      <w:r>
        <w:t xml:space="preserve">  </w:t>
      </w:r>
      <w:proofErr w:type="spellStart"/>
      <w:r>
        <w:t>first</w:t>
      </w:r>
      <w:proofErr w:type="spellEnd"/>
      <w:r>
        <w:t>_</w:t>
      </w:r>
      <w:proofErr w:type="spellStart"/>
      <w:r>
        <w:t>name</w:t>
      </w:r>
      <w:proofErr w:type="spellEnd"/>
      <w:r>
        <w:t xml:space="preserve"> VARCHAR(45) NOT NULL,</w:t>
      </w:r>
    </w:p>
    <w:p w:rsidR="00F76B51" w:rsidRDefault="00F76B51" w:rsidP="00F76B51">
      <w:pPr>
        <w:pStyle w:val="Codigo"/>
      </w:pPr>
      <w:r>
        <w:t xml:space="preserve">  last_</w:t>
      </w:r>
      <w:proofErr w:type="spellStart"/>
      <w:r>
        <w:t>name</w:t>
      </w:r>
      <w:proofErr w:type="spellEnd"/>
      <w:r>
        <w:t xml:space="preserve"> VARCHAR(45) NOT NULL,</w:t>
      </w:r>
    </w:p>
    <w:p w:rsidR="00F76B51" w:rsidRDefault="00F76B51" w:rsidP="00F76B51">
      <w:pPr>
        <w:pStyle w:val="Codigo"/>
      </w:pPr>
      <w:r>
        <w:t xml:space="preserve">  PRIMARY KEY  (actor_id)</w:t>
      </w:r>
    </w:p>
    <w:p w:rsidR="00F76B51" w:rsidRDefault="00F76B51" w:rsidP="00F76B51">
      <w:pPr>
        <w:pStyle w:val="Codigo"/>
      </w:pPr>
      <w:r>
        <w:t xml:space="preserve">  );</w:t>
      </w:r>
    </w:p>
    <w:p w:rsidR="002F2757" w:rsidRDefault="00F76B51" w:rsidP="00F76B51">
      <w:pPr>
        <w:pStyle w:val="tx1"/>
        <w:rPr>
          <w:szCs w:val="24"/>
        </w:rPr>
      </w:pPr>
      <w:r>
        <w:t xml:space="preserve">Unha vez creada e </w:t>
      </w:r>
      <w:r w:rsidR="00D841E1" w:rsidRPr="00D841E1">
        <w:rPr>
          <w:szCs w:val="24"/>
        </w:rPr>
        <w:t>axudándote d</w:t>
      </w:r>
      <w:r w:rsidR="00F83525">
        <w:rPr>
          <w:szCs w:val="24"/>
        </w:rPr>
        <w:t>a documentación técnica que atopes por Internet, deberás de realizar as seguintes tarefas</w:t>
      </w:r>
      <w:r>
        <w:rPr>
          <w:szCs w:val="24"/>
        </w:rPr>
        <w:t>:</w:t>
      </w:r>
    </w:p>
    <w:p w:rsidR="00F76B51" w:rsidRPr="00F166D1" w:rsidRDefault="00F76B51" w:rsidP="00F76B51">
      <w:pPr>
        <w:pStyle w:val="p1"/>
      </w:pPr>
      <w:r>
        <w:t>Crea un índice</w:t>
      </w:r>
      <w:r w:rsidR="00F5454D">
        <w:t xml:space="preserve"> de texto</w:t>
      </w:r>
      <w:r>
        <w:t xml:space="preserve"> </w:t>
      </w:r>
      <w:r w:rsidR="00F5454D">
        <w:t xml:space="preserve">chamado </w:t>
      </w:r>
      <w:proofErr w:type="spellStart"/>
      <w:r w:rsidR="00F5454D">
        <w:rPr>
          <w:i/>
        </w:rPr>
        <w:t>idx</w:t>
      </w:r>
      <w:proofErr w:type="spellEnd"/>
      <w:r w:rsidR="00F5454D">
        <w:rPr>
          <w:i/>
        </w:rPr>
        <w:t>_actor</w:t>
      </w:r>
      <w:r w:rsidR="00F5454D">
        <w:t xml:space="preserve"> sobre a columna </w:t>
      </w:r>
      <w:proofErr w:type="spellStart"/>
      <w:r w:rsidR="00F5454D">
        <w:rPr>
          <w:i/>
        </w:rPr>
        <w:t>first</w:t>
      </w:r>
      <w:proofErr w:type="spellEnd"/>
      <w:r w:rsidR="00F5454D">
        <w:rPr>
          <w:i/>
        </w:rPr>
        <w:t>_</w:t>
      </w:r>
      <w:proofErr w:type="spellStart"/>
      <w:r w:rsidR="00F5454D">
        <w:rPr>
          <w:i/>
        </w:rPr>
        <w:t>name</w:t>
      </w:r>
      <w:proofErr w:type="spellEnd"/>
      <w:r w:rsidR="00F5454D">
        <w:rPr>
          <w:i/>
        </w:rPr>
        <w:t>.</w:t>
      </w:r>
    </w:p>
    <w:p w:rsidR="00F166D1" w:rsidRDefault="00F166D1" w:rsidP="00F76B51">
      <w:pPr>
        <w:pStyle w:val="p1"/>
      </w:pPr>
      <w:r>
        <w:t xml:space="preserve">Crea un </w:t>
      </w:r>
      <w:r w:rsidR="00D432A8">
        <w:t xml:space="preserve">grupo de usuarios chamado </w:t>
      </w:r>
      <w:r w:rsidR="00D432A8">
        <w:rPr>
          <w:i/>
        </w:rPr>
        <w:t xml:space="preserve">grupo_tarefa8 </w:t>
      </w:r>
      <w:r w:rsidR="00D432A8">
        <w:t xml:space="preserve">e despois crea un </w:t>
      </w:r>
      <w:r>
        <w:t xml:space="preserve">usuario </w:t>
      </w:r>
      <w:r w:rsidR="00D432A8">
        <w:t xml:space="preserve">chamado </w:t>
      </w:r>
      <w:r w:rsidR="00D432A8" w:rsidRPr="00D432A8">
        <w:rPr>
          <w:i/>
        </w:rPr>
        <w:t>tarefa8</w:t>
      </w:r>
      <w:r w:rsidR="00D432A8">
        <w:t xml:space="preserve"> de perfil </w:t>
      </w:r>
      <w:proofErr w:type="spellStart"/>
      <w:r w:rsidR="00D432A8">
        <w:rPr>
          <w:i/>
        </w:rPr>
        <w:t>developer</w:t>
      </w:r>
      <w:proofErr w:type="spellEnd"/>
      <w:r w:rsidR="00D432A8">
        <w:t xml:space="preserve"> e faino pertencer ao grupo creado.</w:t>
      </w:r>
    </w:p>
    <w:p w:rsidR="00AB2DF3" w:rsidRDefault="00AB2DF3" w:rsidP="00AB2DF3">
      <w:r>
        <w:t>Deberás de facer un informe sobre o traballo realizado, capturando e explicando as pa</w:t>
      </w:r>
      <w:r>
        <w:t>n</w:t>
      </w:r>
      <w:r>
        <w:t>tallas principais do proceso.</w:t>
      </w:r>
    </w:p>
    <w:p w:rsidR="00AB2DF3" w:rsidRDefault="00AB2DF3" w:rsidP="00AB2DF3">
      <w:pPr>
        <w:pStyle w:val="n5"/>
      </w:pPr>
      <w:bookmarkStart w:id="74" w:name="_Toc437422129"/>
      <w:bookmarkStart w:id="75" w:name="_Toc443307014"/>
      <w:r>
        <w:t>Solución</w:t>
      </w:r>
      <w:bookmarkEnd w:id="74"/>
      <w:bookmarkEnd w:id="75"/>
    </w:p>
    <w:p w:rsidR="00F76B51" w:rsidRDefault="00F76B51" w:rsidP="00F76B51">
      <w:pPr>
        <w:pStyle w:val="tx1"/>
      </w:pPr>
      <w:r>
        <w:t>As pantallas principais do proceso serían:</w:t>
      </w:r>
    </w:p>
    <w:p w:rsidR="00F76B51" w:rsidRDefault="00F76B51" w:rsidP="00F76B51">
      <w:pPr>
        <w:pStyle w:val="p1"/>
      </w:pPr>
      <w:r>
        <w:t>Creación do índice:</w:t>
      </w:r>
    </w:p>
    <w:p w:rsidR="00F76B51" w:rsidRDefault="00F76B51" w:rsidP="00F76B51">
      <w:pPr>
        <w:pStyle w:val="tx1"/>
        <w:rPr>
          <w:i/>
        </w:rPr>
      </w:pPr>
      <w:r>
        <w:t xml:space="preserve">Ir a </w:t>
      </w:r>
      <w:proofErr w:type="spellStart"/>
      <w:r>
        <w:rPr>
          <w:i/>
        </w:rPr>
        <w:t>Object</w:t>
      </w:r>
      <w:proofErr w:type="spellEnd"/>
      <w:r>
        <w:rPr>
          <w:i/>
        </w:rPr>
        <w:t xml:space="preserve"> </w:t>
      </w:r>
      <w:proofErr w:type="spellStart"/>
      <w:r>
        <w:rPr>
          <w:i/>
        </w:rPr>
        <w:t>Browser</w:t>
      </w:r>
      <w:proofErr w:type="spellEnd"/>
      <w:r>
        <w:rPr>
          <w:i/>
        </w:rPr>
        <w:t xml:space="preserve"> </w:t>
      </w:r>
      <w:r>
        <w:t xml:space="preserve">e seleccionar a táboa </w:t>
      </w:r>
      <w:r>
        <w:rPr>
          <w:i/>
        </w:rPr>
        <w:t>actor</w:t>
      </w:r>
      <w:r w:rsidR="008B0997">
        <w:t xml:space="preserve">. No botón </w:t>
      </w:r>
      <w:proofErr w:type="spellStart"/>
      <w:r w:rsidR="008B0997">
        <w:rPr>
          <w:i/>
        </w:rPr>
        <w:t>Create</w:t>
      </w:r>
      <w:proofErr w:type="spellEnd"/>
      <w:r w:rsidR="008B0997">
        <w:rPr>
          <w:i/>
        </w:rPr>
        <w:t>,</w:t>
      </w:r>
      <w:r w:rsidR="008B0997">
        <w:t xml:space="preserve"> situado na esquina sup</w:t>
      </w:r>
      <w:r w:rsidR="008B0997">
        <w:t>e</w:t>
      </w:r>
      <w:r w:rsidR="008B0997">
        <w:t xml:space="preserve">rior dereita, haberá que seleccionar a opción </w:t>
      </w:r>
      <w:proofErr w:type="spellStart"/>
      <w:r w:rsidR="008B0997">
        <w:rPr>
          <w:i/>
        </w:rPr>
        <w:t>Index</w:t>
      </w:r>
      <w:proofErr w:type="spellEnd"/>
      <w:r w:rsidR="008B0997">
        <w:rPr>
          <w:i/>
        </w:rPr>
        <w:t>:</w:t>
      </w:r>
    </w:p>
    <w:p w:rsidR="008B0997" w:rsidRDefault="008B0997" w:rsidP="008B0997">
      <w:pPr>
        <w:pStyle w:val="formula1"/>
      </w:pPr>
      <w:r>
        <w:rPr>
          <w:noProof/>
          <w:lang w:val="es-ES"/>
        </w:rPr>
        <w:drawing>
          <wp:inline distT="0" distB="0" distL="0" distR="0">
            <wp:extent cx="5705475" cy="1095599"/>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22651" cy="1098897"/>
                    </a:xfrm>
                    <a:prstGeom prst="rect">
                      <a:avLst/>
                    </a:prstGeom>
                    <a:noFill/>
                    <a:ln w="9525">
                      <a:noFill/>
                      <a:miter lim="800000"/>
                      <a:headEnd/>
                      <a:tailEnd/>
                    </a:ln>
                  </pic:spPr>
                </pic:pic>
              </a:graphicData>
            </a:graphic>
          </wp:inline>
        </w:drawing>
      </w:r>
    </w:p>
    <w:p w:rsidR="008B0997" w:rsidRDefault="008B0997" w:rsidP="008B0997">
      <w:pPr>
        <w:pStyle w:val="tx1"/>
      </w:pPr>
      <w:r>
        <w:t>Despois haberá que indicar o tipo de índice e confirmar sobre que táboa se quere facer:</w:t>
      </w:r>
    </w:p>
    <w:p w:rsidR="008B0997" w:rsidRDefault="008B0997" w:rsidP="008B0997">
      <w:pPr>
        <w:pStyle w:val="formula1"/>
      </w:pPr>
      <w:r>
        <w:rPr>
          <w:noProof/>
          <w:lang w:val="es-ES"/>
        </w:rPr>
        <w:drawing>
          <wp:inline distT="0" distB="0" distL="0" distR="0">
            <wp:extent cx="4029075" cy="998161"/>
            <wp:effectExtent l="19050" t="0" r="9525"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4029075" cy="998161"/>
                    </a:xfrm>
                    <a:prstGeom prst="rect">
                      <a:avLst/>
                    </a:prstGeom>
                    <a:noFill/>
                    <a:ln w="9525">
                      <a:noFill/>
                      <a:miter lim="800000"/>
                      <a:headEnd/>
                      <a:tailEnd/>
                    </a:ln>
                  </pic:spPr>
                </pic:pic>
              </a:graphicData>
            </a:graphic>
          </wp:inline>
        </w:drawing>
      </w:r>
    </w:p>
    <w:p w:rsidR="003D6572" w:rsidRDefault="003D6572" w:rsidP="003D6572">
      <w:pPr>
        <w:pStyle w:val="tx1"/>
      </w:pPr>
      <w:r>
        <w:t>Posteriormente, seleccionarase o nome do índice e a columna sobre a que se quere facer:</w:t>
      </w:r>
    </w:p>
    <w:p w:rsidR="003D6572" w:rsidRDefault="003D6572" w:rsidP="003D6572">
      <w:pPr>
        <w:pStyle w:val="formula1"/>
      </w:pPr>
      <w:r>
        <w:rPr>
          <w:noProof/>
          <w:lang w:val="es-ES"/>
        </w:rPr>
        <w:lastRenderedPageBreak/>
        <w:drawing>
          <wp:inline distT="0" distB="0" distL="0" distR="0">
            <wp:extent cx="4410075" cy="1263427"/>
            <wp:effectExtent l="19050" t="0" r="9525"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4410075" cy="1263427"/>
                    </a:xfrm>
                    <a:prstGeom prst="rect">
                      <a:avLst/>
                    </a:prstGeom>
                    <a:noFill/>
                    <a:ln w="9525">
                      <a:noFill/>
                      <a:miter lim="800000"/>
                      <a:headEnd/>
                      <a:tailEnd/>
                    </a:ln>
                  </pic:spPr>
                </pic:pic>
              </a:graphicData>
            </a:graphic>
          </wp:inline>
        </w:drawing>
      </w:r>
    </w:p>
    <w:p w:rsidR="00152972" w:rsidRDefault="00152972" w:rsidP="00152972">
      <w:pPr>
        <w:pStyle w:val="tx1"/>
      </w:pPr>
      <w:r>
        <w:t>Finalmente confirmarase a creación do índice:</w:t>
      </w:r>
    </w:p>
    <w:p w:rsidR="00152972" w:rsidRDefault="00152972" w:rsidP="00152972">
      <w:pPr>
        <w:pStyle w:val="formula1"/>
      </w:pPr>
      <w:r>
        <w:rPr>
          <w:noProof/>
          <w:lang w:val="es-ES"/>
        </w:rPr>
        <w:drawing>
          <wp:inline distT="0" distB="0" distL="0" distR="0">
            <wp:extent cx="4724400" cy="1508580"/>
            <wp:effectExtent l="19050" t="0" r="0"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4727865" cy="1509686"/>
                    </a:xfrm>
                    <a:prstGeom prst="rect">
                      <a:avLst/>
                    </a:prstGeom>
                    <a:noFill/>
                    <a:ln w="9525">
                      <a:noFill/>
                      <a:miter lim="800000"/>
                      <a:headEnd/>
                      <a:tailEnd/>
                    </a:ln>
                  </pic:spPr>
                </pic:pic>
              </a:graphicData>
            </a:graphic>
          </wp:inline>
        </w:drawing>
      </w:r>
    </w:p>
    <w:p w:rsidR="00A47E4F" w:rsidRDefault="00A47E4F" w:rsidP="00A47E4F">
      <w:pPr>
        <w:pStyle w:val="p1"/>
      </w:pPr>
      <w:r>
        <w:t>Creación</w:t>
      </w:r>
      <w:r w:rsidR="00D432A8">
        <w:t xml:space="preserve"> do grupo de usuarios e do usuario:</w:t>
      </w:r>
    </w:p>
    <w:p w:rsidR="00D432A8" w:rsidRDefault="00D432A8" w:rsidP="00D432A8">
      <w:pPr>
        <w:pStyle w:val="tx1"/>
      </w:pPr>
      <w:r>
        <w:t xml:space="preserve">Haberá que ir a </w:t>
      </w:r>
      <w:proofErr w:type="spellStart"/>
      <w:r>
        <w:rPr>
          <w:i/>
        </w:rPr>
        <w:t>Administration</w:t>
      </w:r>
      <w:proofErr w:type="spellEnd"/>
      <w:r>
        <w:rPr>
          <w:i/>
        </w:rPr>
        <w:t>-&gt;</w:t>
      </w:r>
      <w:proofErr w:type="spellStart"/>
      <w:r>
        <w:rPr>
          <w:i/>
        </w:rPr>
        <w:t>User</w:t>
      </w:r>
      <w:proofErr w:type="spellEnd"/>
      <w:r>
        <w:rPr>
          <w:i/>
        </w:rPr>
        <w:t xml:space="preserve"> </w:t>
      </w:r>
      <w:proofErr w:type="spellStart"/>
      <w:r>
        <w:rPr>
          <w:i/>
        </w:rPr>
        <w:t>Groups</w:t>
      </w:r>
      <w:proofErr w:type="spellEnd"/>
      <w:r>
        <w:t xml:space="preserve"> e premer en </w:t>
      </w:r>
      <w:proofErr w:type="spellStart"/>
      <w:r>
        <w:rPr>
          <w:i/>
        </w:rPr>
        <w:t>Create</w:t>
      </w:r>
      <w:proofErr w:type="spellEnd"/>
      <w:r>
        <w:rPr>
          <w:i/>
        </w:rPr>
        <w:t xml:space="preserve"> </w:t>
      </w:r>
      <w:proofErr w:type="spellStart"/>
      <w:r>
        <w:rPr>
          <w:i/>
        </w:rPr>
        <w:t>User</w:t>
      </w:r>
      <w:proofErr w:type="spellEnd"/>
      <w:r>
        <w:rPr>
          <w:i/>
        </w:rPr>
        <w:t xml:space="preserve"> </w:t>
      </w:r>
      <w:proofErr w:type="spellStart"/>
      <w:r>
        <w:rPr>
          <w:i/>
        </w:rPr>
        <w:t>Group</w:t>
      </w:r>
      <w:proofErr w:type="spellEnd"/>
      <w:r>
        <w:t>:</w:t>
      </w:r>
    </w:p>
    <w:p w:rsidR="00DF4DBB" w:rsidRPr="00D432A8" w:rsidRDefault="00DF4DBB" w:rsidP="00DF4DBB">
      <w:pPr>
        <w:pStyle w:val="formula1"/>
      </w:pPr>
      <w:r>
        <w:rPr>
          <w:noProof/>
          <w:lang w:val="es-ES"/>
        </w:rPr>
        <w:drawing>
          <wp:inline distT="0" distB="0" distL="0" distR="0">
            <wp:extent cx="5054650" cy="904875"/>
            <wp:effectExtent l="19050" t="0" r="0"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5058324" cy="905533"/>
                    </a:xfrm>
                    <a:prstGeom prst="rect">
                      <a:avLst/>
                    </a:prstGeom>
                    <a:noFill/>
                    <a:ln w="9525">
                      <a:noFill/>
                      <a:miter lim="800000"/>
                      <a:headEnd/>
                      <a:tailEnd/>
                    </a:ln>
                  </pic:spPr>
                </pic:pic>
              </a:graphicData>
            </a:graphic>
          </wp:inline>
        </w:drawing>
      </w:r>
    </w:p>
    <w:p w:rsidR="00DF4DBB" w:rsidRDefault="00DF4DBB" w:rsidP="00DF4DBB">
      <w:pPr>
        <w:pStyle w:val="tx1"/>
        <w:rPr>
          <w:i/>
        </w:rPr>
      </w:pPr>
      <w:r>
        <w:t xml:space="preserve">Despois de cubrir os datos necesarios, premerase en </w:t>
      </w:r>
      <w:proofErr w:type="spellStart"/>
      <w:r>
        <w:rPr>
          <w:i/>
        </w:rPr>
        <w:t>Create</w:t>
      </w:r>
      <w:proofErr w:type="spellEnd"/>
      <w:r>
        <w:rPr>
          <w:i/>
        </w:rPr>
        <w:t xml:space="preserve"> </w:t>
      </w:r>
      <w:proofErr w:type="spellStart"/>
      <w:r>
        <w:rPr>
          <w:i/>
        </w:rPr>
        <w:t>Group</w:t>
      </w:r>
      <w:proofErr w:type="spellEnd"/>
      <w:r>
        <w:rPr>
          <w:i/>
        </w:rPr>
        <w:t>:</w:t>
      </w:r>
    </w:p>
    <w:p w:rsidR="00CF2DC0" w:rsidRDefault="00DF4DBB" w:rsidP="00DF4DBB">
      <w:pPr>
        <w:pStyle w:val="formula1"/>
      </w:pPr>
      <w:r>
        <w:rPr>
          <w:noProof/>
          <w:lang w:val="es-ES"/>
        </w:rPr>
        <w:drawing>
          <wp:inline distT="0" distB="0" distL="0" distR="0">
            <wp:extent cx="5391150" cy="1241724"/>
            <wp:effectExtent l="19050" t="0" r="0"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395069" cy="1242627"/>
                    </a:xfrm>
                    <a:prstGeom prst="rect">
                      <a:avLst/>
                    </a:prstGeom>
                    <a:noFill/>
                    <a:ln w="9525">
                      <a:noFill/>
                      <a:miter lim="800000"/>
                      <a:headEnd/>
                      <a:tailEnd/>
                    </a:ln>
                  </pic:spPr>
                </pic:pic>
              </a:graphicData>
            </a:graphic>
          </wp:inline>
        </w:drawing>
      </w:r>
    </w:p>
    <w:p w:rsidR="00CF2DC0" w:rsidRDefault="00CF2DC0" w:rsidP="00CF2DC0">
      <w:pPr>
        <w:pStyle w:val="tx1"/>
        <w:rPr>
          <w:i/>
        </w:rPr>
      </w:pPr>
      <w:r>
        <w:t xml:space="preserve">Despois haberá que ir a pestana </w:t>
      </w:r>
      <w:proofErr w:type="spellStart"/>
      <w:r>
        <w:rPr>
          <w:i/>
        </w:rPr>
        <w:t>Users</w:t>
      </w:r>
      <w:proofErr w:type="spellEnd"/>
      <w:r>
        <w:t xml:space="preserve"> e premer en </w:t>
      </w:r>
      <w:proofErr w:type="spellStart"/>
      <w:r>
        <w:rPr>
          <w:i/>
        </w:rPr>
        <w:t>Create</w:t>
      </w:r>
      <w:proofErr w:type="spellEnd"/>
      <w:r>
        <w:rPr>
          <w:i/>
        </w:rPr>
        <w:t xml:space="preserve"> </w:t>
      </w:r>
      <w:proofErr w:type="spellStart"/>
      <w:r>
        <w:rPr>
          <w:i/>
        </w:rPr>
        <w:t>User</w:t>
      </w:r>
      <w:proofErr w:type="spellEnd"/>
      <w:r>
        <w:rPr>
          <w:i/>
        </w:rPr>
        <w:t>:</w:t>
      </w:r>
    </w:p>
    <w:p w:rsidR="00CF2DC0" w:rsidRDefault="00CF2DC0" w:rsidP="00CF2DC0">
      <w:pPr>
        <w:pStyle w:val="formula1"/>
      </w:pPr>
      <w:r>
        <w:rPr>
          <w:noProof/>
          <w:lang w:val="es-ES"/>
        </w:rPr>
        <w:drawing>
          <wp:inline distT="0" distB="0" distL="0" distR="0">
            <wp:extent cx="4962525" cy="1141090"/>
            <wp:effectExtent l="19050" t="0" r="9525" b="0"/>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4966132" cy="1141919"/>
                    </a:xfrm>
                    <a:prstGeom prst="rect">
                      <a:avLst/>
                    </a:prstGeom>
                    <a:noFill/>
                    <a:ln w="9525">
                      <a:noFill/>
                      <a:miter lim="800000"/>
                      <a:headEnd/>
                      <a:tailEnd/>
                    </a:ln>
                  </pic:spPr>
                </pic:pic>
              </a:graphicData>
            </a:graphic>
          </wp:inline>
        </w:drawing>
      </w:r>
    </w:p>
    <w:p w:rsidR="00CF2DC0" w:rsidRDefault="00CF2DC0" w:rsidP="00CF2DC0">
      <w:pPr>
        <w:pStyle w:val="tx1"/>
      </w:pPr>
      <w:r>
        <w:lastRenderedPageBreak/>
        <w:t>Cubriranse os datos e os parámetros desexados e confirmarase a creación do usuario:</w:t>
      </w:r>
    </w:p>
    <w:p w:rsidR="00C96107" w:rsidRPr="002316B7" w:rsidRDefault="00CF2DC0" w:rsidP="00CF2DC0">
      <w:pPr>
        <w:pStyle w:val="formula1"/>
      </w:pPr>
      <w:r>
        <w:rPr>
          <w:noProof/>
          <w:lang w:val="es-ES"/>
        </w:rPr>
        <w:drawing>
          <wp:inline distT="0" distB="0" distL="0" distR="0">
            <wp:extent cx="5243722" cy="4562475"/>
            <wp:effectExtent l="19050" t="0" r="0" b="0"/>
            <wp:docPr id="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srcRect/>
                    <a:stretch>
                      <a:fillRect/>
                    </a:stretch>
                  </pic:blipFill>
                  <pic:spPr bwMode="auto">
                    <a:xfrm>
                      <a:off x="0" y="0"/>
                      <a:ext cx="5247534" cy="4565791"/>
                    </a:xfrm>
                    <a:prstGeom prst="rect">
                      <a:avLst/>
                    </a:prstGeom>
                    <a:noFill/>
                    <a:ln w="9525">
                      <a:noFill/>
                      <a:miter lim="800000"/>
                      <a:headEnd/>
                      <a:tailEnd/>
                    </a:ln>
                  </pic:spPr>
                </pic:pic>
              </a:graphicData>
            </a:graphic>
          </wp:inline>
        </w:drawing>
      </w:r>
      <w:r w:rsidR="00C96107" w:rsidRPr="002316B7">
        <w:br w:type="page"/>
      </w:r>
    </w:p>
    <w:p w:rsidR="009D30C6" w:rsidRPr="002316B7" w:rsidRDefault="009D30C6" w:rsidP="009D30C6">
      <w:pPr>
        <w:pStyle w:val="n1"/>
        <w:rPr>
          <w:noProof w:val="0"/>
        </w:rPr>
      </w:pPr>
      <w:bookmarkStart w:id="76" w:name="_Toc443307015"/>
      <w:r w:rsidRPr="002316B7">
        <w:rPr>
          <w:noProof w:val="0"/>
        </w:rPr>
        <w:lastRenderedPageBreak/>
        <w:t>Materiais</w:t>
      </w:r>
      <w:bookmarkEnd w:id="61"/>
      <w:bookmarkEnd w:id="76"/>
    </w:p>
    <w:p w:rsidR="009D30C6" w:rsidRPr="002316B7" w:rsidRDefault="009D30C6" w:rsidP="009D30C6">
      <w:pPr>
        <w:pStyle w:val="n2"/>
      </w:pPr>
      <w:bookmarkStart w:id="77" w:name="_Toc417547477"/>
      <w:bookmarkStart w:id="78" w:name="_Toc443307016"/>
      <w:r w:rsidRPr="002316B7">
        <w:t>Documentos de apoio ou referencia</w:t>
      </w:r>
      <w:bookmarkEnd w:id="77"/>
      <w:bookmarkEnd w:id="78"/>
    </w:p>
    <w:p w:rsidR="003A2597" w:rsidRDefault="003A2597" w:rsidP="003A2597">
      <w:pPr>
        <w:pStyle w:val="p1"/>
      </w:pPr>
      <w:bookmarkStart w:id="79" w:name="_Toc417547478"/>
      <w:r>
        <w:t>HANSEN</w:t>
      </w:r>
      <w:r w:rsidRPr="0061011F">
        <w:t>,</w:t>
      </w:r>
      <w:r>
        <w:t xml:space="preserve"> </w:t>
      </w:r>
      <w:proofErr w:type="spellStart"/>
      <w:r>
        <w:t>Gary</w:t>
      </w:r>
      <w:proofErr w:type="spellEnd"/>
      <w:r>
        <w:t xml:space="preserve"> W;</w:t>
      </w:r>
      <w:r w:rsidRPr="0061011F">
        <w:t xml:space="preserve"> </w:t>
      </w:r>
      <w:r>
        <w:t>HANSEN</w:t>
      </w:r>
      <w:r w:rsidRPr="0061011F">
        <w:t>,</w:t>
      </w:r>
      <w:r>
        <w:t xml:space="preserve"> </w:t>
      </w:r>
      <w:proofErr w:type="spellStart"/>
      <w:r>
        <w:t>James</w:t>
      </w:r>
      <w:proofErr w:type="spellEnd"/>
      <w:r>
        <w:t xml:space="preserve"> V.</w:t>
      </w:r>
      <w:r w:rsidRPr="0061011F">
        <w:t xml:space="preserve"> </w:t>
      </w:r>
      <w:proofErr w:type="spellStart"/>
      <w:r w:rsidRPr="00AE600C">
        <w:rPr>
          <w:i/>
        </w:rPr>
        <w:t>Diseño</w:t>
      </w:r>
      <w:proofErr w:type="spellEnd"/>
      <w:r w:rsidRPr="00AE600C">
        <w:rPr>
          <w:i/>
        </w:rPr>
        <w:t xml:space="preserve"> y administración de Bases de Datos</w:t>
      </w:r>
      <w:r w:rsidRPr="0061011F">
        <w:t>.</w:t>
      </w:r>
      <w:r>
        <w:t xml:space="preserve"> </w:t>
      </w:r>
      <w:proofErr w:type="spellStart"/>
      <w:r>
        <w:t>Prantice</w:t>
      </w:r>
      <w:proofErr w:type="spellEnd"/>
      <w:r>
        <w:t xml:space="preserve"> </w:t>
      </w:r>
      <w:proofErr w:type="spellStart"/>
      <w:r>
        <w:t>Hall</w:t>
      </w:r>
      <w:proofErr w:type="spellEnd"/>
      <w:r w:rsidRPr="0061011F">
        <w:t xml:space="preserve">, </w:t>
      </w:r>
      <w:r>
        <w:t>1997</w:t>
      </w:r>
      <w:r w:rsidRPr="0061011F">
        <w:t xml:space="preserve">. </w:t>
      </w:r>
      <w:r w:rsidRPr="00AE600C">
        <w:t>9788483220023</w:t>
      </w:r>
      <w:r>
        <w:t>.</w:t>
      </w:r>
    </w:p>
    <w:p w:rsidR="003A2597" w:rsidRDefault="003A2597" w:rsidP="003A2597">
      <w:pPr>
        <w:pStyle w:val="p1"/>
      </w:pPr>
      <w:r>
        <w:t xml:space="preserve">VALDERREY SANZ, </w:t>
      </w:r>
      <w:proofErr w:type="spellStart"/>
      <w:r>
        <w:t>Pablo</w:t>
      </w:r>
      <w:proofErr w:type="spellEnd"/>
      <w:r>
        <w:t xml:space="preserve">. </w:t>
      </w:r>
      <w:r w:rsidRPr="008D31FB">
        <w:rPr>
          <w:i/>
        </w:rPr>
        <w:t xml:space="preserve">Administración de sistemas </w:t>
      </w:r>
      <w:proofErr w:type="spellStart"/>
      <w:r w:rsidRPr="008D31FB">
        <w:rPr>
          <w:i/>
        </w:rPr>
        <w:t>gestores</w:t>
      </w:r>
      <w:proofErr w:type="spellEnd"/>
      <w:r w:rsidRPr="008D31FB">
        <w:rPr>
          <w:i/>
        </w:rPr>
        <w:t xml:space="preserve"> de bases de datos. </w:t>
      </w:r>
      <w:r>
        <w:t>STARBOOK EDITORIAL, 2011. 9788492650781.</w:t>
      </w:r>
    </w:p>
    <w:p w:rsidR="003820C7" w:rsidRDefault="003820C7" w:rsidP="003820C7">
      <w:pPr>
        <w:pStyle w:val="p1"/>
        <w:rPr>
          <w:rStyle w:val="Hipervnculo"/>
        </w:rPr>
      </w:pPr>
      <w:r w:rsidRPr="003820C7">
        <w:rPr>
          <w:rStyle w:val="Hipervnculo"/>
        </w:rPr>
        <w:t>http://mysql.conclase.net/curso/?cap=013#</w:t>
      </w:r>
    </w:p>
    <w:p w:rsidR="00CB66D6" w:rsidRDefault="00CB66D6" w:rsidP="003820C7">
      <w:pPr>
        <w:pStyle w:val="p1"/>
        <w:rPr>
          <w:rStyle w:val="Hipervnculo"/>
        </w:rPr>
      </w:pPr>
      <w:r w:rsidRPr="00CB66D6">
        <w:rPr>
          <w:rStyle w:val="Hipervnculo"/>
        </w:rPr>
        <w:t>https://www.dimensis.com/consejos-1-1.html</w:t>
      </w:r>
    </w:p>
    <w:p w:rsidR="009D30C6" w:rsidRPr="002316B7" w:rsidRDefault="009D30C6" w:rsidP="009D30C6">
      <w:pPr>
        <w:pStyle w:val="n2"/>
      </w:pPr>
      <w:bookmarkStart w:id="80" w:name="_Toc443307017"/>
      <w:r w:rsidRPr="002316B7">
        <w:t>Recursos didácticos</w:t>
      </w:r>
      <w:bookmarkEnd w:id="79"/>
      <w:bookmarkEnd w:id="80"/>
    </w:p>
    <w:p w:rsidR="00194C07" w:rsidRPr="00194C07" w:rsidRDefault="00194C07" w:rsidP="00194C07">
      <w:pPr>
        <w:pStyle w:val="p1"/>
      </w:pPr>
      <w:r w:rsidRPr="00194C07">
        <w:t xml:space="preserve">Ordenadores con conexión a Internet, que terán instalado o sistema xestor de bases de datos </w:t>
      </w:r>
      <w:proofErr w:type="spellStart"/>
      <w:r w:rsidRPr="00194C07">
        <w:t>MySQL</w:t>
      </w:r>
      <w:proofErr w:type="spellEnd"/>
      <w:r w:rsidRPr="00194C07">
        <w:t xml:space="preserve"> e o cliente </w:t>
      </w:r>
      <w:proofErr w:type="spellStart"/>
      <w:r w:rsidRPr="00194C07">
        <w:t>MySQL</w:t>
      </w:r>
      <w:proofErr w:type="spellEnd"/>
      <w:r w:rsidRPr="00194C07">
        <w:t xml:space="preserve"> </w:t>
      </w:r>
      <w:proofErr w:type="spellStart"/>
      <w:r w:rsidRPr="00194C07">
        <w:t>Workbench</w:t>
      </w:r>
      <w:proofErr w:type="spellEnd"/>
      <w:r w:rsidRPr="00194C07">
        <w:t>.</w:t>
      </w:r>
    </w:p>
    <w:p w:rsidR="00194C07" w:rsidRPr="00194C07" w:rsidRDefault="00194C07" w:rsidP="00194C07">
      <w:pPr>
        <w:pStyle w:val="p1"/>
      </w:pPr>
      <w:r w:rsidRPr="00194C07">
        <w:t>Material didáctico subministrado polo profesorado en papel e/ou formato dixital.</w:t>
      </w:r>
    </w:p>
    <w:p w:rsidR="00194C07" w:rsidRPr="00194C07" w:rsidRDefault="00194C07" w:rsidP="00194C07">
      <w:pPr>
        <w:pStyle w:val="p1"/>
      </w:pPr>
      <w:r w:rsidRPr="00194C07">
        <w:t>Máquina vi</w:t>
      </w:r>
      <w:r w:rsidR="00067575">
        <w:t>rtual para exame que terá insta</w:t>
      </w:r>
      <w:r w:rsidRPr="00194C07">
        <w:t xml:space="preserve">lado  </w:t>
      </w:r>
      <w:proofErr w:type="spellStart"/>
      <w:r w:rsidRPr="00194C07">
        <w:t>MySQL</w:t>
      </w:r>
      <w:proofErr w:type="spellEnd"/>
      <w:r w:rsidRPr="00194C07">
        <w:t xml:space="preserve"> e </w:t>
      </w:r>
      <w:proofErr w:type="spellStart"/>
      <w:r w:rsidRPr="00194C07">
        <w:t>MySQL</w:t>
      </w:r>
      <w:proofErr w:type="spellEnd"/>
      <w:r w:rsidRPr="00194C07">
        <w:t xml:space="preserve"> </w:t>
      </w:r>
      <w:proofErr w:type="spellStart"/>
      <w:r w:rsidRPr="00194C07">
        <w:t>Workbench</w:t>
      </w:r>
      <w:proofErr w:type="spellEnd"/>
      <w:r w:rsidRPr="00194C07">
        <w:t>.</w:t>
      </w:r>
    </w:p>
    <w:p w:rsidR="00194C07" w:rsidRPr="00194C07" w:rsidRDefault="00194C07" w:rsidP="00194C07">
      <w:pPr>
        <w:pStyle w:val="p1"/>
      </w:pPr>
      <w:r w:rsidRPr="00194C07">
        <w:t xml:space="preserve">Manual de referencia de </w:t>
      </w:r>
      <w:proofErr w:type="spellStart"/>
      <w:r w:rsidRPr="00194C07">
        <w:t>MySQL</w:t>
      </w:r>
      <w:proofErr w:type="spellEnd"/>
      <w:r w:rsidRPr="00194C07">
        <w:t>.</w:t>
      </w:r>
    </w:p>
    <w:p w:rsidR="00327D0A" w:rsidRPr="00194C07" w:rsidRDefault="00194C07" w:rsidP="00194C07">
      <w:pPr>
        <w:pStyle w:val="p1"/>
      </w:pPr>
      <w:r w:rsidRPr="00194C07">
        <w:t>Proxector.</w:t>
      </w:r>
    </w:p>
    <w:p w:rsidR="003A2597" w:rsidRDefault="003A2597" w:rsidP="003A2597">
      <w:pPr>
        <w:pStyle w:val="n2"/>
      </w:pPr>
      <w:bookmarkStart w:id="81" w:name="_Toc437422133"/>
      <w:bookmarkStart w:id="82" w:name="_Toc443307018"/>
      <w:bookmarkStart w:id="83" w:name="_Toc417547479"/>
      <w:r>
        <w:t>Material auxiliar</w:t>
      </w:r>
      <w:bookmarkEnd w:id="81"/>
      <w:bookmarkEnd w:id="82"/>
    </w:p>
    <w:p w:rsidR="003A2597" w:rsidRDefault="003A2597" w:rsidP="003A2597">
      <w:pPr>
        <w:pStyle w:val="tx1"/>
      </w:pPr>
      <w:r w:rsidRPr="00E558E6">
        <w:t>O material auxiliar anexo a esta actividade está almacenado na carpeta CS</w:t>
      </w:r>
      <w:r>
        <w:t>IFC03_MP0484_V000802_Índices_e_</w:t>
      </w:r>
      <w:proofErr w:type="spellStart"/>
      <w:r>
        <w:t>XestUsuarios</w:t>
      </w:r>
      <w:proofErr w:type="spellEnd"/>
      <w:r w:rsidRPr="00E558E6">
        <w:t xml:space="preserve"> que contén</w:t>
      </w:r>
      <w:r>
        <w:t>:</w:t>
      </w:r>
    </w:p>
    <w:p w:rsidR="003A2597" w:rsidRDefault="003A2597" w:rsidP="003A2597">
      <w:pPr>
        <w:pStyle w:val="p1"/>
      </w:pPr>
      <w:r>
        <w:t>O arquivo V000802_</w:t>
      </w:r>
      <w:proofErr w:type="spellStart"/>
      <w:r>
        <w:t>script</w:t>
      </w:r>
      <w:proofErr w:type="spellEnd"/>
      <w:r>
        <w:t>_</w:t>
      </w:r>
      <w:proofErr w:type="spellStart"/>
      <w:r>
        <w:t>ebanca</w:t>
      </w:r>
      <w:proofErr w:type="spellEnd"/>
      <w:r>
        <w:t>.</w:t>
      </w:r>
      <w:proofErr w:type="spellStart"/>
      <w:r>
        <w:t>sql</w:t>
      </w:r>
      <w:proofErr w:type="spellEnd"/>
      <w:r>
        <w:t xml:space="preserve"> co </w:t>
      </w:r>
      <w:proofErr w:type="spellStart"/>
      <w:r>
        <w:t>script</w:t>
      </w:r>
      <w:proofErr w:type="spellEnd"/>
      <w:r>
        <w:t xml:space="preserve"> necesario para crear a base de datos l</w:t>
      </w:r>
      <w:r>
        <w:t>i</w:t>
      </w:r>
      <w:r>
        <w:t>ga_</w:t>
      </w:r>
      <w:proofErr w:type="spellStart"/>
      <w:r>
        <w:t>acb</w:t>
      </w:r>
      <w:proofErr w:type="spellEnd"/>
      <w:r>
        <w:t>.</w:t>
      </w:r>
    </w:p>
    <w:p w:rsidR="006426A8" w:rsidRPr="002316B7" w:rsidRDefault="006426A8" w:rsidP="003A2597">
      <w:pPr>
        <w:pStyle w:val="p1"/>
      </w:pPr>
      <w:r>
        <w:t xml:space="preserve">O arquivo </w:t>
      </w:r>
      <w:r w:rsidRPr="006426A8">
        <w:t>V000802_</w:t>
      </w:r>
      <w:proofErr w:type="spellStart"/>
      <w:r w:rsidRPr="006426A8">
        <w:t>InstalaciónOracleXE</w:t>
      </w:r>
      <w:proofErr w:type="spellEnd"/>
      <w:r w:rsidRPr="006426A8">
        <w:t>.</w:t>
      </w:r>
      <w:proofErr w:type="spellStart"/>
      <w:r w:rsidRPr="006426A8">
        <w:t>docx</w:t>
      </w:r>
      <w:proofErr w:type="spellEnd"/>
      <w:r>
        <w:t xml:space="preserve"> coas instrucións necesarias para a in</w:t>
      </w:r>
      <w:r>
        <w:t>s</w:t>
      </w:r>
      <w:r>
        <w:t xml:space="preserve">talación de </w:t>
      </w:r>
      <w:proofErr w:type="spellStart"/>
      <w:r w:rsidRPr="006426A8">
        <w:rPr>
          <w:i/>
        </w:rPr>
        <w:t>Oracle</w:t>
      </w:r>
      <w:proofErr w:type="spellEnd"/>
      <w:r w:rsidRPr="006426A8">
        <w:rPr>
          <w:i/>
        </w:rPr>
        <w:t xml:space="preserve"> XE.</w:t>
      </w:r>
    </w:p>
    <w:p w:rsidR="00C96107" w:rsidRPr="002316B7" w:rsidRDefault="00C96107">
      <w:pPr>
        <w:rPr>
          <w:rFonts w:ascii="Arial" w:hAnsi="Arial"/>
          <w:b/>
          <w:bCs/>
          <w:color w:val="3342B5"/>
          <w:sz w:val="48"/>
          <w:szCs w:val="48"/>
          <w:lang w:eastAsia="gl-ES"/>
        </w:rPr>
      </w:pPr>
      <w:r w:rsidRPr="002316B7">
        <w:br w:type="page"/>
      </w:r>
    </w:p>
    <w:p w:rsidR="009D30C6" w:rsidRPr="002316B7" w:rsidRDefault="009D30C6" w:rsidP="009D30C6">
      <w:pPr>
        <w:pStyle w:val="n1"/>
        <w:rPr>
          <w:noProof w:val="0"/>
        </w:rPr>
      </w:pPr>
      <w:bookmarkStart w:id="84" w:name="_Toc443307019"/>
      <w:r w:rsidRPr="002316B7">
        <w:rPr>
          <w:noProof w:val="0"/>
        </w:rPr>
        <w:lastRenderedPageBreak/>
        <w:t>Avaliación</w:t>
      </w:r>
      <w:bookmarkEnd w:id="83"/>
      <w:bookmarkEnd w:id="84"/>
    </w:p>
    <w:p w:rsidR="00F84ECF" w:rsidRPr="002316B7" w:rsidRDefault="00F84ECF" w:rsidP="00F84ECF">
      <w:pPr>
        <w:pStyle w:val="n2"/>
      </w:pPr>
      <w:bookmarkStart w:id="85" w:name="_Toc410056970"/>
      <w:bookmarkStart w:id="86" w:name="_Toc443307020"/>
      <w:bookmarkStart w:id="87" w:name="_Toc417547480"/>
      <w:r w:rsidRPr="002316B7">
        <w:t>Criterios de avaliación</w:t>
      </w:r>
      <w:bookmarkEnd w:id="85"/>
      <w:bookmarkEnd w:id="86"/>
    </w:p>
    <w:tbl>
      <w:tblPr>
        <w:tblW w:w="4463" w:type="pct"/>
        <w:tblInd w:w="992" w:type="dxa"/>
        <w:tblBorders>
          <w:top w:val="single" w:sz="4" w:space="0" w:color="667DD1"/>
          <w:left w:val="single" w:sz="4" w:space="0" w:color="667DD1"/>
          <w:bottom w:val="single" w:sz="4" w:space="0" w:color="667DD1"/>
          <w:right w:val="single" w:sz="4" w:space="0" w:color="667DD1"/>
          <w:insideH w:val="single" w:sz="4" w:space="0" w:color="667DD1"/>
          <w:insideV w:val="single" w:sz="4" w:space="0" w:color="667DD1"/>
        </w:tblBorders>
        <w:tblLayout w:type="fixed"/>
        <w:tblCellMar>
          <w:top w:w="57" w:type="dxa"/>
          <w:left w:w="57" w:type="dxa"/>
          <w:bottom w:w="57" w:type="dxa"/>
          <w:right w:w="57" w:type="dxa"/>
        </w:tblCellMar>
        <w:tblLook w:val="01E0"/>
      </w:tblPr>
      <w:tblGrid>
        <w:gridCol w:w="3601"/>
        <w:gridCol w:w="1134"/>
        <w:gridCol w:w="2977"/>
        <w:gridCol w:w="992"/>
      </w:tblGrid>
      <w:tr w:rsidR="00F84ECF" w:rsidRPr="002316B7" w:rsidTr="002F2306">
        <w:tc>
          <w:tcPr>
            <w:tcW w:w="3601" w:type="dxa"/>
            <w:shd w:val="clear" w:color="auto" w:fill="E6E6E6"/>
            <w:noWrap/>
            <w:vAlign w:val="bottom"/>
          </w:tcPr>
          <w:p w:rsidR="00F84ECF" w:rsidRPr="002316B7" w:rsidRDefault="00F84ECF" w:rsidP="0075640D">
            <w:pPr>
              <w:pStyle w:val="tt1cn"/>
            </w:pPr>
            <w:r w:rsidRPr="002316B7">
              <w:t xml:space="preserve">Criterios de avaliación seleccionados </w:t>
            </w:r>
            <w:r w:rsidRPr="002316B7">
              <w:br/>
              <w:t>para esta actividade</w:t>
            </w:r>
          </w:p>
        </w:tc>
        <w:tc>
          <w:tcPr>
            <w:tcW w:w="1134" w:type="dxa"/>
            <w:shd w:val="clear" w:color="auto" w:fill="E6E6E6"/>
            <w:vAlign w:val="bottom"/>
          </w:tcPr>
          <w:p w:rsidR="00F84ECF" w:rsidRPr="002316B7" w:rsidRDefault="00F84ECF" w:rsidP="0075640D">
            <w:pPr>
              <w:pStyle w:val="tt1cn"/>
            </w:pPr>
            <w:r w:rsidRPr="002316B7">
              <w:t xml:space="preserve">Tipo de </w:t>
            </w:r>
            <w:r w:rsidRPr="002316B7">
              <w:br/>
              <w:t>evidencia de aprendizaxe</w:t>
            </w:r>
          </w:p>
        </w:tc>
        <w:tc>
          <w:tcPr>
            <w:tcW w:w="2977" w:type="dxa"/>
            <w:shd w:val="clear" w:color="auto" w:fill="E6E6E6"/>
            <w:noWrap/>
            <w:vAlign w:val="bottom"/>
          </w:tcPr>
          <w:p w:rsidR="00F84ECF" w:rsidRPr="002316B7" w:rsidRDefault="00F84ECF" w:rsidP="0075640D">
            <w:pPr>
              <w:pStyle w:val="tt1cn"/>
            </w:pPr>
            <w:r w:rsidRPr="002316B7">
              <w:t>Instrumento de avaliación</w:t>
            </w:r>
          </w:p>
        </w:tc>
        <w:tc>
          <w:tcPr>
            <w:tcW w:w="992" w:type="dxa"/>
            <w:shd w:val="clear" w:color="auto" w:fill="E6E6E6"/>
            <w:vAlign w:val="bottom"/>
          </w:tcPr>
          <w:p w:rsidR="00F84ECF" w:rsidRPr="002316B7" w:rsidRDefault="00F84ECF" w:rsidP="0075640D">
            <w:pPr>
              <w:pStyle w:val="tt1cn"/>
            </w:pPr>
            <w:r w:rsidRPr="002316B7">
              <w:t>Peso na cualificación</w:t>
            </w:r>
          </w:p>
          <w:p w:rsidR="00F84ECF" w:rsidRPr="002316B7" w:rsidRDefault="00F84ECF" w:rsidP="0075640D">
            <w:pPr>
              <w:pStyle w:val="tt1cn"/>
            </w:pPr>
            <w:r w:rsidRPr="002316B7">
              <w:t>da UD</w:t>
            </w:r>
          </w:p>
        </w:tc>
      </w:tr>
      <w:tr w:rsidR="001B284F" w:rsidRPr="002316B7" w:rsidTr="002F2306">
        <w:trPr>
          <w:trHeight w:val="720"/>
        </w:trPr>
        <w:tc>
          <w:tcPr>
            <w:tcW w:w="3601" w:type="dxa"/>
            <w:shd w:val="clear" w:color="auto" w:fill="auto"/>
            <w:noWrap/>
          </w:tcPr>
          <w:p w:rsidR="00AC3861" w:rsidRPr="009C3E5D" w:rsidRDefault="00AC3861" w:rsidP="00AC3861">
            <w:pPr>
              <w:pStyle w:val="ttp1"/>
              <w:rPr>
                <w:color w:val="000000"/>
              </w:rPr>
            </w:pPr>
            <w:r w:rsidRPr="009C3E5D">
              <w:rPr>
                <w:color w:val="000000"/>
              </w:rPr>
              <w:t>CA8.7. Xestionáronse os</w:t>
            </w:r>
            <w:r>
              <w:rPr>
                <w:color w:val="000000"/>
              </w:rPr>
              <w:t xml:space="preserve"> usuarios e os seus privilexios</w:t>
            </w:r>
          </w:p>
          <w:p w:rsidR="001B284F" w:rsidRPr="002316B7" w:rsidRDefault="001B284F" w:rsidP="00AC3861">
            <w:pPr>
              <w:pStyle w:val="ttp1"/>
              <w:numPr>
                <w:ilvl w:val="0"/>
                <w:numId w:val="0"/>
              </w:numPr>
              <w:ind w:left="227"/>
            </w:pPr>
          </w:p>
        </w:tc>
        <w:tc>
          <w:tcPr>
            <w:tcW w:w="1134" w:type="dxa"/>
          </w:tcPr>
          <w:p w:rsidR="001B284F" w:rsidRPr="002316B7" w:rsidRDefault="00135997" w:rsidP="00B34993">
            <w:pPr>
              <w:pStyle w:val="ttp1"/>
              <w:tabs>
                <w:tab w:val="left" w:pos="227"/>
                <w:tab w:val="num" w:pos="360"/>
              </w:tabs>
            </w:pPr>
            <w:r>
              <w:t>Documento de rexistro de oper</w:t>
            </w:r>
            <w:r>
              <w:t>a</w:t>
            </w:r>
            <w:r>
              <w:t>cións.</w:t>
            </w:r>
          </w:p>
        </w:tc>
        <w:tc>
          <w:tcPr>
            <w:tcW w:w="2977" w:type="dxa"/>
            <w:shd w:val="clear" w:color="auto" w:fill="auto"/>
            <w:noWrap/>
          </w:tcPr>
          <w:p w:rsidR="001B284F" w:rsidRPr="002316B7" w:rsidRDefault="00AC3861" w:rsidP="00D72127">
            <w:pPr>
              <w:pStyle w:val="ttp1"/>
            </w:pPr>
            <w:r>
              <w:rPr>
                <w:b/>
              </w:rPr>
              <w:t>TO</w:t>
            </w:r>
            <w:r w:rsidR="001F4199">
              <w:rPr>
                <w:b/>
              </w:rPr>
              <w:t>.</w:t>
            </w:r>
            <w:r w:rsidR="00D72127">
              <w:rPr>
                <w:b/>
              </w:rPr>
              <w:t>4</w:t>
            </w:r>
            <w:r>
              <w:rPr>
                <w:b/>
              </w:rPr>
              <w:t>.</w:t>
            </w:r>
            <w:r w:rsidR="00C12DF1" w:rsidRPr="002316B7">
              <w:t>-</w:t>
            </w:r>
            <w:r w:rsidR="007B130C">
              <w:t xml:space="preserve"> Escala de valoración sobre</w:t>
            </w:r>
            <w:r w:rsidR="00C12DF1" w:rsidRPr="002316B7">
              <w:t xml:space="preserve"> </w:t>
            </w:r>
            <w:r w:rsidR="007B130C">
              <w:t>d</w:t>
            </w:r>
            <w:r w:rsidRPr="00480A55">
              <w:t>ocume</w:t>
            </w:r>
            <w:r w:rsidRPr="00480A55">
              <w:t>n</w:t>
            </w:r>
            <w:r w:rsidRPr="00480A55">
              <w:t xml:space="preserve">to de rexistro de proba práctica consistente na </w:t>
            </w:r>
            <w:r>
              <w:rPr>
                <w:color w:val="000000"/>
              </w:rPr>
              <w:t>xestión de usuarios</w:t>
            </w:r>
            <w:r w:rsidRPr="009A7C54">
              <w:rPr>
                <w:color w:val="000000"/>
              </w:rPr>
              <w:t xml:space="preserve"> e </w:t>
            </w:r>
            <w:r>
              <w:rPr>
                <w:color w:val="000000"/>
              </w:rPr>
              <w:t>os seus privilexios</w:t>
            </w:r>
          </w:p>
        </w:tc>
        <w:tc>
          <w:tcPr>
            <w:tcW w:w="992" w:type="dxa"/>
          </w:tcPr>
          <w:p w:rsidR="001B284F" w:rsidRPr="002316B7" w:rsidRDefault="00817A6F" w:rsidP="00880250">
            <w:pPr>
              <w:pStyle w:val="tt1c"/>
            </w:pPr>
            <w:r>
              <w:t>20</w:t>
            </w:r>
            <w:r w:rsidR="001B284F" w:rsidRPr="002316B7">
              <w:t>%</w:t>
            </w:r>
          </w:p>
        </w:tc>
      </w:tr>
      <w:tr w:rsidR="001B284F" w:rsidRPr="002316B7" w:rsidTr="002F2306">
        <w:trPr>
          <w:trHeight w:val="645"/>
        </w:trPr>
        <w:tc>
          <w:tcPr>
            <w:tcW w:w="3601" w:type="dxa"/>
            <w:shd w:val="clear" w:color="auto" w:fill="auto"/>
            <w:noWrap/>
          </w:tcPr>
          <w:p w:rsidR="00AC3861" w:rsidRPr="009C3E5D" w:rsidRDefault="00AC3861" w:rsidP="00AC3861">
            <w:pPr>
              <w:pStyle w:val="ttp1"/>
              <w:rPr>
                <w:color w:val="000000"/>
              </w:rPr>
            </w:pPr>
            <w:r w:rsidRPr="009C3E5D">
              <w:rPr>
                <w:color w:val="000000"/>
              </w:rPr>
              <w:t>CA8.8. Creáronse índices para mellorar o</w:t>
            </w:r>
            <w:r>
              <w:rPr>
                <w:color w:val="000000"/>
              </w:rPr>
              <w:t xml:space="preserve"> funcioname</w:t>
            </w:r>
            <w:r>
              <w:rPr>
                <w:color w:val="000000"/>
              </w:rPr>
              <w:t>n</w:t>
            </w:r>
            <w:r>
              <w:rPr>
                <w:color w:val="000000"/>
              </w:rPr>
              <w:t>to da base de datos</w:t>
            </w:r>
          </w:p>
          <w:p w:rsidR="001B284F" w:rsidRPr="002316B7" w:rsidRDefault="001B284F" w:rsidP="00AC3861">
            <w:pPr>
              <w:pStyle w:val="ttp1"/>
              <w:numPr>
                <w:ilvl w:val="0"/>
                <w:numId w:val="0"/>
              </w:numPr>
              <w:ind w:left="227"/>
              <w:rPr>
                <w:color w:val="000000"/>
              </w:rPr>
            </w:pPr>
          </w:p>
        </w:tc>
        <w:tc>
          <w:tcPr>
            <w:tcW w:w="1134" w:type="dxa"/>
          </w:tcPr>
          <w:p w:rsidR="001B284F" w:rsidRPr="002316B7" w:rsidRDefault="00B51006" w:rsidP="00B34993">
            <w:pPr>
              <w:pStyle w:val="ttp1"/>
              <w:tabs>
                <w:tab w:val="left" w:pos="227"/>
                <w:tab w:val="num" w:pos="360"/>
              </w:tabs>
            </w:pPr>
            <w:r>
              <w:t>Documento de rexistro de oper</w:t>
            </w:r>
            <w:r>
              <w:t>a</w:t>
            </w:r>
            <w:r>
              <w:t>cións.</w:t>
            </w:r>
          </w:p>
        </w:tc>
        <w:tc>
          <w:tcPr>
            <w:tcW w:w="2977" w:type="dxa"/>
            <w:shd w:val="clear" w:color="auto" w:fill="auto"/>
            <w:noWrap/>
          </w:tcPr>
          <w:p w:rsidR="001B284F" w:rsidRPr="002316B7" w:rsidRDefault="00AC3861" w:rsidP="00D72127">
            <w:pPr>
              <w:pStyle w:val="ttp1"/>
              <w:rPr>
                <w:b/>
              </w:rPr>
            </w:pPr>
            <w:r>
              <w:rPr>
                <w:b/>
              </w:rPr>
              <w:t>TO.</w:t>
            </w:r>
            <w:r w:rsidR="00D72127">
              <w:rPr>
                <w:b/>
              </w:rPr>
              <w:t>5</w:t>
            </w:r>
            <w:r w:rsidR="00B51006" w:rsidRPr="00480A55">
              <w:rPr>
                <w:b/>
              </w:rPr>
              <w:t xml:space="preserve">.- </w:t>
            </w:r>
            <w:r w:rsidR="007B130C">
              <w:t>Escala de valoración sobre</w:t>
            </w:r>
            <w:r w:rsidR="007B130C" w:rsidRPr="002316B7">
              <w:t xml:space="preserve"> </w:t>
            </w:r>
            <w:r w:rsidR="007B130C">
              <w:t>d</w:t>
            </w:r>
            <w:r w:rsidR="00B51006" w:rsidRPr="00480A55">
              <w:t>ocume</w:t>
            </w:r>
            <w:r w:rsidR="00B51006" w:rsidRPr="00480A55">
              <w:t>n</w:t>
            </w:r>
            <w:r w:rsidR="00B51006" w:rsidRPr="00480A55">
              <w:t xml:space="preserve">to de rexistro de proba práctica consistente na </w:t>
            </w:r>
            <w:r>
              <w:rPr>
                <w:color w:val="000000"/>
              </w:rPr>
              <w:t>creación de índices nunha BD</w:t>
            </w:r>
          </w:p>
        </w:tc>
        <w:tc>
          <w:tcPr>
            <w:tcW w:w="992" w:type="dxa"/>
          </w:tcPr>
          <w:p w:rsidR="001B284F" w:rsidRPr="002316B7" w:rsidRDefault="00817A6F" w:rsidP="009C2E4D">
            <w:pPr>
              <w:pStyle w:val="tt1c"/>
            </w:pPr>
            <w:r>
              <w:t>20</w:t>
            </w:r>
            <w:r w:rsidR="000C6F23">
              <w:t>%</w:t>
            </w:r>
          </w:p>
        </w:tc>
      </w:tr>
      <w:tr w:rsidR="00B34993" w:rsidRPr="002316B7" w:rsidTr="00B34993">
        <w:trPr>
          <w:trHeight w:val="286"/>
        </w:trPr>
        <w:tc>
          <w:tcPr>
            <w:tcW w:w="3601" w:type="dxa"/>
            <w:shd w:val="clear" w:color="auto" w:fill="auto"/>
            <w:noWrap/>
          </w:tcPr>
          <w:p w:rsidR="00AC3861" w:rsidRPr="009C3E5D" w:rsidRDefault="00AC3861" w:rsidP="00AC3861">
            <w:pPr>
              <w:pStyle w:val="ttp1"/>
              <w:rPr>
                <w:color w:val="000000"/>
              </w:rPr>
            </w:pPr>
            <w:r w:rsidRPr="009C3E5D">
              <w:rPr>
                <w:color w:val="000000"/>
              </w:rPr>
              <w:t>CA8.9. Utilizáronse asistentes, ferramentas gráficas e a linguaxe de control de da</w:t>
            </w:r>
            <w:r>
              <w:rPr>
                <w:color w:val="000000"/>
              </w:rPr>
              <w:t>tos</w:t>
            </w:r>
          </w:p>
          <w:p w:rsidR="00B34993" w:rsidRPr="002316B7" w:rsidRDefault="00B34993" w:rsidP="00AC3861">
            <w:pPr>
              <w:pStyle w:val="ttp1"/>
              <w:numPr>
                <w:ilvl w:val="0"/>
                <w:numId w:val="0"/>
              </w:numPr>
              <w:ind w:left="227"/>
            </w:pPr>
          </w:p>
        </w:tc>
        <w:tc>
          <w:tcPr>
            <w:tcW w:w="1134" w:type="dxa"/>
          </w:tcPr>
          <w:p w:rsidR="00B34993" w:rsidRPr="002316B7" w:rsidRDefault="00B51006" w:rsidP="001E2036">
            <w:pPr>
              <w:pStyle w:val="ttp1"/>
              <w:tabs>
                <w:tab w:val="left" w:pos="227"/>
                <w:tab w:val="num" w:pos="360"/>
              </w:tabs>
            </w:pPr>
            <w:r w:rsidRPr="002316B7">
              <w:t>Exame de resposta preguntas cortas.</w:t>
            </w:r>
          </w:p>
        </w:tc>
        <w:tc>
          <w:tcPr>
            <w:tcW w:w="2977" w:type="dxa"/>
            <w:shd w:val="clear" w:color="auto" w:fill="auto"/>
            <w:noWrap/>
          </w:tcPr>
          <w:p w:rsidR="00B34993" w:rsidRPr="002316B7" w:rsidRDefault="00AC3861" w:rsidP="007A0E7D">
            <w:pPr>
              <w:pStyle w:val="ttp1"/>
            </w:pPr>
            <w:r>
              <w:rPr>
                <w:b/>
              </w:rPr>
              <w:t>TO.</w:t>
            </w:r>
            <w:r w:rsidR="00D72127">
              <w:rPr>
                <w:b/>
              </w:rPr>
              <w:t>6</w:t>
            </w:r>
            <w:r>
              <w:rPr>
                <w:b/>
              </w:rPr>
              <w:t>.</w:t>
            </w:r>
            <w:r w:rsidR="00B51006" w:rsidRPr="002316B7">
              <w:t xml:space="preserve">- </w:t>
            </w:r>
            <w:r w:rsidR="007B130C">
              <w:t>Escala de valoración sobre</w:t>
            </w:r>
            <w:r w:rsidR="007B130C" w:rsidRPr="002316B7">
              <w:t xml:space="preserve"> </w:t>
            </w:r>
            <w:r w:rsidR="007B130C">
              <w:t>d</w:t>
            </w:r>
            <w:r w:rsidRPr="00480A55">
              <w:t>ocume</w:t>
            </w:r>
            <w:r w:rsidRPr="00480A55">
              <w:t>n</w:t>
            </w:r>
            <w:r w:rsidRPr="00480A55">
              <w:t xml:space="preserve">to de rexistro de proba práctica consistente na </w:t>
            </w:r>
            <w:r>
              <w:rPr>
                <w:color w:val="000000"/>
              </w:rPr>
              <w:t>utilización de ferramentas</w:t>
            </w:r>
            <w:r w:rsidR="007A0E7D">
              <w:rPr>
                <w:color w:val="000000"/>
              </w:rPr>
              <w:t xml:space="preserve"> gráficas</w:t>
            </w:r>
            <w:r>
              <w:rPr>
                <w:color w:val="000000"/>
              </w:rPr>
              <w:t xml:space="preserve"> para a administración dun SXBD.</w:t>
            </w:r>
          </w:p>
        </w:tc>
        <w:tc>
          <w:tcPr>
            <w:tcW w:w="992" w:type="dxa"/>
          </w:tcPr>
          <w:p w:rsidR="00B34993" w:rsidRPr="002316B7" w:rsidRDefault="005234A2" w:rsidP="006275CB">
            <w:pPr>
              <w:pStyle w:val="tt1c"/>
            </w:pPr>
            <w:r>
              <w:t>6</w:t>
            </w:r>
            <w:r w:rsidR="000C6F23">
              <w:t>%</w:t>
            </w:r>
          </w:p>
        </w:tc>
      </w:tr>
      <w:tr w:rsidR="00B2444D" w:rsidRPr="002316B7" w:rsidTr="0075640D">
        <w:trPr>
          <w:trHeight w:val="285"/>
        </w:trPr>
        <w:tc>
          <w:tcPr>
            <w:tcW w:w="3601" w:type="dxa"/>
            <w:shd w:val="clear" w:color="auto" w:fill="auto"/>
            <w:noWrap/>
          </w:tcPr>
          <w:p w:rsidR="00B2444D" w:rsidRPr="002316B7" w:rsidRDefault="00AC3861" w:rsidP="00B51006">
            <w:pPr>
              <w:pStyle w:val="ttp1"/>
            </w:pPr>
            <w:r w:rsidRPr="009C3E5D">
              <w:rPr>
                <w:color w:val="000000"/>
              </w:rPr>
              <w:t>CA8.10. Interpretouse a documentación técnica do SXBD nos idiomas máis empregados</w:t>
            </w:r>
            <w:r>
              <w:rPr>
                <w:color w:val="000000"/>
              </w:rPr>
              <w:t xml:space="preserve"> </w:t>
            </w:r>
            <w:r w:rsidRPr="009C3E5D">
              <w:rPr>
                <w:color w:val="000000"/>
              </w:rPr>
              <w:t>pola industria</w:t>
            </w:r>
          </w:p>
        </w:tc>
        <w:tc>
          <w:tcPr>
            <w:tcW w:w="1134" w:type="dxa"/>
          </w:tcPr>
          <w:p w:rsidR="00B2444D" w:rsidRPr="002316B7" w:rsidRDefault="00B2444D" w:rsidP="00C027D8">
            <w:pPr>
              <w:pStyle w:val="ttp1"/>
              <w:tabs>
                <w:tab w:val="left" w:pos="227"/>
                <w:tab w:val="num" w:pos="360"/>
              </w:tabs>
            </w:pPr>
            <w:r>
              <w:t>Documento de rexistro de oper</w:t>
            </w:r>
            <w:r>
              <w:t>a</w:t>
            </w:r>
            <w:r>
              <w:t>cións.</w:t>
            </w:r>
          </w:p>
        </w:tc>
        <w:tc>
          <w:tcPr>
            <w:tcW w:w="2977" w:type="dxa"/>
            <w:shd w:val="clear" w:color="auto" w:fill="auto"/>
            <w:noWrap/>
          </w:tcPr>
          <w:p w:rsidR="00B2444D" w:rsidRPr="002316B7" w:rsidRDefault="00AC3861" w:rsidP="000C6F23">
            <w:pPr>
              <w:pStyle w:val="ttp1"/>
              <w:rPr>
                <w:b/>
              </w:rPr>
            </w:pPr>
            <w:r>
              <w:rPr>
                <w:b/>
              </w:rPr>
              <w:t>O</w:t>
            </w:r>
            <w:r w:rsidR="000C6F23">
              <w:rPr>
                <w:b/>
              </w:rPr>
              <w:t>U</w:t>
            </w:r>
            <w:r>
              <w:rPr>
                <w:b/>
              </w:rPr>
              <w:t>.</w:t>
            </w:r>
            <w:r w:rsidR="000C6F23">
              <w:rPr>
                <w:b/>
              </w:rPr>
              <w:t>2</w:t>
            </w:r>
            <w:r w:rsidR="00B2444D" w:rsidRPr="00480A55">
              <w:rPr>
                <w:b/>
              </w:rPr>
              <w:t xml:space="preserve">.- </w:t>
            </w:r>
            <w:r w:rsidR="007B130C">
              <w:t>Escala de valoración sobre</w:t>
            </w:r>
            <w:r w:rsidR="007B130C" w:rsidRPr="002316B7">
              <w:t xml:space="preserve"> </w:t>
            </w:r>
            <w:r w:rsidR="007B130C">
              <w:t>d</w:t>
            </w:r>
            <w:r w:rsidR="00B2444D" w:rsidRPr="00480A55">
              <w:t>ocume</w:t>
            </w:r>
            <w:r w:rsidR="00B2444D" w:rsidRPr="00480A55">
              <w:t>n</w:t>
            </w:r>
            <w:r w:rsidR="00B2444D" w:rsidRPr="00480A55">
              <w:t xml:space="preserve">to de rexistro de proba práctica consistente na </w:t>
            </w:r>
            <w:r>
              <w:rPr>
                <w:color w:val="000000"/>
              </w:rPr>
              <w:t>realización de tarefas de administración empregando as indicacións da document</w:t>
            </w:r>
            <w:r>
              <w:rPr>
                <w:color w:val="000000"/>
              </w:rPr>
              <w:t>a</w:t>
            </w:r>
            <w:r>
              <w:rPr>
                <w:color w:val="000000"/>
              </w:rPr>
              <w:t>ción técnica dun SXBD.</w:t>
            </w:r>
          </w:p>
        </w:tc>
        <w:tc>
          <w:tcPr>
            <w:tcW w:w="992" w:type="dxa"/>
          </w:tcPr>
          <w:p w:rsidR="00B2444D" w:rsidRPr="002316B7" w:rsidRDefault="005234A2" w:rsidP="0075640D">
            <w:pPr>
              <w:pStyle w:val="tt1c"/>
            </w:pPr>
            <w:r>
              <w:t>4</w:t>
            </w:r>
            <w:r w:rsidR="000C6F23">
              <w:t>%</w:t>
            </w:r>
          </w:p>
        </w:tc>
      </w:tr>
    </w:tbl>
    <w:p w:rsidR="00A04E61" w:rsidRPr="009C040A" w:rsidRDefault="00A04E61" w:rsidP="00A04E61">
      <w:pPr>
        <w:pStyle w:val="n2"/>
      </w:pPr>
      <w:bookmarkStart w:id="88" w:name="_Toc435722874"/>
      <w:bookmarkStart w:id="89" w:name="_Toc443307021"/>
      <w:bookmarkStart w:id="90" w:name="_Toc346150815"/>
      <w:bookmarkStart w:id="91" w:name="_Toc410056973"/>
      <w:bookmarkStart w:id="92" w:name="_Toc417547481"/>
      <w:bookmarkEnd w:id="87"/>
      <w:r>
        <w:t>Modelos de probas</w:t>
      </w:r>
      <w:bookmarkEnd w:id="88"/>
      <w:bookmarkEnd w:id="89"/>
      <w:r w:rsidRPr="009C040A">
        <w:t xml:space="preserve"> </w:t>
      </w:r>
      <w:bookmarkEnd w:id="90"/>
    </w:p>
    <w:p w:rsidR="00A04E61" w:rsidRPr="009C040A" w:rsidRDefault="00A04E61" w:rsidP="00A04E61">
      <w:pPr>
        <w:pStyle w:val="n5"/>
      </w:pPr>
      <w:bookmarkStart w:id="93" w:name="_Toc435722875"/>
      <w:bookmarkStart w:id="94" w:name="_Toc443307022"/>
      <w:r>
        <w:t>Modelo de proba combinada para CA</w:t>
      </w:r>
      <w:r w:rsidR="007D1155">
        <w:t>8</w:t>
      </w:r>
      <w:r w:rsidR="00135997">
        <w:t>.7</w:t>
      </w:r>
      <w:r>
        <w:t>, CA</w:t>
      </w:r>
      <w:r w:rsidR="007D1155">
        <w:t>8</w:t>
      </w:r>
      <w:r w:rsidR="00135997">
        <w:t>.8</w:t>
      </w:r>
      <w:r w:rsidR="00506D84">
        <w:t xml:space="preserve"> e</w:t>
      </w:r>
      <w:r>
        <w:t xml:space="preserve"> CA</w:t>
      </w:r>
      <w:r w:rsidR="007D1155">
        <w:t>8</w:t>
      </w:r>
      <w:r w:rsidR="00135997">
        <w:t>.9</w:t>
      </w:r>
      <w:bookmarkEnd w:id="93"/>
      <w:r w:rsidR="00506D84">
        <w:t>.</w:t>
      </w:r>
      <w:bookmarkEnd w:id="94"/>
    </w:p>
    <w:p w:rsidR="00A04E61" w:rsidRPr="009C040A" w:rsidRDefault="00A04E61" w:rsidP="00A04E61">
      <w:pPr>
        <w:pStyle w:val="tx1"/>
      </w:pPr>
      <w:r w:rsidRPr="009C040A">
        <w:t xml:space="preserve">Proponse unha proba combinada </w:t>
      </w:r>
      <w:r>
        <w:t>para o</w:t>
      </w:r>
      <w:r w:rsidRPr="009C040A">
        <w:t>s instrumentos de avaliación</w:t>
      </w:r>
      <w:r w:rsidR="00597713">
        <w:t xml:space="preserve"> TO.4.,</w:t>
      </w:r>
      <w:r w:rsidRPr="009C040A">
        <w:t xml:space="preserve"> </w:t>
      </w:r>
      <w:r w:rsidR="00413025">
        <w:t>TO.</w:t>
      </w:r>
      <w:r w:rsidR="005D4473">
        <w:t>5</w:t>
      </w:r>
      <w:r w:rsidR="00CA0495">
        <w:t xml:space="preserve"> e</w:t>
      </w:r>
      <w:r w:rsidR="00413025">
        <w:t xml:space="preserve"> TO.</w:t>
      </w:r>
      <w:r w:rsidR="005D4473">
        <w:t>6</w:t>
      </w:r>
      <w:r w:rsidRPr="009C040A">
        <w:t>. A correspondencia dos distintos apartados da proba cós criterios de avaliación é a segui</w:t>
      </w:r>
      <w:r w:rsidRPr="009C040A">
        <w:t>n</w:t>
      </w:r>
      <w:r w:rsidRPr="009C040A">
        <w:t>te:</w:t>
      </w:r>
    </w:p>
    <w:p w:rsidR="00A04E61" w:rsidRPr="009C040A" w:rsidRDefault="00A04E61" w:rsidP="00A04E61">
      <w:pPr>
        <w:pStyle w:val="p2"/>
      </w:pPr>
      <w:r w:rsidRPr="009C040A">
        <w:t>CA</w:t>
      </w:r>
      <w:r w:rsidR="00730C27">
        <w:t>8</w:t>
      </w:r>
      <w:r w:rsidRPr="009C040A">
        <w:t>.</w:t>
      </w:r>
      <w:r w:rsidR="00413025">
        <w:t>7: Apartado</w:t>
      </w:r>
      <w:r w:rsidR="008A05AD">
        <w:t>s</w:t>
      </w:r>
      <w:r w:rsidR="00413025">
        <w:t xml:space="preserve"> </w:t>
      </w:r>
      <w:r w:rsidR="008A05AD">
        <w:t>a, b, c, d.</w:t>
      </w:r>
    </w:p>
    <w:p w:rsidR="00A04E61" w:rsidRDefault="00A04E61" w:rsidP="00A04E61">
      <w:pPr>
        <w:pStyle w:val="p2"/>
      </w:pPr>
      <w:r w:rsidRPr="009C040A">
        <w:t>CA</w:t>
      </w:r>
      <w:r w:rsidR="00730C27">
        <w:t>8</w:t>
      </w:r>
      <w:r w:rsidRPr="009C040A">
        <w:t>.</w:t>
      </w:r>
      <w:r w:rsidR="00413025">
        <w:t>8</w:t>
      </w:r>
      <w:r w:rsidRPr="009C040A">
        <w:t xml:space="preserve">: Apartado </w:t>
      </w:r>
      <w:r w:rsidR="00D55E3E">
        <w:t>e, f, g.</w:t>
      </w:r>
    </w:p>
    <w:p w:rsidR="00A04E61" w:rsidRDefault="00A04E61" w:rsidP="00A04E61">
      <w:pPr>
        <w:pStyle w:val="p2"/>
      </w:pPr>
      <w:r>
        <w:t>CA</w:t>
      </w:r>
      <w:r w:rsidR="00730C27">
        <w:t>8</w:t>
      </w:r>
      <w:r>
        <w:t>.</w:t>
      </w:r>
      <w:r w:rsidR="00413025">
        <w:t>9</w:t>
      </w:r>
      <w:r w:rsidR="00730C27">
        <w:t xml:space="preserve">: Apartados </w:t>
      </w:r>
      <w:r w:rsidR="00B61C92">
        <w:t>h, i, j.</w:t>
      </w:r>
    </w:p>
    <w:p w:rsidR="00F84ECF" w:rsidRPr="002316B7" w:rsidRDefault="00F84ECF" w:rsidP="00F84ECF">
      <w:pPr>
        <w:pStyle w:val="n5"/>
      </w:pPr>
      <w:bookmarkStart w:id="95" w:name="_Toc443307023"/>
      <w:r w:rsidRPr="002316B7">
        <w:t>Texto da proba</w:t>
      </w:r>
      <w:bookmarkEnd w:id="91"/>
      <w:bookmarkEnd w:id="95"/>
    </w:p>
    <w:p w:rsidR="00AC06D2" w:rsidRDefault="00AC06D2" w:rsidP="00AC06D2">
      <w:pPr>
        <w:pStyle w:val="tx1"/>
      </w:pPr>
      <w:bookmarkStart w:id="96" w:name="_Toc417547482"/>
      <w:bookmarkEnd w:id="92"/>
      <w:r>
        <w:t>Utilizando a máquina virtual fornecida para o exame, realiza as accións solicitadas nos s</w:t>
      </w:r>
      <w:r>
        <w:t>e</w:t>
      </w:r>
      <w:r>
        <w:t>guintes apartados</w:t>
      </w:r>
      <w:r w:rsidR="00CA0495">
        <w:t>.</w:t>
      </w:r>
      <w:r>
        <w:t xml:space="preserve"> </w:t>
      </w:r>
    </w:p>
    <w:p w:rsidR="00AC06D2" w:rsidRDefault="00AC06D2" w:rsidP="00AC06D2">
      <w:r>
        <w:t>Nun documento aparte captura e pega as sentenzas/pantallas empregadas en cada un dos apartados.</w:t>
      </w:r>
    </w:p>
    <w:p w:rsidR="00AC06D2" w:rsidRPr="00B95442" w:rsidRDefault="00AC06D2" w:rsidP="00AC06D2">
      <w:r>
        <w:t xml:space="preserve">Todas as accións solicitadas se realizarán </w:t>
      </w:r>
      <w:r w:rsidR="00CA0495">
        <w:t>sobre</w:t>
      </w:r>
      <w:r>
        <w:t xml:space="preserve"> a base de datos </w:t>
      </w:r>
      <w:proofErr w:type="spellStart"/>
      <w:r w:rsidRPr="00AC06D2">
        <w:rPr>
          <w:i/>
        </w:rPr>
        <w:t>ebanca</w:t>
      </w:r>
      <w:proofErr w:type="spellEnd"/>
      <w:r w:rsidR="008153A5">
        <w:rPr>
          <w:rStyle w:val="Refdenotaalpie"/>
          <w:i/>
        </w:rPr>
        <w:footnoteReference w:id="6"/>
      </w:r>
      <w:r>
        <w:t xml:space="preserve"> xa existente na máquina.</w:t>
      </w:r>
    </w:p>
    <w:p w:rsidR="007A7692" w:rsidRDefault="007A7692" w:rsidP="007A7692">
      <w:pPr>
        <w:pStyle w:val="n5"/>
      </w:pPr>
      <w:bookmarkStart w:id="97" w:name="_Toc443307024"/>
      <w:r w:rsidRPr="007A7692">
        <w:lastRenderedPageBreak/>
        <w:t>TO.4.- Escala de valoración sobre documento de rexistro de proba práctica consi</w:t>
      </w:r>
      <w:r w:rsidRPr="007A7692">
        <w:t>s</w:t>
      </w:r>
      <w:r w:rsidRPr="007A7692">
        <w:t>tente na xestión de usuarios e os seus privilexios</w:t>
      </w:r>
      <w:bookmarkEnd w:id="97"/>
    </w:p>
    <w:p w:rsidR="004F2AD6" w:rsidRPr="004F2AD6" w:rsidRDefault="00AC06D2" w:rsidP="004F2AD6">
      <w:pPr>
        <w:pStyle w:val="n6"/>
        <w:rPr>
          <w:rFonts w:ascii="Times New Roman" w:hAnsi="Times New Roman"/>
          <w:color w:val="auto"/>
          <w:sz w:val="24"/>
        </w:rPr>
      </w:pPr>
      <w:bookmarkStart w:id="98" w:name="_Toc443307025"/>
      <w:r>
        <w:t>Apartado a</w:t>
      </w:r>
      <w:bookmarkStart w:id="99" w:name="_Toc435722879"/>
      <w:bookmarkEnd w:id="96"/>
      <w:bookmarkEnd w:id="98"/>
      <w:r w:rsidR="004F2AD6" w:rsidRPr="004F2AD6">
        <w:rPr>
          <w:rFonts w:ascii="Times New Roman" w:hAnsi="Times New Roman"/>
          <w:color w:val="auto"/>
          <w:sz w:val="24"/>
        </w:rPr>
        <w:tab/>
      </w:r>
    </w:p>
    <w:p w:rsidR="000E451A" w:rsidRDefault="004F2AD6" w:rsidP="00E75852">
      <w:pPr>
        <w:pStyle w:val="tx1"/>
        <w:rPr>
          <w:i/>
        </w:rPr>
      </w:pPr>
      <w:r w:rsidRPr="004F2AD6">
        <w:t xml:space="preserve">Crea un usuario </w:t>
      </w:r>
      <w:r w:rsidRPr="004F2AD6">
        <w:rPr>
          <w:i/>
        </w:rPr>
        <w:t>exame1</w:t>
      </w:r>
      <w:r w:rsidRPr="004F2AD6">
        <w:t xml:space="preserve"> que teña acceso desde o equipo local e desde o equipo </w:t>
      </w:r>
      <w:r w:rsidRPr="000E451A">
        <w:rPr>
          <w:i/>
        </w:rPr>
        <w:t>pc1.exame.</w:t>
      </w:r>
      <w:proofErr w:type="spellStart"/>
      <w:r w:rsidRPr="000E451A">
        <w:rPr>
          <w:i/>
        </w:rPr>
        <w:t>com</w:t>
      </w:r>
      <w:proofErr w:type="spellEnd"/>
      <w:r w:rsidRPr="004F2AD6">
        <w:t xml:space="preserve"> e que teña os máximos privilexios sobre a base de datos </w:t>
      </w:r>
      <w:proofErr w:type="spellStart"/>
      <w:r w:rsidRPr="000E451A">
        <w:rPr>
          <w:i/>
        </w:rPr>
        <w:t>ebanca</w:t>
      </w:r>
      <w:proofErr w:type="spellEnd"/>
      <w:r w:rsidRPr="004F2AD6">
        <w:t xml:space="preserve"> (e só s</w:t>
      </w:r>
      <w:r w:rsidRPr="004F2AD6">
        <w:t>o</w:t>
      </w:r>
      <w:r w:rsidRPr="004F2AD6">
        <w:t xml:space="preserve">bre ela). Dálle de </w:t>
      </w:r>
      <w:r w:rsidR="000E451A">
        <w:t xml:space="preserve">contrasinal </w:t>
      </w:r>
      <w:r w:rsidRPr="000E451A">
        <w:rPr>
          <w:i/>
        </w:rPr>
        <w:t>abc123.</w:t>
      </w:r>
    </w:p>
    <w:p w:rsidR="000A1ADD" w:rsidRDefault="000A1ADD" w:rsidP="000A1ADD">
      <w:pPr>
        <w:pStyle w:val="n6"/>
      </w:pPr>
      <w:bookmarkStart w:id="100" w:name="_Toc443307026"/>
      <w:r>
        <w:t>Apartado b</w:t>
      </w:r>
      <w:bookmarkEnd w:id="100"/>
      <w:r>
        <w:tab/>
      </w:r>
    </w:p>
    <w:p w:rsidR="000A1ADD" w:rsidRDefault="000A1ADD" w:rsidP="000A1ADD">
      <w:pPr>
        <w:pStyle w:val="tx1"/>
      </w:pPr>
      <w:r>
        <w:t xml:space="preserve">Quítalle todos os permisos sobre a base de datos </w:t>
      </w:r>
      <w:proofErr w:type="spellStart"/>
      <w:r w:rsidRPr="00D64DDE">
        <w:rPr>
          <w:i/>
        </w:rPr>
        <w:t>ebanca</w:t>
      </w:r>
      <w:proofErr w:type="spellEnd"/>
      <w:r>
        <w:t xml:space="preserve"> ao usuario </w:t>
      </w:r>
      <w:r w:rsidRPr="00D64DDE">
        <w:rPr>
          <w:i/>
        </w:rPr>
        <w:t>exame1</w:t>
      </w:r>
      <w:r>
        <w:t xml:space="preserve"> (</w:t>
      </w:r>
      <w:r w:rsidR="005E7287">
        <w:t xml:space="preserve">tanto </w:t>
      </w:r>
      <w:r w:rsidR="00CA0495">
        <w:t>se</w:t>
      </w:r>
      <w:r w:rsidR="005E7287">
        <w:t xml:space="preserve"> acc</w:t>
      </w:r>
      <w:r w:rsidR="005E7287">
        <w:t>e</w:t>
      </w:r>
      <w:r w:rsidR="005E7287">
        <w:t xml:space="preserve">de desde o equipo local como desde </w:t>
      </w:r>
      <w:r w:rsidR="005E7287" w:rsidRPr="005E7287">
        <w:rPr>
          <w:i/>
        </w:rPr>
        <w:t>pc1.exame.</w:t>
      </w:r>
      <w:proofErr w:type="spellStart"/>
      <w:r w:rsidR="005E7287" w:rsidRPr="005E7287">
        <w:rPr>
          <w:i/>
        </w:rPr>
        <w:t>com</w:t>
      </w:r>
      <w:proofErr w:type="spellEnd"/>
      <w:r>
        <w:t>).</w:t>
      </w:r>
    </w:p>
    <w:p w:rsidR="000A1ADD" w:rsidRDefault="000A1ADD" w:rsidP="000A1ADD">
      <w:pPr>
        <w:pStyle w:val="n6"/>
      </w:pPr>
      <w:bookmarkStart w:id="101" w:name="_Toc443307027"/>
      <w:r>
        <w:t>Apartado c</w:t>
      </w:r>
      <w:bookmarkEnd w:id="101"/>
      <w:r>
        <w:tab/>
      </w:r>
    </w:p>
    <w:p w:rsidR="000A1ADD" w:rsidRDefault="000A1ADD" w:rsidP="000A1ADD">
      <w:pPr>
        <w:pStyle w:val="tx1"/>
      </w:pPr>
      <w:r>
        <w:t xml:space="preserve">Crea un usuario </w:t>
      </w:r>
      <w:r w:rsidRPr="00D64DDE">
        <w:rPr>
          <w:i/>
        </w:rPr>
        <w:t>exame2</w:t>
      </w:r>
      <w:r>
        <w:t xml:space="preserve"> que poida acceder desde o equipo local e teña permisos para co</w:t>
      </w:r>
      <w:r>
        <w:t>n</w:t>
      </w:r>
      <w:r>
        <w:t xml:space="preserve">sultar e inserir datos na táboa </w:t>
      </w:r>
      <w:r w:rsidRPr="00D64DDE">
        <w:rPr>
          <w:i/>
        </w:rPr>
        <w:t>cliente</w:t>
      </w:r>
      <w:r>
        <w:t xml:space="preserve"> da base de datos </w:t>
      </w:r>
      <w:proofErr w:type="spellStart"/>
      <w:r w:rsidRPr="00D64DDE">
        <w:rPr>
          <w:i/>
        </w:rPr>
        <w:t>ebanca</w:t>
      </w:r>
      <w:proofErr w:type="spellEnd"/>
      <w:r>
        <w:t xml:space="preserve"> (e só sobre ela). Dálle de </w:t>
      </w:r>
      <w:r w:rsidR="00D64DDE">
        <w:t>contrasinal</w:t>
      </w:r>
      <w:r>
        <w:t xml:space="preserve"> </w:t>
      </w:r>
      <w:r w:rsidRPr="00D64DDE">
        <w:rPr>
          <w:i/>
        </w:rPr>
        <w:t>abc123.</w:t>
      </w:r>
      <w:r w:rsidR="00D64DDE">
        <w:t>.</w:t>
      </w:r>
    </w:p>
    <w:p w:rsidR="000A1ADD" w:rsidRDefault="000A1ADD" w:rsidP="000A1ADD">
      <w:pPr>
        <w:pStyle w:val="n6"/>
      </w:pPr>
      <w:bookmarkStart w:id="102" w:name="_Toc443307028"/>
      <w:r>
        <w:t>Apartado d</w:t>
      </w:r>
      <w:bookmarkEnd w:id="102"/>
    </w:p>
    <w:p w:rsidR="000A1ADD" w:rsidRDefault="000A1ADD" w:rsidP="000A1ADD">
      <w:pPr>
        <w:pStyle w:val="tx1"/>
      </w:pPr>
      <w:r>
        <w:t xml:space="preserve">Crea un usuario </w:t>
      </w:r>
      <w:r w:rsidRPr="00B63B47">
        <w:rPr>
          <w:i/>
        </w:rPr>
        <w:t>exame3</w:t>
      </w:r>
      <w:r>
        <w:t xml:space="preserve"> que poida acceder desde o equipo local e teña permisos de co</w:t>
      </w:r>
      <w:r>
        <w:t>n</w:t>
      </w:r>
      <w:r>
        <w:t xml:space="preserve">sulta e actualización dos datos das columnas </w:t>
      </w:r>
      <w:proofErr w:type="spellStart"/>
      <w:r w:rsidRPr="00B63B47">
        <w:rPr>
          <w:i/>
        </w:rPr>
        <w:t>nom</w:t>
      </w:r>
      <w:r w:rsidR="00B63B47" w:rsidRPr="00B63B47">
        <w:rPr>
          <w:i/>
        </w:rPr>
        <w:t>br</w:t>
      </w:r>
      <w:r w:rsidRPr="00B63B47">
        <w:rPr>
          <w:i/>
        </w:rPr>
        <w:t>e</w:t>
      </w:r>
      <w:proofErr w:type="spellEnd"/>
      <w:r>
        <w:t xml:space="preserve">, </w:t>
      </w:r>
      <w:r w:rsidRPr="00B63B47">
        <w:rPr>
          <w:i/>
        </w:rPr>
        <w:t>apel</w:t>
      </w:r>
      <w:r w:rsidR="00B63B47" w:rsidRPr="00B63B47">
        <w:rPr>
          <w:i/>
        </w:rPr>
        <w:t>l</w:t>
      </w:r>
      <w:r w:rsidRPr="00B63B47">
        <w:rPr>
          <w:i/>
        </w:rPr>
        <w:t>ido1</w:t>
      </w:r>
      <w:r>
        <w:t xml:space="preserve"> e </w:t>
      </w:r>
      <w:r w:rsidRPr="00B63B47">
        <w:rPr>
          <w:i/>
        </w:rPr>
        <w:t>apel</w:t>
      </w:r>
      <w:r w:rsidR="00B63B47" w:rsidRPr="00B63B47">
        <w:rPr>
          <w:i/>
        </w:rPr>
        <w:t>l</w:t>
      </w:r>
      <w:r w:rsidRPr="00B63B47">
        <w:rPr>
          <w:i/>
        </w:rPr>
        <w:t>ido2</w:t>
      </w:r>
      <w:r>
        <w:t xml:space="preserve"> da táboa </w:t>
      </w:r>
      <w:r w:rsidRPr="00B63B47">
        <w:rPr>
          <w:i/>
        </w:rPr>
        <w:t>clie</w:t>
      </w:r>
      <w:r w:rsidRPr="00B63B47">
        <w:rPr>
          <w:i/>
        </w:rPr>
        <w:t>n</w:t>
      </w:r>
      <w:r w:rsidRPr="00B63B47">
        <w:rPr>
          <w:i/>
        </w:rPr>
        <w:t>te</w:t>
      </w:r>
      <w:r>
        <w:t xml:space="preserve"> da base de datos </w:t>
      </w:r>
      <w:proofErr w:type="spellStart"/>
      <w:r w:rsidRPr="00B63B47">
        <w:rPr>
          <w:i/>
        </w:rPr>
        <w:t>ebanca</w:t>
      </w:r>
      <w:proofErr w:type="spellEnd"/>
      <w:r>
        <w:t xml:space="preserve"> (e só sobre eles). Dálle de </w:t>
      </w:r>
      <w:r w:rsidR="00B63B47">
        <w:t>contrasinal</w:t>
      </w:r>
      <w:r>
        <w:t xml:space="preserve"> </w:t>
      </w:r>
      <w:r w:rsidRPr="00B63B47">
        <w:rPr>
          <w:i/>
        </w:rPr>
        <w:t>abc123.</w:t>
      </w:r>
      <w:r>
        <w:t>.</w:t>
      </w:r>
    </w:p>
    <w:p w:rsidR="008A05AD" w:rsidRDefault="008A05AD" w:rsidP="008A05AD">
      <w:pPr>
        <w:pStyle w:val="n5"/>
      </w:pPr>
      <w:bookmarkStart w:id="103" w:name="_Toc443307029"/>
      <w:r w:rsidRPr="008A05AD">
        <w:t>TO.5.- Escala de valoración sobre documento de rexistro de proba práctica consi</w:t>
      </w:r>
      <w:r w:rsidRPr="008A05AD">
        <w:t>s</w:t>
      </w:r>
      <w:r w:rsidRPr="008A05AD">
        <w:t>tente na creación de índices nunha BD</w:t>
      </w:r>
      <w:bookmarkEnd w:id="103"/>
    </w:p>
    <w:p w:rsidR="008A05AD" w:rsidRDefault="00E90A66" w:rsidP="008A05AD">
      <w:pPr>
        <w:pStyle w:val="n6"/>
      </w:pPr>
      <w:bookmarkStart w:id="104" w:name="_Toc443307030"/>
      <w:r>
        <w:t>Apartado e</w:t>
      </w:r>
      <w:bookmarkEnd w:id="104"/>
    </w:p>
    <w:p w:rsidR="008A05AD" w:rsidRDefault="008A05AD" w:rsidP="008A05AD">
      <w:pPr>
        <w:pStyle w:val="tx1"/>
      </w:pPr>
      <w:r>
        <w:t>Crea</w:t>
      </w:r>
      <w:r w:rsidR="000A5533">
        <w:t>, utilizando dúas maneiras distintas,</w:t>
      </w:r>
      <w:r>
        <w:t xml:space="preserve"> sobre a táboa </w:t>
      </w:r>
      <w:r>
        <w:rPr>
          <w:i/>
        </w:rPr>
        <w:t>cliente</w:t>
      </w:r>
      <w:r>
        <w:t xml:space="preserve"> da base de datos </w:t>
      </w:r>
      <w:proofErr w:type="spellStart"/>
      <w:r>
        <w:rPr>
          <w:i/>
        </w:rPr>
        <w:t>ebanca</w:t>
      </w:r>
      <w:proofErr w:type="spellEnd"/>
      <w:r w:rsidR="00CA0495">
        <w:rPr>
          <w:i/>
        </w:rPr>
        <w:t>,</w:t>
      </w:r>
      <w:r>
        <w:t xml:space="preserve"> un índice de texto completo chamado </w:t>
      </w:r>
      <w:proofErr w:type="spellStart"/>
      <w:r>
        <w:rPr>
          <w:i/>
        </w:rPr>
        <w:t>idx</w:t>
      </w:r>
      <w:proofErr w:type="spellEnd"/>
      <w:r>
        <w:rPr>
          <w:i/>
        </w:rPr>
        <w:t>_</w:t>
      </w:r>
      <w:proofErr w:type="spellStart"/>
      <w:r w:rsidR="00501582">
        <w:rPr>
          <w:i/>
        </w:rPr>
        <w:t>nombre</w:t>
      </w:r>
      <w:proofErr w:type="spellEnd"/>
      <w:r>
        <w:t xml:space="preserve"> que conteña a columna </w:t>
      </w:r>
      <w:proofErr w:type="spellStart"/>
      <w:r w:rsidR="00501582">
        <w:rPr>
          <w:i/>
        </w:rPr>
        <w:t>nombre</w:t>
      </w:r>
      <w:proofErr w:type="spellEnd"/>
      <w:r>
        <w:rPr>
          <w:i/>
        </w:rPr>
        <w:t>.</w:t>
      </w:r>
    </w:p>
    <w:p w:rsidR="008A05AD" w:rsidRDefault="000A5533" w:rsidP="000A5533">
      <w:pPr>
        <w:pStyle w:val="n6"/>
      </w:pPr>
      <w:bookmarkStart w:id="105" w:name="_Toc443307031"/>
      <w:r>
        <w:t>Apartado f</w:t>
      </w:r>
      <w:bookmarkEnd w:id="105"/>
    </w:p>
    <w:p w:rsidR="000A5533" w:rsidRDefault="000A5533" w:rsidP="000A5533">
      <w:pPr>
        <w:pStyle w:val="tx1"/>
      </w:pPr>
      <w:r>
        <w:t xml:space="preserve">Crea, utilizando dúas maneiras distintas,  </w:t>
      </w:r>
      <w:r w:rsidR="00AE4C07">
        <w:t xml:space="preserve">sobre a táboa </w:t>
      </w:r>
      <w:r w:rsidR="00AE4C07">
        <w:rPr>
          <w:i/>
        </w:rPr>
        <w:t>cliente</w:t>
      </w:r>
      <w:r w:rsidR="00AE4C07">
        <w:t xml:space="preserve"> da base de datos </w:t>
      </w:r>
      <w:proofErr w:type="spellStart"/>
      <w:r w:rsidR="00AE4C07">
        <w:rPr>
          <w:i/>
        </w:rPr>
        <w:t>ebanca</w:t>
      </w:r>
      <w:proofErr w:type="spellEnd"/>
      <w:r w:rsidR="00CA0495">
        <w:rPr>
          <w:i/>
        </w:rPr>
        <w:t>,</w:t>
      </w:r>
      <w:r w:rsidR="00AE4C07">
        <w:t xml:space="preserve"> un índice único chamado </w:t>
      </w:r>
      <w:proofErr w:type="spellStart"/>
      <w:r w:rsidR="00AE4C07">
        <w:rPr>
          <w:i/>
        </w:rPr>
        <w:t>idx</w:t>
      </w:r>
      <w:proofErr w:type="spellEnd"/>
      <w:r w:rsidR="00AE4C07">
        <w:rPr>
          <w:i/>
        </w:rPr>
        <w:t>_</w:t>
      </w:r>
      <w:proofErr w:type="spellStart"/>
      <w:r w:rsidR="00AE4C07">
        <w:rPr>
          <w:i/>
        </w:rPr>
        <w:t>direccion</w:t>
      </w:r>
      <w:proofErr w:type="spellEnd"/>
      <w:r w:rsidR="00AE4C07">
        <w:t xml:space="preserve"> que conteña a columna </w:t>
      </w:r>
      <w:proofErr w:type="spellStart"/>
      <w:r w:rsidR="00AE4C07">
        <w:rPr>
          <w:i/>
        </w:rPr>
        <w:t>direccion</w:t>
      </w:r>
      <w:proofErr w:type="spellEnd"/>
      <w:r w:rsidR="00AE4C07">
        <w:rPr>
          <w:i/>
        </w:rPr>
        <w:t>.</w:t>
      </w:r>
      <w:r w:rsidR="00AE4C07" w:rsidRPr="000A5533">
        <w:t xml:space="preserve"> </w:t>
      </w:r>
    </w:p>
    <w:p w:rsidR="00990EBF" w:rsidRDefault="00990EBF" w:rsidP="00990EBF">
      <w:pPr>
        <w:pStyle w:val="n6"/>
      </w:pPr>
      <w:bookmarkStart w:id="106" w:name="_Toc443307032"/>
      <w:r>
        <w:t>Apartado g</w:t>
      </w:r>
      <w:bookmarkEnd w:id="106"/>
    </w:p>
    <w:p w:rsidR="00990EBF" w:rsidRPr="00617B56" w:rsidRDefault="00990EBF" w:rsidP="00990EBF">
      <w:pPr>
        <w:pStyle w:val="tx1"/>
        <w:rPr>
          <w:i/>
        </w:rPr>
      </w:pPr>
      <w:r>
        <w:t xml:space="preserve">Crea sobre a táboa </w:t>
      </w:r>
      <w:r>
        <w:rPr>
          <w:i/>
        </w:rPr>
        <w:t>cliente</w:t>
      </w:r>
      <w:r>
        <w:t xml:space="preserve"> da base de datos </w:t>
      </w:r>
      <w:proofErr w:type="spellStart"/>
      <w:r>
        <w:rPr>
          <w:i/>
        </w:rPr>
        <w:t>ebanca</w:t>
      </w:r>
      <w:proofErr w:type="spellEnd"/>
      <w:r w:rsidR="00CA0495">
        <w:rPr>
          <w:i/>
        </w:rPr>
        <w:t>,</w:t>
      </w:r>
      <w:r>
        <w:t xml:space="preserve"> un índice </w:t>
      </w:r>
      <w:r w:rsidR="00207560">
        <w:t xml:space="preserve">de partes de campos </w:t>
      </w:r>
      <w:r>
        <w:t>cham</w:t>
      </w:r>
      <w:r>
        <w:t>a</w:t>
      </w:r>
      <w:r>
        <w:t xml:space="preserve">do </w:t>
      </w:r>
      <w:proofErr w:type="spellStart"/>
      <w:r>
        <w:rPr>
          <w:i/>
        </w:rPr>
        <w:t>idx</w:t>
      </w:r>
      <w:proofErr w:type="spellEnd"/>
      <w:r>
        <w:rPr>
          <w:i/>
        </w:rPr>
        <w:t xml:space="preserve">_apellido1_apellido2 </w:t>
      </w:r>
      <w:r>
        <w:t xml:space="preserve">que conteña os primeiros 20 carácteres das columna </w:t>
      </w:r>
      <w:r>
        <w:rPr>
          <w:i/>
        </w:rPr>
        <w:t xml:space="preserve">apellido1 </w:t>
      </w:r>
      <w:r>
        <w:t xml:space="preserve">e </w:t>
      </w:r>
      <w:r>
        <w:rPr>
          <w:i/>
        </w:rPr>
        <w:t>apellido2.</w:t>
      </w:r>
    </w:p>
    <w:p w:rsidR="00990EBF" w:rsidRDefault="009B32FD" w:rsidP="009B32FD">
      <w:pPr>
        <w:pStyle w:val="n5"/>
      </w:pPr>
      <w:bookmarkStart w:id="107" w:name="_Toc443307033"/>
      <w:r w:rsidRPr="009B32FD">
        <w:t>TO.6.- Escala de valoración sobre documento de rexistro de proba práctica consi</w:t>
      </w:r>
      <w:r w:rsidRPr="009B32FD">
        <w:t>s</w:t>
      </w:r>
      <w:r w:rsidRPr="009B32FD">
        <w:t>tente na utilización de ferramentas gráficas para a administración dun SXBD.</w:t>
      </w:r>
      <w:bookmarkEnd w:id="107"/>
    </w:p>
    <w:p w:rsidR="00990EBF" w:rsidRDefault="009B32FD" w:rsidP="009B32FD">
      <w:pPr>
        <w:pStyle w:val="n6"/>
      </w:pPr>
      <w:bookmarkStart w:id="108" w:name="_Toc443307034"/>
      <w:r>
        <w:t>Apartado h</w:t>
      </w:r>
      <w:bookmarkEnd w:id="108"/>
    </w:p>
    <w:p w:rsidR="00461A1E" w:rsidRDefault="00461A1E" w:rsidP="00461A1E">
      <w:pPr>
        <w:pStyle w:val="tx1"/>
        <w:rPr>
          <w:i/>
        </w:rPr>
      </w:pPr>
      <w:r>
        <w:t xml:space="preserve">Utilizando </w:t>
      </w:r>
      <w:proofErr w:type="spellStart"/>
      <w:r>
        <w:t>MySQL</w:t>
      </w:r>
      <w:proofErr w:type="spellEnd"/>
      <w:r>
        <w:t xml:space="preserve"> </w:t>
      </w:r>
      <w:proofErr w:type="spellStart"/>
      <w:r>
        <w:t>Workbench</w:t>
      </w:r>
      <w:proofErr w:type="spellEnd"/>
      <w:r>
        <w:t xml:space="preserve">, crea un usuario </w:t>
      </w:r>
      <w:r>
        <w:rPr>
          <w:i/>
        </w:rPr>
        <w:t>exame1</w:t>
      </w:r>
      <w:r>
        <w:t xml:space="preserve"> que soamente poida acceder de</w:t>
      </w:r>
      <w:r>
        <w:t>s</w:t>
      </w:r>
      <w:r>
        <w:t xml:space="preserve">de o equipo local á base de datos e que teña permisos de alteración e borrado de táboas na base de datos </w:t>
      </w:r>
      <w:proofErr w:type="spellStart"/>
      <w:r>
        <w:rPr>
          <w:i/>
        </w:rPr>
        <w:t>ebanca</w:t>
      </w:r>
      <w:proofErr w:type="spellEnd"/>
      <w:r>
        <w:rPr>
          <w:i/>
        </w:rPr>
        <w:t>.</w:t>
      </w:r>
    </w:p>
    <w:p w:rsidR="00461A1E" w:rsidRDefault="00461A1E" w:rsidP="00461A1E">
      <w:pPr>
        <w:pStyle w:val="n6"/>
      </w:pPr>
      <w:bookmarkStart w:id="109" w:name="_Toc443307035"/>
      <w:r>
        <w:lastRenderedPageBreak/>
        <w:t>Apartado i</w:t>
      </w:r>
      <w:bookmarkEnd w:id="109"/>
    </w:p>
    <w:p w:rsidR="00461A1E" w:rsidRDefault="00461A1E" w:rsidP="00461A1E">
      <w:pPr>
        <w:pStyle w:val="tx1"/>
        <w:rPr>
          <w:i/>
        </w:rPr>
      </w:pPr>
      <w:r>
        <w:t xml:space="preserve">Utilizando </w:t>
      </w:r>
      <w:proofErr w:type="spellStart"/>
      <w:r>
        <w:t>MySQL</w:t>
      </w:r>
      <w:proofErr w:type="spellEnd"/>
      <w:r>
        <w:t xml:space="preserve"> </w:t>
      </w:r>
      <w:proofErr w:type="spellStart"/>
      <w:r>
        <w:t>Workbench</w:t>
      </w:r>
      <w:proofErr w:type="spellEnd"/>
      <w:r>
        <w:t xml:space="preserve">, crea un usuario </w:t>
      </w:r>
      <w:r>
        <w:rPr>
          <w:i/>
        </w:rPr>
        <w:t>exame2</w:t>
      </w:r>
      <w:r>
        <w:t xml:space="preserve"> que poida acceder á base de datos desde calquera equipo e que soamente teña permisos de consulta na base de datos </w:t>
      </w:r>
      <w:proofErr w:type="spellStart"/>
      <w:r>
        <w:rPr>
          <w:i/>
        </w:rPr>
        <w:t>ebanca</w:t>
      </w:r>
      <w:proofErr w:type="spellEnd"/>
      <w:r>
        <w:rPr>
          <w:i/>
        </w:rPr>
        <w:t>.</w:t>
      </w:r>
    </w:p>
    <w:p w:rsidR="00461A1E" w:rsidRDefault="00B61C92" w:rsidP="00B61C92">
      <w:pPr>
        <w:pStyle w:val="n6"/>
      </w:pPr>
      <w:bookmarkStart w:id="110" w:name="_Toc443307036"/>
      <w:r>
        <w:t>Apartado j</w:t>
      </w:r>
      <w:bookmarkEnd w:id="110"/>
    </w:p>
    <w:p w:rsidR="00B61C92" w:rsidRDefault="00B61C92" w:rsidP="00B61C92">
      <w:pPr>
        <w:pStyle w:val="tx1"/>
        <w:rPr>
          <w:i/>
        </w:rPr>
      </w:pPr>
      <w:r>
        <w:t xml:space="preserve">Utilizando </w:t>
      </w:r>
      <w:proofErr w:type="spellStart"/>
      <w:r>
        <w:t>MySQL</w:t>
      </w:r>
      <w:proofErr w:type="spellEnd"/>
      <w:r>
        <w:t xml:space="preserve"> </w:t>
      </w:r>
      <w:proofErr w:type="spellStart"/>
      <w:r>
        <w:t>Workbench</w:t>
      </w:r>
      <w:proofErr w:type="spellEnd"/>
      <w:r>
        <w:t xml:space="preserve">, crea un índice </w:t>
      </w:r>
      <w:r w:rsidR="00C711F5">
        <w:t xml:space="preserve">de texto completo </w:t>
      </w:r>
      <w:r>
        <w:t xml:space="preserve">chamado </w:t>
      </w:r>
      <w:proofErr w:type="spellStart"/>
      <w:r w:rsidR="00C711F5">
        <w:rPr>
          <w:i/>
        </w:rPr>
        <w:t>idx</w:t>
      </w:r>
      <w:proofErr w:type="spellEnd"/>
      <w:r w:rsidR="00C711F5">
        <w:rPr>
          <w:i/>
        </w:rPr>
        <w:t>_direccion2</w:t>
      </w:r>
      <w:r w:rsidR="00C711F5">
        <w:t xml:space="preserve"> que conteña a columna </w:t>
      </w:r>
      <w:proofErr w:type="spellStart"/>
      <w:r w:rsidR="00C711F5">
        <w:rPr>
          <w:i/>
        </w:rPr>
        <w:t>direccion</w:t>
      </w:r>
      <w:proofErr w:type="spellEnd"/>
      <w:r w:rsidR="00C711F5">
        <w:rPr>
          <w:i/>
        </w:rPr>
        <w:t xml:space="preserve"> </w:t>
      </w:r>
      <w:r w:rsidR="00C711F5">
        <w:t xml:space="preserve">da táboa </w:t>
      </w:r>
      <w:r w:rsidR="00C711F5">
        <w:rPr>
          <w:i/>
        </w:rPr>
        <w:t>cliente.</w:t>
      </w:r>
    </w:p>
    <w:p w:rsidR="00C711F5" w:rsidRDefault="00C711F5" w:rsidP="00C711F5">
      <w:pPr>
        <w:pStyle w:val="n6"/>
      </w:pPr>
      <w:bookmarkStart w:id="111" w:name="_Toc443307037"/>
      <w:r>
        <w:t>Apartado k</w:t>
      </w:r>
      <w:bookmarkEnd w:id="111"/>
    </w:p>
    <w:p w:rsidR="00C711F5" w:rsidRDefault="00C711F5" w:rsidP="00C711F5">
      <w:pPr>
        <w:pStyle w:val="tx1"/>
        <w:rPr>
          <w:i/>
        </w:rPr>
      </w:pPr>
      <w:r>
        <w:t xml:space="preserve">Utilizando </w:t>
      </w:r>
      <w:proofErr w:type="spellStart"/>
      <w:r>
        <w:t>MySQL</w:t>
      </w:r>
      <w:proofErr w:type="spellEnd"/>
      <w:r>
        <w:t xml:space="preserve"> </w:t>
      </w:r>
      <w:proofErr w:type="spellStart"/>
      <w:r>
        <w:t>Workbench</w:t>
      </w:r>
      <w:proofErr w:type="spellEnd"/>
      <w:r>
        <w:t xml:space="preserve">, crea un índice único chamado </w:t>
      </w:r>
      <w:proofErr w:type="spellStart"/>
      <w:r>
        <w:rPr>
          <w:i/>
        </w:rPr>
        <w:t>idx</w:t>
      </w:r>
      <w:proofErr w:type="spellEnd"/>
      <w:r>
        <w:rPr>
          <w:i/>
        </w:rPr>
        <w:t>_</w:t>
      </w:r>
      <w:proofErr w:type="spellStart"/>
      <w:r>
        <w:rPr>
          <w:i/>
        </w:rPr>
        <w:t>dni</w:t>
      </w:r>
      <w:proofErr w:type="spellEnd"/>
      <w:r>
        <w:rPr>
          <w:i/>
        </w:rPr>
        <w:t>_</w:t>
      </w:r>
      <w:proofErr w:type="spellStart"/>
      <w:r>
        <w:rPr>
          <w:i/>
        </w:rPr>
        <w:t>nombre</w:t>
      </w:r>
      <w:proofErr w:type="spellEnd"/>
      <w:r>
        <w:rPr>
          <w:i/>
        </w:rPr>
        <w:t xml:space="preserve"> </w:t>
      </w:r>
      <w:r>
        <w:t>que co</w:t>
      </w:r>
      <w:r>
        <w:t>n</w:t>
      </w:r>
      <w:r>
        <w:t xml:space="preserve">teña as columnas </w:t>
      </w:r>
      <w:proofErr w:type="spellStart"/>
      <w:r>
        <w:rPr>
          <w:i/>
        </w:rPr>
        <w:t>dni</w:t>
      </w:r>
      <w:proofErr w:type="spellEnd"/>
      <w:r>
        <w:rPr>
          <w:i/>
        </w:rPr>
        <w:t xml:space="preserve"> </w:t>
      </w:r>
      <w:r w:rsidRPr="00C711F5">
        <w:t>e</w:t>
      </w:r>
      <w:r>
        <w:rPr>
          <w:i/>
        </w:rPr>
        <w:t xml:space="preserve"> </w:t>
      </w:r>
      <w:proofErr w:type="spellStart"/>
      <w:r>
        <w:rPr>
          <w:i/>
        </w:rPr>
        <w:t>nombre</w:t>
      </w:r>
      <w:proofErr w:type="spellEnd"/>
      <w:r>
        <w:rPr>
          <w:i/>
        </w:rPr>
        <w:t xml:space="preserve"> </w:t>
      </w:r>
      <w:r>
        <w:t xml:space="preserve">da táboa </w:t>
      </w:r>
      <w:r>
        <w:rPr>
          <w:i/>
        </w:rPr>
        <w:t>cliente.</w:t>
      </w:r>
    </w:p>
    <w:p w:rsidR="00C711F5" w:rsidRPr="00C711F5" w:rsidRDefault="00C711F5" w:rsidP="00C711F5">
      <w:pPr>
        <w:pStyle w:val="tx1"/>
      </w:pPr>
    </w:p>
    <w:p w:rsidR="00730C27" w:rsidRDefault="00730C27" w:rsidP="004F2AD6">
      <w:pPr>
        <w:pStyle w:val="n5"/>
      </w:pPr>
      <w:bookmarkStart w:id="112" w:name="_Toc443307038"/>
      <w:r>
        <w:t>Exemplo de s</w:t>
      </w:r>
      <w:r w:rsidRPr="009C040A">
        <w:t>olución</w:t>
      </w:r>
      <w:r>
        <w:t>s</w:t>
      </w:r>
      <w:bookmarkEnd w:id="99"/>
      <w:bookmarkEnd w:id="112"/>
    </w:p>
    <w:p w:rsidR="00730C27" w:rsidRDefault="00730C27" w:rsidP="00730C27">
      <w:pPr>
        <w:pStyle w:val="n6"/>
      </w:pPr>
      <w:bookmarkStart w:id="113" w:name="_Toc435722880"/>
      <w:bookmarkStart w:id="114" w:name="_Toc443307039"/>
      <w:r w:rsidRPr="009C040A">
        <w:t>Apartado a</w:t>
      </w:r>
      <w:bookmarkEnd w:id="113"/>
      <w:bookmarkEnd w:id="114"/>
    </w:p>
    <w:p w:rsidR="00991A69" w:rsidRDefault="00991A69" w:rsidP="00991A69">
      <w:pPr>
        <w:pStyle w:val="Codigo"/>
        <w:rPr>
          <w:b/>
        </w:rPr>
      </w:pPr>
      <w:bookmarkStart w:id="115" w:name="_Toc435722887"/>
      <w:r w:rsidRPr="00991A69">
        <w:t>GRANT ALL</w:t>
      </w:r>
      <w:r>
        <w:rPr>
          <w:b/>
        </w:rPr>
        <w:t xml:space="preserve"> </w:t>
      </w:r>
    </w:p>
    <w:p w:rsidR="00991A69" w:rsidRDefault="00991A69" w:rsidP="00991A69">
      <w:pPr>
        <w:pStyle w:val="Codigo"/>
      </w:pPr>
      <w:r w:rsidRPr="00991A69">
        <w:t xml:space="preserve">on </w:t>
      </w:r>
      <w:proofErr w:type="spellStart"/>
      <w:r w:rsidRPr="00991A69">
        <w:t>ebanca</w:t>
      </w:r>
      <w:proofErr w:type="spellEnd"/>
      <w:r w:rsidRPr="00991A69">
        <w:t xml:space="preserve">.* </w:t>
      </w:r>
    </w:p>
    <w:p w:rsidR="00991A69" w:rsidRDefault="00991A69" w:rsidP="00991A69">
      <w:pPr>
        <w:pStyle w:val="Codigo"/>
      </w:pPr>
      <w:r w:rsidRPr="00991A69">
        <w:t xml:space="preserve">to 'exame1'@'localhost' </w:t>
      </w:r>
      <w:proofErr w:type="spellStart"/>
      <w:r w:rsidRPr="00991A69">
        <w:t>identified</w:t>
      </w:r>
      <w:proofErr w:type="spellEnd"/>
      <w:r w:rsidRPr="00991A69">
        <w:t xml:space="preserve"> </w:t>
      </w:r>
      <w:proofErr w:type="spellStart"/>
      <w:r w:rsidRPr="00991A69">
        <w:t>by</w:t>
      </w:r>
      <w:proofErr w:type="spellEnd"/>
      <w:r w:rsidRPr="00991A69">
        <w:t xml:space="preserve"> 'abc123.', </w:t>
      </w:r>
    </w:p>
    <w:p w:rsidR="00991A69" w:rsidRDefault="00991A69" w:rsidP="00991A69">
      <w:pPr>
        <w:pStyle w:val="Codigo"/>
      </w:pPr>
      <w:r>
        <w:tab/>
      </w:r>
      <w:r w:rsidRPr="00991A69">
        <w:t>'exame1'@'pc1.exame.</w:t>
      </w:r>
      <w:proofErr w:type="spellStart"/>
      <w:r w:rsidRPr="00991A69">
        <w:t>com'</w:t>
      </w:r>
      <w:proofErr w:type="spellEnd"/>
      <w:r w:rsidRPr="00991A69">
        <w:t xml:space="preserve"> </w:t>
      </w:r>
      <w:proofErr w:type="spellStart"/>
      <w:r w:rsidRPr="00991A69">
        <w:t>identified</w:t>
      </w:r>
      <w:proofErr w:type="spellEnd"/>
      <w:r w:rsidRPr="00991A69">
        <w:t xml:space="preserve"> </w:t>
      </w:r>
      <w:proofErr w:type="spellStart"/>
      <w:r w:rsidRPr="00991A69">
        <w:t>by</w:t>
      </w:r>
      <w:proofErr w:type="spellEnd"/>
      <w:r w:rsidRPr="00991A69">
        <w:t xml:space="preserve"> 'abc123.';</w:t>
      </w:r>
    </w:p>
    <w:p w:rsidR="005E7287" w:rsidRDefault="005E7287" w:rsidP="005E7287">
      <w:pPr>
        <w:pStyle w:val="n6"/>
      </w:pPr>
      <w:bookmarkStart w:id="116" w:name="_Toc443307040"/>
      <w:r>
        <w:t>Apartado b</w:t>
      </w:r>
      <w:bookmarkEnd w:id="116"/>
    </w:p>
    <w:p w:rsidR="005E7287" w:rsidRDefault="005E7287" w:rsidP="005E7287">
      <w:pPr>
        <w:pStyle w:val="Codigo"/>
      </w:pPr>
      <w:r>
        <w:t>REVOKE SELECT</w:t>
      </w:r>
    </w:p>
    <w:p w:rsidR="005E7287" w:rsidRDefault="005E7287" w:rsidP="005E7287">
      <w:pPr>
        <w:pStyle w:val="Codigo"/>
      </w:pPr>
      <w:r>
        <w:t xml:space="preserve">on </w:t>
      </w:r>
      <w:proofErr w:type="spellStart"/>
      <w:r>
        <w:t>ebanca</w:t>
      </w:r>
      <w:proofErr w:type="spellEnd"/>
      <w:r>
        <w:t xml:space="preserve">.* </w:t>
      </w:r>
    </w:p>
    <w:p w:rsidR="005E7287" w:rsidRDefault="005E7287" w:rsidP="005E7287">
      <w:pPr>
        <w:pStyle w:val="Codigo"/>
      </w:pPr>
      <w:proofErr w:type="spellStart"/>
      <w:r>
        <w:t>from</w:t>
      </w:r>
      <w:proofErr w:type="spellEnd"/>
      <w:r>
        <w:t xml:space="preserve"> 'exame1'@'localhost', 'exame1'@'pc1.exame.</w:t>
      </w:r>
      <w:proofErr w:type="spellStart"/>
      <w:r>
        <w:t>com'</w:t>
      </w:r>
      <w:proofErr w:type="spellEnd"/>
      <w:r>
        <w:t>;</w:t>
      </w:r>
    </w:p>
    <w:p w:rsidR="00356EC5" w:rsidRDefault="00356EC5" w:rsidP="00356EC5">
      <w:pPr>
        <w:pStyle w:val="n6"/>
      </w:pPr>
      <w:bookmarkStart w:id="117" w:name="_Toc443307041"/>
      <w:r>
        <w:t>Apartado c</w:t>
      </w:r>
      <w:bookmarkEnd w:id="117"/>
    </w:p>
    <w:p w:rsidR="00356EC5" w:rsidRDefault="00356EC5" w:rsidP="00356EC5">
      <w:pPr>
        <w:pStyle w:val="Codigo"/>
      </w:pPr>
      <w:r>
        <w:t>GRANT SELECT,INSERT</w:t>
      </w:r>
    </w:p>
    <w:p w:rsidR="00356EC5" w:rsidRDefault="00356EC5" w:rsidP="00356EC5">
      <w:pPr>
        <w:pStyle w:val="Codigo"/>
      </w:pPr>
      <w:r>
        <w:t xml:space="preserve">on </w:t>
      </w:r>
      <w:proofErr w:type="spellStart"/>
      <w:r>
        <w:t>ebanca</w:t>
      </w:r>
      <w:proofErr w:type="spellEnd"/>
      <w:r>
        <w:t>.cliente</w:t>
      </w:r>
    </w:p>
    <w:p w:rsidR="00356EC5" w:rsidRDefault="00356EC5" w:rsidP="00356EC5">
      <w:pPr>
        <w:pStyle w:val="Codigo"/>
      </w:pPr>
      <w:r>
        <w:t xml:space="preserve">to 'exame2'@'localhost' </w:t>
      </w:r>
      <w:proofErr w:type="spellStart"/>
      <w:r>
        <w:t>identified</w:t>
      </w:r>
      <w:proofErr w:type="spellEnd"/>
      <w:r>
        <w:t xml:space="preserve"> </w:t>
      </w:r>
      <w:proofErr w:type="spellStart"/>
      <w:r>
        <w:t>by</w:t>
      </w:r>
      <w:proofErr w:type="spellEnd"/>
      <w:r>
        <w:t xml:space="preserve"> 'abc123.';</w:t>
      </w:r>
    </w:p>
    <w:p w:rsidR="00356EC5" w:rsidRDefault="00356EC5" w:rsidP="00356EC5">
      <w:pPr>
        <w:pStyle w:val="n6"/>
      </w:pPr>
      <w:bookmarkStart w:id="118" w:name="_Toc443307042"/>
      <w:r>
        <w:t>Apartado d</w:t>
      </w:r>
      <w:bookmarkEnd w:id="118"/>
    </w:p>
    <w:p w:rsidR="00611F0A" w:rsidRDefault="00611F0A" w:rsidP="00611F0A">
      <w:pPr>
        <w:pStyle w:val="Codigo"/>
      </w:pPr>
      <w:r>
        <w:t>GRANT SELECT(</w:t>
      </w:r>
      <w:proofErr w:type="spellStart"/>
      <w:r>
        <w:t>nombre</w:t>
      </w:r>
      <w:proofErr w:type="spellEnd"/>
      <w:r>
        <w:t>, apellido1, apellido2),UPDATE(</w:t>
      </w:r>
      <w:proofErr w:type="spellStart"/>
      <w:r>
        <w:t>nombre</w:t>
      </w:r>
      <w:proofErr w:type="spellEnd"/>
      <w:r>
        <w:t>, apellido1, apellido2)</w:t>
      </w:r>
    </w:p>
    <w:p w:rsidR="00611F0A" w:rsidRDefault="00611F0A" w:rsidP="00611F0A">
      <w:pPr>
        <w:pStyle w:val="Codigo"/>
      </w:pPr>
      <w:r>
        <w:t xml:space="preserve">on </w:t>
      </w:r>
      <w:proofErr w:type="spellStart"/>
      <w:r>
        <w:t>ebanca</w:t>
      </w:r>
      <w:proofErr w:type="spellEnd"/>
      <w:r>
        <w:t>.cliente</w:t>
      </w:r>
    </w:p>
    <w:p w:rsidR="00611F0A" w:rsidRDefault="00611F0A" w:rsidP="00501582">
      <w:pPr>
        <w:pStyle w:val="Codigo"/>
        <w:tabs>
          <w:tab w:val="left" w:pos="6249"/>
        </w:tabs>
      </w:pPr>
      <w:r>
        <w:t xml:space="preserve">to 'exame3'@'localhost' </w:t>
      </w:r>
      <w:proofErr w:type="spellStart"/>
      <w:r>
        <w:t>identified</w:t>
      </w:r>
      <w:proofErr w:type="spellEnd"/>
      <w:r>
        <w:t xml:space="preserve"> </w:t>
      </w:r>
      <w:proofErr w:type="spellStart"/>
      <w:r>
        <w:t>by</w:t>
      </w:r>
      <w:proofErr w:type="spellEnd"/>
      <w:r>
        <w:t xml:space="preserve"> 'abc123.';</w:t>
      </w:r>
      <w:r w:rsidR="00501582">
        <w:tab/>
      </w:r>
    </w:p>
    <w:p w:rsidR="00501582" w:rsidRDefault="00501582" w:rsidP="00501582">
      <w:pPr>
        <w:pStyle w:val="n6"/>
      </w:pPr>
      <w:bookmarkStart w:id="119" w:name="_Toc443307043"/>
      <w:r>
        <w:t>Apartado e</w:t>
      </w:r>
      <w:bookmarkEnd w:id="119"/>
    </w:p>
    <w:p w:rsidR="00501582" w:rsidRDefault="00501582" w:rsidP="00501582">
      <w:pPr>
        <w:pStyle w:val="Codigo"/>
      </w:pPr>
      <w:r w:rsidRPr="007A5E49">
        <w:t xml:space="preserve">ALTER TABLE </w:t>
      </w:r>
      <w:proofErr w:type="spellStart"/>
      <w:r>
        <w:t>ebanca</w:t>
      </w:r>
      <w:proofErr w:type="spellEnd"/>
      <w:r w:rsidRPr="007A5E49">
        <w:t>.</w:t>
      </w:r>
      <w:r>
        <w:t>cliente</w:t>
      </w:r>
      <w:r w:rsidRPr="007A5E49">
        <w:t xml:space="preserve"> ADD </w:t>
      </w:r>
      <w:r>
        <w:t xml:space="preserve">FULLTEXT </w:t>
      </w:r>
      <w:proofErr w:type="spellStart"/>
      <w:r>
        <w:t>idx</w:t>
      </w:r>
      <w:proofErr w:type="spellEnd"/>
      <w:r>
        <w:t>_</w:t>
      </w:r>
      <w:proofErr w:type="spellStart"/>
      <w:r w:rsidR="00E90A66">
        <w:t>nombre</w:t>
      </w:r>
      <w:proofErr w:type="spellEnd"/>
      <w:r w:rsidRPr="007A5E49">
        <w:t>(</w:t>
      </w:r>
      <w:proofErr w:type="spellStart"/>
      <w:r>
        <w:t>nombre</w:t>
      </w:r>
      <w:proofErr w:type="spellEnd"/>
      <w:r w:rsidRPr="007A5E49">
        <w:t>);</w:t>
      </w:r>
    </w:p>
    <w:p w:rsidR="00501582" w:rsidRDefault="00501582" w:rsidP="00501582">
      <w:pPr>
        <w:pStyle w:val="Codigo"/>
      </w:pPr>
      <w:r w:rsidRPr="002F2757">
        <w:t xml:space="preserve">DROP INDEX </w:t>
      </w:r>
      <w:proofErr w:type="spellStart"/>
      <w:r w:rsidRPr="002F2757">
        <w:t>idx</w:t>
      </w:r>
      <w:proofErr w:type="spellEnd"/>
      <w:r w:rsidRPr="002F2757">
        <w:t>_</w:t>
      </w:r>
      <w:proofErr w:type="spellStart"/>
      <w:r>
        <w:t>nombre</w:t>
      </w:r>
      <w:proofErr w:type="spellEnd"/>
      <w:r w:rsidRPr="002F2757">
        <w:t xml:space="preserve"> ON </w:t>
      </w:r>
      <w:proofErr w:type="spellStart"/>
      <w:r>
        <w:t>ebanca</w:t>
      </w:r>
      <w:proofErr w:type="spellEnd"/>
      <w:r w:rsidRPr="007A5E49">
        <w:t>.</w:t>
      </w:r>
      <w:r>
        <w:t>cliente</w:t>
      </w:r>
      <w:r w:rsidRPr="002F2757">
        <w:t>;</w:t>
      </w:r>
    </w:p>
    <w:p w:rsidR="00501582" w:rsidRDefault="00501582" w:rsidP="00AE4C07">
      <w:pPr>
        <w:pStyle w:val="Codigo"/>
        <w:tabs>
          <w:tab w:val="left" w:pos="7404"/>
        </w:tabs>
      </w:pPr>
      <w:r>
        <w:t xml:space="preserve">CREATE </w:t>
      </w:r>
      <w:r w:rsidRPr="00752351">
        <w:t>FULLTEXT</w:t>
      </w:r>
      <w:r>
        <w:t xml:space="preserve"> INDEX </w:t>
      </w:r>
      <w:proofErr w:type="spellStart"/>
      <w:r>
        <w:t>idx</w:t>
      </w:r>
      <w:proofErr w:type="spellEnd"/>
      <w:r>
        <w:t>_</w:t>
      </w:r>
      <w:proofErr w:type="spellStart"/>
      <w:r>
        <w:t>nombre</w:t>
      </w:r>
      <w:proofErr w:type="spellEnd"/>
      <w:r>
        <w:t xml:space="preserve"> ON </w:t>
      </w:r>
      <w:proofErr w:type="spellStart"/>
      <w:r>
        <w:t>ebanca</w:t>
      </w:r>
      <w:proofErr w:type="spellEnd"/>
      <w:r w:rsidRPr="007A5E49">
        <w:t>.</w:t>
      </w:r>
      <w:r>
        <w:t>cliente(</w:t>
      </w:r>
      <w:proofErr w:type="spellStart"/>
      <w:r>
        <w:t>nombre</w:t>
      </w:r>
      <w:proofErr w:type="spellEnd"/>
      <w:r w:rsidRPr="002F2757">
        <w:t>);</w:t>
      </w:r>
      <w:r w:rsidR="00AE4C07">
        <w:tab/>
      </w:r>
    </w:p>
    <w:p w:rsidR="00AE4C07" w:rsidRDefault="00AE4C07" w:rsidP="00AE4C07">
      <w:pPr>
        <w:pStyle w:val="n6"/>
      </w:pPr>
      <w:bookmarkStart w:id="120" w:name="_Toc443307044"/>
      <w:r>
        <w:t>Apartado f</w:t>
      </w:r>
      <w:bookmarkEnd w:id="120"/>
    </w:p>
    <w:p w:rsidR="00AE4C07" w:rsidRDefault="00AE4C07" w:rsidP="00AE4C07">
      <w:pPr>
        <w:pStyle w:val="Codigo"/>
      </w:pPr>
      <w:r w:rsidRPr="007A5E49">
        <w:t xml:space="preserve">ALTER TABLE </w:t>
      </w:r>
      <w:proofErr w:type="spellStart"/>
      <w:r>
        <w:t>ebanca</w:t>
      </w:r>
      <w:proofErr w:type="spellEnd"/>
      <w:r w:rsidRPr="007A5E49">
        <w:t>.</w:t>
      </w:r>
      <w:r>
        <w:t>cliente</w:t>
      </w:r>
      <w:r w:rsidRPr="007A5E49">
        <w:t xml:space="preserve"> ADD </w:t>
      </w:r>
      <w:r>
        <w:t xml:space="preserve">UNIQUE </w:t>
      </w:r>
      <w:proofErr w:type="spellStart"/>
      <w:r>
        <w:t>idx</w:t>
      </w:r>
      <w:proofErr w:type="spellEnd"/>
      <w:r>
        <w:t>_</w:t>
      </w:r>
      <w:proofErr w:type="spellStart"/>
      <w:r>
        <w:t>direccion</w:t>
      </w:r>
      <w:proofErr w:type="spellEnd"/>
      <w:r w:rsidRPr="007A5E49">
        <w:t>(</w:t>
      </w:r>
      <w:proofErr w:type="spellStart"/>
      <w:r>
        <w:t>direccion</w:t>
      </w:r>
      <w:proofErr w:type="spellEnd"/>
      <w:r w:rsidRPr="007A5E49">
        <w:t>);</w:t>
      </w:r>
    </w:p>
    <w:p w:rsidR="00AE4C07" w:rsidRDefault="00AE4C07" w:rsidP="00AE4C07">
      <w:pPr>
        <w:pStyle w:val="Codigo"/>
      </w:pPr>
      <w:r w:rsidRPr="002F2757">
        <w:t xml:space="preserve">DROP INDEX </w:t>
      </w:r>
      <w:proofErr w:type="spellStart"/>
      <w:r w:rsidRPr="002F2757">
        <w:t>idx</w:t>
      </w:r>
      <w:proofErr w:type="spellEnd"/>
      <w:r w:rsidRPr="002F2757">
        <w:t>_</w:t>
      </w:r>
      <w:proofErr w:type="spellStart"/>
      <w:r>
        <w:t>direccion</w:t>
      </w:r>
      <w:proofErr w:type="spellEnd"/>
      <w:r w:rsidRPr="002F2757">
        <w:t xml:space="preserve"> ON </w:t>
      </w:r>
      <w:proofErr w:type="spellStart"/>
      <w:r>
        <w:t>ebanca</w:t>
      </w:r>
      <w:proofErr w:type="spellEnd"/>
      <w:r w:rsidRPr="007A5E49">
        <w:t>.</w:t>
      </w:r>
      <w:r>
        <w:t>cliente;</w:t>
      </w:r>
    </w:p>
    <w:p w:rsidR="00AE4C07" w:rsidRDefault="00AE4C07" w:rsidP="00AE4C07">
      <w:pPr>
        <w:pStyle w:val="Codigo"/>
      </w:pPr>
      <w:r>
        <w:t xml:space="preserve">CREATE UNIQUE INDEX </w:t>
      </w:r>
      <w:proofErr w:type="spellStart"/>
      <w:r>
        <w:t>idx</w:t>
      </w:r>
      <w:proofErr w:type="spellEnd"/>
      <w:r>
        <w:t>_</w:t>
      </w:r>
      <w:proofErr w:type="spellStart"/>
      <w:r>
        <w:t>direccion</w:t>
      </w:r>
      <w:proofErr w:type="spellEnd"/>
      <w:r>
        <w:t xml:space="preserve"> ON </w:t>
      </w:r>
      <w:proofErr w:type="spellStart"/>
      <w:r>
        <w:t>ebanca</w:t>
      </w:r>
      <w:proofErr w:type="spellEnd"/>
      <w:r w:rsidRPr="007A5E49">
        <w:t>.</w:t>
      </w:r>
      <w:r>
        <w:t>cliente(</w:t>
      </w:r>
      <w:proofErr w:type="spellStart"/>
      <w:r>
        <w:t>direccion</w:t>
      </w:r>
      <w:proofErr w:type="spellEnd"/>
      <w:r w:rsidRPr="002F2757">
        <w:t>);</w:t>
      </w:r>
    </w:p>
    <w:p w:rsidR="00AE4C07" w:rsidRDefault="00AE4C07" w:rsidP="00AE4C07">
      <w:pPr>
        <w:pStyle w:val="n6"/>
      </w:pPr>
      <w:bookmarkStart w:id="121" w:name="_Toc443307045"/>
      <w:r>
        <w:lastRenderedPageBreak/>
        <w:t>Apartado g</w:t>
      </w:r>
      <w:bookmarkEnd w:id="121"/>
    </w:p>
    <w:p w:rsidR="00990EBF" w:rsidRDefault="00990EBF" w:rsidP="00990EBF">
      <w:pPr>
        <w:pStyle w:val="Codigo"/>
      </w:pPr>
      <w:r w:rsidRPr="007A5E49">
        <w:t xml:space="preserve">ALTER TABLE </w:t>
      </w:r>
      <w:proofErr w:type="spellStart"/>
      <w:r w:rsidR="00876C42">
        <w:t>ebanca</w:t>
      </w:r>
      <w:proofErr w:type="spellEnd"/>
      <w:r w:rsidR="00876C42" w:rsidRPr="007A5E49">
        <w:t>.</w:t>
      </w:r>
      <w:r w:rsidR="00876C42">
        <w:t>cliente</w:t>
      </w:r>
      <w:r w:rsidR="00876C42" w:rsidRPr="007A5E49">
        <w:t xml:space="preserve"> </w:t>
      </w:r>
      <w:r w:rsidRPr="007A5E49">
        <w:t>ADD</w:t>
      </w:r>
      <w:r>
        <w:t xml:space="preserve"> INDEX</w:t>
      </w:r>
      <w:r w:rsidRPr="007A5E49">
        <w:t xml:space="preserve"> </w:t>
      </w:r>
      <w:proofErr w:type="spellStart"/>
      <w:r>
        <w:t>idx</w:t>
      </w:r>
      <w:proofErr w:type="spellEnd"/>
      <w:r>
        <w:t>_</w:t>
      </w:r>
      <w:r w:rsidR="00876C42">
        <w:t>apellido1</w:t>
      </w:r>
      <w:r>
        <w:t>_</w:t>
      </w:r>
      <w:r w:rsidR="00876C42">
        <w:t>apellido2</w:t>
      </w:r>
      <w:r w:rsidRPr="007A5E49">
        <w:t>(</w:t>
      </w:r>
      <w:r>
        <w:t>a</w:t>
      </w:r>
      <w:r w:rsidR="00876C42">
        <w:t>pellido1</w:t>
      </w:r>
      <w:r>
        <w:t>(20), a</w:t>
      </w:r>
      <w:r w:rsidR="00876C42">
        <w:t>pell</w:t>
      </w:r>
      <w:r w:rsidR="00876C42">
        <w:t>i</w:t>
      </w:r>
      <w:r w:rsidR="00876C42">
        <w:t>do2</w:t>
      </w:r>
      <w:r>
        <w:t>(20)</w:t>
      </w:r>
      <w:r w:rsidRPr="007A5E49">
        <w:t>);</w:t>
      </w:r>
    </w:p>
    <w:p w:rsidR="00AE4C07" w:rsidRDefault="00BC0C47" w:rsidP="00BC0C47">
      <w:pPr>
        <w:pStyle w:val="n6"/>
      </w:pPr>
      <w:bookmarkStart w:id="122" w:name="_Toc443307046"/>
      <w:r>
        <w:t>Apartado h</w:t>
      </w:r>
      <w:bookmarkEnd w:id="122"/>
    </w:p>
    <w:p w:rsidR="00BC0C47" w:rsidRDefault="00BC0C47" w:rsidP="00BC0C47">
      <w:pPr>
        <w:pStyle w:val="formula1"/>
      </w:pPr>
      <w:r>
        <w:rPr>
          <w:noProof/>
          <w:lang w:val="es-ES"/>
        </w:rPr>
        <w:drawing>
          <wp:inline distT="0" distB="0" distL="0" distR="0">
            <wp:extent cx="2439479" cy="2130793"/>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2439587" cy="2130888"/>
                    </a:xfrm>
                    <a:prstGeom prst="rect">
                      <a:avLst/>
                    </a:prstGeom>
                    <a:noFill/>
                    <a:ln w="9525">
                      <a:noFill/>
                      <a:miter lim="800000"/>
                      <a:headEnd/>
                      <a:tailEnd/>
                    </a:ln>
                  </pic:spPr>
                </pic:pic>
              </a:graphicData>
            </a:graphic>
          </wp:inline>
        </w:drawing>
      </w:r>
    </w:p>
    <w:p w:rsidR="00BC0C47" w:rsidRDefault="00BC0C47" w:rsidP="00BC0C47">
      <w:pPr>
        <w:pStyle w:val="formula1"/>
      </w:pPr>
      <w:r>
        <w:rPr>
          <w:noProof/>
          <w:lang w:val="es-ES"/>
        </w:rPr>
        <w:drawing>
          <wp:inline distT="0" distB="0" distL="0" distR="0">
            <wp:extent cx="2637886" cy="2668309"/>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2640875" cy="2671333"/>
                    </a:xfrm>
                    <a:prstGeom prst="rect">
                      <a:avLst/>
                    </a:prstGeom>
                    <a:noFill/>
                    <a:ln w="9525">
                      <a:noFill/>
                      <a:miter lim="800000"/>
                      <a:headEnd/>
                      <a:tailEnd/>
                    </a:ln>
                  </pic:spPr>
                </pic:pic>
              </a:graphicData>
            </a:graphic>
          </wp:inline>
        </w:drawing>
      </w:r>
    </w:p>
    <w:p w:rsidR="00451276" w:rsidRDefault="00451276" w:rsidP="00451276">
      <w:pPr>
        <w:pStyle w:val="n6"/>
      </w:pPr>
      <w:bookmarkStart w:id="123" w:name="_Toc443307047"/>
      <w:r>
        <w:t>Apartado i</w:t>
      </w:r>
      <w:bookmarkEnd w:id="123"/>
    </w:p>
    <w:p w:rsidR="00451276" w:rsidRDefault="00451276" w:rsidP="00451276">
      <w:pPr>
        <w:pStyle w:val="formula1"/>
      </w:pPr>
      <w:r>
        <w:rPr>
          <w:noProof/>
          <w:lang w:val="es-ES"/>
        </w:rPr>
        <w:drawing>
          <wp:inline distT="0" distB="0" distL="0" distR="0">
            <wp:extent cx="2471929" cy="1647646"/>
            <wp:effectExtent l="19050" t="0" r="4571"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2473404" cy="1648629"/>
                    </a:xfrm>
                    <a:prstGeom prst="rect">
                      <a:avLst/>
                    </a:prstGeom>
                    <a:noFill/>
                    <a:ln w="9525">
                      <a:noFill/>
                      <a:miter lim="800000"/>
                      <a:headEnd/>
                      <a:tailEnd/>
                    </a:ln>
                  </pic:spPr>
                </pic:pic>
              </a:graphicData>
            </a:graphic>
          </wp:inline>
        </w:drawing>
      </w:r>
    </w:p>
    <w:p w:rsidR="00B01642" w:rsidRDefault="00B01642" w:rsidP="00451276">
      <w:pPr>
        <w:pStyle w:val="formula1"/>
      </w:pPr>
      <w:r>
        <w:rPr>
          <w:noProof/>
          <w:lang w:val="es-ES"/>
        </w:rPr>
        <w:lastRenderedPageBreak/>
        <w:drawing>
          <wp:inline distT="0" distB="0" distL="0" distR="0">
            <wp:extent cx="1585464" cy="2169057"/>
            <wp:effectExtent l="19050" t="0" r="0" b="0"/>
            <wp:docPr id="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1585386" cy="2168950"/>
                    </a:xfrm>
                    <a:prstGeom prst="rect">
                      <a:avLst/>
                    </a:prstGeom>
                    <a:noFill/>
                    <a:ln w="9525">
                      <a:noFill/>
                      <a:miter lim="800000"/>
                      <a:headEnd/>
                      <a:tailEnd/>
                    </a:ln>
                  </pic:spPr>
                </pic:pic>
              </a:graphicData>
            </a:graphic>
          </wp:inline>
        </w:drawing>
      </w:r>
    </w:p>
    <w:p w:rsidR="00DA55CA" w:rsidRDefault="00DA55CA" w:rsidP="00DA55CA">
      <w:pPr>
        <w:pStyle w:val="n6"/>
      </w:pPr>
      <w:bookmarkStart w:id="124" w:name="_Toc443307048"/>
      <w:r>
        <w:t>Apartado j</w:t>
      </w:r>
      <w:bookmarkEnd w:id="124"/>
    </w:p>
    <w:p w:rsidR="00DA55CA" w:rsidRDefault="00DA55CA" w:rsidP="00DA55CA">
      <w:pPr>
        <w:pStyle w:val="formula1"/>
      </w:pPr>
      <w:r>
        <w:rPr>
          <w:noProof/>
          <w:lang w:val="es-ES"/>
        </w:rPr>
        <w:drawing>
          <wp:inline distT="0" distB="0" distL="0" distR="0">
            <wp:extent cx="3287679" cy="2372264"/>
            <wp:effectExtent l="19050" t="0" r="7971" b="0"/>
            <wp:docPr id="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3284701" cy="2370115"/>
                    </a:xfrm>
                    <a:prstGeom prst="rect">
                      <a:avLst/>
                    </a:prstGeom>
                    <a:noFill/>
                    <a:ln w="9525">
                      <a:noFill/>
                      <a:miter lim="800000"/>
                      <a:headEnd/>
                      <a:tailEnd/>
                    </a:ln>
                  </pic:spPr>
                </pic:pic>
              </a:graphicData>
            </a:graphic>
          </wp:inline>
        </w:drawing>
      </w:r>
    </w:p>
    <w:p w:rsidR="00DA55CA" w:rsidRDefault="00DA55CA" w:rsidP="00DA55CA">
      <w:pPr>
        <w:pStyle w:val="n6"/>
      </w:pPr>
      <w:bookmarkStart w:id="125" w:name="_Toc443307049"/>
      <w:r>
        <w:t>Apartado k</w:t>
      </w:r>
      <w:bookmarkEnd w:id="125"/>
    </w:p>
    <w:p w:rsidR="00FB64E5" w:rsidRPr="00FB64E5" w:rsidRDefault="00FB64E5" w:rsidP="00FB64E5">
      <w:pPr>
        <w:pStyle w:val="formula1"/>
      </w:pPr>
      <w:r>
        <w:rPr>
          <w:noProof/>
          <w:lang w:val="es-ES"/>
        </w:rPr>
        <w:drawing>
          <wp:inline distT="0" distB="0" distL="0" distR="0">
            <wp:extent cx="3490917" cy="2518913"/>
            <wp:effectExtent l="19050" t="0" r="0" b="0"/>
            <wp:docPr id="1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3490806" cy="2518833"/>
                    </a:xfrm>
                    <a:prstGeom prst="rect">
                      <a:avLst/>
                    </a:prstGeom>
                    <a:noFill/>
                    <a:ln w="9525">
                      <a:noFill/>
                      <a:miter lim="800000"/>
                      <a:headEnd/>
                      <a:tailEnd/>
                    </a:ln>
                  </pic:spPr>
                </pic:pic>
              </a:graphicData>
            </a:graphic>
          </wp:inline>
        </w:drawing>
      </w:r>
    </w:p>
    <w:p w:rsidR="00501582" w:rsidRPr="00501582" w:rsidRDefault="00501582" w:rsidP="00501582">
      <w:pPr>
        <w:pStyle w:val="tx1"/>
      </w:pPr>
    </w:p>
    <w:p w:rsidR="00730C27" w:rsidRDefault="00730C27" w:rsidP="00730C27">
      <w:pPr>
        <w:pStyle w:val="n5"/>
      </w:pPr>
      <w:bookmarkStart w:id="126" w:name="_Toc443307050"/>
      <w:r>
        <w:lastRenderedPageBreak/>
        <w:t xml:space="preserve">Exemplo de </w:t>
      </w:r>
      <w:r w:rsidR="007B130C">
        <w:t xml:space="preserve">escalas de valoración para </w:t>
      </w:r>
      <w:r>
        <w:t xml:space="preserve"> </w:t>
      </w:r>
      <w:bookmarkEnd w:id="115"/>
      <w:r w:rsidR="007B130C">
        <w:t>TO.</w:t>
      </w:r>
      <w:r w:rsidR="00D72127">
        <w:t>4</w:t>
      </w:r>
      <w:r w:rsidR="007B130C">
        <w:t>, TO.</w:t>
      </w:r>
      <w:r w:rsidR="00D72127">
        <w:t>5</w:t>
      </w:r>
      <w:r w:rsidR="007B130C">
        <w:t>, TO.</w:t>
      </w:r>
      <w:r w:rsidR="00D72127">
        <w:t>6</w:t>
      </w:r>
      <w:r w:rsidR="007B130C">
        <w:t xml:space="preserve"> e TO.</w:t>
      </w:r>
      <w:r w:rsidR="00D72127">
        <w:t>7</w:t>
      </w:r>
      <w:r w:rsidR="007B130C" w:rsidRPr="009C040A">
        <w:t>.</w:t>
      </w:r>
      <w:bookmarkEnd w:id="126"/>
    </w:p>
    <w:p w:rsidR="007B130C" w:rsidRPr="002A41C4" w:rsidRDefault="007B130C" w:rsidP="007B130C">
      <w:pPr>
        <w:pStyle w:val="tx1"/>
        <w:spacing w:after="240"/>
        <w:rPr>
          <w:lang w:eastAsia="gl-ES"/>
        </w:rPr>
      </w:pPr>
      <w:r>
        <w:rPr>
          <w:lang w:eastAsia="gl-ES"/>
        </w:rPr>
        <w:t xml:space="preserve">Propóñense as seguintes escalas de valoración para os instrumentos de avaliación </w:t>
      </w:r>
      <w:r w:rsidRPr="007B130C">
        <w:rPr>
          <w:lang w:eastAsia="gl-ES"/>
        </w:rPr>
        <w:t>TO.</w:t>
      </w:r>
      <w:r w:rsidR="00AF45AB">
        <w:rPr>
          <w:lang w:eastAsia="gl-ES"/>
        </w:rPr>
        <w:t>4</w:t>
      </w:r>
      <w:r w:rsidRPr="007B130C">
        <w:rPr>
          <w:lang w:eastAsia="gl-ES"/>
        </w:rPr>
        <w:t>, TO.</w:t>
      </w:r>
      <w:r w:rsidR="00AF45AB">
        <w:rPr>
          <w:lang w:eastAsia="gl-ES"/>
        </w:rPr>
        <w:t>5</w:t>
      </w:r>
      <w:r w:rsidR="0054396F">
        <w:rPr>
          <w:lang w:eastAsia="gl-ES"/>
        </w:rPr>
        <w:t xml:space="preserve"> e</w:t>
      </w:r>
      <w:r w:rsidRPr="007B130C">
        <w:rPr>
          <w:lang w:eastAsia="gl-ES"/>
        </w:rPr>
        <w:t xml:space="preserve"> TO.</w:t>
      </w:r>
      <w:r w:rsidR="00AF45AB">
        <w:rPr>
          <w:lang w:eastAsia="gl-ES"/>
        </w:rPr>
        <w:t>6</w:t>
      </w:r>
      <w:r w:rsidRPr="007B130C">
        <w:rPr>
          <w:lang w:eastAsia="gl-ES"/>
        </w:rPr>
        <w:t>.</w:t>
      </w:r>
    </w:p>
    <w:tbl>
      <w:tblPr>
        <w:tblStyle w:val="Tablaconcuadrcula"/>
        <w:tblW w:w="0" w:type="auto"/>
        <w:tblLook w:val="04A0"/>
      </w:tblPr>
      <w:tblGrid>
        <w:gridCol w:w="6566"/>
        <w:gridCol w:w="1115"/>
        <w:gridCol w:w="1078"/>
      </w:tblGrid>
      <w:tr w:rsidR="004D45CE" w:rsidTr="00427863">
        <w:trPr>
          <w:tblHeader/>
        </w:trPr>
        <w:tc>
          <w:tcPr>
            <w:tcW w:w="6566" w:type="dxa"/>
            <w:shd w:val="clear" w:color="auto" w:fill="F2F2F2" w:themeFill="background1" w:themeFillShade="F2"/>
          </w:tcPr>
          <w:p w:rsidR="004D45CE" w:rsidRDefault="004D45CE" w:rsidP="00E61E1C">
            <w:pPr>
              <w:pStyle w:val="tt1"/>
            </w:pPr>
            <w:r>
              <w:t>Nome</w:t>
            </w:r>
            <w:r>
              <w:br/>
            </w:r>
          </w:p>
        </w:tc>
        <w:tc>
          <w:tcPr>
            <w:tcW w:w="2193" w:type="dxa"/>
            <w:gridSpan w:val="2"/>
            <w:shd w:val="clear" w:color="auto" w:fill="F2F2F2" w:themeFill="background1" w:themeFillShade="F2"/>
          </w:tcPr>
          <w:p w:rsidR="004D45CE" w:rsidRDefault="004D45CE" w:rsidP="00E61E1C">
            <w:pPr>
              <w:pStyle w:val="tt1"/>
            </w:pPr>
            <w:r>
              <w:t>Data</w:t>
            </w:r>
          </w:p>
        </w:tc>
      </w:tr>
      <w:tr w:rsidR="004D45CE" w:rsidTr="004D45CE">
        <w:trPr>
          <w:tblHeader/>
        </w:trPr>
        <w:tc>
          <w:tcPr>
            <w:tcW w:w="6566" w:type="dxa"/>
            <w:tcBorders>
              <w:bottom w:val="single" w:sz="12" w:space="0" w:color="auto"/>
            </w:tcBorders>
            <w:shd w:val="clear" w:color="auto" w:fill="F2F2F2" w:themeFill="background1" w:themeFillShade="F2"/>
          </w:tcPr>
          <w:p w:rsidR="004D45CE" w:rsidRDefault="004D45CE" w:rsidP="00E61E1C">
            <w:pPr>
              <w:pStyle w:val="tt1cn"/>
            </w:pPr>
            <w:r w:rsidRPr="003A7AA8">
              <w:t>Indicadores</w:t>
            </w:r>
            <w:r>
              <w:t xml:space="preserve"> para </w:t>
            </w:r>
          </w:p>
          <w:p w:rsidR="004D45CE" w:rsidRPr="003A7AA8" w:rsidRDefault="004D45CE" w:rsidP="00E61E1C">
            <w:pPr>
              <w:pStyle w:val="tt1cn"/>
            </w:pPr>
            <w:r w:rsidRPr="007B130C">
              <w:rPr>
                <w:rFonts w:cs="Arial Narrow"/>
              </w:rPr>
              <w:t>CA8.7. Xestionáronse os usuarios e os seus privilex</w:t>
            </w:r>
            <w:r w:rsidRPr="007B130C">
              <w:t>ios</w:t>
            </w:r>
          </w:p>
        </w:tc>
        <w:tc>
          <w:tcPr>
            <w:tcW w:w="1115" w:type="dxa"/>
            <w:tcBorders>
              <w:bottom w:val="single" w:sz="12" w:space="0" w:color="auto"/>
            </w:tcBorders>
            <w:shd w:val="clear" w:color="auto" w:fill="F2F2F2" w:themeFill="background1" w:themeFillShade="F2"/>
          </w:tcPr>
          <w:p w:rsidR="004D45CE" w:rsidRDefault="004D45CE" w:rsidP="00E61E1C">
            <w:pPr>
              <w:pStyle w:val="tt1cn"/>
            </w:pPr>
            <w:r>
              <w:t>Valoración</w:t>
            </w:r>
          </w:p>
          <w:p w:rsidR="004D45CE" w:rsidRPr="003A7AA8" w:rsidRDefault="00817A6F" w:rsidP="00E61E1C">
            <w:pPr>
              <w:pStyle w:val="tt1cn"/>
            </w:pPr>
            <w:r>
              <w:t>20</w:t>
            </w:r>
          </w:p>
        </w:tc>
        <w:tc>
          <w:tcPr>
            <w:tcW w:w="1078" w:type="dxa"/>
            <w:tcBorders>
              <w:bottom w:val="single" w:sz="12" w:space="0" w:color="auto"/>
            </w:tcBorders>
            <w:shd w:val="clear" w:color="auto" w:fill="F2F2F2" w:themeFill="background1" w:themeFillShade="F2"/>
          </w:tcPr>
          <w:p w:rsidR="004D45CE" w:rsidRDefault="004D45CE" w:rsidP="001106C8">
            <w:pPr>
              <w:pStyle w:val="tt1cn"/>
            </w:pPr>
            <w:r>
              <w:t>Cualificación</w:t>
            </w:r>
          </w:p>
        </w:tc>
      </w:tr>
      <w:tr w:rsidR="004D45CE" w:rsidTr="004D45CE">
        <w:tc>
          <w:tcPr>
            <w:tcW w:w="6566" w:type="dxa"/>
            <w:tcBorders>
              <w:top w:val="single" w:sz="12" w:space="0" w:color="auto"/>
            </w:tcBorders>
          </w:tcPr>
          <w:p w:rsidR="004D45CE" w:rsidRPr="00C621C2" w:rsidRDefault="004D45CE" w:rsidP="007B130C">
            <w:pPr>
              <w:pStyle w:val="ttp2encarnado"/>
              <w:tabs>
                <w:tab w:val="clear" w:pos="1758"/>
              </w:tabs>
              <w:ind w:hanging="227"/>
            </w:pPr>
            <w:r>
              <w:t>As sentenzas execútanse sen erros</w:t>
            </w:r>
          </w:p>
        </w:tc>
        <w:tc>
          <w:tcPr>
            <w:tcW w:w="1115" w:type="dxa"/>
            <w:tcBorders>
              <w:top w:val="single" w:sz="12" w:space="0" w:color="auto"/>
            </w:tcBorders>
          </w:tcPr>
          <w:p w:rsidR="004D45CE" w:rsidRDefault="004D45CE" w:rsidP="00E61E1C">
            <w:pPr>
              <w:pStyle w:val="tt1c"/>
            </w:pPr>
            <w:r>
              <w:t>4</w:t>
            </w:r>
          </w:p>
        </w:tc>
        <w:tc>
          <w:tcPr>
            <w:tcW w:w="1078" w:type="dxa"/>
            <w:tcBorders>
              <w:top w:val="single" w:sz="12" w:space="0" w:color="auto"/>
            </w:tcBorders>
          </w:tcPr>
          <w:p w:rsidR="004D45CE" w:rsidRDefault="004D45CE" w:rsidP="001106C8">
            <w:pPr>
              <w:pStyle w:val="tt1c"/>
            </w:pPr>
          </w:p>
        </w:tc>
      </w:tr>
      <w:tr w:rsidR="004D45CE" w:rsidTr="004D45CE">
        <w:tc>
          <w:tcPr>
            <w:tcW w:w="6566" w:type="dxa"/>
          </w:tcPr>
          <w:p w:rsidR="004D45CE" w:rsidRDefault="004D45CE" w:rsidP="007B130C">
            <w:pPr>
              <w:pStyle w:val="ttp2encarnado"/>
              <w:tabs>
                <w:tab w:val="clear" w:pos="1758"/>
              </w:tabs>
              <w:ind w:hanging="227"/>
            </w:pPr>
            <w:r>
              <w:t>Creáronse os usuarios solicitados</w:t>
            </w:r>
          </w:p>
        </w:tc>
        <w:tc>
          <w:tcPr>
            <w:tcW w:w="1115" w:type="dxa"/>
          </w:tcPr>
          <w:p w:rsidR="004D45CE" w:rsidRDefault="00817A6F" w:rsidP="00E61E1C">
            <w:pPr>
              <w:pStyle w:val="tt1c"/>
            </w:pPr>
            <w:r>
              <w:t>8</w:t>
            </w:r>
          </w:p>
        </w:tc>
        <w:tc>
          <w:tcPr>
            <w:tcW w:w="1078" w:type="dxa"/>
          </w:tcPr>
          <w:p w:rsidR="004D45CE" w:rsidRDefault="004D45CE" w:rsidP="001106C8">
            <w:pPr>
              <w:pStyle w:val="tt1c"/>
            </w:pPr>
          </w:p>
        </w:tc>
      </w:tr>
      <w:tr w:rsidR="004D45CE" w:rsidTr="004D45CE">
        <w:tc>
          <w:tcPr>
            <w:tcW w:w="6566" w:type="dxa"/>
          </w:tcPr>
          <w:p w:rsidR="004D45CE" w:rsidRDefault="004D45CE" w:rsidP="007B130C">
            <w:pPr>
              <w:pStyle w:val="ttp2encarnado"/>
              <w:tabs>
                <w:tab w:val="clear" w:pos="1758"/>
              </w:tabs>
              <w:ind w:hanging="227"/>
            </w:pPr>
            <w:r>
              <w:t>Aplicáronse correctamente os privilexios aos usuarios</w:t>
            </w:r>
          </w:p>
        </w:tc>
        <w:tc>
          <w:tcPr>
            <w:tcW w:w="1115" w:type="dxa"/>
          </w:tcPr>
          <w:p w:rsidR="004D45CE" w:rsidRDefault="00817A6F" w:rsidP="00E61E1C">
            <w:pPr>
              <w:pStyle w:val="tt1c"/>
            </w:pPr>
            <w:r>
              <w:t>8</w:t>
            </w:r>
          </w:p>
        </w:tc>
        <w:tc>
          <w:tcPr>
            <w:tcW w:w="1078" w:type="dxa"/>
          </w:tcPr>
          <w:p w:rsidR="004D45CE" w:rsidRDefault="004D45CE" w:rsidP="001106C8">
            <w:pPr>
              <w:pStyle w:val="tt1c"/>
            </w:pPr>
          </w:p>
        </w:tc>
      </w:tr>
    </w:tbl>
    <w:p w:rsidR="00AC73DE" w:rsidRDefault="00AC73DE" w:rsidP="00B10D8D">
      <w:pPr>
        <w:pStyle w:val="tx1"/>
      </w:pPr>
    </w:p>
    <w:tbl>
      <w:tblPr>
        <w:tblStyle w:val="Tablaconcuadrcula"/>
        <w:tblW w:w="0" w:type="auto"/>
        <w:tblLook w:val="04A0"/>
      </w:tblPr>
      <w:tblGrid>
        <w:gridCol w:w="6566"/>
        <w:gridCol w:w="1115"/>
        <w:gridCol w:w="1078"/>
      </w:tblGrid>
      <w:tr w:rsidR="004D45CE" w:rsidRPr="003A7AA8" w:rsidTr="00A353E0">
        <w:trPr>
          <w:tblHeader/>
        </w:trPr>
        <w:tc>
          <w:tcPr>
            <w:tcW w:w="6566" w:type="dxa"/>
            <w:tcBorders>
              <w:bottom w:val="single" w:sz="12" w:space="0" w:color="auto"/>
            </w:tcBorders>
            <w:shd w:val="clear" w:color="auto" w:fill="F2F2F2" w:themeFill="background1" w:themeFillShade="F2"/>
          </w:tcPr>
          <w:p w:rsidR="004D45CE" w:rsidRDefault="004D45CE" w:rsidP="001106C8">
            <w:pPr>
              <w:pStyle w:val="tt1"/>
            </w:pPr>
            <w:r>
              <w:t>Nome</w:t>
            </w:r>
            <w:r>
              <w:br/>
            </w:r>
          </w:p>
        </w:tc>
        <w:tc>
          <w:tcPr>
            <w:tcW w:w="2193" w:type="dxa"/>
            <w:gridSpan w:val="2"/>
            <w:tcBorders>
              <w:bottom w:val="single" w:sz="12" w:space="0" w:color="auto"/>
            </w:tcBorders>
            <w:shd w:val="clear" w:color="auto" w:fill="F2F2F2" w:themeFill="background1" w:themeFillShade="F2"/>
          </w:tcPr>
          <w:p w:rsidR="004D45CE" w:rsidRDefault="004D45CE" w:rsidP="001106C8">
            <w:pPr>
              <w:pStyle w:val="tt1"/>
            </w:pPr>
            <w:r>
              <w:t>Data</w:t>
            </w:r>
          </w:p>
        </w:tc>
      </w:tr>
      <w:tr w:rsidR="004D45CE" w:rsidRPr="003A7AA8" w:rsidTr="004D45CE">
        <w:trPr>
          <w:tblHeader/>
        </w:trPr>
        <w:tc>
          <w:tcPr>
            <w:tcW w:w="6566" w:type="dxa"/>
            <w:tcBorders>
              <w:bottom w:val="single" w:sz="12" w:space="0" w:color="auto"/>
            </w:tcBorders>
            <w:shd w:val="clear" w:color="auto" w:fill="F2F2F2" w:themeFill="background1" w:themeFillShade="F2"/>
          </w:tcPr>
          <w:p w:rsidR="004D45CE" w:rsidRDefault="004D45CE" w:rsidP="00BC0C47">
            <w:pPr>
              <w:pStyle w:val="tt1cn"/>
            </w:pPr>
            <w:r w:rsidRPr="003A7AA8">
              <w:t>Indicadores</w:t>
            </w:r>
            <w:r>
              <w:t xml:space="preserve"> para</w:t>
            </w:r>
          </w:p>
          <w:p w:rsidR="004D45CE" w:rsidRPr="003A7AA8" w:rsidRDefault="004D45CE" w:rsidP="00BC0C47">
            <w:pPr>
              <w:pStyle w:val="tt1cn"/>
            </w:pPr>
            <w:r w:rsidRPr="007B130C">
              <w:rPr>
                <w:rFonts w:cs="Arial Narrow"/>
              </w:rPr>
              <w:t>CA8.8. Creáronse índices para mellorar o funcionamento da base de datos</w:t>
            </w:r>
          </w:p>
        </w:tc>
        <w:tc>
          <w:tcPr>
            <w:tcW w:w="1115" w:type="dxa"/>
            <w:tcBorders>
              <w:bottom w:val="single" w:sz="12" w:space="0" w:color="auto"/>
            </w:tcBorders>
            <w:shd w:val="clear" w:color="auto" w:fill="F2F2F2" w:themeFill="background1" w:themeFillShade="F2"/>
          </w:tcPr>
          <w:p w:rsidR="004D45CE" w:rsidRDefault="004D45CE" w:rsidP="00BC0C47">
            <w:pPr>
              <w:pStyle w:val="tt1cn"/>
            </w:pPr>
            <w:r>
              <w:t>Valoración</w:t>
            </w:r>
          </w:p>
          <w:p w:rsidR="004D45CE" w:rsidRPr="003A7AA8" w:rsidRDefault="00817A6F" w:rsidP="00BC0C47">
            <w:pPr>
              <w:pStyle w:val="tt1cn"/>
            </w:pPr>
            <w:r>
              <w:t>20</w:t>
            </w:r>
          </w:p>
        </w:tc>
        <w:tc>
          <w:tcPr>
            <w:tcW w:w="1078" w:type="dxa"/>
            <w:tcBorders>
              <w:bottom w:val="single" w:sz="12" w:space="0" w:color="auto"/>
            </w:tcBorders>
            <w:shd w:val="clear" w:color="auto" w:fill="F2F2F2" w:themeFill="background1" w:themeFillShade="F2"/>
          </w:tcPr>
          <w:p w:rsidR="004D45CE" w:rsidRDefault="004D45CE" w:rsidP="001106C8">
            <w:pPr>
              <w:pStyle w:val="tt1cn"/>
            </w:pPr>
            <w:r>
              <w:t>Cualificación</w:t>
            </w:r>
          </w:p>
        </w:tc>
      </w:tr>
      <w:tr w:rsidR="004D45CE" w:rsidTr="004D45CE">
        <w:tc>
          <w:tcPr>
            <w:tcW w:w="6566" w:type="dxa"/>
          </w:tcPr>
          <w:p w:rsidR="004D45CE" w:rsidRPr="00C621C2" w:rsidRDefault="004D45CE" w:rsidP="00BC0C47">
            <w:pPr>
              <w:pStyle w:val="ttp2encarnado"/>
              <w:tabs>
                <w:tab w:val="clear" w:pos="1758"/>
              </w:tabs>
              <w:ind w:hanging="227"/>
            </w:pPr>
            <w:r>
              <w:t>As sentenzas execútanse sen erros</w:t>
            </w:r>
          </w:p>
        </w:tc>
        <w:tc>
          <w:tcPr>
            <w:tcW w:w="1115" w:type="dxa"/>
          </w:tcPr>
          <w:p w:rsidR="004D45CE" w:rsidRDefault="004D45CE" w:rsidP="00BC0C47">
            <w:pPr>
              <w:pStyle w:val="tt1c"/>
            </w:pPr>
            <w:r>
              <w:t>4</w:t>
            </w:r>
          </w:p>
        </w:tc>
        <w:tc>
          <w:tcPr>
            <w:tcW w:w="1078" w:type="dxa"/>
          </w:tcPr>
          <w:p w:rsidR="004D45CE" w:rsidRDefault="004D45CE" w:rsidP="001106C8">
            <w:pPr>
              <w:pStyle w:val="tt1c"/>
            </w:pPr>
          </w:p>
        </w:tc>
      </w:tr>
      <w:tr w:rsidR="004D45CE" w:rsidTr="004D45CE">
        <w:tc>
          <w:tcPr>
            <w:tcW w:w="6566" w:type="dxa"/>
          </w:tcPr>
          <w:p w:rsidR="004D45CE" w:rsidRDefault="004D45CE" w:rsidP="00BC0C47">
            <w:pPr>
              <w:pStyle w:val="ttp2encarnado"/>
              <w:tabs>
                <w:tab w:val="clear" w:pos="1758"/>
              </w:tabs>
              <w:ind w:hanging="227"/>
            </w:pPr>
            <w:r>
              <w:t>Creáronse os índices solicitados</w:t>
            </w:r>
          </w:p>
        </w:tc>
        <w:tc>
          <w:tcPr>
            <w:tcW w:w="1115" w:type="dxa"/>
          </w:tcPr>
          <w:p w:rsidR="004D45CE" w:rsidRDefault="00817A6F" w:rsidP="00BC0C47">
            <w:pPr>
              <w:pStyle w:val="tt1c"/>
            </w:pPr>
            <w:r>
              <w:t>8</w:t>
            </w:r>
          </w:p>
        </w:tc>
        <w:tc>
          <w:tcPr>
            <w:tcW w:w="1078" w:type="dxa"/>
          </w:tcPr>
          <w:p w:rsidR="004D45CE" w:rsidRDefault="004D45CE" w:rsidP="001106C8">
            <w:pPr>
              <w:pStyle w:val="tt1c"/>
            </w:pPr>
          </w:p>
        </w:tc>
      </w:tr>
      <w:tr w:rsidR="004D45CE" w:rsidTr="004D45CE">
        <w:tc>
          <w:tcPr>
            <w:tcW w:w="6566" w:type="dxa"/>
          </w:tcPr>
          <w:p w:rsidR="004D45CE" w:rsidRDefault="004D45CE" w:rsidP="00BC0C47">
            <w:pPr>
              <w:pStyle w:val="ttp2encarnado"/>
              <w:tabs>
                <w:tab w:val="clear" w:pos="1758"/>
              </w:tabs>
              <w:ind w:hanging="227"/>
            </w:pPr>
            <w:r>
              <w:t>Aplicáronse correctamente os requirimentos solicitados aos índices</w:t>
            </w:r>
          </w:p>
        </w:tc>
        <w:tc>
          <w:tcPr>
            <w:tcW w:w="1115" w:type="dxa"/>
          </w:tcPr>
          <w:p w:rsidR="004D45CE" w:rsidRDefault="00817A6F" w:rsidP="00BC0C47">
            <w:pPr>
              <w:pStyle w:val="tt1c"/>
            </w:pPr>
            <w:r>
              <w:t>8</w:t>
            </w:r>
          </w:p>
        </w:tc>
        <w:tc>
          <w:tcPr>
            <w:tcW w:w="1078" w:type="dxa"/>
          </w:tcPr>
          <w:p w:rsidR="004D45CE" w:rsidRDefault="004D45CE" w:rsidP="001106C8">
            <w:pPr>
              <w:pStyle w:val="tt1c"/>
            </w:pPr>
          </w:p>
        </w:tc>
      </w:tr>
    </w:tbl>
    <w:p w:rsidR="00420E6F" w:rsidRPr="002316B7" w:rsidRDefault="00420E6F" w:rsidP="00B10D8D">
      <w:pPr>
        <w:pStyle w:val="tx1"/>
      </w:pPr>
    </w:p>
    <w:tbl>
      <w:tblPr>
        <w:tblStyle w:val="Tablaconcuadrcula"/>
        <w:tblW w:w="0" w:type="auto"/>
        <w:tblLook w:val="04A0"/>
      </w:tblPr>
      <w:tblGrid>
        <w:gridCol w:w="6566"/>
        <w:gridCol w:w="1115"/>
        <w:gridCol w:w="1078"/>
      </w:tblGrid>
      <w:tr w:rsidR="004D45CE" w:rsidRPr="003A7AA8" w:rsidTr="003B14D6">
        <w:trPr>
          <w:tblHeader/>
        </w:trPr>
        <w:tc>
          <w:tcPr>
            <w:tcW w:w="6566" w:type="dxa"/>
            <w:tcBorders>
              <w:bottom w:val="single" w:sz="12" w:space="0" w:color="auto"/>
            </w:tcBorders>
            <w:shd w:val="clear" w:color="auto" w:fill="F2F2F2" w:themeFill="background1" w:themeFillShade="F2"/>
          </w:tcPr>
          <w:p w:rsidR="004D45CE" w:rsidRDefault="004D45CE" w:rsidP="001106C8">
            <w:pPr>
              <w:pStyle w:val="tt1"/>
            </w:pPr>
            <w:r>
              <w:t>Nome</w:t>
            </w:r>
            <w:r>
              <w:br/>
            </w:r>
          </w:p>
        </w:tc>
        <w:tc>
          <w:tcPr>
            <w:tcW w:w="2193" w:type="dxa"/>
            <w:gridSpan w:val="2"/>
            <w:tcBorders>
              <w:bottom w:val="single" w:sz="12" w:space="0" w:color="auto"/>
            </w:tcBorders>
            <w:shd w:val="clear" w:color="auto" w:fill="F2F2F2" w:themeFill="background1" w:themeFillShade="F2"/>
          </w:tcPr>
          <w:p w:rsidR="004D45CE" w:rsidRDefault="004D45CE" w:rsidP="001106C8">
            <w:pPr>
              <w:pStyle w:val="tt1"/>
            </w:pPr>
            <w:r>
              <w:t>Data</w:t>
            </w:r>
          </w:p>
        </w:tc>
      </w:tr>
      <w:tr w:rsidR="004D45CE" w:rsidRPr="003A7AA8" w:rsidTr="004D45CE">
        <w:trPr>
          <w:tblHeader/>
        </w:trPr>
        <w:tc>
          <w:tcPr>
            <w:tcW w:w="6566" w:type="dxa"/>
            <w:tcBorders>
              <w:bottom w:val="single" w:sz="12" w:space="0" w:color="auto"/>
            </w:tcBorders>
            <w:shd w:val="clear" w:color="auto" w:fill="F2F2F2" w:themeFill="background1" w:themeFillShade="F2"/>
          </w:tcPr>
          <w:p w:rsidR="004D45CE" w:rsidRDefault="004D45CE" w:rsidP="00BC0C47">
            <w:pPr>
              <w:pStyle w:val="tt1cn"/>
            </w:pPr>
            <w:r w:rsidRPr="003A7AA8">
              <w:t>Indicadores</w:t>
            </w:r>
            <w:r>
              <w:t xml:space="preserve"> para</w:t>
            </w:r>
          </w:p>
          <w:p w:rsidR="004D45CE" w:rsidRPr="003A7AA8" w:rsidRDefault="004D45CE" w:rsidP="00BC0C47">
            <w:pPr>
              <w:pStyle w:val="tt1cn"/>
            </w:pPr>
            <w:r w:rsidRPr="007B130C">
              <w:rPr>
                <w:rFonts w:cs="Arial Narrow"/>
              </w:rPr>
              <w:t>CA8.9. Utilizáronse asistentes, ferramentas gráficas e a linguaxe de control de datos</w:t>
            </w:r>
          </w:p>
        </w:tc>
        <w:tc>
          <w:tcPr>
            <w:tcW w:w="1115" w:type="dxa"/>
            <w:tcBorders>
              <w:bottom w:val="single" w:sz="12" w:space="0" w:color="auto"/>
            </w:tcBorders>
            <w:shd w:val="clear" w:color="auto" w:fill="F2F2F2" w:themeFill="background1" w:themeFillShade="F2"/>
          </w:tcPr>
          <w:p w:rsidR="004D45CE" w:rsidRDefault="004D45CE" w:rsidP="00BC0C47">
            <w:pPr>
              <w:pStyle w:val="tt1cn"/>
            </w:pPr>
            <w:r>
              <w:t>Valoración</w:t>
            </w:r>
          </w:p>
          <w:p w:rsidR="004D45CE" w:rsidRPr="003A7AA8" w:rsidRDefault="004D45CE" w:rsidP="00BC0C47">
            <w:pPr>
              <w:pStyle w:val="tt1cn"/>
            </w:pPr>
            <w:r>
              <w:t>6</w:t>
            </w:r>
          </w:p>
        </w:tc>
        <w:tc>
          <w:tcPr>
            <w:tcW w:w="1078" w:type="dxa"/>
            <w:tcBorders>
              <w:bottom w:val="single" w:sz="12" w:space="0" w:color="auto"/>
            </w:tcBorders>
            <w:shd w:val="clear" w:color="auto" w:fill="F2F2F2" w:themeFill="background1" w:themeFillShade="F2"/>
          </w:tcPr>
          <w:p w:rsidR="004D45CE" w:rsidRDefault="004D45CE" w:rsidP="001106C8">
            <w:pPr>
              <w:pStyle w:val="tt1cn"/>
            </w:pPr>
            <w:r>
              <w:t>Cualificación</w:t>
            </w:r>
          </w:p>
        </w:tc>
      </w:tr>
      <w:tr w:rsidR="004D45CE" w:rsidTr="004D45CE">
        <w:tc>
          <w:tcPr>
            <w:tcW w:w="6566" w:type="dxa"/>
          </w:tcPr>
          <w:p w:rsidR="004D45CE" w:rsidRPr="00C621C2" w:rsidRDefault="004D45CE" w:rsidP="00BC0C47">
            <w:pPr>
              <w:pStyle w:val="ttp2encarnado"/>
              <w:tabs>
                <w:tab w:val="clear" w:pos="1758"/>
              </w:tabs>
              <w:ind w:hanging="227"/>
            </w:pPr>
            <w:r>
              <w:t>Creáronse os usuarios solicitados</w:t>
            </w:r>
          </w:p>
        </w:tc>
        <w:tc>
          <w:tcPr>
            <w:tcW w:w="1115" w:type="dxa"/>
          </w:tcPr>
          <w:p w:rsidR="004D45CE" w:rsidRDefault="004D45CE" w:rsidP="00BC0C47">
            <w:pPr>
              <w:pStyle w:val="tt1c"/>
            </w:pPr>
            <w:r>
              <w:t>1</w:t>
            </w:r>
          </w:p>
        </w:tc>
        <w:tc>
          <w:tcPr>
            <w:tcW w:w="1078" w:type="dxa"/>
          </w:tcPr>
          <w:p w:rsidR="004D45CE" w:rsidRDefault="004D45CE" w:rsidP="001106C8">
            <w:pPr>
              <w:pStyle w:val="tt1c"/>
            </w:pPr>
          </w:p>
        </w:tc>
      </w:tr>
      <w:tr w:rsidR="004D45CE" w:rsidTr="004D45CE">
        <w:tc>
          <w:tcPr>
            <w:tcW w:w="6566" w:type="dxa"/>
          </w:tcPr>
          <w:p w:rsidR="004D45CE" w:rsidRDefault="004D45CE" w:rsidP="00BC0C47">
            <w:pPr>
              <w:pStyle w:val="ttp2encarnado"/>
              <w:tabs>
                <w:tab w:val="clear" w:pos="1758"/>
              </w:tabs>
              <w:ind w:hanging="227"/>
            </w:pPr>
            <w:r>
              <w:t>Creáronse os índices solicitados</w:t>
            </w:r>
          </w:p>
        </w:tc>
        <w:tc>
          <w:tcPr>
            <w:tcW w:w="1115" w:type="dxa"/>
          </w:tcPr>
          <w:p w:rsidR="004D45CE" w:rsidRDefault="004D45CE" w:rsidP="00BC0C47">
            <w:pPr>
              <w:pStyle w:val="tt1c"/>
            </w:pPr>
            <w:r>
              <w:t>1</w:t>
            </w:r>
          </w:p>
        </w:tc>
        <w:tc>
          <w:tcPr>
            <w:tcW w:w="1078" w:type="dxa"/>
          </w:tcPr>
          <w:p w:rsidR="004D45CE" w:rsidRDefault="004D45CE" w:rsidP="001106C8">
            <w:pPr>
              <w:pStyle w:val="tt1c"/>
            </w:pPr>
          </w:p>
        </w:tc>
      </w:tr>
      <w:tr w:rsidR="004D45CE" w:rsidTr="004D45CE">
        <w:tc>
          <w:tcPr>
            <w:tcW w:w="6566" w:type="dxa"/>
          </w:tcPr>
          <w:p w:rsidR="004D45CE" w:rsidRDefault="004D45CE" w:rsidP="008843F5">
            <w:pPr>
              <w:pStyle w:val="ttp2encarnado"/>
              <w:tabs>
                <w:tab w:val="clear" w:pos="1758"/>
              </w:tabs>
              <w:ind w:hanging="227"/>
            </w:pPr>
            <w:r>
              <w:t>Aplicáronse correctamente os requirimentos solicitados aos usuarios</w:t>
            </w:r>
          </w:p>
        </w:tc>
        <w:tc>
          <w:tcPr>
            <w:tcW w:w="1115" w:type="dxa"/>
          </w:tcPr>
          <w:p w:rsidR="004D45CE" w:rsidRDefault="004D45CE" w:rsidP="00BC0C47">
            <w:pPr>
              <w:pStyle w:val="tt1c"/>
            </w:pPr>
            <w:r>
              <w:t>2</w:t>
            </w:r>
          </w:p>
        </w:tc>
        <w:tc>
          <w:tcPr>
            <w:tcW w:w="1078" w:type="dxa"/>
          </w:tcPr>
          <w:p w:rsidR="004D45CE" w:rsidRDefault="004D45CE" w:rsidP="001106C8">
            <w:pPr>
              <w:pStyle w:val="tt1c"/>
            </w:pPr>
          </w:p>
        </w:tc>
      </w:tr>
      <w:tr w:rsidR="004D45CE" w:rsidTr="004D45CE">
        <w:tc>
          <w:tcPr>
            <w:tcW w:w="6566" w:type="dxa"/>
          </w:tcPr>
          <w:p w:rsidR="004D45CE" w:rsidRDefault="004D45CE" w:rsidP="00BC0C47">
            <w:pPr>
              <w:pStyle w:val="ttp2encarnado"/>
              <w:tabs>
                <w:tab w:val="clear" w:pos="1758"/>
              </w:tabs>
              <w:ind w:hanging="227"/>
            </w:pPr>
            <w:r>
              <w:t>Aplicáronse correctamente os requirimentos solicitados aos índices</w:t>
            </w:r>
          </w:p>
        </w:tc>
        <w:tc>
          <w:tcPr>
            <w:tcW w:w="1115" w:type="dxa"/>
          </w:tcPr>
          <w:p w:rsidR="004D45CE" w:rsidRDefault="004D45CE" w:rsidP="00BC0C47">
            <w:pPr>
              <w:pStyle w:val="tt1c"/>
            </w:pPr>
            <w:r>
              <w:t>2</w:t>
            </w:r>
          </w:p>
        </w:tc>
        <w:tc>
          <w:tcPr>
            <w:tcW w:w="1078" w:type="dxa"/>
          </w:tcPr>
          <w:p w:rsidR="004D45CE" w:rsidRDefault="004D45CE" w:rsidP="001106C8">
            <w:pPr>
              <w:pStyle w:val="tt1c"/>
            </w:pPr>
          </w:p>
        </w:tc>
      </w:tr>
    </w:tbl>
    <w:p w:rsidR="0074337C" w:rsidRDefault="0074337C" w:rsidP="0074337C">
      <w:pPr>
        <w:pStyle w:val="n5"/>
      </w:pPr>
      <w:bookmarkStart w:id="127" w:name="_Toc435091365"/>
      <w:bookmarkStart w:id="128" w:name="_Toc437422156"/>
      <w:bookmarkStart w:id="129" w:name="_Toc443307051"/>
      <w:bookmarkStart w:id="130" w:name="_Toc417547485"/>
      <w:r>
        <w:t>Modelo de proba para CA8.</w:t>
      </w:r>
      <w:bookmarkEnd w:id="127"/>
      <w:bookmarkEnd w:id="128"/>
      <w:r>
        <w:t>10</w:t>
      </w:r>
      <w:bookmarkEnd w:id="129"/>
    </w:p>
    <w:p w:rsidR="0074337C" w:rsidRPr="006031C5" w:rsidRDefault="0074337C" w:rsidP="0074337C">
      <w:pPr>
        <w:pStyle w:val="tx1"/>
      </w:pPr>
      <w:r>
        <w:t xml:space="preserve">Elaboración dun informe sobre traballo práctico de </w:t>
      </w:r>
      <w:r w:rsidRPr="0074337C">
        <w:t>realización de tarefas de administr</w:t>
      </w:r>
      <w:r w:rsidRPr="0074337C">
        <w:t>a</w:t>
      </w:r>
      <w:r w:rsidRPr="0074337C">
        <w:t>ción empregando as indicacións da documentación técnica dun SXBD</w:t>
      </w:r>
      <w:r>
        <w:t>.</w:t>
      </w:r>
    </w:p>
    <w:p w:rsidR="0074337C" w:rsidRDefault="0074337C" w:rsidP="0074337C">
      <w:pPr>
        <w:pStyle w:val="n6"/>
      </w:pPr>
      <w:bookmarkStart w:id="131" w:name="_Toc435091366"/>
      <w:bookmarkStart w:id="132" w:name="_Toc437422157"/>
      <w:bookmarkStart w:id="133" w:name="_Toc443307052"/>
      <w:r>
        <w:t>Exemplo de táboa de indicadores</w:t>
      </w:r>
      <w:bookmarkEnd w:id="130"/>
      <w:r>
        <w:t xml:space="preserve"> para CA8.</w:t>
      </w:r>
      <w:bookmarkEnd w:id="131"/>
      <w:bookmarkEnd w:id="132"/>
      <w:r>
        <w:t>10</w:t>
      </w:r>
      <w:bookmarkEnd w:id="133"/>
    </w:p>
    <w:p w:rsidR="0074337C" w:rsidRPr="002A41C4" w:rsidRDefault="0074337C" w:rsidP="0074337C">
      <w:pPr>
        <w:pStyle w:val="tx1"/>
        <w:spacing w:after="240"/>
        <w:rPr>
          <w:lang w:eastAsia="gl-ES"/>
        </w:rPr>
      </w:pPr>
      <w:r>
        <w:rPr>
          <w:lang w:eastAsia="gl-ES"/>
        </w:rPr>
        <w:t>Proponse a seguinte táboa de indicadores para  o instrumento de avaliación OU.2</w:t>
      </w:r>
      <w:r w:rsidRPr="002A41C4">
        <w:rPr>
          <w:lang w:eastAsia="gl-ES"/>
        </w:rPr>
        <w:t xml:space="preserve"> </w:t>
      </w:r>
      <w:r>
        <w:rPr>
          <w:lang w:eastAsia="gl-ES"/>
        </w:rPr>
        <w:t>(</w:t>
      </w:r>
      <w:r w:rsidRPr="0074337C">
        <w:rPr>
          <w:lang w:eastAsia="gl-ES"/>
        </w:rPr>
        <w:t>Táboa de indicadores sobre informe de proba práctica consistente na realización de tarefas de administración empregando as indicacións da</w:t>
      </w:r>
      <w:r w:rsidR="00CA0495">
        <w:rPr>
          <w:lang w:eastAsia="gl-ES"/>
        </w:rPr>
        <w:t xml:space="preserve"> documentación técnica dun SXBD</w:t>
      </w:r>
      <w:r>
        <w:rPr>
          <w:lang w:eastAsia="gl-ES"/>
        </w:rPr>
        <w:t>)</w:t>
      </w:r>
      <w:r w:rsidRPr="002A41C4">
        <w:rPr>
          <w:lang w:eastAsia="gl-ES"/>
        </w:rPr>
        <w:t>.</w:t>
      </w:r>
    </w:p>
    <w:tbl>
      <w:tblPr>
        <w:tblStyle w:val="Tablaconcuadrcula"/>
        <w:tblW w:w="0" w:type="auto"/>
        <w:tblLook w:val="04A0"/>
      </w:tblPr>
      <w:tblGrid>
        <w:gridCol w:w="5444"/>
        <w:gridCol w:w="567"/>
        <w:gridCol w:w="555"/>
        <w:gridCol w:w="2188"/>
      </w:tblGrid>
      <w:tr w:rsidR="0074337C" w:rsidTr="00F83525">
        <w:trPr>
          <w:tblHeader/>
        </w:trPr>
        <w:tc>
          <w:tcPr>
            <w:tcW w:w="6566" w:type="dxa"/>
            <w:gridSpan w:val="3"/>
            <w:shd w:val="clear" w:color="auto" w:fill="F2F2F2" w:themeFill="background1" w:themeFillShade="F2"/>
          </w:tcPr>
          <w:p w:rsidR="0074337C" w:rsidRDefault="0074337C" w:rsidP="00F83525">
            <w:pPr>
              <w:pStyle w:val="tt1"/>
            </w:pPr>
            <w:r>
              <w:t>Nome</w:t>
            </w:r>
            <w:r>
              <w:br/>
            </w:r>
          </w:p>
          <w:p w:rsidR="0074337C" w:rsidRDefault="0074337C" w:rsidP="00F83525">
            <w:pPr>
              <w:pStyle w:val="tt1"/>
            </w:pPr>
          </w:p>
        </w:tc>
        <w:tc>
          <w:tcPr>
            <w:tcW w:w="2188" w:type="dxa"/>
            <w:shd w:val="clear" w:color="auto" w:fill="F2F2F2" w:themeFill="background1" w:themeFillShade="F2"/>
          </w:tcPr>
          <w:p w:rsidR="0074337C" w:rsidRDefault="0074337C" w:rsidP="00F83525">
            <w:pPr>
              <w:pStyle w:val="tt1"/>
            </w:pPr>
            <w:r>
              <w:t>Data</w:t>
            </w:r>
          </w:p>
        </w:tc>
      </w:tr>
      <w:tr w:rsidR="0074337C" w:rsidTr="00F83525">
        <w:trPr>
          <w:tblHeader/>
        </w:trPr>
        <w:tc>
          <w:tcPr>
            <w:tcW w:w="6566" w:type="dxa"/>
            <w:gridSpan w:val="3"/>
            <w:tcBorders>
              <w:bottom w:val="single" w:sz="4" w:space="0" w:color="667DD1"/>
            </w:tcBorders>
          </w:tcPr>
          <w:p w:rsidR="0074337C" w:rsidRDefault="0074337C" w:rsidP="00F83525">
            <w:pPr>
              <w:pStyle w:val="tt1"/>
            </w:pPr>
            <w:r w:rsidRPr="0074337C">
              <w:rPr>
                <w:color w:val="000000"/>
              </w:rPr>
              <w:t>CA8.10. Interpretouse a documentación técnica do SXBD nos idiomas máis empregados pola industria</w:t>
            </w:r>
          </w:p>
        </w:tc>
        <w:tc>
          <w:tcPr>
            <w:tcW w:w="2188" w:type="dxa"/>
            <w:tcBorders>
              <w:bottom w:val="single" w:sz="4" w:space="0" w:color="667DD1"/>
            </w:tcBorders>
          </w:tcPr>
          <w:p w:rsidR="0074337C" w:rsidRDefault="0074337C" w:rsidP="00F83525">
            <w:pPr>
              <w:pStyle w:val="tt1"/>
            </w:pPr>
          </w:p>
        </w:tc>
      </w:tr>
      <w:tr w:rsidR="0074337C" w:rsidTr="00F83525">
        <w:trPr>
          <w:tblHeader/>
        </w:trPr>
        <w:tc>
          <w:tcPr>
            <w:tcW w:w="5444" w:type="dxa"/>
            <w:tcBorders>
              <w:bottom w:val="single" w:sz="12" w:space="0" w:color="auto"/>
            </w:tcBorders>
            <w:shd w:val="clear" w:color="auto" w:fill="F2F2F2" w:themeFill="background1" w:themeFillShade="F2"/>
          </w:tcPr>
          <w:p w:rsidR="0074337C" w:rsidRPr="003A7AA8" w:rsidRDefault="0074337C" w:rsidP="00F83525">
            <w:pPr>
              <w:pStyle w:val="tt1cn"/>
            </w:pPr>
            <w:r w:rsidRPr="003A7AA8">
              <w:t>Indicadores</w:t>
            </w:r>
          </w:p>
        </w:tc>
        <w:tc>
          <w:tcPr>
            <w:tcW w:w="567" w:type="dxa"/>
            <w:tcBorders>
              <w:bottom w:val="single" w:sz="12" w:space="0" w:color="auto"/>
            </w:tcBorders>
            <w:shd w:val="clear" w:color="auto" w:fill="F2F2F2" w:themeFill="background1" w:themeFillShade="F2"/>
          </w:tcPr>
          <w:p w:rsidR="0074337C" w:rsidRPr="003A7AA8" w:rsidRDefault="0074337C" w:rsidP="00F83525">
            <w:pPr>
              <w:pStyle w:val="tt1cn"/>
            </w:pPr>
            <w:r w:rsidRPr="003A7AA8">
              <w:t>SI</w:t>
            </w:r>
          </w:p>
        </w:tc>
        <w:tc>
          <w:tcPr>
            <w:tcW w:w="555" w:type="dxa"/>
            <w:tcBorders>
              <w:bottom w:val="single" w:sz="12" w:space="0" w:color="auto"/>
            </w:tcBorders>
            <w:shd w:val="clear" w:color="auto" w:fill="F2F2F2" w:themeFill="background1" w:themeFillShade="F2"/>
          </w:tcPr>
          <w:p w:rsidR="0074337C" w:rsidRPr="003A7AA8" w:rsidRDefault="0074337C" w:rsidP="00F83525">
            <w:pPr>
              <w:pStyle w:val="tt1cn"/>
            </w:pPr>
            <w:r w:rsidRPr="003A7AA8">
              <w:t>Non</w:t>
            </w:r>
          </w:p>
        </w:tc>
        <w:tc>
          <w:tcPr>
            <w:tcW w:w="2188" w:type="dxa"/>
            <w:tcBorders>
              <w:bottom w:val="single" w:sz="12" w:space="0" w:color="auto"/>
            </w:tcBorders>
            <w:shd w:val="clear" w:color="auto" w:fill="F2F2F2" w:themeFill="background1" w:themeFillShade="F2"/>
          </w:tcPr>
          <w:p w:rsidR="0074337C" w:rsidRPr="003A7AA8" w:rsidRDefault="0074337C" w:rsidP="00F83525">
            <w:pPr>
              <w:pStyle w:val="tt1cn"/>
            </w:pPr>
            <w:r w:rsidRPr="003A7AA8">
              <w:t>Observacións</w:t>
            </w:r>
          </w:p>
        </w:tc>
      </w:tr>
      <w:tr w:rsidR="002A2189" w:rsidTr="00F83525">
        <w:tc>
          <w:tcPr>
            <w:tcW w:w="5444" w:type="dxa"/>
            <w:tcBorders>
              <w:top w:val="single" w:sz="12" w:space="0" w:color="auto"/>
            </w:tcBorders>
          </w:tcPr>
          <w:p w:rsidR="002A2189" w:rsidRPr="00C621C2" w:rsidRDefault="002A2189" w:rsidP="002A2189">
            <w:pPr>
              <w:pStyle w:val="ttp2encarnado"/>
              <w:tabs>
                <w:tab w:val="clear" w:pos="1758"/>
              </w:tabs>
              <w:ind w:hanging="227"/>
            </w:pPr>
            <w:r>
              <w:lastRenderedPageBreak/>
              <w:t>Creouse o usuario solicitado</w:t>
            </w:r>
          </w:p>
        </w:tc>
        <w:tc>
          <w:tcPr>
            <w:tcW w:w="567" w:type="dxa"/>
            <w:tcBorders>
              <w:top w:val="single" w:sz="12" w:space="0" w:color="auto"/>
            </w:tcBorders>
          </w:tcPr>
          <w:p w:rsidR="002A2189" w:rsidRDefault="002A2189" w:rsidP="00F83525">
            <w:pPr>
              <w:pStyle w:val="tt1"/>
            </w:pPr>
          </w:p>
        </w:tc>
        <w:tc>
          <w:tcPr>
            <w:tcW w:w="555" w:type="dxa"/>
            <w:tcBorders>
              <w:top w:val="single" w:sz="12" w:space="0" w:color="auto"/>
            </w:tcBorders>
          </w:tcPr>
          <w:p w:rsidR="002A2189" w:rsidRDefault="002A2189" w:rsidP="00F83525">
            <w:pPr>
              <w:pStyle w:val="tt1"/>
            </w:pPr>
          </w:p>
        </w:tc>
        <w:tc>
          <w:tcPr>
            <w:tcW w:w="2188" w:type="dxa"/>
            <w:tcBorders>
              <w:top w:val="single" w:sz="12" w:space="0" w:color="auto"/>
            </w:tcBorders>
          </w:tcPr>
          <w:p w:rsidR="002A2189" w:rsidRDefault="002A2189" w:rsidP="00F83525">
            <w:pPr>
              <w:pStyle w:val="tt1"/>
            </w:pPr>
          </w:p>
        </w:tc>
      </w:tr>
      <w:tr w:rsidR="00204888" w:rsidTr="00F83525">
        <w:tc>
          <w:tcPr>
            <w:tcW w:w="5444" w:type="dxa"/>
          </w:tcPr>
          <w:p w:rsidR="00204888" w:rsidRDefault="00204888" w:rsidP="002A2189">
            <w:pPr>
              <w:pStyle w:val="ttp2encarnado"/>
              <w:tabs>
                <w:tab w:val="clear" w:pos="1758"/>
              </w:tabs>
              <w:ind w:hanging="227"/>
            </w:pPr>
            <w:r>
              <w:t>Creouse o grupo de usuarios solicitado</w:t>
            </w:r>
          </w:p>
        </w:tc>
        <w:tc>
          <w:tcPr>
            <w:tcW w:w="567" w:type="dxa"/>
          </w:tcPr>
          <w:p w:rsidR="00204888" w:rsidRDefault="00204888" w:rsidP="00F83525">
            <w:pPr>
              <w:pStyle w:val="tt1"/>
            </w:pPr>
          </w:p>
        </w:tc>
        <w:tc>
          <w:tcPr>
            <w:tcW w:w="555" w:type="dxa"/>
          </w:tcPr>
          <w:p w:rsidR="00204888" w:rsidRDefault="00204888" w:rsidP="00F83525">
            <w:pPr>
              <w:pStyle w:val="tt1"/>
            </w:pPr>
          </w:p>
        </w:tc>
        <w:tc>
          <w:tcPr>
            <w:tcW w:w="2188" w:type="dxa"/>
          </w:tcPr>
          <w:p w:rsidR="00204888" w:rsidRDefault="00204888" w:rsidP="00F83525">
            <w:pPr>
              <w:pStyle w:val="tt1"/>
            </w:pPr>
          </w:p>
        </w:tc>
      </w:tr>
      <w:tr w:rsidR="002A2189" w:rsidTr="00F83525">
        <w:tc>
          <w:tcPr>
            <w:tcW w:w="5444" w:type="dxa"/>
          </w:tcPr>
          <w:p w:rsidR="002A2189" w:rsidRDefault="002A2189" w:rsidP="002A2189">
            <w:pPr>
              <w:pStyle w:val="ttp2encarnado"/>
              <w:tabs>
                <w:tab w:val="clear" w:pos="1758"/>
              </w:tabs>
              <w:ind w:hanging="227"/>
            </w:pPr>
            <w:r>
              <w:t>Creouse o índice solicitado</w:t>
            </w:r>
          </w:p>
        </w:tc>
        <w:tc>
          <w:tcPr>
            <w:tcW w:w="567" w:type="dxa"/>
          </w:tcPr>
          <w:p w:rsidR="002A2189" w:rsidRDefault="002A2189" w:rsidP="00F83525">
            <w:pPr>
              <w:pStyle w:val="tt1"/>
            </w:pPr>
          </w:p>
        </w:tc>
        <w:tc>
          <w:tcPr>
            <w:tcW w:w="555" w:type="dxa"/>
          </w:tcPr>
          <w:p w:rsidR="002A2189" w:rsidRDefault="002A2189" w:rsidP="00F83525">
            <w:pPr>
              <w:pStyle w:val="tt1"/>
            </w:pPr>
          </w:p>
        </w:tc>
        <w:tc>
          <w:tcPr>
            <w:tcW w:w="2188" w:type="dxa"/>
          </w:tcPr>
          <w:p w:rsidR="002A2189" w:rsidRDefault="002A2189" w:rsidP="00F83525">
            <w:pPr>
              <w:pStyle w:val="tt1"/>
            </w:pPr>
          </w:p>
        </w:tc>
      </w:tr>
      <w:tr w:rsidR="002A2189" w:rsidTr="00F83525">
        <w:tc>
          <w:tcPr>
            <w:tcW w:w="5444" w:type="dxa"/>
          </w:tcPr>
          <w:p w:rsidR="002A2189" w:rsidRDefault="002A2189" w:rsidP="002A2189">
            <w:pPr>
              <w:pStyle w:val="ttp2encarnado"/>
              <w:tabs>
                <w:tab w:val="clear" w:pos="1758"/>
              </w:tabs>
              <w:ind w:hanging="227"/>
            </w:pPr>
            <w:r>
              <w:t>Aplicáronse correctamente os requirimentos solicitados ao usuario</w:t>
            </w:r>
          </w:p>
        </w:tc>
        <w:tc>
          <w:tcPr>
            <w:tcW w:w="567" w:type="dxa"/>
          </w:tcPr>
          <w:p w:rsidR="002A2189" w:rsidRPr="00C621C2" w:rsidRDefault="002A2189" w:rsidP="00F83525">
            <w:pPr>
              <w:pStyle w:val="tt1"/>
              <w:rPr>
                <w:lang w:val="pt-PT"/>
              </w:rPr>
            </w:pPr>
          </w:p>
        </w:tc>
        <w:tc>
          <w:tcPr>
            <w:tcW w:w="555" w:type="dxa"/>
          </w:tcPr>
          <w:p w:rsidR="002A2189" w:rsidRPr="00C621C2" w:rsidRDefault="002A2189" w:rsidP="00F83525">
            <w:pPr>
              <w:pStyle w:val="tt1"/>
              <w:rPr>
                <w:lang w:val="pt-PT"/>
              </w:rPr>
            </w:pPr>
          </w:p>
        </w:tc>
        <w:tc>
          <w:tcPr>
            <w:tcW w:w="2188" w:type="dxa"/>
          </w:tcPr>
          <w:p w:rsidR="002A2189" w:rsidRPr="00C621C2" w:rsidRDefault="002A2189" w:rsidP="00F83525">
            <w:pPr>
              <w:pStyle w:val="tt1"/>
              <w:rPr>
                <w:lang w:val="pt-PT"/>
              </w:rPr>
            </w:pPr>
          </w:p>
        </w:tc>
      </w:tr>
      <w:tr w:rsidR="002A2189" w:rsidTr="00F83525">
        <w:tc>
          <w:tcPr>
            <w:tcW w:w="5444" w:type="dxa"/>
          </w:tcPr>
          <w:p w:rsidR="002A2189" w:rsidRDefault="002A2189" w:rsidP="002A2189">
            <w:pPr>
              <w:pStyle w:val="ttp2encarnado"/>
              <w:tabs>
                <w:tab w:val="clear" w:pos="1758"/>
              </w:tabs>
              <w:ind w:hanging="227"/>
            </w:pPr>
            <w:r>
              <w:t>Aplicáronse correctamente os requirimentos solicitados ao índice</w:t>
            </w:r>
          </w:p>
        </w:tc>
        <w:tc>
          <w:tcPr>
            <w:tcW w:w="567" w:type="dxa"/>
          </w:tcPr>
          <w:p w:rsidR="002A2189" w:rsidRPr="00C621C2" w:rsidRDefault="002A2189" w:rsidP="00F83525">
            <w:pPr>
              <w:pStyle w:val="tt1"/>
              <w:rPr>
                <w:lang w:val="pt-PT"/>
              </w:rPr>
            </w:pPr>
          </w:p>
        </w:tc>
        <w:tc>
          <w:tcPr>
            <w:tcW w:w="555" w:type="dxa"/>
          </w:tcPr>
          <w:p w:rsidR="002A2189" w:rsidRPr="00C621C2" w:rsidRDefault="002A2189" w:rsidP="00F83525">
            <w:pPr>
              <w:pStyle w:val="tt1"/>
              <w:rPr>
                <w:lang w:val="pt-PT"/>
              </w:rPr>
            </w:pPr>
          </w:p>
        </w:tc>
        <w:tc>
          <w:tcPr>
            <w:tcW w:w="2188" w:type="dxa"/>
          </w:tcPr>
          <w:p w:rsidR="002A2189" w:rsidRPr="00C621C2" w:rsidRDefault="002A2189" w:rsidP="00F83525">
            <w:pPr>
              <w:pStyle w:val="tt1"/>
              <w:rPr>
                <w:lang w:val="pt-PT"/>
              </w:rPr>
            </w:pPr>
          </w:p>
        </w:tc>
      </w:tr>
    </w:tbl>
    <w:p w:rsidR="0074337C" w:rsidRDefault="0074337C" w:rsidP="0074337C">
      <w:pPr>
        <w:widowControl/>
        <w:tabs>
          <w:tab w:val="clear" w:pos="851"/>
        </w:tabs>
        <w:autoSpaceDE/>
        <w:autoSpaceDN/>
        <w:adjustRightInd/>
        <w:spacing w:before="0" w:after="0"/>
        <w:ind w:left="0" w:firstLine="0"/>
        <w:jc w:val="left"/>
        <w:rPr>
          <w:rFonts w:ascii="Arial" w:hAnsi="Arial"/>
          <w:b/>
          <w:bCs/>
          <w:noProof/>
          <w:color w:val="3342B5"/>
          <w:sz w:val="48"/>
          <w:szCs w:val="48"/>
          <w:lang w:eastAsia="gl-ES"/>
        </w:rPr>
      </w:pPr>
    </w:p>
    <w:p w:rsidR="00071D55" w:rsidRPr="002316B7" w:rsidRDefault="00071D55" w:rsidP="00071D55">
      <w:pPr>
        <w:pStyle w:val="n6"/>
      </w:pPr>
    </w:p>
    <w:p w:rsidR="009D30C6" w:rsidRPr="002316B7" w:rsidRDefault="009D30C6" w:rsidP="009D30C6">
      <w:pPr>
        <w:pStyle w:val="tx1"/>
      </w:pPr>
    </w:p>
    <w:p w:rsidR="009D30C6" w:rsidRPr="002316B7" w:rsidRDefault="009D30C6" w:rsidP="009D30C6">
      <w:pPr>
        <w:ind w:left="1191"/>
      </w:pPr>
    </w:p>
    <w:sectPr w:rsidR="009D30C6" w:rsidRPr="002316B7" w:rsidSect="000E0EC9">
      <w:headerReference w:type="even" r:id="rId53"/>
      <w:endnotePr>
        <w:numFmt w:val="decimal"/>
      </w:endnotePr>
      <w:pgSz w:w="11905" w:h="16837" w:code="9"/>
      <w:pgMar w:top="851" w:right="1134" w:bottom="567" w:left="1134" w:header="731" w:footer="590" w:gutter="0"/>
      <w:cols w:space="720"/>
      <w:rtlGutter/>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615C" w:rsidRDefault="0038615C">
      <w:r>
        <w:separator/>
      </w:r>
    </w:p>
    <w:p w:rsidR="0038615C" w:rsidRDefault="0038615C"/>
  </w:endnote>
  <w:endnote w:type="continuationSeparator" w:id="1">
    <w:p w:rsidR="0038615C" w:rsidRDefault="0038615C">
      <w:r>
        <w:continuationSeparator/>
      </w:r>
    </w:p>
    <w:p w:rsidR="0038615C" w:rsidRDefault="0038615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illSans">
    <w:altName w:val="Courier New"/>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A38" w:rsidRDefault="00903A38">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A38" w:rsidRDefault="00903A38" w:rsidP="00AA6DD2">
    <w:pPr>
      <w:ind w:left="0"/>
      <w:jc w:val="center"/>
      <w:rPr>
        <w:rFonts w:ascii="Arial" w:hAnsi="Arial" w:cs="Arial"/>
        <w:sz w:val="20"/>
        <w:szCs w:val="20"/>
      </w:rPr>
    </w:pPr>
    <w:r>
      <w:rPr>
        <w:rFonts w:ascii="Arial" w:hAnsi="Arial" w:cs="Arial"/>
        <w:sz w:val="20"/>
        <w:szCs w:val="20"/>
      </w:rPr>
      <w:t xml:space="preserve">Páxina </w:t>
    </w:r>
    <w:r w:rsidR="00D640B3">
      <w:rPr>
        <w:rFonts w:ascii="Arial" w:hAnsi="Arial" w:cs="Arial"/>
        <w:b/>
        <w:bCs/>
        <w:sz w:val="20"/>
        <w:szCs w:val="20"/>
      </w:rPr>
      <w:fldChar w:fldCharType="begin"/>
    </w:r>
    <w:r>
      <w:rPr>
        <w:rFonts w:ascii="Arial" w:hAnsi="Arial" w:cs="Arial"/>
        <w:b/>
        <w:bCs/>
        <w:sz w:val="20"/>
        <w:szCs w:val="20"/>
      </w:rPr>
      <w:instrText xml:space="preserve">PAGE </w:instrText>
    </w:r>
    <w:r w:rsidR="00D640B3">
      <w:rPr>
        <w:rFonts w:ascii="Arial" w:hAnsi="Arial" w:cs="Arial"/>
        <w:b/>
        <w:bCs/>
        <w:sz w:val="20"/>
        <w:szCs w:val="20"/>
      </w:rPr>
      <w:fldChar w:fldCharType="separate"/>
    </w:r>
    <w:r w:rsidR="00952495">
      <w:rPr>
        <w:rFonts w:ascii="Arial" w:hAnsi="Arial" w:cs="Arial"/>
        <w:b/>
        <w:bCs/>
        <w:noProof/>
        <w:sz w:val="20"/>
        <w:szCs w:val="20"/>
      </w:rPr>
      <w:t>1</w:t>
    </w:r>
    <w:r w:rsidR="00D640B3">
      <w:rPr>
        <w:rFonts w:ascii="Arial" w:hAnsi="Arial" w:cs="Arial"/>
        <w:b/>
        <w:bCs/>
        <w:sz w:val="20"/>
        <w:szCs w:val="20"/>
      </w:rPr>
      <w:fldChar w:fldCharType="end"/>
    </w:r>
    <w:r>
      <w:rPr>
        <w:rFonts w:ascii="Arial" w:hAnsi="Arial" w:cs="Arial"/>
        <w:sz w:val="20"/>
        <w:szCs w:val="20"/>
      </w:rPr>
      <w:t xml:space="preserve"> de </w:t>
    </w:r>
    <w:r w:rsidR="00D640B3">
      <w:rPr>
        <w:rFonts w:ascii="Arial" w:hAnsi="Arial" w:cs="Arial"/>
        <w:sz w:val="20"/>
        <w:szCs w:val="20"/>
      </w:rPr>
      <w:fldChar w:fldCharType="begin"/>
    </w:r>
    <w:r>
      <w:rPr>
        <w:rFonts w:ascii="Arial" w:hAnsi="Arial" w:cs="Arial"/>
        <w:sz w:val="20"/>
        <w:szCs w:val="20"/>
      </w:rPr>
      <w:instrText xml:space="preserve"> NUMPAGES </w:instrText>
    </w:r>
    <w:r w:rsidR="00D640B3">
      <w:rPr>
        <w:rFonts w:ascii="Arial" w:hAnsi="Arial" w:cs="Arial"/>
        <w:sz w:val="20"/>
        <w:szCs w:val="20"/>
      </w:rPr>
      <w:fldChar w:fldCharType="separate"/>
    </w:r>
    <w:r w:rsidR="00952495">
      <w:rPr>
        <w:rFonts w:ascii="Arial" w:hAnsi="Arial" w:cs="Arial"/>
        <w:noProof/>
        <w:sz w:val="20"/>
        <w:szCs w:val="20"/>
      </w:rPr>
      <w:t>48</w:t>
    </w:r>
    <w:r w:rsidR="00D640B3">
      <w:rPr>
        <w:rFonts w:ascii="Arial" w:hAnsi="Arial" w:cs="Arial"/>
        <w:sz w:val="20"/>
        <w:szCs w:val="20"/>
      </w:rPr>
      <w:fldChar w:fldCharType="end"/>
    </w:r>
  </w:p>
  <w:p w:rsidR="00903A38" w:rsidRDefault="00903A38">
    <w:pPr>
      <w:rPr>
        <w:noProof/>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A38" w:rsidRDefault="00903A38">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A38" w:rsidRDefault="00903A38" w:rsidP="00764FEA">
    <w:pPr>
      <w:pStyle w:val="Piedepgina"/>
      <w:ind w:left="0" w:firstLine="0"/>
      <w:jc w:val="center"/>
      <w:rPr>
        <w:rFonts w:ascii="Arial Narrow" w:hAnsi="Arial Narrow"/>
      </w:rPr>
    </w:pPr>
  </w:p>
  <w:p w:rsidR="00903A38" w:rsidRPr="000B3186" w:rsidRDefault="00903A38" w:rsidP="00764FEA">
    <w:pPr>
      <w:pStyle w:val="Piedepgina"/>
      <w:ind w:left="0" w:firstLine="0"/>
      <w:jc w:val="center"/>
      <w:rPr>
        <w:rFonts w:ascii="Arial" w:hAnsi="Arial" w:cs="Arial"/>
        <w:b/>
      </w:rPr>
    </w:pPr>
    <w:r w:rsidRPr="000B3186">
      <w:rPr>
        <w:rFonts w:ascii="Arial" w:hAnsi="Arial" w:cs="Arial"/>
      </w:rPr>
      <w:t xml:space="preserve">Páxina </w:t>
    </w:r>
    <w:r w:rsidR="00D640B3" w:rsidRPr="000B3186">
      <w:rPr>
        <w:rFonts w:ascii="Arial" w:hAnsi="Arial" w:cs="Arial"/>
        <w:b/>
      </w:rPr>
      <w:fldChar w:fldCharType="begin"/>
    </w:r>
    <w:r w:rsidRPr="000B3186">
      <w:rPr>
        <w:rFonts w:ascii="Arial" w:hAnsi="Arial" w:cs="Arial"/>
        <w:b/>
      </w:rPr>
      <w:instrText xml:space="preserve"> PAGE  \* Arabic  \* MERGEFORMAT </w:instrText>
    </w:r>
    <w:r w:rsidR="00D640B3" w:rsidRPr="000B3186">
      <w:rPr>
        <w:rFonts w:ascii="Arial" w:hAnsi="Arial" w:cs="Arial"/>
        <w:b/>
      </w:rPr>
      <w:fldChar w:fldCharType="separate"/>
    </w:r>
    <w:r w:rsidR="00952495">
      <w:rPr>
        <w:rFonts w:ascii="Arial" w:hAnsi="Arial" w:cs="Arial"/>
        <w:b/>
        <w:noProof/>
      </w:rPr>
      <w:t>7</w:t>
    </w:r>
    <w:r w:rsidR="00D640B3" w:rsidRPr="000B3186">
      <w:rPr>
        <w:rFonts w:ascii="Arial" w:hAnsi="Arial" w:cs="Arial"/>
        <w:b/>
      </w:rPr>
      <w:fldChar w:fldCharType="end"/>
    </w:r>
    <w:r w:rsidRPr="000B3186">
      <w:rPr>
        <w:rFonts w:ascii="Arial" w:hAnsi="Arial" w:cs="Arial"/>
      </w:rPr>
      <w:t xml:space="preserve"> de</w:t>
    </w:r>
    <w:fldSimple w:instr=" NUMPAGES  \* Arabic  \* MERGEFORMAT ">
      <w:r w:rsidR="00952495" w:rsidRPr="00952495">
        <w:rPr>
          <w:rFonts w:ascii="Arial" w:hAnsi="Arial" w:cs="Arial"/>
          <w:b/>
          <w:noProof/>
        </w:rPr>
        <w:t>48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615C" w:rsidRDefault="0038615C" w:rsidP="00B051E2">
      <w:pPr>
        <w:pStyle w:val="tx1"/>
      </w:pPr>
      <w:r>
        <w:separator/>
      </w:r>
    </w:p>
  </w:footnote>
  <w:footnote w:type="continuationSeparator" w:id="1">
    <w:p w:rsidR="0038615C" w:rsidRDefault="0038615C" w:rsidP="00B051E2">
      <w:pPr>
        <w:pStyle w:val="tx1"/>
      </w:pPr>
      <w:r>
        <w:continuationSeparator/>
      </w:r>
    </w:p>
    <w:p w:rsidR="0038615C" w:rsidRDefault="0038615C"/>
  </w:footnote>
  <w:footnote w:type="continuationNotice" w:id="2">
    <w:p w:rsidR="0038615C" w:rsidRDefault="0038615C" w:rsidP="00B051E2">
      <w:pPr>
        <w:pStyle w:val="tx1"/>
      </w:pPr>
    </w:p>
  </w:footnote>
  <w:footnote w:id="3">
    <w:p w:rsidR="00903A38" w:rsidRPr="0016392B" w:rsidRDefault="00903A38" w:rsidP="00D744E9">
      <w:pPr>
        <w:pStyle w:val="Codigo"/>
        <w:rPr>
          <w:rStyle w:val="Hipervnculo"/>
          <w:lang w:val="es-ES"/>
        </w:rPr>
      </w:pPr>
      <w:r w:rsidRPr="0016392B">
        <w:rPr>
          <w:rStyle w:val="Hipervnculo"/>
        </w:rPr>
        <w:footnoteRef/>
      </w:r>
      <w:r w:rsidRPr="0016392B">
        <w:rPr>
          <w:rStyle w:val="Hipervnculo"/>
        </w:rPr>
        <w:t xml:space="preserve"> https://www.dimensis.com/consejos-1-1.html</w:t>
      </w:r>
      <w:r>
        <w:rPr>
          <w:rStyle w:val="Hipervnculo"/>
        </w:rPr>
        <w:t xml:space="preserve">. </w:t>
      </w:r>
      <w:proofErr w:type="spellStart"/>
      <w:r w:rsidRPr="00D744E9">
        <w:rPr>
          <w:rStyle w:val="nota1Car"/>
        </w:rPr>
        <w:t>Artículo</w:t>
      </w:r>
      <w:proofErr w:type="spellEnd"/>
      <w:r w:rsidRPr="00D744E9">
        <w:rPr>
          <w:rStyle w:val="nota1Car"/>
        </w:rPr>
        <w:t xml:space="preserve"> publicado en </w:t>
      </w:r>
      <w:proofErr w:type="spellStart"/>
      <w:r w:rsidRPr="00D744E9">
        <w:rPr>
          <w:rStyle w:val="nota1Car"/>
        </w:rPr>
        <w:t>MySql</w:t>
      </w:r>
      <w:proofErr w:type="spellEnd"/>
      <w:r w:rsidRPr="00D744E9">
        <w:rPr>
          <w:rStyle w:val="nota1Car"/>
        </w:rPr>
        <w:t xml:space="preserve"> Hispano por </w:t>
      </w:r>
      <w:proofErr w:type="spellStart"/>
      <w:r w:rsidRPr="00D744E9">
        <w:rPr>
          <w:rStyle w:val="nota1Car"/>
        </w:rPr>
        <w:t>blueman</w:t>
      </w:r>
      <w:proofErr w:type="spellEnd"/>
      <w:r w:rsidRPr="00D744E9">
        <w:rPr>
          <w:rStyle w:val="nota1Car"/>
        </w:rPr>
        <w:t>.</w:t>
      </w:r>
    </w:p>
  </w:footnote>
  <w:footnote w:id="4">
    <w:p w:rsidR="00903A38" w:rsidRPr="00D349FD" w:rsidRDefault="00903A38">
      <w:pPr>
        <w:pStyle w:val="Textonotapie"/>
        <w:rPr>
          <w:lang w:val="es-ES"/>
        </w:rPr>
      </w:pPr>
      <w:r>
        <w:rPr>
          <w:rStyle w:val="Refdenotaalpie"/>
        </w:rPr>
        <w:footnoteRef/>
      </w:r>
      <w:r>
        <w:t xml:space="preserve"> </w:t>
      </w:r>
      <w:proofErr w:type="spellStart"/>
      <w:r w:rsidRPr="002C25D2">
        <w:rPr>
          <w:i/>
        </w:rPr>
        <w:t>sakila</w:t>
      </w:r>
      <w:proofErr w:type="spellEnd"/>
      <w:r>
        <w:t xml:space="preserve"> é unha base de datos de exemplo de </w:t>
      </w:r>
      <w:proofErr w:type="spellStart"/>
      <w:r>
        <w:t>MySQL</w:t>
      </w:r>
      <w:proofErr w:type="spellEnd"/>
      <w:r>
        <w:t xml:space="preserve">. </w:t>
      </w:r>
      <w:r w:rsidRPr="002C25D2">
        <w:t>Na</w:t>
      </w:r>
      <w:r>
        <w:t xml:space="preserve"> seguinte ligazón pódese acceder ás instrucións para a súa instalación: </w:t>
      </w:r>
      <w:r w:rsidRPr="0023779D">
        <w:rPr>
          <w:rStyle w:val="Hipervnculo"/>
        </w:rPr>
        <w:t>https://dev.mysql.com/doc/sakila/en/sakila-installation.html</w:t>
      </w:r>
      <w:r>
        <w:t xml:space="preserve">  </w:t>
      </w:r>
    </w:p>
  </w:footnote>
  <w:footnote w:id="5">
    <w:p w:rsidR="00903A38" w:rsidRPr="00D841E1" w:rsidRDefault="00903A38">
      <w:pPr>
        <w:pStyle w:val="Textonotapie"/>
        <w:rPr>
          <w:lang w:val="es-ES"/>
        </w:rPr>
      </w:pPr>
      <w:r>
        <w:rPr>
          <w:rStyle w:val="Refdenotaalpie"/>
        </w:rPr>
        <w:footnoteRef/>
      </w:r>
      <w:r>
        <w:t xml:space="preserve"> </w:t>
      </w:r>
      <w:proofErr w:type="spellStart"/>
      <w:r>
        <w:rPr>
          <w:lang w:val="es-ES"/>
        </w:rPr>
        <w:t>Véxase</w:t>
      </w:r>
      <w:proofErr w:type="spellEnd"/>
      <w:r>
        <w:rPr>
          <w:lang w:val="es-ES"/>
        </w:rPr>
        <w:t xml:space="preserve"> o documento </w:t>
      </w:r>
      <w:r w:rsidRPr="00E80DA2">
        <w:rPr>
          <w:lang w:val="es-ES"/>
        </w:rPr>
        <w:t>V00080</w:t>
      </w:r>
      <w:r>
        <w:rPr>
          <w:lang w:val="es-ES"/>
        </w:rPr>
        <w:t>2</w:t>
      </w:r>
      <w:r w:rsidRPr="00E80DA2">
        <w:rPr>
          <w:lang w:val="es-ES"/>
        </w:rPr>
        <w:t>_InstalaciónOracleXE.docx</w:t>
      </w:r>
      <w:r>
        <w:rPr>
          <w:lang w:val="es-ES"/>
        </w:rPr>
        <w:t xml:space="preserve"> da carpeta de Anexos da </w:t>
      </w:r>
      <w:proofErr w:type="spellStart"/>
      <w:r>
        <w:rPr>
          <w:lang w:val="es-ES"/>
        </w:rPr>
        <w:t>actividade</w:t>
      </w:r>
      <w:proofErr w:type="spellEnd"/>
      <w:r>
        <w:rPr>
          <w:lang w:val="es-ES"/>
        </w:rPr>
        <w:t>.</w:t>
      </w:r>
    </w:p>
  </w:footnote>
  <w:footnote w:id="6">
    <w:p w:rsidR="00903A38" w:rsidRPr="008153A5" w:rsidRDefault="00903A38">
      <w:pPr>
        <w:pStyle w:val="Textonotapie"/>
        <w:rPr>
          <w:lang w:val="es-ES"/>
        </w:rPr>
      </w:pPr>
      <w:r>
        <w:rPr>
          <w:rStyle w:val="Refdenotaalpie"/>
        </w:rPr>
        <w:footnoteRef/>
      </w:r>
      <w:r>
        <w:t xml:space="preserve"> </w:t>
      </w:r>
      <w:r>
        <w:rPr>
          <w:lang w:val="es-ES"/>
        </w:rPr>
        <w:t xml:space="preserve">O script </w:t>
      </w:r>
      <w:proofErr w:type="spellStart"/>
      <w:r>
        <w:rPr>
          <w:lang w:val="es-ES"/>
        </w:rPr>
        <w:t>sql</w:t>
      </w:r>
      <w:proofErr w:type="spellEnd"/>
      <w:r>
        <w:rPr>
          <w:lang w:val="es-ES"/>
        </w:rPr>
        <w:t xml:space="preserve"> para crear a base de datos </w:t>
      </w:r>
      <w:proofErr w:type="spellStart"/>
      <w:r>
        <w:rPr>
          <w:i/>
          <w:lang w:val="es-ES"/>
        </w:rPr>
        <w:t>ebanca</w:t>
      </w:r>
      <w:proofErr w:type="spellEnd"/>
      <w:r>
        <w:rPr>
          <w:lang w:val="es-ES"/>
        </w:rPr>
        <w:t xml:space="preserve"> </w:t>
      </w:r>
      <w:proofErr w:type="spellStart"/>
      <w:r>
        <w:rPr>
          <w:lang w:val="es-ES"/>
        </w:rPr>
        <w:t>atópase</w:t>
      </w:r>
      <w:proofErr w:type="spellEnd"/>
      <w:r>
        <w:rPr>
          <w:lang w:val="es-ES"/>
        </w:rPr>
        <w:t xml:space="preserve"> </w:t>
      </w:r>
      <w:proofErr w:type="spellStart"/>
      <w:r>
        <w:rPr>
          <w:lang w:val="es-ES"/>
        </w:rPr>
        <w:t>na</w:t>
      </w:r>
      <w:proofErr w:type="spellEnd"/>
      <w:r>
        <w:rPr>
          <w:lang w:val="es-ES"/>
        </w:rPr>
        <w:t xml:space="preserve"> carpeta de material anexo:</w:t>
      </w:r>
      <w:r w:rsidRPr="008153A5">
        <w:t xml:space="preserve"> </w:t>
      </w:r>
      <w:r w:rsidRPr="008153A5">
        <w:rPr>
          <w:lang w:val="es-ES"/>
        </w:rPr>
        <w:t>V000802_script_ebanca</w:t>
      </w:r>
      <w:r>
        <w:rPr>
          <w:lang w:val="es-ES"/>
        </w:rPr>
        <w:t>.sql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A38" w:rsidRDefault="00903A38">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A38" w:rsidRDefault="00903A38">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A38" w:rsidRDefault="00903A38">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A38" w:rsidRDefault="00903A3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95865D4"/>
    <w:lvl w:ilvl="0">
      <w:start w:val="1"/>
      <w:numFmt w:val="decimal"/>
      <w:lvlText w:val="%1."/>
      <w:lvlJc w:val="left"/>
      <w:pPr>
        <w:tabs>
          <w:tab w:val="num" w:pos="1492"/>
        </w:tabs>
        <w:ind w:left="1492" w:hanging="360"/>
      </w:pPr>
    </w:lvl>
  </w:abstractNum>
  <w:abstractNum w:abstractNumId="1">
    <w:nsid w:val="FFFFFF7D"/>
    <w:multiLevelType w:val="singleLevel"/>
    <w:tmpl w:val="4AF63702"/>
    <w:lvl w:ilvl="0">
      <w:start w:val="1"/>
      <w:numFmt w:val="decimal"/>
      <w:lvlText w:val="%1."/>
      <w:lvlJc w:val="left"/>
      <w:pPr>
        <w:tabs>
          <w:tab w:val="num" w:pos="1209"/>
        </w:tabs>
        <w:ind w:left="1209" w:hanging="360"/>
      </w:pPr>
    </w:lvl>
  </w:abstractNum>
  <w:abstractNum w:abstractNumId="2">
    <w:nsid w:val="FFFFFF7E"/>
    <w:multiLevelType w:val="singleLevel"/>
    <w:tmpl w:val="642C808E"/>
    <w:lvl w:ilvl="0">
      <w:start w:val="1"/>
      <w:numFmt w:val="decimal"/>
      <w:lvlText w:val="%1."/>
      <w:lvlJc w:val="left"/>
      <w:pPr>
        <w:tabs>
          <w:tab w:val="num" w:pos="926"/>
        </w:tabs>
        <w:ind w:left="926" w:hanging="360"/>
      </w:pPr>
    </w:lvl>
  </w:abstractNum>
  <w:abstractNum w:abstractNumId="3">
    <w:nsid w:val="FFFFFF7F"/>
    <w:multiLevelType w:val="singleLevel"/>
    <w:tmpl w:val="09E86456"/>
    <w:lvl w:ilvl="0">
      <w:start w:val="1"/>
      <w:numFmt w:val="decimal"/>
      <w:lvlText w:val="%1."/>
      <w:lvlJc w:val="left"/>
      <w:pPr>
        <w:tabs>
          <w:tab w:val="num" w:pos="643"/>
        </w:tabs>
        <w:ind w:left="643" w:hanging="360"/>
      </w:pPr>
    </w:lvl>
  </w:abstractNum>
  <w:abstractNum w:abstractNumId="4">
    <w:nsid w:val="FFFFFF80"/>
    <w:multiLevelType w:val="singleLevel"/>
    <w:tmpl w:val="ACF6C7D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A74C47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D50540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A85E3C"/>
    <w:lvl w:ilvl="0">
      <w:start w:val="1"/>
      <w:numFmt w:val="bullet"/>
      <w:pStyle w:val="pn1"/>
      <w:lvlText w:val=""/>
      <w:lvlJc w:val="left"/>
      <w:pPr>
        <w:tabs>
          <w:tab w:val="num" w:pos="643"/>
        </w:tabs>
        <w:ind w:left="643" w:hanging="360"/>
      </w:pPr>
      <w:rPr>
        <w:rFonts w:ascii="Symbol" w:hAnsi="Symbol" w:hint="default"/>
      </w:rPr>
    </w:lvl>
  </w:abstractNum>
  <w:abstractNum w:abstractNumId="8">
    <w:nsid w:val="FFFFFF88"/>
    <w:multiLevelType w:val="singleLevel"/>
    <w:tmpl w:val="890045D2"/>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E9AE6ECC"/>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name w:val="RTF_Num 12"/>
    <w:lvl w:ilvl="0">
      <w:start w:val="1"/>
      <w:numFmt w:val="bullet"/>
      <w:lvlText w:val="o"/>
      <w:lvlJc w:val="left"/>
      <w:pPr>
        <w:tabs>
          <w:tab w:val="num" w:pos="1361"/>
        </w:tabs>
      </w:pPr>
      <w:rPr>
        <w:rFonts w:ascii="Wingdings" w:hAnsi="Wingdings"/>
        <w:sz w:val="24"/>
      </w:rPr>
    </w:lvl>
    <w:lvl w:ilvl="1">
      <w:start w:val="1"/>
      <w:numFmt w:val="bullet"/>
      <w:lvlText w:val="o"/>
      <w:lvlJc w:val="left"/>
      <w:pPr>
        <w:tabs>
          <w:tab w:val="num" w:pos="1440"/>
        </w:tabs>
      </w:pPr>
      <w:rPr>
        <w:rFonts w:ascii="Courier New" w:hAnsi="Courier New"/>
      </w:rPr>
    </w:lvl>
    <w:lvl w:ilvl="2">
      <w:start w:val="1"/>
      <w:numFmt w:val="bullet"/>
      <w:lvlText w:val="§"/>
      <w:lvlJc w:val="left"/>
      <w:pPr>
        <w:tabs>
          <w:tab w:val="num" w:pos="2160"/>
        </w:tabs>
      </w:pPr>
      <w:rPr>
        <w:rFonts w:ascii="Wingdings" w:hAnsi="Wingdings"/>
      </w:rPr>
    </w:lvl>
    <w:lvl w:ilvl="3">
      <w:start w:val="1"/>
      <w:numFmt w:val="bullet"/>
      <w:lvlText w:val="·"/>
      <w:lvlJc w:val="left"/>
      <w:pPr>
        <w:tabs>
          <w:tab w:val="num" w:pos="2880"/>
        </w:tabs>
      </w:pPr>
      <w:rPr>
        <w:rFonts w:ascii="Symbol" w:hAnsi="Symbol"/>
      </w:rPr>
    </w:lvl>
    <w:lvl w:ilvl="4">
      <w:start w:val="1"/>
      <w:numFmt w:val="bullet"/>
      <w:lvlText w:val="o"/>
      <w:lvlJc w:val="left"/>
      <w:pPr>
        <w:tabs>
          <w:tab w:val="num" w:pos="3600"/>
        </w:tabs>
      </w:pPr>
      <w:rPr>
        <w:rFonts w:ascii="Courier New" w:hAnsi="Courier New"/>
      </w:rPr>
    </w:lvl>
    <w:lvl w:ilvl="5">
      <w:start w:val="1"/>
      <w:numFmt w:val="bullet"/>
      <w:lvlText w:val="§"/>
      <w:lvlJc w:val="left"/>
      <w:pPr>
        <w:tabs>
          <w:tab w:val="num" w:pos="4320"/>
        </w:tabs>
      </w:pPr>
      <w:rPr>
        <w:rFonts w:ascii="Wingdings" w:hAnsi="Wingdings"/>
      </w:rPr>
    </w:lvl>
    <w:lvl w:ilvl="6">
      <w:start w:val="1"/>
      <w:numFmt w:val="bullet"/>
      <w:lvlText w:val="·"/>
      <w:lvlJc w:val="left"/>
      <w:pPr>
        <w:tabs>
          <w:tab w:val="num" w:pos="5040"/>
        </w:tabs>
      </w:pPr>
      <w:rPr>
        <w:rFonts w:ascii="Symbol" w:hAnsi="Symbol"/>
      </w:rPr>
    </w:lvl>
    <w:lvl w:ilvl="7">
      <w:start w:val="1"/>
      <w:numFmt w:val="bullet"/>
      <w:lvlText w:val="o"/>
      <w:lvlJc w:val="left"/>
      <w:pPr>
        <w:tabs>
          <w:tab w:val="num" w:pos="5760"/>
        </w:tabs>
      </w:pPr>
      <w:rPr>
        <w:rFonts w:ascii="Courier New" w:hAnsi="Courier New"/>
      </w:rPr>
    </w:lvl>
    <w:lvl w:ilvl="8">
      <w:start w:val="1"/>
      <w:numFmt w:val="bullet"/>
      <w:lvlText w:val="§"/>
      <w:lvlJc w:val="left"/>
      <w:pPr>
        <w:tabs>
          <w:tab w:val="num" w:pos="6480"/>
        </w:tabs>
      </w:pPr>
      <w:rPr>
        <w:rFonts w:ascii="Wingdings" w:hAnsi="Wingdings"/>
      </w:rPr>
    </w:lvl>
  </w:abstractNum>
  <w:abstractNum w:abstractNumId="11">
    <w:nsid w:val="00000002"/>
    <w:multiLevelType w:val="multilevel"/>
    <w:tmpl w:val="00000002"/>
    <w:name w:val="RTF_Num 16"/>
    <w:lvl w:ilvl="0">
      <w:start w:val="1"/>
      <w:numFmt w:val="decimal"/>
      <w:lvlText w:val="%1."/>
      <w:lvlJc w:val="left"/>
      <w:pPr>
        <w:tabs>
          <w:tab w:val="num" w:pos="227"/>
        </w:tabs>
      </w:pPr>
      <w:rPr>
        <w:rFonts w:cs="Times New Roman"/>
      </w:rPr>
    </w:lvl>
    <w:lvl w:ilvl="1">
      <w:start w:val="1"/>
      <w:numFmt w:val="decimal"/>
      <w:lvlText w:val="%1.%2"/>
      <w:lvlJc w:val="left"/>
      <w:pPr>
        <w:tabs>
          <w:tab w:val="num" w:pos="113"/>
        </w:tabs>
      </w:pPr>
      <w:rPr>
        <w:rFonts w:cs="Times New Roman"/>
      </w:rPr>
    </w:lvl>
    <w:lvl w:ilvl="2">
      <w:start w:val="1"/>
      <w:numFmt w:val="decimal"/>
      <w:lvlText w:val="%1.%2.%3"/>
      <w:lvlJc w:val="left"/>
      <w:pPr>
        <w:tabs>
          <w:tab w:val="num" w:pos="113"/>
        </w:tabs>
      </w:pPr>
      <w:rPr>
        <w:rFonts w:cs="Times New Roman"/>
      </w:rPr>
    </w:lvl>
    <w:lvl w:ilvl="3">
      <w:start w:val="1"/>
      <w:numFmt w:val="decimal"/>
      <w:lvlText w:val="%1.%2.%3.%4"/>
      <w:lvlJc w:val="left"/>
      <w:pPr>
        <w:tabs>
          <w:tab w:val="num" w:pos="113"/>
        </w:tabs>
      </w:pPr>
      <w:rPr>
        <w:rFonts w:cs="Times New Roman"/>
      </w:rPr>
    </w:lvl>
    <w:lvl w:ilvl="4">
      <w:start w:val="1"/>
      <w:numFmt w:val="decimal"/>
      <w:lvlText w:val="%1.%2.%3.%4.%5"/>
      <w:lvlJc w:val="left"/>
      <w:pPr>
        <w:tabs>
          <w:tab w:val="num" w:pos="2232"/>
        </w:tabs>
      </w:pPr>
      <w:rPr>
        <w:rFonts w:cs="Times New Roman"/>
      </w:rPr>
    </w:lvl>
    <w:lvl w:ilvl="5">
      <w:start w:val="1"/>
      <w:numFmt w:val="decimal"/>
      <w:lvlText w:val="%1.%2.%3.%4.%5.%6."/>
      <w:lvlJc w:val="left"/>
      <w:pPr>
        <w:tabs>
          <w:tab w:val="num" w:pos="0"/>
        </w:tabs>
      </w:pPr>
      <w:rPr>
        <w:rFonts w:cs="Times New Roman"/>
      </w:rPr>
    </w:lvl>
    <w:lvl w:ilvl="6">
      <w:start w:val="1"/>
      <w:numFmt w:val="decimal"/>
      <w:lvlText w:val="%1.%2.%3.%4.%5.%6.%7."/>
      <w:lvlJc w:val="left"/>
      <w:pPr>
        <w:tabs>
          <w:tab w:val="num" w:pos="3240"/>
        </w:tabs>
      </w:pPr>
      <w:rPr>
        <w:rFonts w:cs="Times New Roman"/>
      </w:rPr>
    </w:lvl>
    <w:lvl w:ilvl="7">
      <w:start w:val="1"/>
      <w:numFmt w:val="decimal"/>
      <w:lvlText w:val="%1.%2.%3.%4.%5.%6.%7.%8."/>
      <w:lvlJc w:val="left"/>
      <w:pPr>
        <w:tabs>
          <w:tab w:val="num" w:pos="3744"/>
        </w:tabs>
      </w:pPr>
      <w:rPr>
        <w:rFonts w:cs="Times New Roman"/>
      </w:rPr>
    </w:lvl>
    <w:lvl w:ilvl="8">
      <w:start w:val="1"/>
      <w:numFmt w:val="decimal"/>
      <w:lvlText w:val="%1.%2.%3.%4.%5.%6.%7.%8.%9."/>
      <w:lvlJc w:val="left"/>
      <w:pPr>
        <w:tabs>
          <w:tab w:val="num" w:pos="4320"/>
        </w:tabs>
      </w:pPr>
      <w:rPr>
        <w:rFonts w:cs="Times New Roman"/>
      </w:rPr>
    </w:lvl>
  </w:abstractNum>
  <w:abstractNum w:abstractNumId="12">
    <w:nsid w:val="00000003"/>
    <w:multiLevelType w:val="multilevel"/>
    <w:tmpl w:val="00000003"/>
    <w:name w:val="RTF_Num 17"/>
    <w:lvl w:ilvl="0">
      <w:start w:val="1"/>
      <w:numFmt w:val="bullet"/>
      <w:lvlText w:val="x"/>
      <w:lvlJc w:val="left"/>
      <w:pPr>
        <w:tabs>
          <w:tab w:val="num" w:pos="2722"/>
        </w:tabs>
      </w:pPr>
      <w:rPr>
        <w:rFonts w:ascii="Wingdings" w:hAnsi="Wingdings"/>
        <w:sz w:val="24"/>
      </w:rPr>
    </w:lvl>
    <w:lvl w:ilvl="1">
      <w:start w:val="1"/>
      <w:numFmt w:val="bullet"/>
      <w:lvlText w:val="o"/>
      <w:lvlJc w:val="left"/>
      <w:pPr>
        <w:tabs>
          <w:tab w:val="num" w:pos="1440"/>
        </w:tabs>
      </w:pPr>
      <w:rPr>
        <w:rFonts w:ascii="Courier New" w:hAnsi="Courier New"/>
      </w:rPr>
    </w:lvl>
    <w:lvl w:ilvl="2">
      <w:start w:val="1"/>
      <w:numFmt w:val="bullet"/>
      <w:lvlText w:val="§"/>
      <w:lvlJc w:val="left"/>
      <w:pPr>
        <w:tabs>
          <w:tab w:val="num" w:pos="2160"/>
        </w:tabs>
      </w:pPr>
      <w:rPr>
        <w:rFonts w:ascii="Wingdings" w:hAnsi="Wingdings"/>
      </w:rPr>
    </w:lvl>
    <w:lvl w:ilvl="3">
      <w:start w:val="1"/>
      <w:numFmt w:val="bullet"/>
      <w:lvlText w:val="·"/>
      <w:lvlJc w:val="left"/>
      <w:pPr>
        <w:tabs>
          <w:tab w:val="num" w:pos="2880"/>
        </w:tabs>
      </w:pPr>
      <w:rPr>
        <w:rFonts w:ascii="Symbol" w:hAnsi="Symbol"/>
      </w:rPr>
    </w:lvl>
    <w:lvl w:ilvl="4">
      <w:start w:val="1"/>
      <w:numFmt w:val="bullet"/>
      <w:lvlText w:val="o"/>
      <w:lvlJc w:val="left"/>
      <w:pPr>
        <w:tabs>
          <w:tab w:val="num" w:pos="3600"/>
        </w:tabs>
      </w:pPr>
      <w:rPr>
        <w:rFonts w:ascii="Courier New" w:hAnsi="Courier New"/>
      </w:rPr>
    </w:lvl>
    <w:lvl w:ilvl="5">
      <w:start w:val="1"/>
      <w:numFmt w:val="bullet"/>
      <w:lvlText w:val="§"/>
      <w:lvlJc w:val="left"/>
      <w:pPr>
        <w:tabs>
          <w:tab w:val="num" w:pos="4320"/>
        </w:tabs>
      </w:pPr>
      <w:rPr>
        <w:rFonts w:ascii="Wingdings" w:hAnsi="Wingdings"/>
      </w:rPr>
    </w:lvl>
    <w:lvl w:ilvl="6">
      <w:start w:val="1"/>
      <w:numFmt w:val="bullet"/>
      <w:lvlText w:val="·"/>
      <w:lvlJc w:val="left"/>
      <w:pPr>
        <w:tabs>
          <w:tab w:val="num" w:pos="5040"/>
        </w:tabs>
      </w:pPr>
      <w:rPr>
        <w:rFonts w:ascii="Symbol" w:hAnsi="Symbol"/>
      </w:rPr>
    </w:lvl>
    <w:lvl w:ilvl="7">
      <w:start w:val="1"/>
      <w:numFmt w:val="bullet"/>
      <w:lvlText w:val="o"/>
      <w:lvlJc w:val="left"/>
      <w:pPr>
        <w:tabs>
          <w:tab w:val="num" w:pos="5760"/>
        </w:tabs>
      </w:pPr>
      <w:rPr>
        <w:rFonts w:ascii="Courier New" w:hAnsi="Courier New"/>
      </w:rPr>
    </w:lvl>
    <w:lvl w:ilvl="8">
      <w:start w:val="1"/>
      <w:numFmt w:val="bullet"/>
      <w:lvlText w:val="§"/>
      <w:lvlJc w:val="left"/>
      <w:pPr>
        <w:tabs>
          <w:tab w:val="num" w:pos="6480"/>
        </w:tabs>
      </w:pPr>
      <w:rPr>
        <w:rFonts w:ascii="Wingdings" w:hAnsi="Wingdings"/>
      </w:rPr>
    </w:lvl>
  </w:abstractNum>
  <w:abstractNum w:abstractNumId="13">
    <w:nsid w:val="00000004"/>
    <w:multiLevelType w:val="multilevel"/>
    <w:tmpl w:val="00000004"/>
    <w:name w:val="RTF_Num 18"/>
    <w:lvl w:ilvl="0">
      <w:start w:val="1"/>
      <w:numFmt w:val="bullet"/>
      <w:lvlText w:val="–"/>
      <w:lvlJc w:val="left"/>
      <w:pPr>
        <w:tabs>
          <w:tab w:val="num" w:pos="1361"/>
        </w:tabs>
      </w:pPr>
      <w:rPr>
        <w:rFonts w:ascii="Times New Roman" w:hAnsi="Times New Roman"/>
        <w:sz w:val="24"/>
      </w:rPr>
    </w:lvl>
    <w:lvl w:ilvl="1">
      <w:start w:val="1"/>
      <w:numFmt w:val="bullet"/>
      <w:lvlText w:val="o"/>
      <w:lvlJc w:val="left"/>
      <w:pPr>
        <w:tabs>
          <w:tab w:val="num" w:pos="1440"/>
        </w:tabs>
      </w:pPr>
      <w:rPr>
        <w:rFonts w:ascii="Courier New" w:hAnsi="Courier New"/>
      </w:rPr>
    </w:lvl>
    <w:lvl w:ilvl="2">
      <w:start w:val="1"/>
      <w:numFmt w:val="bullet"/>
      <w:lvlText w:val="§"/>
      <w:lvlJc w:val="left"/>
      <w:pPr>
        <w:tabs>
          <w:tab w:val="num" w:pos="2160"/>
        </w:tabs>
      </w:pPr>
      <w:rPr>
        <w:rFonts w:ascii="Wingdings" w:hAnsi="Wingdings"/>
      </w:rPr>
    </w:lvl>
    <w:lvl w:ilvl="3">
      <w:start w:val="1"/>
      <w:numFmt w:val="bullet"/>
      <w:lvlText w:val="·"/>
      <w:lvlJc w:val="left"/>
      <w:pPr>
        <w:tabs>
          <w:tab w:val="num" w:pos="2880"/>
        </w:tabs>
      </w:pPr>
      <w:rPr>
        <w:rFonts w:ascii="Symbol" w:hAnsi="Symbol"/>
      </w:rPr>
    </w:lvl>
    <w:lvl w:ilvl="4">
      <w:start w:val="1"/>
      <w:numFmt w:val="bullet"/>
      <w:lvlText w:val="o"/>
      <w:lvlJc w:val="left"/>
      <w:pPr>
        <w:tabs>
          <w:tab w:val="num" w:pos="3600"/>
        </w:tabs>
      </w:pPr>
      <w:rPr>
        <w:rFonts w:ascii="Courier New" w:hAnsi="Courier New"/>
      </w:rPr>
    </w:lvl>
    <w:lvl w:ilvl="5">
      <w:start w:val="1"/>
      <w:numFmt w:val="bullet"/>
      <w:lvlText w:val="§"/>
      <w:lvlJc w:val="left"/>
      <w:pPr>
        <w:tabs>
          <w:tab w:val="num" w:pos="4320"/>
        </w:tabs>
      </w:pPr>
      <w:rPr>
        <w:rFonts w:ascii="Wingdings" w:hAnsi="Wingdings"/>
      </w:rPr>
    </w:lvl>
    <w:lvl w:ilvl="6">
      <w:start w:val="1"/>
      <w:numFmt w:val="bullet"/>
      <w:lvlText w:val="·"/>
      <w:lvlJc w:val="left"/>
      <w:pPr>
        <w:tabs>
          <w:tab w:val="num" w:pos="5040"/>
        </w:tabs>
      </w:pPr>
      <w:rPr>
        <w:rFonts w:ascii="Symbol" w:hAnsi="Symbol"/>
      </w:rPr>
    </w:lvl>
    <w:lvl w:ilvl="7">
      <w:start w:val="1"/>
      <w:numFmt w:val="bullet"/>
      <w:lvlText w:val="o"/>
      <w:lvlJc w:val="left"/>
      <w:pPr>
        <w:tabs>
          <w:tab w:val="num" w:pos="5760"/>
        </w:tabs>
      </w:pPr>
      <w:rPr>
        <w:rFonts w:ascii="Courier New" w:hAnsi="Courier New"/>
      </w:rPr>
    </w:lvl>
    <w:lvl w:ilvl="8">
      <w:start w:val="1"/>
      <w:numFmt w:val="bullet"/>
      <w:lvlText w:val="§"/>
      <w:lvlJc w:val="left"/>
      <w:pPr>
        <w:tabs>
          <w:tab w:val="num" w:pos="6480"/>
        </w:tabs>
      </w:pPr>
      <w:rPr>
        <w:rFonts w:ascii="Wingdings" w:hAnsi="Wingdings"/>
      </w:rPr>
    </w:lvl>
  </w:abstractNum>
  <w:abstractNum w:abstractNumId="14">
    <w:nsid w:val="00000005"/>
    <w:multiLevelType w:val="multilevel"/>
    <w:tmpl w:val="00000005"/>
    <w:name w:val="RTF_Num 19"/>
    <w:lvl w:ilvl="0">
      <w:start w:val="1"/>
      <w:numFmt w:val="bullet"/>
      <w:lvlText w:val="§"/>
      <w:lvlJc w:val="left"/>
      <w:pPr>
        <w:tabs>
          <w:tab w:val="num" w:pos="1267"/>
        </w:tabs>
      </w:pPr>
      <w:rPr>
        <w:rFonts w:ascii="Wingdings" w:hAnsi="Wingdings"/>
      </w:rPr>
    </w:lvl>
    <w:lvl w:ilvl="1">
      <w:start w:val="1"/>
      <w:numFmt w:val="bullet"/>
      <w:lvlText w:val="o"/>
      <w:lvlJc w:val="left"/>
      <w:pPr>
        <w:tabs>
          <w:tab w:val="num" w:pos="1440"/>
        </w:tabs>
      </w:pPr>
      <w:rPr>
        <w:rFonts w:ascii="Wingdings" w:hAnsi="Wingdings"/>
      </w:rPr>
    </w:lvl>
    <w:lvl w:ilvl="2">
      <w:start w:val="1"/>
      <w:numFmt w:val="bullet"/>
      <w:lvlText w:val="§"/>
      <w:lvlJc w:val="left"/>
      <w:pPr>
        <w:tabs>
          <w:tab w:val="num" w:pos="2160"/>
        </w:tabs>
      </w:pPr>
      <w:rPr>
        <w:rFonts w:ascii="Wingdings" w:hAnsi="Wingdings"/>
      </w:rPr>
    </w:lvl>
    <w:lvl w:ilvl="3">
      <w:start w:val="1"/>
      <w:numFmt w:val="bullet"/>
      <w:lvlText w:val="·"/>
      <w:lvlJc w:val="left"/>
      <w:pPr>
        <w:tabs>
          <w:tab w:val="num" w:pos="2880"/>
        </w:tabs>
      </w:pPr>
      <w:rPr>
        <w:rFonts w:ascii="Symbol" w:hAnsi="Symbol"/>
      </w:rPr>
    </w:lvl>
    <w:lvl w:ilvl="4">
      <w:start w:val="1"/>
      <w:numFmt w:val="bullet"/>
      <w:lvlText w:val="o"/>
      <w:lvlJc w:val="left"/>
      <w:pPr>
        <w:tabs>
          <w:tab w:val="num" w:pos="3600"/>
        </w:tabs>
      </w:pPr>
      <w:rPr>
        <w:rFonts w:ascii="Courier New" w:hAnsi="Courier New"/>
      </w:rPr>
    </w:lvl>
    <w:lvl w:ilvl="5">
      <w:start w:val="1"/>
      <w:numFmt w:val="bullet"/>
      <w:lvlText w:val="§"/>
      <w:lvlJc w:val="left"/>
      <w:pPr>
        <w:tabs>
          <w:tab w:val="num" w:pos="4320"/>
        </w:tabs>
      </w:pPr>
      <w:rPr>
        <w:rFonts w:ascii="Wingdings" w:hAnsi="Wingdings"/>
      </w:rPr>
    </w:lvl>
    <w:lvl w:ilvl="6">
      <w:start w:val="1"/>
      <w:numFmt w:val="bullet"/>
      <w:lvlText w:val="·"/>
      <w:lvlJc w:val="left"/>
      <w:pPr>
        <w:tabs>
          <w:tab w:val="num" w:pos="5040"/>
        </w:tabs>
      </w:pPr>
      <w:rPr>
        <w:rFonts w:ascii="Symbol" w:hAnsi="Symbol"/>
      </w:rPr>
    </w:lvl>
    <w:lvl w:ilvl="7">
      <w:start w:val="1"/>
      <w:numFmt w:val="bullet"/>
      <w:lvlText w:val="o"/>
      <w:lvlJc w:val="left"/>
      <w:pPr>
        <w:tabs>
          <w:tab w:val="num" w:pos="5760"/>
        </w:tabs>
      </w:pPr>
      <w:rPr>
        <w:rFonts w:ascii="Courier New" w:hAnsi="Courier New"/>
      </w:rPr>
    </w:lvl>
    <w:lvl w:ilvl="8">
      <w:start w:val="1"/>
      <w:numFmt w:val="bullet"/>
      <w:lvlText w:val="§"/>
      <w:lvlJc w:val="left"/>
      <w:pPr>
        <w:tabs>
          <w:tab w:val="num" w:pos="6480"/>
        </w:tabs>
      </w:pPr>
      <w:rPr>
        <w:rFonts w:ascii="Wingdings" w:hAnsi="Wingdings"/>
      </w:rPr>
    </w:lvl>
  </w:abstractNum>
  <w:abstractNum w:abstractNumId="15">
    <w:nsid w:val="00000006"/>
    <w:multiLevelType w:val="singleLevel"/>
    <w:tmpl w:val="00000006"/>
    <w:name w:val="WW8Num8"/>
    <w:lvl w:ilvl="0">
      <w:start w:val="1"/>
      <w:numFmt w:val="bullet"/>
      <w:lvlText w:val=""/>
      <w:lvlJc w:val="left"/>
      <w:pPr>
        <w:tabs>
          <w:tab w:val="num" w:pos="720"/>
        </w:tabs>
        <w:ind w:left="720" w:hanging="360"/>
      </w:pPr>
      <w:rPr>
        <w:rFonts w:ascii="Symbol" w:hAnsi="Symbol"/>
      </w:rPr>
    </w:lvl>
  </w:abstractNum>
  <w:abstractNum w:abstractNumId="16">
    <w:nsid w:val="00000007"/>
    <w:multiLevelType w:val="singleLevel"/>
    <w:tmpl w:val="00000007"/>
    <w:name w:val="WW8Num9"/>
    <w:lvl w:ilvl="0">
      <w:start w:val="1"/>
      <w:numFmt w:val="bullet"/>
      <w:lvlText w:val=""/>
      <w:lvlJc w:val="left"/>
      <w:pPr>
        <w:tabs>
          <w:tab w:val="num" w:pos="720"/>
        </w:tabs>
        <w:ind w:left="720" w:hanging="360"/>
      </w:pPr>
      <w:rPr>
        <w:rFonts w:ascii="Symbol" w:hAnsi="Symbol"/>
      </w:rPr>
    </w:lvl>
  </w:abstractNum>
  <w:abstractNum w:abstractNumId="17">
    <w:nsid w:val="00000008"/>
    <w:multiLevelType w:val="singleLevel"/>
    <w:tmpl w:val="00000008"/>
    <w:name w:val="WW8Num10"/>
    <w:lvl w:ilvl="0">
      <w:start w:val="1"/>
      <w:numFmt w:val="bullet"/>
      <w:lvlText w:val=""/>
      <w:lvlJc w:val="left"/>
      <w:pPr>
        <w:tabs>
          <w:tab w:val="num" w:pos="720"/>
        </w:tabs>
        <w:ind w:left="720" w:hanging="360"/>
      </w:pPr>
      <w:rPr>
        <w:rFonts w:ascii="Symbol" w:hAnsi="Symbol"/>
      </w:rPr>
    </w:lvl>
  </w:abstractNum>
  <w:abstractNum w:abstractNumId="18">
    <w:nsid w:val="00000009"/>
    <w:multiLevelType w:val="singleLevel"/>
    <w:tmpl w:val="00000009"/>
    <w:name w:val="WW8Num11"/>
    <w:lvl w:ilvl="0">
      <w:start w:val="1"/>
      <w:numFmt w:val="bullet"/>
      <w:lvlText w:val=""/>
      <w:lvlJc w:val="left"/>
      <w:pPr>
        <w:tabs>
          <w:tab w:val="num" w:pos="720"/>
        </w:tabs>
        <w:ind w:left="720" w:hanging="360"/>
      </w:pPr>
      <w:rPr>
        <w:rFonts w:ascii="Symbol" w:hAnsi="Symbol"/>
      </w:rPr>
    </w:lvl>
  </w:abstractNum>
  <w:abstractNum w:abstractNumId="19">
    <w:nsid w:val="0000000A"/>
    <w:multiLevelType w:val="singleLevel"/>
    <w:tmpl w:val="0000000A"/>
    <w:name w:val="WW8Num12"/>
    <w:lvl w:ilvl="0">
      <w:start w:val="1"/>
      <w:numFmt w:val="bullet"/>
      <w:lvlText w:val=""/>
      <w:lvlJc w:val="left"/>
      <w:pPr>
        <w:tabs>
          <w:tab w:val="num" w:pos="814"/>
        </w:tabs>
        <w:ind w:left="814" w:hanging="360"/>
      </w:pPr>
      <w:rPr>
        <w:rFonts w:ascii="Symbol" w:hAnsi="Symbol"/>
      </w:rPr>
    </w:lvl>
  </w:abstractNum>
  <w:abstractNum w:abstractNumId="20">
    <w:nsid w:val="0000000B"/>
    <w:multiLevelType w:val="singleLevel"/>
    <w:tmpl w:val="0000000B"/>
    <w:name w:val="WW8Num13"/>
    <w:lvl w:ilvl="0">
      <w:start w:val="1"/>
      <w:numFmt w:val="bullet"/>
      <w:lvlText w:val=""/>
      <w:lvlJc w:val="left"/>
      <w:pPr>
        <w:tabs>
          <w:tab w:val="num" w:pos="720"/>
        </w:tabs>
        <w:ind w:left="720" w:hanging="360"/>
      </w:pPr>
      <w:rPr>
        <w:rFonts w:ascii="Symbol" w:hAnsi="Symbol"/>
      </w:rPr>
    </w:lvl>
  </w:abstractNum>
  <w:abstractNum w:abstractNumId="21">
    <w:nsid w:val="0000000C"/>
    <w:multiLevelType w:val="singleLevel"/>
    <w:tmpl w:val="0000000C"/>
    <w:name w:val="WW8Num14"/>
    <w:lvl w:ilvl="0">
      <w:start w:val="1"/>
      <w:numFmt w:val="bullet"/>
      <w:lvlText w:val=""/>
      <w:lvlJc w:val="left"/>
      <w:pPr>
        <w:tabs>
          <w:tab w:val="num" w:pos="720"/>
        </w:tabs>
        <w:ind w:left="720" w:hanging="360"/>
      </w:pPr>
      <w:rPr>
        <w:rFonts w:ascii="Symbol" w:hAnsi="Symbol"/>
      </w:rPr>
    </w:lvl>
  </w:abstractNum>
  <w:abstractNum w:abstractNumId="22">
    <w:nsid w:val="0000000D"/>
    <w:multiLevelType w:val="singleLevel"/>
    <w:tmpl w:val="0000000D"/>
    <w:name w:val="WW8Num15"/>
    <w:lvl w:ilvl="0">
      <w:start w:val="1"/>
      <w:numFmt w:val="bullet"/>
      <w:lvlText w:val=""/>
      <w:lvlJc w:val="left"/>
      <w:pPr>
        <w:tabs>
          <w:tab w:val="num" w:pos="720"/>
        </w:tabs>
        <w:ind w:left="720" w:hanging="360"/>
      </w:pPr>
      <w:rPr>
        <w:rFonts w:ascii="Symbol" w:hAnsi="Symbol"/>
      </w:rPr>
    </w:lvl>
  </w:abstractNum>
  <w:abstractNum w:abstractNumId="23">
    <w:nsid w:val="0000000E"/>
    <w:multiLevelType w:val="singleLevel"/>
    <w:tmpl w:val="0000000E"/>
    <w:name w:val="WW8Num16"/>
    <w:lvl w:ilvl="0">
      <w:start w:val="1"/>
      <w:numFmt w:val="bullet"/>
      <w:lvlText w:val=""/>
      <w:lvlJc w:val="left"/>
      <w:pPr>
        <w:tabs>
          <w:tab w:val="num" w:pos="720"/>
        </w:tabs>
        <w:ind w:left="720" w:hanging="360"/>
      </w:pPr>
      <w:rPr>
        <w:rFonts w:ascii="Symbol" w:hAnsi="Symbol"/>
      </w:rPr>
    </w:lvl>
  </w:abstractNum>
  <w:abstractNum w:abstractNumId="24">
    <w:nsid w:val="0000000F"/>
    <w:multiLevelType w:val="singleLevel"/>
    <w:tmpl w:val="0000000F"/>
    <w:name w:val="WW8Num17"/>
    <w:lvl w:ilvl="0">
      <w:start w:val="1"/>
      <w:numFmt w:val="bullet"/>
      <w:lvlText w:val=""/>
      <w:lvlJc w:val="left"/>
      <w:pPr>
        <w:tabs>
          <w:tab w:val="num" w:pos="720"/>
        </w:tabs>
        <w:ind w:left="720" w:hanging="360"/>
      </w:pPr>
      <w:rPr>
        <w:rFonts w:ascii="Symbol" w:hAnsi="Symbol"/>
      </w:rPr>
    </w:lvl>
  </w:abstractNum>
  <w:abstractNum w:abstractNumId="25">
    <w:nsid w:val="00000010"/>
    <w:multiLevelType w:val="singleLevel"/>
    <w:tmpl w:val="00000010"/>
    <w:name w:val="WW8Num18"/>
    <w:lvl w:ilvl="0">
      <w:start w:val="1"/>
      <w:numFmt w:val="bullet"/>
      <w:lvlText w:val=""/>
      <w:lvlJc w:val="left"/>
      <w:pPr>
        <w:tabs>
          <w:tab w:val="num" w:pos="720"/>
        </w:tabs>
        <w:ind w:left="720" w:hanging="360"/>
      </w:pPr>
      <w:rPr>
        <w:rFonts w:ascii="Symbol" w:hAnsi="Symbol"/>
      </w:rPr>
    </w:lvl>
  </w:abstractNum>
  <w:abstractNum w:abstractNumId="26">
    <w:nsid w:val="00000011"/>
    <w:multiLevelType w:val="singleLevel"/>
    <w:tmpl w:val="00000011"/>
    <w:name w:val="WW8Num19"/>
    <w:lvl w:ilvl="0">
      <w:start w:val="1"/>
      <w:numFmt w:val="bullet"/>
      <w:lvlText w:val=""/>
      <w:lvlJc w:val="left"/>
      <w:pPr>
        <w:tabs>
          <w:tab w:val="num" w:pos="720"/>
        </w:tabs>
        <w:ind w:left="720" w:hanging="360"/>
      </w:pPr>
      <w:rPr>
        <w:rFonts w:ascii="Symbol" w:hAnsi="Symbol"/>
      </w:rPr>
    </w:lvl>
  </w:abstractNum>
  <w:abstractNum w:abstractNumId="27">
    <w:nsid w:val="00000012"/>
    <w:multiLevelType w:val="singleLevel"/>
    <w:tmpl w:val="00000012"/>
    <w:name w:val="WW8Num20"/>
    <w:lvl w:ilvl="0">
      <w:start w:val="1"/>
      <w:numFmt w:val="bullet"/>
      <w:lvlText w:val=""/>
      <w:lvlJc w:val="left"/>
      <w:pPr>
        <w:tabs>
          <w:tab w:val="num" w:pos="720"/>
        </w:tabs>
        <w:ind w:left="720" w:hanging="360"/>
      </w:pPr>
      <w:rPr>
        <w:rFonts w:ascii="Symbol" w:hAnsi="Symbol"/>
      </w:rPr>
    </w:lvl>
  </w:abstractNum>
  <w:abstractNum w:abstractNumId="28">
    <w:nsid w:val="00000013"/>
    <w:multiLevelType w:val="singleLevel"/>
    <w:tmpl w:val="00000013"/>
    <w:name w:val="WW8Num21"/>
    <w:lvl w:ilvl="0">
      <w:start w:val="1"/>
      <w:numFmt w:val="bullet"/>
      <w:lvlText w:val=""/>
      <w:lvlJc w:val="left"/>
      <w:pPr>
        <w:tabs>
          <w:tab w:val="num" w:pos="720"/>
        </w:tabs>
        <w:ind w:left="720" w:hanging="360"/>
      </w:pPr>
      <w:rPr>
        <w:rFonts w:ascii="Symbol" w:hAnsi="Symbol"/>
      </w:rPr>
    </w:lvl>
  </w:abstractNum>
  <w:abstractNum w:abstractNumId="29">
    <w:nsid w:val="00000014"/>
    <w:multiLevelType w:val="singleLevel"/>
    <w:tmpl w:val="00000014"/>
    <w:name w:val="WW8Num22"/>
    <w:lvl w:ilvl="0">
      <w:start w:val="1"/>
      <w:numFmt w:val="bullet"/>
      <w:lvlText w:val=""/>
      <w:lvlJc w:val="left"/>
      <w:pPr>
        <w:tabs>
          <w:tab w:val="num" w:pos="720"/>
        </w:tabs>
        <w:ind w:left="720" w:hanging="360"/>
      </w:pPr>
      <w:rPr>
        <w:rFonts w:ascii="Symbol" w:hAnsi="Symbol"/>
      </w:rPr>
    </w:lvl>
  </w:abstractNum>
  <w:abstractNum w:abstractNumId="30">
    <w:nsid w:val="00000015"/>
    <w:multiLevelType w:val="singleLevel"/>
    <w:tmpl w:val="00000015"/>
    <w:name w:val="WW8Num23"/>
    <w:lvl w:ilvl="0">
      <w:start w:val="1"/>
      <w:numFmt w:val="bullet"/>
      <w:lvlText w:val=""/>
      <w:lvlJc w:val="left"/>
      <w:pPr>
        <w:tabs>
          <w:tab w:val="num" w:pos="720"/>
        </w:tabs>
        <w:ind w:left="720" w:hanging="360"/>
      </w:pPr>
      <w:rPr>
        <w:rFonts w:ascii="Symbol" w:hAnsi="Symbol"/>
      </w:rPr>
    </w:lvl>
  </w:abstractNum>
  <w:abstractNum w:abstractNumId="31">
    <w:nsid w:val="00000016"/>
    <w:multiLevelType w:val="singleLevel"/>
    <w:tmpl w:val="00000016"/>
    <w:name w:val="WW8Num24"/>
    <w:lvl w:ilvl="0">
      <w:start w:val="1"/>
      <w:numFmt w:val="bullet"/>
      <w:lvlText w:val=""/>
      <w:lvlJc w:val="left"/>
      <w:pPr>
        <w:tabs>
          <w:tab w:val="num" w:pos="720"/>
        </w:tabs>
        <w:ind w:left="720" w:hanging="360"/>
      </w:pPr>
      <w:rPr>
        <w:rFonts w:ascii="Symbol" w:hAnsi="Symbol"/>
      </w:rPr>
    </w:lvl>
  </w:abstractNum>
  <w:abstractNum w:abstractNumId="32">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3">
    <w:nsid w:val="00000018"/>
    <w:multiLevelType w:val="singleLevel"/>
    <w:tmpl w:val="00000018"/>
    <w:name w:val="WW8Num26"/>
    <w:lvl w:ilvl="0">
      <w:start w:val="1"/>
      <w:numFmt w:val="bullet"/>
      <w:lvlText w:val=""/>
      <w:lvlJc w:val="left"/>
      <w:pPr>
        <w:tabs>
          <w:tab w:val="num" w:pos="720"/>
        </w:tabs>
        <w:ind w:left="720" w:hanging="360"/>
      </w:pPr>
      <w:rPr>
        <w:rFonts w:ascii="Symbol" w:hAnsi="Symbol"/>
      </w:rPr>
    </w:lvl>
  </w:abstractNum>
  <w:abstractNum w:abstractNumId="34">
    <w:nsid w:val="00000019"/>
    <w:multiLevelType w:val="singleLevel"/>
    <w:tmpl w:val="00000019"/>
    <w:name w:val="WW8Num27"/>
    <w:lvl w:ilvl="0">
      <w:start w:val="1"/>
      <w:numFmt w:val="bullet"/>
      <w:lvlText w:val=""/>
      <w:lvlJc w:val="left"/>
      <w:pPr>
        <w:tabs>
          <w:tab w:val="num" w:pos="814"/>
        </w:tabs>
        <w:ind w:left="814" w:hanging="360"/>
      </w:pPr>
      <w:rPr>
        <w:rFonts w:ascii="Symbol" w:hAnsi="Symbol"/>
      </w:rPr>
    </w:lvl>
  </w:abstractNum>
  <w:abstractNum w:abstractNumId="35">
    <w:nsid w:val="0000001A"/>
    <w:multiLevelType w:val="singleLevel"/>
    <w:tmpl w:val="0000001A"/>
    <w:name w:val="WW8Num28"/>
    <w:lvl w:ilvl="0">
      <w:start w:val="1"/>
      <w:numFmt w:val="bullet"/>
      <w:lvlText w:val=""/>
      <w:lvlJc w:val="left"/>
      <w:pPr>
        <w:tabs>
          <w:tab w:val="num" w:pos="720"/>
        </w:tabs>
        <w:ind w:left="720" w:hanging="360"/>
      </w:pPr>
      <w:rPr>
        <w:rFonts w:ascii="Symbol" w:hAnsi="Symbol"/>
      </w:rPr>
    </w:lvl>
  </w:abstractNum>
  <w:abstractNum w:abstractNumId="36">
    <w:nsid w:val="0000001B"/>
    <w:multiLevelType w:val="singleLevel"/>
    <w:tmpl w:val="0000001B"/>
    <w:name w:val="WW8Num29"/>
    <w:lvl w:ilvl="0">
      <w:start w:val="1"/>
      <w:numFmt w:val="bullet"/>
      <w:lvlText w:val=""/>
      <w:lvlJc w:val="left"/>
      <w:pPr>
        <w:tabs>
          <w:tab w:val="num" w:pos="720"/>
        </w:tabs>
        <w:ind w:left="720" w:hanging="360"/>
      </w:pPr>
      <w:rPr>
        <w:rFonts w:ascii="Symbol" w:hAnsi="Symbol"/>
      </w:rPr>
    </w:lvl>
  </w:abstractNum>
  <w:abstractNum w:abstractNumId="37">
    <w:nsid w:val="0000001C"/>
    <w:multiLevelType w:val="singleLevel"/>
    <w:tmpl w:val="0000001C"/>
    <w:name w:val="WW8Num30"/>
    <w:lvl w:ilvl="0">
      <w:start w:val="1"/>
      <w:numFmt w:val="bullet"/>
      <w:lvlText w:val=""/>
      <w:lvlJc w:val="left"/>
      <w:pPr>
        <w:tabs>
          <w:tab w:val="num" w:pos="720"/>
        </w:tabs>
        <w:ind w:left="720" w:hanging="360"/>
      </w:pPr>
      <w:rPr>
        <w:rFonts w:ascii="Symbol" w:hAnsi="Symbol"/>
      </w:rPr>
    </w:lvl>
  </w:abstractNum>
  <w:abstractNum w:abstractNumId="38">
    <w:nsid w:val="0000001D"/>
    <w:multiLevelType w:val="singleLevel"/>
    <w:tmpl w:val="0000001D"/>
    <w:name w:val="WW8Num31"/>
    <w:lvl w:ilvl="0">
      <w:start w:val="1"/>
      <w:numFmt w:val="bullet"/>
      <w:lvlText w:val=""/>
      <w:lvlJc w:val="left"/>
      <w:pPr>
        <w:tabs>
          <w:tab w:val="num" w:pos="720"/>
        </w:tabs>
        <w:ind w:left="720" w:hanging="360"/>
      </w:pPr>
      <w:rPr>
        <w:rFonts w:ascii="Symbol" w:hAnsi="Symbol"/>
      </w:rPr>
    </w:lvl>
  </w:abstractNum>
  <w:abstractNum w:abstractNumId="39">
    <w:nsid w:val="0000001E"/>
    <w:multiLevelType w:val="singleLevel"/>
    <w:tmpl w:val="0000001E"/>
    <w:name w:val="WW8Num32"/>
    <w:lvl w:ilvl="0">
      <w:start w:val="1"/>
      <w:numFmt w:val="bullet"/>
      <w:lvlText w:val=""/>
      <w:lvlJc w:val="left"/>
      <w:pPr>
        <w:tabs>
          <w:tab w:val="num" w:pos="720"/>
        </w:tabs>
        <w:ind w:left="720" w:hanging="360"/>
      </w:pPr>
      <w:rPr>
        <w:rFonts w:ascii="Symbol" w:hAnsi="Symbol"/>
      </w:rPr>
    </w:lvl>
  </w:abstractNum>
  <w:abstractNum w:abstractNumId="40">
    <w:nsid w:val="0000001F"/>
    <w:multiLevelType w:val="singleLevel"/>
    <w:tmpl w:val="0000001F"/>
    <w:name w:val="WW8Num33"/>
    <w:lvl w:ilvl="0">
      <w:start w:val="1"/>
      <w:numFmt w:val="bullet"/>
      <w:lvlText w:val=""/>
      <w:lvlJc w:val="left"/>
      <w:pPr>
        <w:tabs>
          <w:tab w:val="num" w:pos="720"/>
        </w:tabs>
        <w:ind w:left="720" w:hanging="360"/>
      </w:pPr>
      <w:rPr>
        <w:rFonts w:ascii="Symbol" w:hAnsi="Symbol"/>
      </w:rPr>
    </w:lvl>
  </w:abstractNum>
  <w:abstractNum w:abstractNumId="41">
    <w:nsid w:val="00000020"/>
    <w:multiLevelType w:val="singleLevel"/>
    <w:tmpl w:val="00000020"/>
    <w:name w:val="WW8Num34"/>
    <w:lvl w:ilvl="0">
      <w:start w:val="1"/>
      <w:numFmt w:val="bullet"/>
      <w:lvlText w:val=""/>
      <w:lvlJc w:val="left"/>
      <w:pPr>
        <w:tabs>
          <w:tab w:val="num" w:pos="720"/>
        </w:tabs>
        <w:ind w:left="720" w:hanging="360"/>
      </w:pPr>
      <w:rPr>
        <w:rFonts w:ascii="Symbol" w:hAnsi="Symbol"/>
      </w:rPr>
    </w:lvl>
  </w:abstractNum>
  <w:abstractNum w:abstractNumId="42">
    <w:nsid w:val="00000021"/>
    <w:multiLevelType w:val="singleLevel"/>
    <w:tmpl w:val="00000021"/>
    <w:name w:val="WW8Num35"/>
    <w:lvl w:ilvl="0">
      <w:start w:val="1"/>
      <w:numFmt w:val="bullet"/>
      <w:lvlText w:val=""/>
      <w:lvlJc w:val="left"/>
      <w:pPr>
        <w:tabs>
          <w:tab w:val="num" w:pos="720"/>
        </w:tabs>
        <w:ind w:left="720" w:hanging="360"/>
      </w:pPr>
      <w:rPr>
        <w:rFonts w:ascii="Symbol" w:hAnsi="Symbol"/>
      </w:rPr>
    </w:lvl>
  </w:abstractNum>
  <w:abstractNum w:abstractNumId="43">
    <w:nsid w:val="00000022"/>
    <w:multiLevelType w:val="singleLevel"/>
    <w:tmpl w:val="00000022"/>
    <w:name w:val="WW8Num36"/>
    <w:lvl w:ilvl="0">
      <w:start w:val="1"/>
      <w:numFmt w:val="bullet"/>
      <w:lvlText w:val=""/>
      <w:lvlJc w:val="left"/>
      <w:pPr>
        <w:tabs>
          <w:tab w:val="num" w:pos="720"/>
        </w:tabs>
        <w:ind w:left="720" w:hanging="360"/>
      </w:pPr>
      <w:rPr>
        <w:rFonts w:ascii="Symbol" w:hAnsi="Symbol"/>
      </w:rPr>
    </w:lvl>
  </w:abstractNum>
  <w:abstractNum w:abstractNumId="44">
    <w:nsid w:val="00000023"/>
    <w:multiLevelType w:val="singleLevel"/>
    <w:tmpl w:val="00000023"/>
    <w:name w:val="WW8Num37"/>
    <w:lvl w:ilvl="0">
      <w:start w:val="1"/>
      <w:numFmt w:val="bullet"/>
      <w:lvlText w:val=""/>
      <w:lvlJc w:val="left"/>
      <w:pPr>
        <w:tabs>
          <w:tab w:val="num" w:pos="720"/>
        </w:tabs>
        <w:ind w:left="720" w:hanging="360"/>
      </w:pPr>
      <w:rPr>
        <w:rFonts w:ascii="Symbol" w:hAnsi="Symbol"/>
      </w:rPr>
    </w:lvl>
  </w:abstractNum>
  <w:abstractNum w:abstractNumId="45">
    <w:nsid w:val="00000024"/>
    <w:multiLevelType w:val="singleLevel"/>
    <w:tmpl w:val="00000024"/>
    <w:name w:val="WW8Num38"/>
    <w:lvl w:ilvl="0">
      <w:start w:val="1"/>
      <w:numFmt w:val="bullet"/>
      <w:lvlText w:val=""/>
      <w:lvlJc w:val="left"/>
      <w:pPr>
        <w:tabs>
          <w:tab w:val="num" w:pos="720"/>
        </w:tabs>
        <w:ind w:left="720" w:hanging="360"/>
      </w:pPr>
      <w:rPr>
        <w:rFonts w:ascii="Symbol" w:hAnsi="Symbol"/>
      </w:rPr>
    </w:lvl>
  </w:abstractNum>
  <w:abstractNum w:abstractNumId="46">
    <w:nsid w:val="00000025"/>
    <w:multiLevelType w:val="singleLevel"/>
    <w:tmpl w:val="00000025"/>
    <w:name w:val="WW8Num39"/>
    <w:lvl w:ilvl="0">
      <w:start w:val="1"/>
      <w:numFmt w:val="bullet"/>
      <w:lvlText w:val=""/>
      <w:lvlJc w:val="left"/>
      <w:pPr>
        <w:tabs>
          <w:tab w:val="num" w:pos="720"/>
        </w:tabs>
        <w:ind w:left="720" w:hanging="360"/>
      </w:pPr>
      <w:rPr>
        <w:rFonts w:ascii="Symbol" w:hAnsi="Symbol"/>
      </w:rPr>
    </w:lvl>
  </w:abstractNum>
  <w:abstractNum w:abstractNumId="47">
    <w:nsid w:val="00000026"/>
    <w:multiLevelType w:val="singleLevel"/>
    <w:tmpl w:val="00000026"/>
    <w:name w:val="WW8Num40"/>
    <w:lvl w:ilvl="0">
      <w:start w:val="1"/>
      <w:numFmt w:val="bullet"/>
      <w:lvlText w:val=""/>
      <w:lvlJc w:val="left"/>
      <w:pPr>
        <w:tabs>
          <w:tab w:val="num" w:pos="720"/>
        </w:tabs>
        <w:ind w:left="720" w:hanging="360"/>
      </w:pPr>
      <w:rPr>
        <w:rFonts w:ascii="Symbol" w:hAnsi="Symbol"/>
      </w:rPr>
    </w:lvl>
  </w:abstractNum>
  <w:abstractNum w:abstractNumId="48">
    <w:nsid w:val="00000027"/>
    <w:multiLevelType w:val="singleLevel"/>
    <w:tmpl w:val="00000027"/>
    <w:name w:val="WW8Num41"/>
    <w:lvl w:ilvl="0">
      <w:start w:val="1"/>
      <w:numFmt w:val="bullet"/>
      <w:lvlText w:val=""/>
      <w:lvlJc w:val="left"/>
      <w:pPr>
        <w:tabs>
          <w:tab w:val="num" w:pos="814"/>
        </w:tabs>
        <w:ind w:left="814" w:hanging="360"/>
      </w:pPr>
      <w:rPr>
        <w:rFonts w:ascii="Symbol" w:hAnsi="Symbol"/>
      </w:rPr>
    </w:lvl>
  </w:abstractNum>
  <w:abstractNum w:abstractNumId="49">
    <w:nsid w:val="00000028"/>
    <w:multiLevelType w:val="singleLevel"/>
    <w:tmpl w:val="00000028"/>
    <w:name w:val="WW8Num42"/>
    <w:lvl w:ilvl="0">
      <w:start w:val="1"/>
      <w:numFmt w:val="bullet"/>
      <w:lvlText w:val=""/>
      <w:lvlJc w:val="left"/>
      <w:pPr>
        <w:tabs>
          <w:tab w:val="num" w:pos="814"/>
        </w:tabs>
        <w:ind w:left="814" w:hanging="360"/>
      </w:pPr>
      <w:rPr>
        <w:rFonts w:ascii="Symbol" w:hAnsi="Symbol"/>
      </w:rPr>
    </w:lvl>
  </w:abstractNum>
  <w:abstractNum w:abstractNumId="50">
    <w:nsid w:val="00000029"/>
    <w:multiLevelType w:val="singleLevel"/>
    <w:tmpl w:val="00000029"/>
    <w:name w:val="WW8Num43"/>
    <w:lvl w:ilvl="0">
      <w:start w:val="1"/>
      <w:numFmt w:val="bullet"/>
      <w:lvlText w:val=""/>
      <w:lvlJc w:val="left"/>
      <w:pPr>
        <w:tabs>
          <w:tab w:val="num" w:pos="720"/>
        </w:tabs>
        <w:ind w:left="720" w:hanging="360"/>
      </w:pPr>
      <w:rPr>
        <w:rFonts w:ascii="Symbol" w:hAnsi="Symbol"/>
      </w:rPr>
    </w:lvl>
  </w:abstractNum>
  <w:abstractNum w:abstractNumId="51">
    <w:nsid w:val="0000002A"/>
    <w:multiLevelType w:val="singleLevel"/>
    <w:tmpl w:val="0000002A"/>
    <w:name w:val="WW8Num44"/>
    <w:lvl w:ilvl="0">
      <w:start w:val="1"/>
      <w:numFmt w:val="bullet"/>
      <w:lvlText w:val=""/>
      <w:lvlJc w:val="left"/>
      <w:pPr>
        <w:tabs>
          <w:tab w:val="num" w:pos="720"/>
        </w:tabs>
        <w:ind w:left="720" w:hanging="360"/>
      </w:pPr>
      <w:rPr>
        <w:rFonts w:ascii="Symbol" w:hAnsi="Symbol"/>
      </w:rPr>
    </w:lvl>
  </w:abstractNum>
  <w:abstractNum w:abstractNumId="52">
    <w:nsid w:val="0000002B"/>
    <w:multiLevelType w:val="singleLevel"/>
    <w:tmpl w:val="0000002B"/>
    <w:name w:val="WW8Num45"/>
    <w:lvl w:ilvl="0">
      <w:start w:val="1"/>
      <w:numFmt w:val="bullet"/>
      <w:lvlText w:val=""/>
      <w:lvlJc w:val="left"/>
      <w:pPr>
        <w:tabs>
          <w:tab w:val="num" w:pos="720"/>
        </w:tabs>
        <w:ind w:left="720" w:hanging="360"/>
      </w:pPr>
      <w:rPr>
        <w:rFonts w:ascii="Symbol" w:hAnsi="Symbol"/>
      </w:rPr>
    </w:lvl>
  </w:abstractNum>
  <w:abstractNum w:abstractNumId="53">
    <w:nsid w:val="0000002C"/>
    <w:multiLevelType w:val="singleLevel"/>
    <w:tmpl w:val="0000002C"/>
    <w:name w:val="WW8Num46"/>
    <w:lvl w:ilvl="0">
      <w:start w:val="1"/>
      <w:numFmt w:val="bullet"/>
      <w:lvlText w:val=""/>
      <w:lvlJc w:val="left"/>
      <w:pPr>
        <w:tabs>
          <w:tab w:val="num" w:pos="720"/>
        </w:tabs>
        <w:ind w:left="720" w:hanging="360"/>
      </w:pPr>
      <w:rPr>
        <w:rFonts w:ascii="Symbol" w:hAnsi="Symbol"/>
      </w:rPr>
    </w:lvl>
  </w:abstractNum>
  <w:abstractNum w:abstractNumId="54">
    <w:nsid w:val="0000002D"/>
    <w:multiLevelType w:val="singleLevel"/>
    <w:tmpl w:val="0000002D"/>
    <w:name w:val="WW8Num47"/>
    <w:lvl w:ilvl="0">
      <w:start w:val="1"/>
      <w:numFmt w:val="bullet"/>
      <w:lvlText w:val=""/>
      <w:lvlJc w:val="left"/>
      <w:pPr>
        <w:tabs>
          <w:tab w:val="num" w:pos="720"/>
        </w:tabs>
        <w:ind w:left="720" w:hanging="360"/>
      </w:pPr>
      <w:rPr>
        <w:rFonts w:ascii="Symbol" w:hAnsi="Symbol"/>
      </w:rPr>
    </w:lvl>
  </w:abstractNum>
  <w:abstractNum w:abstractNumId="55">
    <w:nsid w:val="0000002E"/>
    <w:multiLevelType w:val="singleLevel"/>
    <w:tmpl w:val="0000002E"/>
    <w:name w:val="WW8Num48"/>
    <w:lvl w:ilvl="0">
      <w:start w:val="1"/>
      <w:numFmt w:val="bullet"/>
      <w:lvlText w:val=""/>
      <w:lvlJc w:val="left"/>
      <w:pPr>
        <w:tabs>
          <w:tab w:val="num" w:pos="720"/>
        </w:tabs>
        <w:ind w:left="720" w:hanging="360"/>
      </w:pPr>
      <w:rPr>
        <w:rFonts w:ascii="Symbol" w:hAnsi="Symbol"/>
      </w:rPr>
    </w:lvl>
  </w:abstractNum>
  <w:abstractNum w:abstractNumId="56">
    <w:nsid w:val="0000002F"/>
    <w:multiLevelType w:val="singleLevel"/>
    <w:tmpl w:val="0000002F"/>
    <w:name w:val="WW8Num49"/>
    <w:lvl w:ilvl="0">
      <w:start w:val="1"/>
      <w:numFmt w:val="bullet"/>
      <w:lvlText w:val=""/>
      <w:lvlJc w:val="left"/>
      <w:pPr>
        <w:tabs>
          <w:tab w:val="num" w:pos="720"/>
        </w:tabs>
        <w:ind w:left="720" w:hanging="360"/>
      </w:pPr>
      <w:rPr>
        <w:rFonts w:ascii="Symbol" w:hAnsi="Symbol"/>
      </w:rPr>
    </w:lvl>
  </w:abstractNum>
  <w:abstractNum w:abstractNumId="57">
    <w:nsid w:val="00000030"/>
    <w:multiLevelType w:val="singleLevel"/>
    <w:tmpl w:val="00000030"/>
    <w:name w:val="WW8Num50"/>
    <w:lvl w:ilvl="0">
      <w:start w:val="1"/>
      <w:numFmt w:val="bullet"/>
      <w:lvlText w:val=""/>
      <w:lvlJc w:val="left"/>
      <w:pPr>
        <w:tabs>
          <w:tab w:val="num" w:pos="720"/>
        </w:tabs>
        <w:ind w:left="720" w:hanging="360"/>
      </w:pPr>
      <w:rPr>
        <w:rFonts w:ascii="Symbol" w:hAnsi="Symbol"/>
      </w:rPr>
    </w:lvl>
  </w:abstractNum>
  <w:abstractNum w:abstractNumId="58">
    <w:nsid w:val="00000031"/>
    <w:multiLevelType w:val="singleLevel"/>
    <w:tmpl w:val="00000031"/>
    <w:name w:val="WW8Num51"/>
    <w:lvl w:ilvl="0">
      <w:start w:val="1"/>
      <w:numFmt w:val="bullet"/>
      <w:lvlText w:val=""/>
      <w:lvlJc w:val="left"/>
      <w:pPr>
        <w:tabs>
          <w:tab w:val="num" w:pos="720"/>
        </w:tabs>
        <w:ind w:left="720" w:hanging="360"/>
      </w:pPr>
      <w:rPr>
        <w:rFonts w:ascii="Symbol" w:hAnsi="Symbol"/>
      </w:rPr>
    </w:lvl>
  </w:abstractNum>
  <w:abstractNum w:abstractNumId="59">
    <w:nsid w:val="00000032"/>
    <w:multiLevelType w:val="singleLevel"/>
    <w:tmpl w:val="00000032"/>
    <w:name w:val="WW8Num52"/>
    <w:lvl w:ilvl="0">
      <w:start w:val="1"/>
      <w:numFmt w:val="bullet"/>
      <w:lvlText w:val=""/>
      <w:lvlJc w:val="left"/>
      <w:pPr>
        <w:tabs>
          <w:tab w:val="num" w:pos="720"/>
        </w:tabs>
        <w:ind w:left="720" w:hanging="360"/>
      </w:pPr>
      <w:rPr>
        <w:rFonts w:ascii="Symbol" w:hAnsi="Symbol"/>
      </w:rPr>
    </w:lvl>
  </w:abstractNum>
  <w:abstractNum w:abstractNumId="60">
    <w:nsid w:val="00000033"/>
    <w:multiLevelType w:val="singleLevel"/>
    <w:tmpl w:val="00000033"/>
    <w:name w:val="WW8Num53"/>
    <w:lvl w:ilvl="0">
      <w:start w:val="1"/>
      <w:numFmt w:val="bullet"/>
      <w:lvlText w:val=""/>
      <w:lvlJc w:val="left"/>
      <w:pPr>
        <w:tabs>
          <w:tab w:val="num" w:pos="720"/>
        </w:tabs>
        <w:ind w:left="720" w:hanging="360"/>
      </w:pPr>
      <w:rPr>
        <w:rFonts w:ascii="Symbol" w:hAnsi="Symbol"/>
      </w:rPr>
    </w:lvl>
  </w:abstractNum>
  <w:abstractNum w:abstractNumId="61">
    <w:nsid w:val="00000034"/>
    <w:multiLevelType w:val="singleLevel"/>
    <w:tmpl w:val="00000034"/>
    <w:name w:val="WW8Num54"/>
    <w:lvl w:ilvl="0">
      <w:start w:val="1"/>
      <w:numFmt w:val="bullet"/>
      <w:lvlText w:val=""/>
      <w:lvlJc w:val="left"/>
      <w:pPr>
        <w:tabs>
          <w:tab w:val="num" w:pos="720"/>
        </w:tabs>
        <w:ind w:left="720" w:hanging="360"/>
      </w:pPr>
      <w:rPr>
        <w:rFonts w:ascii="Symbol" w:hAnsi="Symbol"/>
      </w:rPr>
    </w:lvl>
  </w:abstractNum>
  <w:abstractNum w:abstractNumId="62">
    <w:nsid w:val="00000035"/>
    <w:multiLevelType w:val="singleLevel"/>
    <w:tmpl w:val="00000035"/>
    <w:name w:val="WW8Num55"/>
    <w:lvl w:ilvl="0">
      <w:start w:val="1"/>
      <w:numFmt w:val="bullet"/>
      <w:lvlText w:val=""/>
      <w:lvlJc w:val="left"/>
      <w:pPr>
        <w:tabs>
          <w:tab w:val="num" w:pos="720"/>
        </w:tabs>
        <w:ind w:left="720" w:hanging="360"/>
      </w:pPr>
      <w:rPr>
        <w:rFonts w:ascii="Symbol" w:hAnsi="Symbol"/>
      </w:rPr>
    </w:lvl>
  </w:abstractNum>
  <w:abstractNum w:abstractNumId="63">
    <w:nsid w:val="02970F6F"/>
    <w:multiLevelType w:val="multilevel"/>
    <w:tmpl w:val="90A0CD20"/>
    <w:lvl w:ilvl="0">
      <w:start w:val="1"/>
      <w:numFmt w:val="bullet"/>
      <w:lvlText w:val=""/>
      <w:lvlJc w:val="left"/>
      <w:pPr>
        <w:tabs>
          <w:tab w:val="num" w:pos="1474"/>
        </w:tabs>
        <w:ind w:left="1474" w:hanging="567"/>
      </w:pPr>
      <w:rPr>
        <w:rFonts w:ascii="Wingdings" w:hAnsi="Wingdings" w:hint="default"/>
        <w:b/>
        <w:i w:val="0"/>
        <w:color w:val="667DD1"/>
        <w:sz w:val="72"/>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64">
    <w:nsid w:val="05663CE4"/>
    <w:multiLevelType w:val="hybridMultilevel"/>
    <w:tmpl w:val="AC7E04E6"/>
    <w:lvl w:ilvl="0" w:tplc="D16A507A">
      <w:start w:val="1"/>
      <w:numFmt w:val="bullet"/>
      <w:pStyle w:val="p3"/>
      <w:lvlText w:val="–"/>
      <w:lvlJc w:val="left"/>
      <w:pPr>
        <w:tabs>
          <w:tab w:val="num" w:pos="1758"/>
        </w:tabs>
        <w:ind w:left="1758" w:hanging="284"/>
      </w:pPr>
      <w:rPr>
        <w:rFonts w:ascii="Times New Roman" w:hAnsi="Times New Roman" w:hint="default"/>
        <w:b/>
        <w:i w:val="0"/>
        <w:color w:val="auto"/>
        <w:sz w:val="24"/>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65">
    <w:nsid w:val="097A3EAC"/>
    <w:multiLevelType w:val="hybridMultilevel"/>
    <w:tmpl w:val="07CC8D16"/>
    <w:lvl w:ilvl="0" w:tplc="0C0A0001">
      <w:start w:val="1"/>
      <w:numFmt w:val="bullet"/>
      <w:lvlText w:val=""/>
      <w:lvlJc w:val="left"/>
      <w:pPr>
        <w:ind w:left="1627" w:hanging="360"/>
      </w:pPr>
      <w:rPr>
        <w:rFonts w:ascii="Symbol" w:hAnsi="Symbol" w:hint="default"/>
      </w:rPr>
    </w:lvl>
    <w:lvl w:ilvl="1" w:tplc="0C0A0003" w:tentative="1">
      <w:start w:val="1"/>
      <w:numFmt w:val="bullet"/>
      <w:lvlText w:val="o"/>
      <w:lvlJc w:val="left"/>
      <w:pPr>
        <w:ind w:left="2347" w:hanging="360"/>
      </w:pPr>
      <w:rPr>
        <w:rFonts w:ascii="Courier New" w:hAnsi="Courier New" w:cs="Courier New" w:hint="default"/>
      </w:rPr>
    </w:lvl>
    <w:lvl w:ilvl="2" w:tplc="0C0A0005" w:tentative="1">
      <w:start w:val="1"/>
      <w:numFmt w:val="bullet"/>
      <w:lvlText w:val=""/>
      <w:lvlJc w:val="left"/>
      <w:pPr>
        <w:ind w:left="3067" w:hanging="360"/>
      </w:pPr>
      <w:rPr>
        <w:rFonts w:ascii="Wingdings" w:hAnsi="Wingdings" w:hint="default"/>
      </w:rPr>
    </w:lvl>
    <w:lvl w:ilvl="3" w:tplc="0C0A0001" w:tentative="1">
      <w:start w:val="1"/>
      <w:numFmt w:val="bullet"/>
      <w:lvlText w:val=""/>
      <w:lvlJc w:val="left"/>
      <w:pPr>
        <w:ind w:left="3787" w:hanging="360"/>
      </w:pPr>
      <w:rPr>
        <w:rFonts w:ascii="Symbol" w:hAnsi="Symbol" w:hint="default"/>
      </w:rPr>
    </w:lvl>
    <w:lvl w:ilvl="4" w:tplc="0C0A0003" w:tentative="1">
      <w:start w:val="1"/>
      <w:numFmt w:val="bullet"/>
      <w:lvlText w:val="o"/>
      <w:lvlJc w:val="left"/>
      <w:pPr>
        <w:ind w:left="4507" w:hanging="360"/>
      </w:pPr>
      <w:rPr>
        <w:rFonts w:ascii="Courier New" w:hAnsi="Courier New" w:cs="Courier New" w:hint="default"/>
      </w:rPr>
    </w:lvl>
    <w:lvl w:ilvl="5" w:tplc="0C0A0005" w:tentative="1">
      <w:start w:val="1"/>
      <w:numFmt w:val="bullet"/>
      <w:lvlText w:val=""/>
      <w:lvlJc w:val="left"/>
      <w:pPr>
        <w:ind w:left="5227" w:hanging="360"/>
      </w:pPr>
      <w:rPr>
        <w:rFonts w:ascii="Wingdings" w:hAnsi="Wingdings" w:hint="default"/>
      </w:rPr>
    </w:lvl>
    <w:lvl w:ilvl="6" w:tplc="0C0A0001" w:tentative="1">
      <w:start w:val="1"/>
      <w:numFmt w:val="bullet"/>
      <w:lvlText w:val=""/>
      <w:lvlJc w:val="left"/>
      <w:pPr>
        <w:ind w:left="5947" w:hanging="360"/>
      </w:pPr>
      <w:rPr>
        <w:rFonts w:ascii="Symbol" w:hAnsi="Symbol" w:hint="default"/>
      </w:rPr>
    </w:lvl>
    <w:lvl w:ilvl="7" w:tplc="0C0A0003" w:tentative="1">
      <w:start w:val="1"/>
      <w:numFmt w:val="bullet"/>
      <w:lvlText w:val="o"/>
      <w:lvlJc w:val="left"/>
      <w:pPr>
        <w:ind w:left="6667" w:hanging="360"/>
      </w:pPr>
      <w:rPr>
        <w:rFonts w:ascii="Courier New" w:hAnsi="Courier New" w:cs="Courier New" w:hint="default"/>
      </w:rPr>
    </w:lvl>
    <w:lvl w:ilvl="8" w:tplc="0C0A0005" w:tentative="1">
      <w:start w:val="1"/>
      <w:numFmt w:val="bullet"/>
      <w:lvlText w:val=""/>
      <w:lvlJc w:val="left"/>
      <w:pPr>
        <w:ind w:left="7387" w:hanging="360"/>
      </w:pPr>
      <w:rPr>
        <w:rFonts w:ascii="Wingdings" w:hAnsi="Wingdings" w:hint="default"/>
      </w:rPr>
    </w:lvl>
  </w:abstractNum>
  <w:abstractNum w:abstractNumId="66">
    <w:nsid w:val="0A05208A"/>
    <w:multiLevelType w:val="multilevel"/>
    <w:tmpl w:val="33BC3D1E"/>
    <w:name w:val="num4"/>
    <w:lvl w:ilvl="0">
      <w:start w:val="1"/>
      <w:numFmt w:val="decimal"/>
      <w:pStyle w:val="n1"/>
      <w:lvlText w:val="%1."/>
      <w:lvlJc w:val="left"/>
      <w:pPr>
        <w:tabs>
          <w:tab w:val="num" w:pos="907"/>
        </w:tabs>
        <w:ind w:left="907" w:hanging="907"/>
      </w:pPr>
      <w:rPr>
        <w:rFonts w:ascii="Arial" w:hAnsi="Arial" w:cs="Times New Roman" w:hint="default"/>
        <w:b/>
        <w:i w:val="0"/>
        <w:color w:val="667DD1"/>
      </w:rPr>
    </w:lvl>
    <w:lvl w:ilvl="1">
      <w:start w:val="1"/>
      <w:numFmt w:val="decimal"/>
      <w:pStyle w:val="n2"/>
      <w:lvlText w:val="%1.%2"/>
      <w:lvlJc w:val="left"/>
      <w:pPr>
        <w:tabs>
          <w:tab w:val="num" w:pos="907"/>
        </w:tabs>
        <w:ind w:left="907" w:hanging="907"/>
      </w:pPr>
      <w:rPr>
        <w:rFonts w:ascii="Arial" w:hAnsi="Arial" w:cs="Times New Roman" w:hint="default"/>
        <w:b/>
        <w:i w:val="0"/>
        <w:color w:val="667DD1"/>
      </w:rPr>
    </w:lvl>
    <w:lvl w:ilvl="2">
      <w:start w:val="1"/>
      <w:numFmt w:val="decimal"/>
      <w:pStyle w:val="n3"/>
      <w:lvlText w:val="%1.%2.%3"/>
      <w:lvlJc w:val="left"/>
      <w:pPr>
        <w:tabs>
          <w:tab w:val="num" w:pos="907"/>
        </w:tabs>
        <w:ind w:left="907" w:hanging="907"/>
      </w:pPr>
      <w:rPr>
        <w:rFonts w:ascii="Arial" w:hAnsi="Arial" w:cs="Times New Roman" w:hint="default"/>
        <w:b/>
        <w:i w:val="0"/>
        <w:color w:val="667DD1"/>
      </w:rPr>
    </w:lvl>
    <w:lvl w:ilvl="3">
      <w:start w:val="1"/>
      <w:numFmt w:val="decimal"/>
      <w:pStyle w:val="n4"/>
      <w:lvlText w:val="%1.%2.%3.%4"/>
      <w:lvlJc w:val="left"/>
      <w:pPr>
        <w:tabs>
          <w:tab w:val="num" w:pos="907"/>
        </w:tabs>
        <w:ind w:left="907" w:hanging="907"/>
      </w:pPr>
      <w:rPr>
        <w:rFonts w:ascii="Arial" w:hAnsi="Arial" w:cs="Times New Roman" w:hint="default"/>
        <w:b/>
        <w:i w:val="0"/>
        <w:color w:val="667DD1"/>
      </w:rPr>
    </w:lvl>
    <w:lvl w:ilvl="4">
      <w:start w:val="1"/>
      <w:numFmt w:val="decimal"/>
      <w:lvlText w:val="%1.%2.%3.%4.%5"/>
      <w:lvlJc w:val="left"/>
      <w:pPr>
        <w:tabs>
          <w:tab w:val="num" w:pos="2005"/>
        </w:tabs>
        <w:ind w:left="2005" w:hanging="2232"/>
      </w:pPr>
      <w:rPr>
        <w:rFonts w:cs="Times New Roman" w:hint="default"/>
      </w:rPr>
    </w:lvl>
    <w:lvl w:ilvl="5">
      <w:start w:val="1"/>
      <w:numFmt w:val="decimal"/>
      <w:lvlText w:val="%1.%2.%3.%4.%5.%6."/>
      <w:lvlJc w:val="left"/>
      <w:pPr>
        <w:tabs>
          <w:tab w:val="num" w:pos="1213"/>
        </w:tabs>
        <w:ind w:left="-227"/>
      </w:pPr>
      <w:rPr>
        <w:rFonts w:cs="Times New Roman" w:hint="default"/>
      </w:rPr>
    </w:lvl>
    <w:lvl w:ilvl="6">
      <w:start w:val="1"/>
      <w:numFmt w:val="decimal"/>
      <w:lvlText w:val="%1.%2.%3.%4.%5.%6.%7."/>
      <w:lvlJc w:val="left"/>
      <w:pPr>
        <w:tabs>
          <w:tab w:val="num" w:pos="3373"/>
        </w:tabs>
        <w:ind w:left="3013" w:hanging="1080"/>
      </w:pPr>
      <w:rPr>
        <w:rFonts w:cs="Times New Roman" w:hint="default"/>
      </w:rPr>
    </w:lvl>
    <w:lvl w:ilvl="7">
      <w:start w:val="1"/>
      <w:numFmt w:val="decimal"/>
      <w:lvlText w:val="%1.%2.%3.%4.%5.%6.%7.%8."/>
      <w:lvlJc w:val="left"/>
      <w:pPr>
        <w:tabs>
          <w:tab w:val="num" w:pos="3733"/>
        </w:tabs>
        <w:ind w:left="3517" w:hanging="1224"/>
      </w:pPr>
      <w:rPr>
        <w:rFonts w:cs="Times New Roman" w:hint="default"/>
      </w:rPr>
    </w:lvl>
    <w:lvl w:ilvl="8">
      <w:start w:val="1"/>
      <w:numFmt w:val="decimal"/>
      <w:lvlText w:val="%1.%2.%3.%4.%5.%6.%7.%8.%9."/>
      <w:lvlJc w:val="left"/>
      <w:pPr>
        <w:tabs>
          <w:tab w:val="num" w:pos="4453"/>
        </w:tabs>
        <w:ind w:left="4093" w:hanging="1440"/>
      </w:pPr>
      <w:rPr>
        <w:rFonts w:cs="Times New Roman" w:hint="default"/>
      </w:rPr>
    </w:lvl>
  </w:abstractNum>
  <w:abstractNum w:abstractNumId="67">
    <w:nsid w:val="0D1B065A"/>
    <w:multiLevelType w:val="multilevel"/>
    <w:tmpl w:val="29D63DEC"/>
    <w:lvl w:ilvl="0">
      <w:start w:val="1"/>
      <w:numFmt w:val="bullet"/>
      <w:lvlText w:val="–"/>
      <w:lvlJc w:val="left"/>
      <w:pPr>
        <w:tabs>
          <w:tab w:val="num" w:pos="1758"/>
        </w:tabs>
        <w:ind w:left="1758" w:hanging="284"/>
      </w:pPr>
      <w:rPr>
        <w:rFonts w:ascii="Times New Roman" w:hAnsi="Times New Roman" w:hint="default"/>
        <w:b/>
        <w:i w:val="0"/>
        <w:color w:val="667DD1"/>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8">
    <w:nsid w:val="15BB6887"/>
    <w:multiLevelType w:val="hybridMultilevel"/>
    <w:tmpl w:val="18AE0F72"/>
    <w:lvl w:ilvl="0" w:tplc="CE6C82A2">
      <w:start w:val="1"/>
      <w:numFmt w:val="bullet"/>
      <w:pStyle w:val="ttp1"/>
      <w:lvlText w:val=""/>
      <w:lvlJc w:val="left"/>
      <w:pPr>
        <w:tabs>
          <w:tab w:val="num" w:pos="227"/>
        </w:tabs>
        <w:ind w:left="227" w:hanging="227"/>
      </w:pPr>
      <w:rPr>
        <w:rFonts w:ascii="Wingdings" w:hAnsi="Wingdings" w:hint="default"/>
        <w:b/>
        <w:i w:val="0"/>
        <w:color w:val="667DD1"/>
        <w:sz w:val="16"/>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69">
    <w:nsid w:val="184F4129"/>
    <w:multiLevelType w:val="hybridMultilevel"/>
    <w:tmpl w:val="FA2AB93E"/>
    <w:lvl w:ilvl="0" w:tplc="1D5CC7C8">
      <w:start w:val="1"/>
      <w:numFmt w:val="bullet"/>
      <w:pStyle w:val="ttp2"/>
      <w:lvlText w:val="–"/>
      <w:lvlJc w:val="left"/>
      <w:pPr>
        <w:tabs>
          <w:tab w:val="num" w:pos="454"/>
        </w:tabs>
        <w:ind w:left="454" w:hanging="227"/>
      </w:pPr>
      <w:rPr>
        <w:rFonts w:ascii="Times New Roman" w:hAnsi="Times New Roman" w:hint="default"/>
        <w:color w:val="667DD1"/>
        <w:sz w:val="16"/>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70">
    <w:nsid w:val="19046135"/>
    <w:multiLevelType w:val="multilevel"/>
    <w:tmpl w:val="EADED5BC"/>
    <w:name w:val="num"/>
    <w:lvl w:ilvl="0">
      <w:start w:val="1"/>
      <w:numFmt w:val="decimal"/>
      <w:lvlText w:val="%1."/>
      <w:lvlJc w:val="left"/>
      <w:pPr>
        <w:tabs>
          <w:tab w:val="num" w:pos="1134"/>
        </w:tabs>
        <w:ind w:left="1134" w:hanging="907"/>
      </w:pPr>
      <w:rPr>
        <w:rFonts w:ascii="Arial" w:hAnsi="Arial" w:cs="Times New Roman" w:hint="default"/>
        <w:b/>
        <w:i w:val="0"/>
        <w:color w:val="999999"/>
      </w:rPr>
    </w:lvl>
    <w:lvl w:ilvl="1">
      <w:start w:val="1"/>
      <w:numFmt w:val="decimal"/>
      <w:lvlText w:val="%1.%2"/>
      <w:lvlJc w:val="left"/>
      <w:pPr>
        <w:tabs>
          <w:tab w:val="num" w:pos="907"/>
        </w:tabs>
        <w:ind w:left="907" w:hanging="907"/>
      </w:pPr>
      <w:rPr>
        <w:rFonts w:ascii="Arial" w:hAnsi="Arial" w:cs="Times New Roman" w:hint="default"/>
        <w:b/>
        <w:i w:val="0"/>
        <w:color w:val="999999"/>
      </w:rPr>
    </w:lvl>
    <w:lvl w:ilvl="2">
      <w:start w:val="1"/>
      <w:numFmt w:val="decimal"/>
      <w:lvlText w:val="%1.%2.%3"/>
      <w:lvlJc w:val="left"/>
      <w:pPr>
        <w:tabs>
          <w:tab w:val="num" w:pos="720"/>
        </w:tabs>
        <w:ind w:left="113" w:hanging="113"/>
      </w:pPr>
      <w:rPr>
        <w:rFonts w:ascii="Arial" w:hAnsi="Arial" w:cs="Times New Roman" w:hint="default"/>
        <w:b/>
        <w:i w:val="0"/>
        <w:color w:val="999999"/>
      </w:rPr>
    </w:lvl>
    <w:lvl w:ilvl="3">
      <w:start w:val="1"/>
      <w:numFmt w:val="decimal"/>
      <w:lvlText w:val="%1.%2.%3.%4"/>
      <w:lvlJc w:val="left"/>
      <w:pPr>
        <w:tabs>
          <w:tab w:val="num" w:pos="720"/>
        </w:tabs>
        <w:ind w:left="113" w:hanging="113"/>
      </w:pPr>
      <w:rPr>
        <w:rFonts w:ascii="Arial" w:hAnsi="Arial" w:cs="Times New Roman" w:hint="default"/>
        <w:b/>
        <w:i w:val="0"/>
        <w:color w:val="999999"/>
      </w:rPr>
    </w:lvl>
    <w:lvl w:ilvl="4">
      <w:start w:val="1"/>
      <w:numFmt w:val="decimal"/>
      <w:lvlText w:val="%1.%2.%3.%4.%5"/>
      <w:lvlJc w:val="left"/>
      <w:pPr>
        <w:tabs>
          <w:tab w:val="num" w:pos="2232"/>
        </w:tabs>
        <w:ind w:left="2232" w:hanging="2232"/>
      </w:pPr>
      <w:rPr>
        <w:rFonts w:cs="Times New Roman" w:hint="default"/>
      </w:rPr>
    </w:lvl>
    <w:lvl w:ilvl="5">
      <w:start w:val="1"/>
      <w:numFmt w:val="decimal"/>
      <w:lvlText w:val="%1.%2.%3.%4.%5.%6."/>
      <w:lvlJc w:val="left"/>
      <w:pPr>
        <w:tabs>
          <w:tab w:val="num" w:pos="1440"/>
        </w:tabs>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71">
    <w:nsid w:val="1DC30849"/>
    <w:multiLevelType w:val="multilevel"/>
    <w:tmpl w:val="2D08E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1F4B3EFE"/>
    <w:multiLevelType w:val="multilevel"/>
    <w:tmpl w:val="D640E498"/>
    <w:lvl w:ilvl="0">
      <w:start w:val="1"/>
      <w:numFmt w:val="bullet"/>
      <w:lvlText w:val="–"/>
      <w:lvlJc w:val="left"/>
      <w:pPr>
        <w:tabs>
          <w:tab w:val="num" w:pos="1758"/>
        </w:tabs>
        <w:ind w:left="1758" w:hanging="284"/>
      </w:pPr>
      <w:rPr>
        <w:rFonts w:ascii="Times New Roman" w:hAnsi="Times New Roman" w:hint="default"/>
        <w:b/>
        <w:i w:val="0"/>
        <w:color w:val="auto"/>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3">
    <w:nsid w:val="1FB93ADA"/>
    <w:multiLevelType w:val="hybridMultilevel"/>
    <w:tmpl w:val="8330470C"/>
    <w:lvl w:ilvl="0" w:tplc="2C2268CC">
      <w:start w:val="1"/>
      <w:numFmt w:val="bullet"/>
      <w:pStyle w:val="n22"/>
      <w:lvlText w:val="–"/>
      <w:lvlJc w:val="left"/>
      <w:pPr>
        <w:tabs>
          <w:tab w:val="num" w:pos="2325"/>
        </w:tabs>
        <w:ind w:left="2325" w:hanging="227"/>
      </w:pPr>
      <w:rPr>
        <w:rFonts w:ascii="Times New Roman" w:hAnsi="Times New Roman" w:hint="default"/>
        <w:color w:val="auto"/>
        <w:sz w:val="24"/>
      </w:rPr>
    </w:lvl>
    <w:lvl w:ilvl="1" w:tplc="04560003" w:tentative="1">
      <w:start w:val="1"/>
      <w:numFmt w:val="bullet"/>
      <w:lvlText w:val="o"/>
      <w:lvlJc w:val="left"/>
      <w:pPr>
        <w:tabs>
          <w:tab w:val="num" w:pos="2631"/>
        </w:tabs>
        <w:ind w:left="2631" w:hanging="360"/>
      </w:pPr>
      <w:rPr>
        <w:rFonts w:ascii="Courier New" w:hAnsi="Courier New" w:hint="default"/>
      </w:rPr>
    </w:lvl>
    <w:lvl w:ilvl="2" w:tplc="04560005" w:tentative="1">
      <w:start w:val="1"/>
      <w:numFmt w:val="bullet"/>
      <w:lvlText w:val=""/>
      <w:lvlJc w:val="left"/>
      <w:pPr>
        <w:tabs>
          <w:tab w:val="num" w:pos="3351"/>
        </w:tabs>
        <w:ind w:left="3351" w:hanging="360"/>
      </w:pPr>
      <w:rPr>
        <w:rFonts w:ascii="Wingdings" w:hAnsi="Wingdings" w:hint="default"/>
      </w:rPr>
    </w:lvl>
    <w:lvl w:ilvl="3" w:tplc="04560001" w:tentative="1">
      <w:start w:val="1"/>
      <w:numFmt w:val="bullet"/>
      <w:lvlText w:val=""/>
      <w:lvlJc w:val="left"/>
      <w:pPr>
        <w:tabs>
          <w:tab w:val="num" w:pos="4071"/>
        </w:tabs>
        <w:ind w:left="4071" w:hanging="360"/>
      </w:pPr>
      <w:rPr>
        <w:rFonts w:ascii="Symbol" w:hAnsi="Symbol" w:hint="default"/>
      </w:rPr>
    </w:lvl>
    <w:lvl w:ilvl="4" w:tplc="04560003" w:tentative="1">
      <w:start w:val="1"/>
      <w:numFmt w:val="bullet"/>
      <w:lvlText w:val="o"/>
      <w:lvlJc w:val="left"/>
      <w:pPr>
        <w:tabs>
          <w:tab w:val="num" w:pos="4791"/>
        </w:tabs>
        <w:ind w:left="4791" w:hanging="360"/>
      </w:pPr>
      <w:rPr>
        <w:rFonts w:ascii="Courier New" w:hAnsi="Courier New" w:hint="default"/>
      </w:rPr>
    </w:lvl>
    <w:lvl w:ilvl="5" w:tplc="04560005" w:tentative="1">
      <w:start w:val="1"/>
      <w:numFmt w:val="bullet"/>
      <w:lvlText w:val=""/>
      <w:lvlJc w:val="left"/>
      <w:pPr>
        <w:tabs>
          <w:tab w:val="num" w:pos="5511"/>
        </w:tabs>
        <w:ind w:left="5511" w:hanging="360"/>
      </w:pPr>
      <w:rPr>
        <w:rFonts w:ascii="Wingdings" w:hAnsi="Wingdings" w:hint="default"/>
      </w:rPr>
    </w:lvl>
    <w:lvl w:ilvl="6" w:tplc="04560001" w:tentative="1">
      <w:start w:val="1"/>
      <w:numFmt w:val="bullet"/>
      <w:lvlText w:val=""/>
      <w:lvlJc w:val="left"/>
      <w:pPr>
        <w:tabs>
          <w:tab w:val="num" w:pos="6231"/>
        </w:tabs>
        <w:ind w:left="6231" w:hanging="360"/>
      </w:pPr>
      <w:rPr>
        <w:rFonts w:ascii="Symbol" w:hAnsi="Symbol" w:hint="default"/>
      </w:rPr>
    </w:lvl>
    <w:lvl w:ilvl="7" w:tplc="04560003" w:tentative="1">
      <w:start w:val="1"/>
      <w:numFmt w:val="bullet"/>
      <w:lvlText w:val="o"/>
      <w:lvlJc w:val="left"/>
      <w:pPr>
        <w:tabs>
          <w:tab w:val="num" w:pos="6951"/>
        </w:tabs>
        <w:ind w:left="6951" w:hanging="360"/>
      </w:pPr>
      <w:rPr>
        <w:rFonts w:ascii="Courier New" w:hAnsi="Courier New" w:hint="default"/>
      </w:rPr>
    </w:lvl>
    <w:lvl w:ilvl="8" w:tplc="04560005" w:tentative="1">
      <w:start w:val="1"/>
      <w:numFmt w:val="bullet"/>
      <w:lvlText w:val=""/>
      <w:lvlJc w:val="left"/>
      <w:pPr>
        <w:tabs>
          <w:tab w:val="num" w:pos="7671"/>
        </w:tabs>
        <w:ind w:left="7671" w:hanging="360"/>
      </w:pPr>
      <w:rPr>
        <w:rFonts w:ascii="Wingdings" w:hAnsi="Wingdings" w:hint="default"/>
      </w:rPr>
    </w:lvl>
  </w:abstractNum>
  <w:abstractNum w:abstractNumId="74">
    <w:nsid w:val="296D001F"/>
    <w:multiLevelType w:val="hybridMultilevel"/>
    <w:tmpl w:val="CA8C0F62"/>
    <w:name w:val="num52"/>
    <w:lvl w:ilvl="0" w:tplc="82206652">
      <w:start w:val="1"/>
      <w:numFmt w:val="bullet"/>
      <w:pStyle w:val="p4"/>
      <w:lvlText w:val="–"/>
      <w:lvlJc w:val="left"/>
      <w:pPr>
        <w:tabs>
          <w:tab w:val="num" w:pos="2118"/>
        </w:tabs>
        <w:ind w:left="2118" w:hanging="360"/>
      </w:pPr>
      <w:rPr>
        <w:rFonts w:ascii="GillSans" w:hAnsi="GillSans" w:hint="default"/>
        <w:b w:val="0"/>
        <w:i w:val="0"/>
        <w:color w:val="auto"/>
        <w:sz w:val="20"/>
      </w:rPr>
    </w:lvl>
    <w:lvl w:ilvl="1" w:tplc="0C0A0003" w:tentative="1">
      <w:start w:val="1"/>
      <w:numFmt w:val="bullet"/>
      <w:lvlText w:val="o"/>
      <w:lvlJc w:val="left"/>
      <w:pPr>
        <w:tabs>
          <w:tab w:val="num" w:pos="3482"/>
        </w:tabs>
        <w:ind w:left="3482" w:hanging="360"/>
      </w:pPr>
      <w:rPr>
        <w:rFonts w:ascii="Courier New" w:hAnsi="Courier New" w:hint="default"/>
      </w:rPr>
    </w:lvl>
    <w:lvl w:ilvl="2" w:tplc="0C0A0005" w:tentative="1">
      <w:start w:val="1"/>
      <w:numFmt w:val="bullet"/>
      <w:lvlText w:val=""/>
      <w:lvlJc w:val="left"/>
      <w:pPr>
        <w:tabs>
          <w:tab w:val="num" w:pos="4202"/>
        </w:tabs>
        <w:ind w:left="4202" w:hanging="360"/>
      </w:pPr>
      <w:rPr>
        <w:rFonts w:ascii="Wingdings" w:hAnsi="Wingdings" w:hint="default"/>
      </w:rPr>
    </w:lvl>
    <w:lvl w:ilvl="3" w:tplc="0C0A0001" w:tentative="1">
      <w:start w:val="1"/>
      <w:numFmt w:val="bullet"/>
      <w:lvlText w:val=""/>
      <w:lvlJc w:val="left"/>
      <w:pPr>
        <w:tabs>
          <w:tab w:val="num" w:pos="4922"/>
        </w:tabs>
        <w:ind w:left="4922" w:hanging="360"/>
      </w:pPr>
      <w:rPr>
        <w:rFonts w:ascii="Symbol" w:hAnsi="Symbol" w:hint="default"/>
      </w:rPr>
    </w:lvl>
    <w:lvl w:ilvl="4" w:tplc="0C0A0003" w:tentative="1">
      <w:start w:val="1"/>
      <w:numFmt w:val="bullet"/>
      <w:lvlText w:val="o"/>
      <w:lvlJc w:val="left"/>
      <w:pPr>
        <w:tabs>
          <w:tab w:val="num" w:pos="5642"/>
        </w:tabs>
        <w:ind w:left="5642" w:hanging="360"/>
      </w:pPr>
      <w:rPr>
        <w:rFonts w:ascii="Courier New" w:hAnsi="Courier New" w:hint="default"/>
      </w:rPr>
    </w:lvl>
    <w:lvl w:ilvl="5" w:tplc="0C0A0005" w:tentative="1">
      <w:start w:val="1"/>
      <w:numFmt w:val="bullet"/>
      <w:lvlText w:val=""/>
      <w:lvlJc w:val="left"/>
      <w:pPr>
        <w:tabs>
          <w:tab w:val="num" w:pos="6362"/>
        </w:tabs>
        <w:ind w:left="6362" w:hanging="360"/>
      </w:pPr>
      <w:rPr>
        <w:rFonts w:ascii="Wingdings" w:hAnsi="Wingdings" w:hint="default"/>
      </w:rPr>
    </w:lvl>
    <w:lvl w:ilvl="6" w:tplc="0C0A0001" w:tentative="1">
      <w:start w:val="1"/>
      <w:numFmt w:val="bullet"/>
      <w:lvlText w:val=""/>
      <w:lvlJc w:val="left"/>
      <w:pPr>
        <w:tabs>
          <w:tab w:val="num" w:pos="7082"/>
        </w:tabs>
        <w:ind w:left="7082" w:hanging="360"/>
      </w:pPr>
      <w:rPr>
        <w:rFonts w:ascii="Symbol" w:hAnsi="Symbol" w:hint="default"/>
      </w:rPr>
    </w:lvl>
    <w:lvl w:ilvl="7" w:tplc="0C0A0003" w:tentative="1">
      <w:start w:val="1"/>
      <w:numFmt w:val="bullet"/>
      <w:lvlText w:val="o"/>
      <w:lvlJc w:val="left"/>
      <w:pPr>
        <w:tabs>
          <w:tab w:val="num" w:pos="7802"/>
        </w:tabs>
        <w:ind w:left="7802" w:hanging="360"/>
      </w:pPr>
      <w:rPr>
        <w:rFonts w:ascii="Courier New" w:hAnsi="Courier New" w:hint="default"/>
      </w:rPr>
    </w:lvl>
    <w:lvl w:ilvl="8" w:tplc="0C0A0005" w:tentative="1">
      <w:start w:val="1"/>
      <w:numFmt w:val="bullet"/>
      <w:lvlText w:val=""/>
      <w:lvlJc w:val="left"/>
      <w:pPr>
        <w:tabs>
          <w:tab w:val="num" w:pos="8522"/>
        </w:tabs>
        <w:ind w:left="8522" w:hanging="360"/>
      </w:pPr>
      <w:rPr>
        <w:rFonts w:ascii="Wingdings" w:hAnsi="Wingdings" w:hint="default"/>
      </w:rPr>
    </w:lvl>
  </w:abstractNum>
  <w:abstractNum w:abstractNumId="75">
    <w:nsid w:val="2C1B31CA"/>
    <w:multiLevelType w:val="multilevel"/>
    <w:tmpl w:val="7BACD6C6"/>
    <w:lvl w:ilvl="0">
      <w:start w:val="1"/>
      <w:numFmt w:val="bullet"/>
      <w:lvlText w:val="–"/>
      <w:lvlJc w:val="left"/>
      <w:pPr>
        <w:tabs>
          <w:tab w:val="num" w:pos="2118"/>
        </w:tabs>
        <w:ind w:left="2118" w:hanging="360"/>
      </w:pPr>
      <w:rPr>
        <w:rFonts w:ascii="Times New Roman" w:hAnsi="Times New Roman" w:hint="default"/>
        <w:b w:val="0"/>
        <w:i w:val="0"/>
        <w:color w:val="667DD1"/>
        <w:sz w:val="20"/>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76">
    <w:nsid w:val="2EDD1A6A"/>
    <w:multiLevelType w:val="multilevel"/>
    <w:tmpl w:val="28603DD6"/>
    <w:name w:val="num42"/>
    <w:lvl w:ilvl="0">
      <w:start w:val="1"/>
      <w:numFmt w:val="decimal"/>
      <w:lvlText w:val="%1."/>
      <w:lvlJc w:val="left"/>
      <w:pPr>
        <w:tabs>
          <w:tab w:val="num" w:pos="907"/>
        </w:tabs>
        <w:ind w:left="907" w:hanging="907"/>
      </w:pPr>
      <w:rPr>
        <w:rFonts w:ascii="Arial" w:hAnsi="Arial" w:cs="Times New Roman" w:hint="default"/>
        <w:b/>
        <w:i w:val="0"/>
        <w:color w:val="FF9900"/>
      </w:rPr>
    </w:lvl>
    <w:lvl w:ilvl="1">
      <w:start w:val="1"/>
      <w:numFmt w:val="decimal"/>
      <w:lvlText w:val="%1.%2"/>
      <w:lvlJc w:val="left"/>
      <w:pPr>
        <w:tabs>
          <w:tab w:val="num" w:pos="907"/>
        </w:tabs>
        <w:ind w:left="907" w:hanging="907"/>
      </w:pPr>
      <w:rPr>
        <w:rFonts w:ascii="Arial" w:hAnsi="Arial" w:cs="Times New Roman" w:hint="default"/>
        <w:b/>
        <w:i w:val="0"/>
        <w:color w:val="FF9900"/>
      </w:rPr>
    </w:lvl>
    <w:lvl w:ilvl="2">
      <w:start w:val="1"/>
      <w:numFmt w:val="decimal"/>
      <w:lvlText w:val="%1.%2.%3"/>
      <w:lvlJc w:val="left"/>
      <w:pPr>
        <w:tabs>
          <w:tab w:val="num" w:pos="907"/>
        </w:tabs>
        <w:ind w:left="907" w:hanging="907"/>
      </w:pPr>
      <w:rPr>
        <w:rFonts w:ascii="Arial" w:hAnsi="Arial" w:cs="Times New Roman" w:hint="default"/>
        <w:b/>
        <w:i w:val="0"/>
        <w:color w:val="FF9900"/>
      </w:rPr>
    </w:lvl>
    <w:lvl w:ilvl="3">
      <w:start w:val="1"/>
      <w:numFmt w:val="decimal"/>
      <w:lvlText w:val="%1.%2.%3.%4"/>
      <w:lvlJc w:val="left"/>
      <w:pPr>
        <w:tabs>
          <w:tab w:val="num" w:pos="907"/>
        </w:tabs>
        <w:ind w:left="907" w:hanging="907"/>
      </w:pPr>
      <w:rPr>
        <w:rFonts w:ascii="Arial" w:hAnsi="Arial" w:cs="Times New Roman" w:hint="default"/>
        <w:b/>
        <w:i w:val="0"/>
        <w:color w:val="FF9900"/>
      </w:rPr>
    </w:lvl>
    <w:lvl w:ilvl="4">
      <w:start w:val="1"/>
      <w:numFmt w:val="decimal"/>
      <w:lvlText w:val="%1.%2.%3.%4.%5"/>
      <w:lvlJc w:val="left"/>
      <w:pPr>
        <w:tabs>
          <w:tab w:val="num" w:pos="2005"/>
        </w:tabs>
        <w:ind w:left="2005" w:hanging="2232"/>
      </w:pPr>
      <w:rPr>
        <w:rFonts w:cs="Times New Roman" w:hint="default"/>
      </w:rPr>
    </w:lvl>
    <w:lvl w:ilvl="5">
      <w:start w:val="1"/>
      <w:numFmt w:val="decimal"/>
      <w:lvlText w:val="%1.%2.%3.%4.%5.%6."/>
      <w:lvlJc w:val="left"/>
      <w:pPr>
        <w:tabs>
          <w:tab w:val="num" w:pos="1213"/>
        </w:tabs>
        <w:ind w:left="-227"/>
      </w:pPr>
      <w:rPr>
        <w:rFonts w:cs="Times New Roman" w:hint="default"/>
      </w:rPr>
    </w:lvl>
    <w:lvl w:ilvl="6">
      <w:start w:val="1"/>
      <w:numFmt w:val="decimal"/>
      <w:lvlText w:val="%1.%2.%3.%4.%5.%6.%7."/>
      <w:lvlJc w:val="left"/>
      <w:pPr>
        <w:tabs>
          <w:tab w:val="num" w:pos="3373"/>
        </w:tabs>
        <w:ind w:left="3013" w:hanging="1080"/>
      </w:pPr>
      <w:rPr>
        <w:rFonts w:cs="Times New Roman" w:hint="default"/>
      </w:rPr>
    </w:lvl>
    <w:lvl w:ilvl="7">
      <w:start w:val="1"/>
      <w:numFmt w:val="decimal"/>
      <w:lvlText w:val="%1.%2.%3.%4.%5.%6.%7.%8."/>
      <w:lvlJc w:val="left"/>
      <w:pPr>
        <w:tabs>
          <w:tab w:val="num" w:pos="3733"/>
        </w:tabs>
        <w:ind w:left="3517" w:hanging="1224"/>
      </w:pPr>
      <w:rPr>
        <w:rFonts w:cs="Times New Roman" w:hint="default"/>
      </w:rPr>
    </w:lvl>
    <w:lvl w:ilvl="8">
      <w:start w:val="1"/>
      <w:numFmt w:val="decimal"/>
      <w:lvlText w:val="%1.%2.%3.%4.%5.%6.%7.%8.%9."/>
      <w:lvlJc w:val="left"/>
      <w:pPr>
        <w:tabs>
          <w:tab w:val="num" w:pos="4453"/>
        </w:tabs>
        <w:ind w:left="4093" w:hanging="1440"/>
      </w:pPr>
      <w:rPr>
        <w:rFonts w:cs="Times New Roman" w:hint="default"/>
      </w:rPr>
    </w:lvl>
  </w:abstractNum>
  <w:abstractNum w:abstractNumId="77">
    <w:nsid w:val="2F592F02"/>
    <w:multiLevelType w:val="hybridMultilevel"/>
    <w:tmpl w:val="E4E00714"/>
    <w:lvl w:ilvl="0" w:tplc="04560001">
      <w:start w:val="1"/>
      <w:numFmt w:val="bullet"/>
      <w:lvlText w:val=""/>
      <w:lvlJc w:val="left"/>
      <w:pPr>
        <w:tabs>
          <w:tab w:val="num" w:pos="720"/>
        </w:tabs>
        <w:ind w:left="720" w:hanging="360"/>
      </w:pPr>
      <w:rPr>
        <w:rFonts w:ascii="Symbol" w:hAnsi="Symbol" w:hint="default"/>
      </w:rPr>
    </w:lvl>
    <w:lvl w:ilvl="1" w:tplc="04560003">
      <w:start w:val="1"/>
      <w:numFmt w:val="bullet"/>
      <w:lvlText w:val="o"/>
      <w:lvlJc w:val="left"/>
      <w:pPr>
        <w:tabs>
          <w:tab w:val="num" w:pos="1440"/>
        </w:tabs>
        <w:ind w:left="1440" w:hanging="360"/>
      </w:pPr>
      <w:rPr>
        <w:rFonts w:ascii="Courier New" w:hAnsi="Courier New" w:hint="default"/>
      </w:rPr>
    </w:lvl>
    <w:lvl w:ilvl="2" w:tplc="04560005" w:tentative="1">
      <w:start w:val="1"/>
      <w:numFmt w:val="bullet"/>
      <w:lvlText w:val=""/>
      <w:lvlJc w:val="left"/>
      <w:pPr>
        <w:tabs>
          <w:tab w:val="num" w:pos="2160"/>
        </w:tabs>
        <w:ind w:left="2160" w:hanging="360"/>
      </w:pPr>
      <w:rPr>
        <w:rFonts w:ascii="Wingdings" w:hAnsi="Wingdings" w:hint="default"/>
      </w:rPr>
    </w:lvl>
    <w:lvl w:ilvl="3" w:tplc="04560001" w:tentative="1">
      <w:start w:val="1"/>
      <w:numFmt w:val="bullet"/>
      <w:lvlText w:val=""/>
      <w:lvlJc w:val="left"/>
      <w:pPr>
        <w:tabs>
          <w:tab w:val="num" w:pos="2880"/>
        </w:tabs>
        <w:ind w:left="2880" w:hanging="360"/>
      </w:pPr>
      <w:rPr>
        <w:rFonts w:ascii="Symbol" w:hAnsi="Symbol" w:hint="default"/>
      </w:rPr>
    </w:lvl>
    <w:lvl w:ilvl="4" w:tplc="04560003" w:tentative="1">
      <w:start w:val="1"/>
      <w:numFmt w:val="bullet"/>
      <w:lvlText w:val="o"/>
      <w:lvlJc w:val="left"/>
      <w:pPr>
        <w:tabs>
          <w:tab w:val="num" w:pos="3600"/>
        </w:tabs>
        <w:ind w:left="3600" w:hanging="360"/>
      </w:pPr>
      <w:rPr>
        <w:rFonts w:ascii="Courier New" w:hAnsi="Courier New" w:hint="default"/>
      </w:rPr>
    </w:lvl>
    <w:lvl w:ilvl="5" w:tplc="04560005" w:tentative="1">
      <w:start w:val="1"/>
      <w:numFmt w:val="bullet"/>
      <w:lvlText w:val=""/>
      <w:lvlJc w:val="left"/>
      <w:pPr>
        <w:tabs>
          <w:tab w:val="num" w:pos="4320"/>
        </w:tabs>
        <w:ind w:left="4320" w:hanging="360"/>
      </w:pPr>
      <w:rPr>
        <w:rFonts w:ascii="Wingdings" w:hAnsi="Wingdings" w:hint="default"/>
      </w:rPr>
    </w:lvl>
    <w:lvl w:ilvl="6" w:tplc="04560001" w:tentative="1">
      <w:start w:val="1"/>
      <w:numFmt w:val="bullet"/>
      <w:lvlText w:val=""/>
      <w:lvlJc w:val="left"/>
      <w:pPr>
        <w:tabs>
          <w:tab w:val="num" w:pos="5040"/>
        </w:tabs>
        <w:ind w:left="5040" w:hanging="360"/>
      </w:pPr>
      <w:rPr>
        <w:rFonts w:ascii="Symbol" w:hAnsi="Symbol" w:hint="default"/>
      </w:rPr>
    </w:lvl>
    <w:lvl w:ilvl="7" w:tplc="04560003" w:tentative="1">
      <w:start w:val="1"/>
      <w:numFmt w:val="bullet"/>
      <w:lvlText w:val="o"/>
      <w:lvlJc w:val="left"/>
      <w:pPr>
        <w:tabs>
          <w:tab w:val="num" w:pos="5760"/>
        </w:tabs>
        <w:ind w:left="5760" w:hanging="360"/>
      </w:pPr>
      <w:rPr>
        <w:rFonts w:ascii="Courier New" w:hAnsi="Courier New" w:hint="default"/>
      </w:rPr>
    </w:lvl>
    <w:lvl w:ilvl="8" w:tplc="04560005" w:tentative="1">
      <w:start w:val="1"/>
      <w:numFmt w:val="bullet"/>
      <w:lvlText w:val=""/>
      <w:lvlJc w:val="left"/>
      <w:pPr>
        <w:tabs>
          <w:tab w:val="num" w:pos="6480"/>
        </w:tabs>
        <w:ind w:left="6480" w:hanging="360"/>
      </w:pPr>
      <w:rPr>
        <w:rFonts w:ascii="Wingdings" w:hAnsi="Wingdings" w:hint="default"/>
      </w:rPr>
    </w:lvl>
  </w:abstractNum>
  <w:abstractNum w:abstractNumId="78">
    <w:nsid w:val="31D445F1"/>
    <w:multiLevelType w:val="hybridMultilevel"/>
    <w:tmpl w:val="4F04BCE2"/>
    <w:lvl w:ilvl="0" w:tplc="FFFFFFFF">
      <w:start w:val="1"/>
      <w:numFmt w:val="bullet"/>
      <w:pStyle w:val="cuest2"/>
      <w:lvlText w:val=""/>
      <w:lvlJc w:val="left"/>
      <w:pPr>
        <w:tabs>
          <w:tab w:val="num" w:pos="1474"/>
        </w:tabs>
        <w:ind w:left="1474" w:hanging="283"/>
      </w:pPr>
      <w:rPr>
        <w:rFonts w:ascii="Wingdings" w:hAnsi="Wingdings" w:hint="default"/>
        <w:sz w:val="2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9">
    <w:nsid w:val="323F555C"/>
    <w:multiLevelType w:val="multilevel"/>
    <w:tmpl w:val="7BACD6C6"/>
    <w:lvl w:ilvl="0">
      <w:start w:val="1"/>
      <w:numFmt w:val="bullet"/>
      <w:lvlText w:val="–"/>
      <w:lvlJc w:val="left"/>
      <w:pPr>
        <w:tabs>
          <w:tab w:val="num" w:pos="2118"/>
        </w:tabs>
        <w:ind w:left="2118" w:hanging="360"/>
      </w:pPr>
      <w:rPr>
        <w:rFonts w:ascii="Times New Roman" w:hAnsi="Times New Roman" w:hint="default"/>
        <w:b w:val="0"/>
        <w:i w:val="0"/>
        <w:color w:val="667DD1"/>
        <w:sz w:val="20"/>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80">
    <w:nsid w:val="33EE686E"/>
    <w:multiLevelType w:val="multilevel"/>
    <w:tmpl w:val="07C09100"/>
    <w:lvl w:ilvl="0">
      <w:start w:val="1"/>
      <w:numFmt w:val="lowerLetter"/>
      <w:pStyle w:val="Textoindependiente2"/>
      <w:lvlText w:val="%1)"/>
      <w:lvlJc w:val="left"/>
      <w:pPr>
        <w:tabs>
          <w:tab w:val="num" w:pos="1474"/>
        </w:tabs>
        <w:ind w:left="1474" w:hanging="283"/>
      </w:pPr>
      <w:rPr>
        <w:rFonts w:cs="Times New Roman" w:hint="default"/>
      </w:rPr>
    </w:lvl>
    <w:lvl w:ilvl="1">
      <w:start w:val="1"/>
      <w:numFmt w:val="decimal"/>
      <w:lvlText w:val="%1.%2."/>
      <w:lvlJc w:val="left"/>
      <w:pPr>
        <w:tabs>
          <w:tab w:val="num" w:pos="3462"/>
        </w:tabs>
        <w:ind w:left="3174" w:hanging="432"/>
      </w:pPr>
      <w:rPr>
        <w:rFonts w:cs="Times New Roman" w:hint="default"/>
      </w:rPr>
    </w:lvl>
    <w:lvl w:ilvl="2">
      <w:start w:val="1"/>
      <w:numFmt w:val="decimal"/>
      <w:lvlText w:val="%1.%2.%3."/>
      <w:lvlJc w:val="left"/>
      <w:pPr>
        <w:tabs>
          <w:tab w:val="num" w:pos="4182"/>
        </w:tabs>
        <w:ind w:left="3606" w:hanging="504"/>
      </w:pPr>
      <w:rPr>
        <w:rFonts w:cs="Times New Roman" w:hint="default"/>
      </w:rPr>
    </w:lvl>
    <w:lvl w:ilvl="3">
      <w:start w:val="1"/>
      <w:numFmt w:val="decimal"/>
      <w:lvlText w:val="%1.%2.%3.%4."/>
      <w:lvlJc w:val="left"/>
      <w:pPr>
        <w:tabs>
          <w:tab w:val="num" w:pos="4902"/>
        </w:tabs>
        <w:ind w:left="4110" w:hanging="648"/>
      </w:pPr>
      <w:rPr>
        <w:rFonts w:cs="Times New Roman" w:hint="default"/>
      </w:rPr>
    </w:lvl>
    <w:lvl w:ilvl="4">
      <w:start w:val="1"/>
      <w:numFmt w:val="decimal"/>
      <w:lvlText w:val="%1.%2.%3.%4.%5."/>
      <w:lvlJc w:val="left"/>
      <w:pPr>
        <w:tabs>
          <w:tab w:val="num" w:pos="5622"/>
        </w:tabs>
        <w:ind w:left="4614" w:hanging="792"/>
      </w:pPr>
      <w:rPr>
        <w:rFonts w:cs="Times New Roman" w:hint="default"/>
      </w:rPr>
    </w:lvl>
    <w:lvl w:ilvl="5">
      <w:start w:val="1"/>
      <w:numFmt w:val="decimal"/>
      <w:lvlText w:val="%1.%2.%3.%4.%5.%6."/>
      <w:lvlJc w:val="left"/>
      <w:pPr>
        <w:tabs>
          <w:tab w:val="num" w:pos="6342"/>
        </w:tabs>
        <w:ind w:left="5118" w:hanging="936"/>
      </w:pPr>
      <w:rPr>
        <w:rFonts w:cs="Times New Roman" w:hint="default"/>
      </w:rPr>
    </w:lvl>
    <w:lvl w:ilvl="6">
      <w:start w:val="1"/>
      <w:numFmt w:val="decimal"/>
      <w:lvlText w:val="%1.%2.%3.%4.%5.%6.%7."/>
      <w:lvlJc w:val="left"/>
      <w:pPr>
        <w:tabs>
          <w:tab w:val="num" w:pos="7062"/>
        </w:tabs>
        <w:ind w:left="5622" w:hanging="1080"/>
      </w:pPr>
      <w:rPr>
        <w:rFonts w:cs="Times New Roman" w:hint="default"/>
      </w:rPr>
    </w:lvl>
    <w:lvl w:ilvl="7">
      <w:start w:val="1"/>
      <w:numFmt w:val="decimal"/>
      <w:lvlText w:val="%1.%2.%3.%4.%5.%6.%7.%8."/>
      <w:lvlJc w:val="left"/>
      <w:pPr>
        <w:tabs>
          <w:tab w:val="num" w:pos="7422"/>
        </w:tabs>
        <w:ind w:left="6126" w:hanging="1224"/>
      </w:pPr>
      <w:rPr>
        <w:rFonts w:cs="Times New Roman" w:hint="default"/>
      </w:rPr>
    </w:lvl>
    <w:lvl w:ilvl="8">
      <w:start w:val="1"/>
      <w:numFmt w:val="decimal"/>
      <w:lvlText w:val="%1.%2.%3.%4.%5.%6.%7.%8.%9."/>
      <w:lvlJc w:val="left"/>
      <w:pPr>
        <w:tabs>
          <w:tab w:val="num" w:pos="8142"/>
        </w:tabs>
        <w:ind w:left="6702" w:hanging="1440"/>
      </w:pPr>
      <w:rPr>
        <w:rFonts w:cs="Times New Roman" w:hint="default"/>
      </w:rPr>
    </w:lvl>
  </w:abstractNum>
  <w:abstractNum w:abstractNumId="81">
    <w:nsid w:val="351054F1"/>
    <w:multiLevelType w:val="hybridMultilevel"/>
    <w:tmpl w:val="C3342976"/>
    <w:lvl w:ilvl="0" w:tplc="FFFFFFFF">
      <w:start w:val="1"/>
      <w:numFmt w:val="decimal"/>
      <w:lvlText w:val="%1."/>
      <w:lvlJc w:val="left"/>
      <w:pPr>
        <w:tabs>
          <w:tab w:val="num" w:pos="360"/>
        </w:tabs>
        <w:ind w:left="360" w:hanging="360"/>
      </w:pPr>
      <w:rPr>
        <w:rFonts w:cs="Times New Roman"/>
      </w:rPr>
    </w:lvl>
    <w:lvl w:ilvl="1" w:tplc="FFFFFFFF" w:tentative="1">
      <w:start w:val="1"/>
      <w:numFmt w:val="lowerLetter"/>
      <w:lvlText w:val="%2."/>
      <w:lvlJc w:val="left"/>
      <w:pPr>
        <w:tabs>
          <w:tab w:val="num" w:pos="1080"/>
        </w:tabs>
        <w:ind w:left="1080" w:hanging="360"/>
      </w:pPr>
      <w:rPr>
        <w:rFonts w:cs="Times New Roman"/>
      </w:rPr>
    </w:lvl>
    <w:lvl w:ilvl="2" w:tplc="FFFFFFFF" w:tentative="1">
      <w:start w:val="1"/>
      <w:numFmt w:val="lowerRoman"/>
      <w:lvlText w:val="%3."/>
      <w:lvlJc w:val="right"/>
      <w:pPr>
        <w:tabs>
          <w:tab w:val="num" w:pos="1800"/>
        </w:tabs>
        <w:ind w:left="1800" w:hanging="180"/>
      </w:pPr>
      <w:rPr>
        <w:rFonts w:cs="Times New Roman"/>
      </w:rPr>
    </w:lvl>
    <w:lvl w:ilvl="3" w:tplc="FFFFFFFF" w:tentative="1">
      <w:start w:val="1"/>
      <w:numFmt w:val="decimal"/>
      <w:lvlText w:val="%4."/>
      <w:lvlJc w:val="left"/>
      <w:pPr>
        <w:tabs>
          <w:tab w:val="num" w:pos="2520"/>
        </w:tabs>
        <w:ind w:left="2520" w:hanging="360"/>
      </w:pPr>
      <w:rPr>
        <w:rFonts w:cs="Times New Roman"/>
      </w:rPr>
    </w:lvl>
    <w:lvl w:ilvl="4" w:tplc="FFFFFFFF" w:tentative="1">
      <w:start w:val="1"/>
      <w:numFmt w:val="lowerLetter"/>
      <w:lvlText w:val="%5."/>
      <w:lvlJc w:val="left"/>
      <w:pPr>
        <w:tabs>
          <w:tab w:val="num" w:pos="3240"/>
        </w:tabs>
        <w:ind w:left="3240" w:hanging="360"/>
      </w:pPr>
      <w:rPr>
        <w:rFonts w:cs="Times New Roman"/>
      </w:rPr>
    </w:lvl>
    <w:lvl w:ilvl="5" w:tplc="FFFFFFFF" w:tentative="1">
      <w:start w:val="1"/>
      <w:numFmt w:val="lowerRoman"/>
      <w:lvlText w:val="%6."/>
      <w:lvlJc w:val="right"/>
      <w:pPr>
        <w:tabs>
          <w:tab w:val="num" w:pos="3960"/>
        </w:tabs>
        <w:ind w:left="3960" w:hanging="180"/>
      </w:pPr>
      <w:rPr>
        <w:rFonts w:cs="Times New Roman"/>
      </w:rPr>
    </w:lvl>
    <w:lvl w:ilvl="6" w:tplc="FFFFFFFF" w:tentative="1">
      <w:start w:val="1"/>
      <w:numFmt w:val="decimal"/>
      <w:lvlText w:val="%7."/>
      <w:lvlJc w:val="left"/>
      <w:pPr>
        <w:tabs>
          <w:tab w:val="num" w:pos="4680"/>
        </w:tabs>
        <w:ind w:left="4680" w:hanging="360"/>
      </w:pPr>
      <w:rPr>
        <w:rFonts w:cs="Times New Roman"/>
      </w:rPr>
    </w:lvl>
    <w:lvl w:ilvl="7" w:tplc="FFFFFFFF" w:tentative="1">
      <w:start w:val="1"/>
      <w:numFmt w:val="lowerLetter"/>
      <w:lvlText w:val="%8."/>
      <w:lvlJc w:val="left"/>
      <w:pPr>
        <w:tabs>
          <w:tab w:val="num" w:pos="5400"/>
        </w:tabs>
        <w:ind w:left="5400" w:hanging="360"/>
      </w:pPr>
      <w:rPr>
        <w:rFonts w:cs="Times New Roman"/>
      </w:rPr>
    </w:lvl>
    <w:lvl w:ilvl="8" w:tplc="FFFFFFFF" w:tentative="1">
      <w:start w:val="1"/>
      <w:numFmt w:val="lowerRoman"/>
      <w:lvlText w:val="%9."/>
      <w:lvlJc w:val="right"/>
      <w:pPr>
        <w:tabs>
          <w:tab w:val="num" w:pos="6120"/>
        </w:tabs>
        <w:ind w:left="6120" w:hanging="180"/>
      </w:pPr>
      <w:rPr>
        <w:rFonts w:cs="Times New Roman"/>
      </w:rPr>
    </w:lvl>
  </w:abstractNum>
  <w:abstractNum w:abstractNumId="82">
    <w:nsid w:val="367026A2"/>
    <w:multiLevelType w:val="multilevel"/>
    <w:tmpl w:val="29A270EA"/>
    <w:lvl w:ilvl="0">
      <w:start w:val="1"/>
      <w:numFmt w:val="lowerLetter"/>
      <w:pStyle w:val="pn2"/>
      <w:lvlText w:val="%1)"/>
      <w:lvlJc w:val="left"/>
      <w:pPr>
        <w:tabs>
          <w:tab w:val="num" w:pos="511"/>
        </w:tabs>
        <w:ind w:left="454" w:hanging="227"/>
      </w:pPr>
      <w:rPr>
        <w:rFonts w:ascii="Arial Narrow" w:hAnsi="Arial Narrow" w:cs="Times New Roman" w:hint="default"/>
        <w:b w:val="0"/>
        <w:i w:val="0"/>
      </w:rPr>
    </w:lvl>
    <w:lvl w:ilvl="1">
      <w:start w:val="1"/>
      <w:numFmt w:val="decimal"/>
      <w:lvlText w:val="%1.%2."/>
      <w:lvlJc w:val="left"/>
      <w:pPr>
        <w:tabs>
          <w:tab w:val="num" w:pos="1019"/>
        </w:tabs>
        <w:ind w:left="1019" w:hanging="432"/>
      </w:pPr>
      <w:rPr>
        <w:rFonts w:cs="Times New Roman" w:hint="default"/>
      </w:rPr>
    </w:lvl>
    <w:lvl w:ilvl="2">
      <w:start w:val="1"/>
      <w:numFmt w:val="decimal"/>
      <w:lvlText w:val="%1.%2.%3."/>
      <w:lvlJc w:val="left"/>
      <w:pPr>
        <w:tabs>
          <w:tab w:val="num" w:pos="1667"/>
        </w:tabs>
        <w:ind w:left="1451" w:hanging="504"/>
      </w:pPr>
      <w:rPr>
        <w:rFonts w:cs="Times New Roman" w:hint="default"/>
      </w:rPr>
    </w:lvl>
    <w:lvl w:ilvl="3">
      <w:start w:val="1"/>
      <w:numFmt w:val="decimal"/>
      <w:lvlText w:val="%1.%2.%3.%4."/>
      <w:lvlJc w:val="left"/>
      <w:pPr>
        <w:tabs>
          <w:tab w:val="num" w:pos="2387"/>
        </w:tabs>
        <w:ind w:left="1955" w:hanging="648"/>
      </w:pPr>
      <w:rPr>
        <w:rFonts w:cs="Times New Roman" w:hint="default"/>
      </w:rPr>
    </w:lvl>
    <w:lvl w:ilvl="4">
      <w:start w:val="1"/>
      <w:numFmt w:val="decimal"/>
      <w:lvlText w:val="%1.%2.%3.%4.%5."/>
      <w:lvlJc w:val="left"/>
      <w:pPr>
        <w:tabs>
          <w:tab w:val="num" w:pos="2747"/>
        </w:tabs>
        <w:ind w:left="2459" w:hanging="792"/>
      </w:pPr>
      <w:rPr>
        <w:rFonts w:cs="Times New Roman" w:hint="default"/>
      </w:rPr>
    </w:lvl>
    <w:lvl w:ilvl="5">
      <w:start w:val="1"/>
      <w:numFmt w:val="decimal"/>
      <w:lvlText w:val="%1.%2.%3.%4.%5.%6."/>
      <w:lvlJc w:val="left"/>
      <w:pPr>
        <w:tabs>
          <w:tab w:val="num" w:pos="3467"/>
        </w:tabs>
        <w:ind w:left="2963" w:hanging="936"/>
      </w:pPr>
      <w:rPr>
        <w:rFonts w:cs="Times New Roman" w:hint="default"/>
      </w:rPr>
    </w:lvl>
    <w:lvl w:ilvl="6">
      <w:start w:val="1"/>
      <w:numFmt w:val="decimal"/>
      <w:lvlText w:val="%1.%2.%3.%4.%5.%6.%7."/>
      <w:lvlJc w:val="left"/>
      <w:pPr>
        <w:tabs>
          <w:tab w:val="num" w:pos="3827"/>
        </w:tabs>
        <w:ind w:left="3467" w:hanging="1080"/>
      </w:pPr>
      <w:rPr>
        <w:rFonts w:cs="Times New Roman" w:hint="default"/>
      </w:rPr>
    </w:lvl>
    <w:lvl w:ilvl="7">
      <w:start w:val="1"/>
      <w:numFmt w:val="decimal"/>
      <w:lvlText w:val="%1.%2.%3.%4.%5.%6.%7.%8."/>
      <w:lvlJc w:val="left"/>
      <w:pPr>
        <w:tabs>
          <w:tab w:val="num" w:pos="4547"/>
        </w:tabs>
        <w:ind w:left="3971" w:hanging="1224"/>
      </w:pPr>
      <w:rPr>
        <w:rFonts w:cs="Times New Roman" w:hint="default"/>
      </w:rPr>
    </w:lvl>
    <w:lvl w:ilvl="8">
      <w:start w:val="1"/>
      <w:numFmt w:val="decimal"/>
      <w:lvlText w:val="%1.%2.%3.%4.%5.%6.%7.%8.%9."/>
      <w:lvlJc w:val="left"/>
      <w:pPr>
        <w:tabs>
          <w:tab w:val="num" w:pos="5267"/>
        </w:tabs>
        <w:ind w:left="4547" w:hanging="1440"/>
      </w:pPr>
      <w:rPr>
        <w:rFonts w:cs="Times New Roman" w:hint="default"/>
      </w:rPr>
    </w:lvl>
  </w:abstractNum>
  <w:abstractNum w:abstractNumId="83">
    <w:nsid w:val="3A6615AC"/>
    <w:multiLevelType w:val="hybridMultilevel"/>
    <w:tmpl w:val="47ECAE4A"/>
    <w:lvl w:ilvl="0" w:tplc="FFFFFFFF">
      <w:start w:val="1"/>
      <w:numFmt w:val="bullet"/>
      <w:pStyle w:val="p1"/>
      <w:lvlText w:val=""/>
      <w:lvlJc w:val="left"/>
      <w:pPr>
        <w:tabs>
          <w:tab w:val="num" w:pos="1191"/>
        </w:tabs>
        <w:ind w:left="1191" w:hanging="284"/>
      </w:pPr>
      <w:rPr>
        <w:rFonts w:ascii="Wingdings" w:hAnsi="Wingdings" w:hint="default"/>
        <w:color w:val="667DD1"/>
        <w:sz w:val="2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4">
    <w:nsid w:val="3A7D7A76"/>
    <w:multiLevelType w:val="multilevel"/>
    <w:tmpl w:val="29D63DEC"/>
    <w:lvl w:ilvl="0">
      <w:start w:val="1"/>
      <w:numFmt w:val="bullet"/>
      <w:lvlText w:val="–"/>
      <w:lvlJc w:val="left"/>
      <w:pPr>
        <w:tabs>
          <w:tab w:val="num" w:pos="1758"/>
        </w:tabs>
        <w:ind w:left="1758" w:hanging="284"/>
      </w:pPr>
      <w:rPr>
        <w:rFonts w:ascii="Times New Roman" w:hAnsi="Times New Roman" w:hint="default"/>
        <w:b/>
        <w:i w:val="0"/>
        <w:color w:val="667DD1"/>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5">
    <w:nsid w:val="3B2402BC"/>
    <w:multiLevelType w:val="multilevel"/>
    <w:tmpl w:val="B2A017C6"/>
    <w:lvl w:ilvl="0">
      <w:start w:val="1"/>
      <w:numFmt w:val="bullet"/>
      <w:lvlText w:val=""/>
      <w:lvlJc w:val="left"/>
      <w:pPr>
        <w:tabs>
          <w:tab w:val="num" w:pos="1474"/>
        </w:tabs>
        <w:ind w:left="1474" w:hanging="567"/>
      </w:pPr>
      <w:rPr>
        <w:rFonts w:ascii="Wingdings" w:hAnsi="Wingdings" w:hint="default"/>
        <w:b w:val="0"/>
        <w:i w:val="0"/>
        <w:color w:val="667DD1"/>
        <w:sz w:val="20"/>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86">
    <w:nsid w:val="42531CBA"/>
    <w:multiLevelType w:val="hybridMultilevel"/>
    <w:tmpl w:val="5BBA8756"/>
    <w:lvl w:ilvl="0" w:tplc="FFFFFFFF">
      <w:start w:val="1"/>
      <w:numFmt w:val="decimal"/>
      <w:pStyle w:val="cuest1"/>
      <w:lvlText w:val="%1."/>
      <w:lvlJc w:val="left"/>
      <w:pPr>
        <w:tabs>
          <w:tab w:val="num" w:pos="1191"/>
        </w:tabs>
        <w:ind w:left="1191" w:hanging="284"/>
      </w:pPr>
      <w:rPr>
        <w:rFonts w:ascii="Arial Narrow" w:hAnsi="Arial Narrow" w:cs="Times New Roman" w:hint="default"/>
        <w:b/>
        <w:i w:val="0"/>
        <w:color w:val="667DD1"/>
        <w:sz w:val="28"/>
        <w:szCs w:val="28"/>
      </w:rPr>
    </w:lvl>
    <w:lvl w:ilvl="1" w:tplc="FFFFFFFF" w:tentative="1">
      <w:start w:val="1"/>
      <w:numFmt w:val="lowerLetter"/>
      <w:lvlText w:val="%2."/>
      <w:lvlJc w:val="left"/>
      <w:pPr>
        <w:tabs>
          <w:tab w:val="num" w:pos="2347"/>
        </w:tabs>
        <w:ind w:left="2347" w:hanging="360"/>
      </w:pPr>
      <w:rPr>
        <w:rFonts w:cs="Times New Roman"/>
      </w:rPr>
    </w:lvl>
    <w:lvl w:ilvl="2" w:tplc="FFFFFFFF" w:tentative="1">
      <w:start w:val="1"/>
      <w:numFmt w:val="lowerRoman"/>
      <w:lvlText w:val="%3."/>
      <w:lvlJc w:val="right"/>
      <w:pPr>
        <w:tabs>
          <w:tab w:val="num" w:pos="3067"/>
        </w:tabs>
        <w:ind w:left="3067" w:hanging="180"/>
      </w:pPr>
      <w:rPr>
        <w:rFonts w:cs="Times New Roman"/>
      </w:rPr>
    </w:lvl>
    <w:lvl w:ilvl="3" w:tplc="FFFFFFFF" w:tentative="1">
      <w:start w:val="1"/>
      <w:numFmt w:val="decimal"/>
      <w:lvlText w:val="%4."/>
      <w:lvlJc w:val="left"/>
      <w:pPr>
        <w:tabs>
          <w:tab w:val="num" w:pos="3787"/>
        </w:tabs>
        <w:ind w:left="3787" w:hanging="360"/>
      </w:pPr>
      <w:rPr>
        <w:rFonts w:cs="Times New Roman"/>
      </w:rPr>
    </w:lvl>
    <w:lvl w:ilvl="4" w:tplc="FFFFFFFF" w:tentative="1">
      <w:start w:val="1"/>
      <w:numFmt w:val="lowerLetter"/>
      <w:lvlText w:val="%5."/>
      <w:lvlJc w:val="left"/>
      <w:pPr>
        <w:tabs>
          <w:tab w:val="num" w:pos="4507"/>
        </w:tabs>
        <w:ind w:left="4507" w:hanging="360"/>
      </w:pPr>
      <w:rPr>
        <w:rFonts w:cs="Times New Roman"/>
      </w:rPr>
    </w:lvl>
    <w:lvl w:ilvl="5" w:tplc="FFFFFFFF" w:tentative="1">
      <w:start w:val="1"/>
      <w:numFmt w:val="lowerRoman"/>
      <w:lvlText w:val="%6."/>
      <w:lvlJc w:val="right"/>
      <w:pPr>
        <w:tabs>
          <w:tab w:val="num" w:pos="5227"/>
        </w:tabs>
        <w:ind w:left="5227" w:hanging="180"/>
      </w:pPr>
      <w:rPr>
        <w:rFonts w:cs="Times New Roman"/>
      </w:rPr>
    </w:lvl>
    <w:lvl w:ilvl="6" w:tplc="FFFFFFFF" w:tentative="1">
      <w:start w:val="1"/>
      <w:numFmt w:val="decimal"/>
      <w:lvlText w:val="%7."/>
      <w:lvlJc w:val="left"/>
      <w:pPr>
        <w:tabs>
          <w:tab w:val="num" w:pos="5947"/>
        </w:tabs>
        <w:ind w:left="5947" w:hanging="360"/>
      </w:pPr>
      <w:rPr>
        <w:rFonts w:cs="Times New Roman"/>
      </w:rPr>
    </w:lvl>
    <w:lvl w:ilvl="7" w:tplc="FFFFFFFF" w:tentative="1">
      <w:start w:val="1"/>
      <w:numFmt w:val="lowerLetter"/>
      <w:lvlText w:val="%8."/>
      <w:lvlJc w:val="left"/>
      <w:pPr>
        <w:tabs>
          <w:tab w:val="num" w:pos="6667"/>
        </w:tabs>
        <w:ind w:left="6667" w:hanging="360"/>
      </w:pPr>
      <w:rPr>
        <w:rFonts w:cs="Times New Roman"/>
      </w:rPr>
    </w:lvl>
    <w:lvl w:ilvl="8" w:tplc="FFFFFFFF" w:tentative="1">
      <w:start w:val="1"/>
      <w:numFmt w:val="lowerRoman"/>
      <w:lvlText w:val="%9."/>
      <w:lvlJc w:val="right"/>
      <w:pPr>
        <w:tabs>
          <w:tab w:val="num" w:pos="7387"/>
        </w:tabs>
        <w:ind w:left="7387" w:hanging="180"/>
      </w:pPr>
      <w:rPr>
        <w:rFonts w:cs="Times New Roman"/>
      </w:rPr>
    </w:lvl>
  </w:abstractNum>
  <w:abstractNum w:abstractNumId="87">
    <w:nsid w:val="46A438C9"/>
    <w:multiLevelType w:val="hybridMultilevel"/>
    <w:tmpl w:val="4012722E"/>
    <w:lvl w:ilvl="0" w:tplc="FFFFFFFF">
      <w:start w:val="1"/>
      <w:numFmt w:val="bullet"/>
      <w:lvlText w:val=""/>
      <w:lvlJc w:val="left"/>
      <w:pPr>
        <w:tabs>
          <w:tab w:val="num" w:pos="1474"/>
        </w:tabs>
        <w:ind w:left="1474" w:hanging="283"/>
      </w:pPr>
      <w:rPr>
        <w:rFonts w:ascii="Wingdings" w:hAnsi="Wingdings" w:hint="default"/>
        <w:color w:val="808080"/>
        <w:sz w:val="24"/>
      </w:rPr>
    </w:lvl>
    <w:lvl w:ilvl="1" w:tplc="FFFFFFFF" w:tentative="1">
      <w:start w:val="1"/>
      <w:numFmt w:val="bullet"/>
      <w:lvlText w:val="o"/>
      <w:lvlJc w:val="left"/>
      <w:pPr>
        <w:tabs>
          <w:tab w:val="num" w:pos="3199"/>
        </w:tabs>
        <w:ind w:left="3199" w:hanging="360"/>
      </w:pPr>
      <w:rPr>
        <w:rFonts w:ascii="Courier New" w:hAnsi="Courier New" w:hint="default"/>
      </w:rPr>
    </w:lvl>
    <w:lvl w:ilvl="2" w:tplc="FFFFFFFF" w:tentative="1">
      <w:start w:val="1"/>
      <w:numFmt w:val="bullet"/>
      <w:lvlText w:val=""/>
      <w:lvlJc w:val="left"/>
      <w:pPr>
        <w:tabs>
          <w:tab w:val="num" w:pos="3919"/>
        </w:tabs>
        <w:ind w:left="3919" w:hanging="360"/>
      </w:pPr>
      <w:rPr>
        <w:rFonts w:ascii="Wingdings" w:hAnsi="Wingdings" w:hint="default"/>
      </w:rPr>
    </w:lvl>
    <w:lvl w:ilvl="3" w:tplc="FFFFFFFF" w:tentative="1">
      <w:start w:val="1"/>
      <w:numFmt w:val="bullet"/>
      <w:lvlText w:val=""/>
      <w:lvlJc w:val="left"/>
      <w:pPr>
        <w:tabs>
          <w:tab w:val="num" w:pos="4639"/>
        </w:tabs>
        <w:ind w:left="4639" w:hanging="360"/>
      </w:pPr>
      <w:rPr>
        <w:rFonts w:ascii="Symbol" w:hAnsi="Symbol" w:hint="default"/>
      </w:rPr>
    </w:lvl>
    <w:lvl w:ilvl="4" w:tplc="FFFFFFFF" w:tentative="1">
      <w:start w:val="1"/>
      <w:numFmt w:val="bullet"/>
      <w:lvlText w:val="o"/>
      <w:lvlJc w:val="left"/>
      <w:pPr>
        <w:tabs>
          <w:tab w:val="num" w:pos="5359"/>
        </w:tabs>
        <w:ind w:left="5359" w:hanging="360"/>
      </w:pPr>
      <w:rPr>
        <w:rFonts w:ascii="Courier New" w:hAnsi="Courier New" w:hint="default"/>
      </w:rPr>
    </w:lvl>
    <w:lvl w:ilvl="5" w:tplc="FFFFFFFF" w:tentative="1">
      <w:start w:val="1"/>
      <w:numFmt w:val="bullet"/>
      <w:lvlText w:val=""/>
      <w:lvlJc w:val="left"/>
      <w:pPr>
        <w:tabs>
          <w:tab w:val="num" w:pos="6079"/>
        </w:tabs>
        <w:ind w:left="6079" w:hanging="360"/>
      </w:pPr>
      <w:rPr>
        <w:rFonts w:ascii="Wingdings" w:hAnsi="Wingdings" w:hint="default"/>
      </w:rPr>
    </w:lvl>
    <w:lvl w:ilvl="6" w:tplc="FFFFFFFF" w:tentative="1">
      <w:start w:val="1"/>
      <w:numFmt w:val="bullet"/>
      <w:lvlText w:val=""/>
      <w:lvlJc w:val="left"/>
      <w:pPr>
        <w:tabs>
          <w:tab w:val="num" w:pos="6799"/>
        </w:tabs>
        <w:ind w:left="6799" w:hanging="360"/>
      </w:pPr>
      <w:rPr>
        <w:rFonts w:ascii="Symbol" w:hAnsi="Symbol" w:hint="default"/>
      </w:rPr>
    </w:lvl>
    <w:lvl w:ilvl="7" w:tplc="FFFFFFFF" w:tentative="1">
      <w:start w:val="1"/>
      <w:numFmt w:val="bullet"/>
      <w:lvlText w:val="o"/>
      <w:lvlJc w:val="left"/>
      <w:pPr>
        <w:tabs>
          <w:tab w:val="num" w:pos="7519"/>
        </w:tabs>
        <w:ind w:left="7519" w:hanging="360"/>
      </w:pPr>
      <w:rPr>
        <w:rFonts w:ascii="Courier New" w:hAnsi="Courier New" w:hint="default"/>
      </w:rPr>
    </w:lvl>
    <w:lvl w:ilvl="8" w:tplc="FFFFFFFF" w:tentative="1">
      <w:start w:val="1"/>
      <w:numFmt w:val="bullet"/>
      <w:lvlText w:val=""/>
      <w:lvlJc w:val="left"/>
      <w:pPr>
        <w:tabs>
          <w:tab w:val="num" w:pos="8239"/>
        </w:tabs>
        <w:ind w:left="8239" w:hanging="360"/>
      </w:pPr>
      <w:rPr>
        <w:rFonts w:ascii="Wingdings" w:hAnsi="Wingdings" w:hint="default"/>
      </w:rPr>
    </w:lvl>
  </w:abstractNum>
  <w:abstractNum w:abstractNumId="88">
    <w:nsid w:val="4CE81BE9"/>
    <w:multiLevelType w:val="hybridMultilevel"/>
    <w:tmpl w:val="68D05EF4"/>
    <w:lvl w:ilvl="0" w:tplc="F81E2E36">
      <w:start w:val="1"/>
      <w:numFmt w:val="bullet"/>
      <w:pStyle w:val="Estilottpn1Izquierda0cmSangrafrancesa04cm"/>
      <w:lvlText w:val=""/>
      <w:lvlJc w:val="left"/>
      <w:pPr>
        <w:tabs>
          <w:tab w:val="num" w:pos="1191"/>
        </w:tabs>
        <w:ind w:left="1191" w:hanging="624"/>
      </w:pPr>
      <w:rPr>
        <w:rFonts w:ascii="Wingdings" w:hAnsi="Wingdings" w:hint="default"/>
        <w:b/>
        <w:i w:val="0"/>
        <w:color w:val="33CCCC"/>
        <w:sz w:val="48"/>
      </w:rPr>
    </w:lvl>
    <w:lvl w:ilvl="1" w:tplc="0C0A0019" w:tentative="1">
      <w:start w:val="1"/>
      <w:numFmt w:val="bullet"/>
      <w:lvlText w:val="o"/>
      <w:lvlJc w:val="left"/>
      <w:pPr>
        <w:tabs>
          <w:tab w:val="num" w:pos="1440"/>
        </w:tabs>
        <w:ind w:left="1440" w:hanging="360"/>
      </w:pPr>
      <w:rPr>
        <w:rFonts w:ascii="Courier New" w:hAnsi="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89">
    <w:nsid w:val="4FB22222"/>
    <w:multiLevelType w:val="hybridMultilevel"/>
    <w:tmpl w:val="66FAFB40"/>
    <w:lvl w:ilvl="0" w:tplc="5E32236C">
      <w:start w:val="1"/>
      <w:numFmt w:val="bullet"/>
      <w:pStyle w:val="p2"/>
      <w:lvlText w:val="–"/>
      <w:lvlJc w:val="left"/>
      <w:pPr>
        <w:tabs>
          <w:tab w:val="num" w:pos="1475"/>
        </w:tabs>
        <w:ind w:left="1475" w:hanging="284"/>
      </w:pPr>
      <w:rPr>
        <w:rFonts w:ascii="Times New Roman" w:hAnsi="Times New Roman" w:hint="default"/>
        <w:color w:val="auto"/>
        <w:sz w:val="24"/>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0">
    <w:nsid w:val="587C474F"/>
    <w:multiLevelType w:val="multilevel"/>
    <w:tmpl w:val="4A32F3D2"/>
    <w:lvl w:ilvl="0">
      <w:start w:val="1"/>
      <w:numFmt w:val="lowerLetter"/>
      <w:lvlText w:val="%1)"/>
      <w:lvlJc w:val="left"/>
      <w:pPr>
        <w:tabs>
          <w:tab w:val="num" w:pos="1191"/>
        </w:tabs>
        <w:ind w:left="1191" w:hanging="284"/>
      </w:pPr>
      <w:rPr>
        <w:rFonts w:ascii="Times New Roman" w:hAnsi="Times New Roman" w:hint="default"/>
        <w:b w:val="0"/>
        <w:i w:val="0"/>
      </w:rPr>
    </w:lvl>
    <w:lvl w:ilvl="1">
      <w:start w:val="1"/>
      <w:numFmt w:val="decimal"/>
      <w:lvlText w:val="%1.%2."/>
      <w:lvlJc w:val="left"/>
      <w:pPr>
        <w:tabs>
          <w:tab w:val="num" w:pos="1699"/>
        </w:tabs>
        <w:ind w:left="1699" w:hanging="432"/>
      </w:pPr>
      <w:rPr>
        <w:rFonts w:hint="default"/>
      </w:rPr>
    </w:lvl>
    <w:lvl w:ilvl="2">
      <w:start w:val="1"/>
      <w:numFmt w:val="decimal"/>
      <w:lvlText w:val="%1.%2.%3."/>
      <w:lvlJc w:val="left"/>
      <w:pPr>
        <w:tabs>
          <w:tab w:val="num" w:pos="2347"/>
        </w:tabs>
        <w:ind w:left="2131" w:hanging="504"/>
      </w:pPr>
      <w:rPr>
        <w:rFonts w:hint="default"/>
      </w:rPr>
    </w:lvl>
    <w:lvl w:ilvl="3">
      <w:start w:val="1"/>
      <w:numFmt w:val="decimal"/>
      <w:lvlText w:val="%1.%2.%3.%4."/>
      <w:lvlJc w:val="left"/>
      <w:pPr>
        <w:tabs>
          <w:tab w:val="num" w:pos="3067"/>
        </w:tabs>
        <w:ind w:left="2635" w:hanging="648"/>
      </w:pPr>
      <w:rPr>
        <w:rFonts w:hint="default"/>
      </w:rPr>
    </w:lvl>
    <w:lvl w:ilvl="4">
      <w:start w:val="1"/>
      <w:numFmt w:val="decimal"/>
      <w:lvlText w:val="%1.%2.%3.%4.%5."/>
      <w:lvlJc w:val="left"/>
      <w:pPr>
        <w:tabs>
          <w:tab w:val="num" w:pos="3427"/>
        </w:tabs>
        <w:ind w:left="3139" w:hanging="792"/>
      </w:pPr>
      <w:rPr>
        <w:rFonts w:hint="default"/>
      </w:rPr>
    </w:lvl>
    <w:lvl w:ilvl="5">
      <w:start w:val="1"/>
      <w:numFmt w:val="decimal"/>
      <w:lvlText w:val="%1.%2.%3.%4.%5.%6."/>
      <w:lvlJc w:val="left"/>
      <w:pPr>
        <w:tabs>
          <w:tab w:val="num" w:pos="4147"/>
        </w:tabs>
        <w:ind w:left="3643" w:hanging="936"/>
      </w:pPr>
      <w:rPr>
        <w:rFonts w:hint="default"/>
      </w:rPr>
    </w:lvl>
    <w:lvl w:ilvl="6">
      <w:start w:val="1"/>
      <w:numFmt w:val="decimal"/>
      <w:lvlText w:val="%1.%2.%3.%4.%5.%6.%7."/>
      <w:lvlJc w:val="left"/>
      <w:pPr>
        <w:tabs>
          <w:tab w:val="num" w:pos="4507"/>
        </w:tabs>
        <w:ind w:left="4147" w:hanging="1080"/>
      </w:pPr>
      <w:rPr>
        <w:rFonts w:hint="default"/>
      </w:rPr>
    </w:lvl>
    <w:lvl w:ilvl="7">
      <w:start w:val="1"/>
      <w:numFmt w:val="decimal"/>
      <w:lvlText w:val="%1.%2.%3.%4.%5.%6.%7.%8."/>
      <w:lvlJc w:val="left"/>
      <w:pPr>
        <w:tabs>
          <w:tab w:val="num" w:pos="5227"/>
        </w:tabs>
        <w:ind w:left="4651" w:hanging="1224"/>
      </w:pPr>
      <w:rPr>
        <w:rFonts w:hint="default"/>
      </w:rPr>
    </w:lvl>
    <w:lvl w:ilvl="8">
      <w:start w:val="1"/>
      <w:numFmt w:val="decimal"/>
      <w:lvlText w:val="%1.%2.%3.%4.%5.%6.%7.%8.%9."/>
      <w:lvlJc w:val="left"/>
      <w:pPr>
        <w:tabs>
          <w:tab w:val="num" w:pos="5947"/>
        </w:tabs>
        <w:ind w:left="5227" w:hanging="1440"/>
      </w:pPr>
      <w:rPr>
        <w:rFonts w:hint="default"/>
      </w:rPr>
    </w:lvl>
  </w:abstractNum>
  <w:abstractNum w:abstractNumId="91">
    <w:nsid w:val="66D265CB"/>
    <w:multiLevelType w:val="hybridMultilevel"/>
    <w:tmpl w:val="436865B8"/>
    <w:lvl w:ilvl="0" w:tplc="FFFFFFFF">
      <w:start w:val="1"/>
      <w:numFmt w:val="bullet"/>
      <w:pStyle w:val="txentregable1"/>
      <w:lvlText w:val=""/>
      <w:lvlJc w:val="left"/>
      <w:pPr>
        <w:tabs>
          <w:tab w:val="num" w:pos="1474"/>
        </w:tabs>
        <w:ind w:left="1474" w:hanging="567"/>
      </w:pPr>
      <w:rPr>
        <w:rFonts w:ascii="Wingdings" w:hAnsi="Wingdings" w:hint="default"/>
        <w:color w:val="FF0000"/>
        <w:sz w:val="40"/>
      </w:rPr>
    </w:lvl>
    <w:lvl w:ilvl="1" w:tplc="FFFFFFFF">
      <w:start w:val="1"/>
      <w:numFmt w:val="bullet"/>
      <w:lvlText w:val="o"/>
      <w:lvlJc w:val="left"/>
      <w:pPr>
        <w:tabs>
          <w:tab w:val="num" w:pos="1440"/>
        </w:tabs>
        <w:ind w:left="1440" w:hanging="760"/>
      </w:pPr>
      <w:rPr>
        <w:rFonts w:ascii="Wingdings" w:hAnsi="Wingdings"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92">
    <w:nsid w:val="67480118"/>
    <w:multiLevelType w:val="multilevel"/>
    <w:tmpl w:val="7BACD6C6"/>
    <w:lvl w:ilvl="0">
      <w:start w:val="1"/>
      <w:numFmt w:val="bullet"/>
      <w:lvlText w:val="–"/>
      <w:lvlJc w:val="left"/>
      <w:pPr>
        <w:tabs>
          <w:tab w:val="num" w:pos="2118"/>
        </w:tabs>
        <w:ind w:left="2118" w:hanging="360"/>
      </w:pPr>
      <w:rPr>
        <w:rFonts w:ascii="Times New Roman" w:hAnsi="Times New Roman" w:hint="default"/>
        <w:b w:val="0"/>
        <w:i w:val="0"/>
        <w:color w:val="667DD1"/>
        <w:sz w:val="20"/>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93">
    <w:nsid w:val="68165690"/>
    <w:multiLevelType w:val="multilevel"/>
    <w:tmpl w:val="C350645A"/>
    <w:lvl w:ilvl="0">
      <w:start w:val="1"/>
      <w:numFmt w:val="bullet"/>
      <w:lvlText w:val=""/>
      <w:lvlJc w:val="left"/>
      <w:pPr>
        <w:tabs>
          <w:tab w:val="num" w:pos="1474"/>
        </w:tabs>
        <w:ind w:left="1474" w:hanging="567"/>
      </w:pPr>
      <w:rPr>
        <w:rFonts w:ascii="Wingdings" w:hAnsi="Wingdings" w:hint="default"/>
        <w:b w:val="0"/>
        <w:i w:val="0"/>
        <w:color w:val="667DD1"/>
        <w:sz w:val="48"/>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94">
    <w:nsid w:val="690A74C2"/>
    <w:multiLevelType w:val="hybridMultilevel"/>
    <w:tmpl w:val="EE3CFC06"/>
    <w:name w:val="num3"/>
    <w:lvl w:ilvl="0" w:tplc="AE7AECCC">
      <w:start w:val="1"/>
      <w:numFmt w:val="bullet"/>
      <w:pStyle w:val="txtarefa1"/>
      <w:lvlText w:val=""/>
      <w:lvlJc w:val="left"/>
      <w:pPr>
        <w:tabs>
          <w:tab w:val="num" w:pos="1474"/>
        </w:tabs>
        <w:ind w:left="1474" w:hanging="567"/>
      </w:pPr>
      <w:rPr>
        <w:rFonts w:ascii="Wingdings" w:hAnsi="Wingdings" w:hint="default"/>
        <w:b/>
        <w:i w:val="0"/>
        <w:color w:val="667DD1"/>
        <w:sz w:val="48"/>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95">
    <w:nsid w:val="6ABA1CBC"/>
    <w:multiLevelType w:val="multilevel"/>
    <w:tmpl w:val="31585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B9347B1"/>
    <w:multiLevelType w:val="hybridMultilevel"/>
    <w:tmpl w:val="4D841230"/>
    <w:name w:val="num5"/>
    <w:lvl w:ilvl="0" w:tplc="EC9E1AEE">
      <w:start w:val="1"/>
      <w:numFmt w:val="bullet"/>
      <w:pStyle w:val="txapoio"/>
      <w:lvlText w:val=""/>
      <w:lvlJc w:val="left"/>
      <w:pPr>
        <w:tabs>
          <w:tab w:val="num" w:pos="1474"/>
        </w:tabs>
        <w:ind w:left="1474" w:hanging="567"/>
      </w:pPr>
      <w:rPr>
        <w:rFonts w:ascii="Wingdings" w:hAnsi="Wingdings" w:hint="default"/>
        <w:b/>
        <w:i w:val="0"/>
        <w:color w:val="0000FF"/>
        <w:sz w:val="40"/>
      </w:rPr>
    </w:lvl>
    <w:lvl w:ilvl="1" w:tplc="FFFFFFFF">
      <w:start w:val="1"/>
      <w:numFmt w:val="bullet"/>
      <w:lvlText w:val="o"/>
      <w:lvlJc w:val="left"/>
      <w:pPr>
        <w:tabs>
          <w:tab w:val="num" w:pos="1600"/>
        </w:tabs>
        <w:ind w:left="1600" w:hanging="360"/>
      </w:pPr>
      <w:rPr>
        <w:rFonts w:ascii="Courier New" w:hAnsi="Courier New" w:hint="default"/>
      </w:rPr>
    </w:lvl>
    <w:lvl w:ilvl="2" w:tplc="FFFFFFFF" w:tentative="1">
      <w:start w:val="1"/>
      <w:numFmt w:val="bullet"/>
      <w:lvlText w:val=""/>
      <w:lvlJc w:val="left"/>
      <w:pPr>
        <w:tabs>
          <w:tab w:val="num" w:pos="2320"/>
        </w:tabs>
        <w:ind w:left="2320" w:hanging="360"/>
      </w:pPr>
      <w:rPr>
        <w:rFonts w:ascii="Wingdings" w:hAnsi="Wingdings" w:hint="default"/>
      </w:rPr>
    </w:lvl>
    <w:lvl w:ilvl="3" w:tplc="FFFFFFFF" w:tentative="1">
      <w:start w:val="1"/>
      <w:numFmt w:val="bullet"/>
      <w:lvlText w:val=""/>
      <w:lvlJc w:val="left"/>
      <w:pPr>
        <w:tabs>
          <w:tab w:val="num" w:pos="3040"/>
        </w:tabs>
        <w:ind w:left="3040" w:hanging="360"/>
      </w:pPr>
      <w:rPr>
        <w:rFonts w:ascii="Symbol" w:hAnsi="Symbol" w:hint="default"/>
      </w:rPr>
    </w:lvl>
    <w:lvl w:ilvl="4" w:tplc="FFFFFFFF" w:tentative="1">
      <w:start w:val="1"/>
      <w:numFmt w:val="bullet"/>
      <w:lvlText w:val="o"/>
      <w:lvlJc w:val="left"/>
      <w:pPr>
        <w:tabs>
          <w:tab w:val="num" w:pos="3760"/>
        </w:tabs>
        <w:ind w:left="3760" w:hanging="360"/>
      </w:pPr>
      <w:rPr>
        <w:rFonts w:ascii="Courier New" w:hAnsi="Courier New" w:hint="default"/>
      </w:rPr>
    </w:lvl>
    <w:lvl w:ilvl="5" w:tplc="FFFFFFFF" w:tentative="1">
      <w:start w:val="1"/>
      <w:numFmt w:val="bullet"/>
      <w:lvlText w:val=""/>
      <w:lvlJc w:val="left"/>
      <w:pPr>
        <w:tabs>
          <w:tab w:val="num" w:pos="4480"/>
        </w:tabs>
        <w:ind w:left="4480" w:hanging="360"/>
      </w:pPr>
      <w:rPr>
        <w:rFonts w:ascii="Wingdings" w:hAnsi="Wingdings" w:hint="default"/>
      </w:rPr>
    </w:lvl>
    <w:lvl w:ilvl="6" w:tplc="FFFFFFFF" w:tentative="1">
      <w:start w:val="1"/>
      <w:numFmt w:val="bullet"/>
      <w:lvlText w:val=""/>
      <w:lvlJc w:val="left"/>
      <w:pPr>
        <w:tabs>
          <w:tab w:val="num" w:pos="5200"/>
        </w:tabs>
        <w:ind w:left="5200" w:hanging="360"/>
      </w:pPr>
      <w:rPr>
        <w:rFonts w:ascii="Symbol" w:hAnsi="Symbol" w:hint="default"/>
      </w:rPr>
    </w:lvl>
    <w:lvl w:ilvl="7" w:tplc="FFFFFFFF" w:tentative="1">
      <w:start w:val="1"/>
      <w:numFmt w:val="bullet"/>
      <w:lvlText w:val="o"/>
      <w:lvlJc w:val="left"/>
      <w:pPr>
        <w:tabs>
          <w:tab w:val="num" w:pos="5920"/>
        </w:tabs>
        <w:ind w:left="5920" w:hanging="360"/>
      </w:pPr>
      <w:rPr>
        <w:rFonts w:ascii="Courier New" w:hAnsi="Courier New" w:hint="default"/>
      </w:rPr>
    </w:lvl>
    <w:lvl w:ilvl="8" w:tplc="FFFFFFFF" w:tentative="1">
      <w:start w:val="1"/>
      <w:numFmt w:val="bullet"/>
      <w:lvlText w:val=""/>
      <w:lvlJc w:val="left"/>
      <w:pPr>
        <w:tabs>
          <w:tab w:val="num" w:pos="6640"/>
        </w:tabs>
        <w:ind w:left="6640" w:hanging="360"/>
      </w:pPr>
      <w:rPr>
        <w:rFonts w:ascii="Wingdings" w:hAnsi="Wingdings" w:hint="default"/>
      </w:rPr>
    </w:lvl>
  </w:abstractNum>
  <w:abstractNum w:abstractNumId="97">
    <w:nsid w:val="70C74FF7"/>
    <w:multiLevelType w:val="hybridMultilevel"/>
    <w:tmpl w:val="4FC4A33A"/>
    <w:lvl w:ilvl="0" w:tplc="FFFFFFFF">
      <w:start w:val="1"/>
      <w:numFmt w:val="bullet"/>
      <w:pStyle w:val="cuest3"/>
      <w:lvlText w:val=""/>
      <w:lvlJc w:val="left"/>
      <w:pPr>
        <w:tabs>
          <w:tab w:val="num" w:pos="1474"/>
        </w:tabs>
        <w:ind w:left="1474" w:hanging="283"/>
      </w:pPr>
      <w:rPr>
        <w:rFonts w:ascii="Wingdings" w:hAnsi="Wingdings" w:hint="default"/>
        <w:sz w:val="2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8">
    <w:nsid w:val="747E5B74"/>
    <w:multiLevelType w:val="multilevel"/>
    <w:tmpl w:val="AC7E04E6"/>
    <w:lvl w:ilvl="0">
      <w:start w:val="1"/>
      <w:numFmt w:val="bullet"/>
      <w:lvlText w:val="–"/>
      <w:lvlJc w:val="left"/>
      <w:pPr>
        <w:tabs>
          <w:tab w:val="num" w:pos="1758"/>
        </w:tabs>
        <w:ind w:left="1758" w:hanging="284"/>
      </w:pPr>
      <w:rPr>
        <w:rFonts w:ascii="Times New Roman" w:hAnsi="Times New Roman" w:hint="default"/>
        <w:b/>
        <w:i w:val="0"/>
        <w:color w:val="auto"/>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9">
    <w:nsid w:val="7F7205CD"/>
    <w:multiLevelType w:val="multilevel"/>
    <w:tmpl w:val="8FEE0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7"/>
  </w:num>
  <w:num w:numId="4">
    <w:abstractNumId w:val="6"/>
  </w:num>
  <w:num w:numId="5">
    <w:abstractNumId w:val="64"/>
  </w:num>
  <w:num w:numId="6">
    <w:abstractNumId w:val="68"/>
  </w:num>
  <w:num w:numId="7">
    <w:abstractNumId w:val="69"/>
  </w:num>
  <w:num w:numId="8">
    <w:abstractNumId w:val="94"/>
  </w:num>
  <w:num w:numId="9">
    <w:abstractNumId w:val="91"/>
  </w:num>
  <w:num w:numId="10">
    <w:abstractNumId w:val="83"/>
  </w:num>
  <w:num w:numId="11">
    <w:abstractNumId w:val="88"/>
  </w:num>
  <w:num w:numId="12">
    <w:abstractNumId w:val="96"/>
  </w:num>
  <w:num w:numId="13">
    <w:abstractNumId w:val="66"/>
  </w:num>
  <w:num w:numId="14">
    <w:abstractNumId w:val="89"/>
  </w:num>
  <w:num w:numId="15">
    <w:abstractNumId w:val="86"/>
  </w:num>
  <w:num w:numId="16">
    <w:abstractNumId w:val="78"/>
  </w:num>
  <w:num w:numId="17">
    <w:abstractNumId w:val="87"/>
  </w:num>
  <w:num w:numId="18">
    <w:abstractNumId w:val="97"/>
  </w:num>
  <w:num w:numId="19">
    <w:abstractNumId w:val="81"/>
  </w:num>
  <w:num w:numId="20">
    <w:abstractNumId w:val="77"/>
  </w:num>
  <w:num w:numId="21">
    <w:abstractNumId w:val="82"/>
  </w:num>
  <w:num w:numId="22">
    <w:abstractNumId w:val="80"/>
  </w:num>
  <w:num w:numId="23">
    <w:abstractNumId w:val="73"/>
  </w:num>
  <w:num w:numId="24">
    <w:abstractNumId w:val="92"/>
  </w:num>
  <w:num w:numId="25">
    <w:abstractNumId w:val="75"/>
  </w:num>
  <w:num w:numId="26">
    <w:abstractNumId w:val="79"/>
  </w:num>
  <w:num w:numId="27">
    <w:abstractNumId w:val="85"/>
  </w:num>
  <w:num w:numId="28">
    <w:abstractNumId w:val="93"/>
  </w:num>
  <w:num w:numId="29">
    <w:abstractNumId w:val="63"/>
  </w:num>
  <w:num w:numId="30">
    <w:abstractNumId w:val="74"/>
  </w:num>
  <w:num w:numId="31">
    <w:abstractNumId w:val="84"/>
  </w:num>
  <w:num w:numId="32">
    <w:abstractNumId w:val="67"/>
  </w:num>
  <w:num w:numId="33">
    <w:abstractNumId w:val="72"/>
  </w:num>
  <w:num w:numId="34">
    <w:abstractNumId w:val="98"/>
  </w:num>
  <w:num w:numId="35">
    <w:abstractNumId w:val="8"/>
  </w:num>
  <w:num w:numId="36">
    <w:abstractNumId w:val="3"/>
  </w:num>
  <w:num w:numId="37">
    <w:abstractNumId w:val="2"/>
  </w:num>
  <w:num w:numId="38">
    <w:abstractNumId w:val="1"/>
  </w:num>
  <w:num w:numId="39">
    <w:abstractNumId w:val="0"/>
  </w:num>
  <w:num w:numId="40">
    <w:abstractNumId w:val="9"/>
  </w:num>
  <w:num w:numId="41">
    <w:abstractNumId w:val="5"/>
  </w:num>
  <w:num w:numId="42">
    <w:abstractNumId w:val="4"/>
  </w:num>
  <w:num w:numId="43">
    <w:abstractNumId w:val="12"/>
  </w:num>
  <w:num w:numId="44">
    <w:abstractNumId w:val="68"/>
  </w:num>
  <w:num w:numId="45">
    <w:abstractNumId w:val="95"/>
  </w:num>
  <w:num w:numId="46">
    <w:abstractNumId w:val="71"/>
    <w:lvlOverride w:ilvl="0">
      <w:startOverride w:val="3"/>
    </w:lvlOverride>
  </w:num>
  <w:num w:numId="47">
    <w:abstractNumId w:val="99"/>
  </w:num>
  <w:num w:numId="48">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num>
  <w:num w:numId="50">
    <w:abstractNumId w:val="65"/>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attachedTemplate r:id="rId1"/>
  <w:stylePaneFormatFilter w:val="1008"/>
  <w:stylePaneSortMethod w:val="0000"/>
  <w:defaultTabStop w:val="720"/>
  <w:autoHyphenation/>
  <w:hyphenationZone w:val="420"/>
  <w:doNotHyphenateCaps/>
  <w:defaultTableStyle w:val="Carcterdenumeracin"/>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0"/>
    <w:footnote w:id="1"/>
    <w:footnote w:id="2"/>
  </w:footnotePr>
  <w:endnotePr>
    <w:numFmt w:val="decimal"/>
    <w:endnote w:id="0"/>
    <w:endnote w:id="1"/>
  </w:endnotePr>
  <w:compat/>
  <w:rsids>
    <w:rsidRoot w:val="00225443"/>
    <w:rsid w:val="00000ECF"/>
    <w:rsid w:val="000024C5"/>
    <w:rsid w:val="0000306C"/>
    <w:rsid w:val="0000328F"/>
    <w:rsid w:val="00004FDA"/>
    <w:rsid w:val="00011030"/>
    <w:rsid w:val="00011127"/>
    <w:rsid w:val="0001116C"/>
    <w:rsid w:val="00012DC9"/>
    <w:rsid w:val="00013734"/>
    <w:rsid w:val="00015A1F"/>
    <w:rsid w:val="00020DD7"/>
    <w:rsid w:val="00021E73"/>
    <w:rsid w:val="000224DB"/>
    <w:rsid w:val="0002446C"/>
    <w:rsid w:val="00024D5C"/>
    <w:rsid w:val="00025A8B"/>
    <w:rsid w:val="00025BB6"/>
    <w:rsid w:val="000266A4"/>
    <w:rsid w:val="00026A67"/>
    <w:rsid w:val="00027E58"/>
    <w:rsid w:val="00030CBD"/>
    <w:rsid w:val="00032CA1"/>
    <w:rsid w:val="00036FD1"/>
    <w:rsid w:val="00042006"/>
    <w:rsid w:val="00042044"/>
    <w:rsid w:val="00043C17"/>
    <w:rsid w:val="00045F6D"/>
    <w:rsid w:val="00046F95"/>
    <w:rsid w:val="00047A04"/>
    <w:rsid w:val="00047E06"/>
    <w:rsid w:val="00053823"/>
    <w:rsid w:val="000562A9"/>
    <w:rsid w:val="00056B0D"/>
    <w:rsid w:val="00056BFB"/>
    <w:rsid w:val="00056DDF"/>
    <w:rsid w:val="00060144"/>
    <w:rsid w:val="00060477"/>
    <w:rsid w:val="00060D14"/>
    <w:rsid w:val="00061856"/>
    <w:rsid w:val="00063FD8"/>
    <w:rsid w:val="0006695A"/>
    <w:rsid w:val="00066F75"/>
    <w:rsid w:val="00067575"/>
    <w:rsid w:val="00071D55"/>
    <w:rsid w:val="000723E9"/>
    <w:rsid w:val="00075884"/>
    <w:rsid w:val="00080CE6"/>
    <w:rsid w:val="00087800"/>
    <w:rsid w:val="00091684"/>
    <w:rsid w:val="00092710"/>
    <w:rsid w:val="00095AAD"/>
    <w:rsid w:val="0009733C"/>
    <w:rsid w:val="00097B71"/>
    <w:rsid w:val="000A0623"/>
    <w:rsid w:val="000A0DC9"/>
    <w:rsid w:val="000A1879"/>
    <w:rsid w:val="000A1993"/>
    <w:rsid w:val="000A1ADD"/>
    <w:rsid w:val="000A3217"/>
    <w:rsid w:val="000A4521"/>
    <w:rsid w:val="000A4731"/>
    <w:rsid w:val="000A49D1"/>
    <w:rsid w:val="000A5533"/>
    <w:rsid w:val="000A5E6F"/>
    <w:rsid w:val="000B1ACC"/>
    <w:rsid w:val="000B226B"/>
    <w:rsid w:val="000B498F"/>
    <w:rsid w:val="000B78D0"/>
    <w:rsid w:val="000B79E0"/>
    <w:rsid w:val="000C072C"/>
    <w:rsid w:val="000C1331"/>
    <w:rsid w:val="000C14C3"/>
    <w:rsid w:val="000C1520"/>
    <w:rsid w:val="000C2062"/>
    <w:rsid w:val="000C25BD"/>
    <w:rsid w:val="000C2EDB"/>
    <w:rsid w:val="000C3510"/>
    <w:rsid w:val="000C6F23"/>
    <w:rsid w:val="000C7D84"/>
    <w:rsid w:val="000C7EB5"/>
    <w:rsid w:val="000D16A2"/>
    <w:rsid w:val="000D2ADA"/>
    <w:rsid w:val="000D3BC3"/>
    <w:rsid w:val="000D5EF9"/>
    <w:rsid w:val="000E0EC9"/>
    <w:rsid w:val="000E3D8A"/>
    <w:rsid w:val="000E4279"/>
    <w:rsid w:val="000E451A"/>
    <w:rsid w:val="000E5D40"/>
    <w:rsid w:val="000E68A2"/>
    <w:rsid w:val="000F0A59"/>
    <w:rsid w:val="000F207E"/>
    <w:rsid w:val="000F3283"/>
    <w:rsid w:val="000F3BA8"/>
    <w:rsid w:val="000F417F"/>
    <w:rsid w:val="000F4594"/>
    <w:rsid w:val="000F4873"/>
    <w:rsid w:val="000F6F43"/>
    <w:rsid w:val="001028A1"/>
    <w:rsid w:val="00104A62"/>
    <w:rsid w:val="001053E0"/>
    <w:rsid w:val="00105630"/>
    <w:rsid w:val="001057F3"/>
    <w:rsid w:val="0011071E"/>
    <w:rsid w:val="0011077D"/>
    <w:rsid w:val="0011222C"/>
    <w:rsid w:val="001135AE"/>
    <w:rsid w:val="00114877"/>
    <w:rsid w:val="001154B3"/>
    <w:rsid w:val="00116C6F"/>
    <w:rsid w:val="001202EB"/>
    <w:rsid w:val="00121A3D"/>
    <w:rsid w:val="00124B1D"/>
    <w:rsid w:val="00126DEB"/>
    <w:rsid w:val="00130A30"/>
    <w:rsid w:val="00131B00"/>
    <w:rsid w:val="00133DAF"/>
    <w:rsid w:val="00133F22"/>
    <w:rsid w:val="0013540B"/>
    <w:rsid w:val="00135997"/>
    <w:rsid w:val="001409BA"/>
    <w:rsid w:val="0014208B"/>
    <w:rsid w:val="001429C9"/>
    <w:rsid w:val="00142B2D"/>
    <w:rsid w:val="001451F4"/>
    <w:rsid w:val="001468DF"/>
    <w:rsid w:val="00150548"/>
    <w:rsid w:val="00150664"/>
    <w:rsid w:val="00150B85"/>
    <w:rsid w:val="00150CC2"/>
    <w:rsid w:val="00150DF4"/>
    <w:rsid w:val="001513F4"/>
    <w:rsid w:val="00152972"/>
    <w:rsid w:val="0015466A"/>
    <w:rsid w:val="0015675F"/>
    <w:rsid w:val="00157F7C"/>
    <w:rsid w:val="00160826"/>
    <w:rsid w:val="00160F29"/>
    <w:rsid w:val="0016392B"/>
    <w:rsid w:val="0016543A"/>
    <w:rsid w:val="00165A88"/>
    <w:rsid w:val="0016687F"/>
    <w:rsid w:val="00166FC3"/>
    <w:rsid w:val="0016769F"/>
    <w:rsid w:val="0017044C"/>
    <w:rsid w:val="00170FB1"/>
    <w:rsid w:val="0017144F"/>
    <w:rsid w:val="00173293"/>
    <w:rsid w:val="00173803"/>
    <w:rsid w:val="00176D10"/>
    <w:rsid w:val="001773F1"/>
    <w:rsid w:val="00180754"/>
    <w:rsid w:val="00180774"/>
    <w:rsid w:val="00181CC8"/>
    <w:rsid w:val="00181E99"/>
    <w:rsid w:val="001849CF"/>
    <w:rsid w:val="00184B45"/>
    <w:rsid w:val="00185BC0"/>
    <w:rsid w:val="0019014F"/>
    <w:rsid w:val="00190678"/>
    <w:rsid w:val="00193CD3"/>
    <w:rsid w:val="00194C07"/>
    <w:rsid w:val="001955DA"/>
    <w:rsid w:val="0019582E"/>
    <w:rsid w:val="0019604E"/>
    <w:rsid w:val="001966D3"/>
    <w:rsid w:val="001A13AA"/>
    <w:rsid w:val="001A20AE"/>
    <w:rsid w:val="001A4932"/>
    <w:rsid w:val="001A4DDA"/>
    <w:rsid w:val="001A53E5"/>
    <w:rsid w:val="001A577B"/>
    <w:rsid w:val="001B084B"/>
    <w:rsid w:val="001B21EF"/>
    <w:rsid w:val="001B2405"/>
    <w:rsid w:val="001B25F3"/>
    <w:rsid w:val="001B284F"/>
    <w:rsid w:val="001B3421"/>
    <w:rsid w:val="001B361F"/>
    <w:rsid w:val="001B4599"/>
    <w:rsid w:val="001B5AED"/>
    <w:rsid w:val="001B690D"/>
    <w:rsid w:val="001B7656"/>
    <w:rsid w:val="001C1290"/>
    <w:rsid w:val="001C4EFC"/>
    <w:rsid w:val="001C5991"/>
    <w:rsid w:val="001C68C1"/>
    <w:rsid w:val="001D077A"/>
    <w:rsid w:val="001D0A5A"/>
    <w:rsid w:val="001D100B"/>
    <w:rsid w:val="001D44C1"/>
    <w:rsid w:val="001D4FF6"/>
    <w:rsid w:val="001E2036"/>
    <w:rsid w:val="001E31C6"/>
    <w:rsid w:val="001E52B3"/>
    <w:rsid w:val="001E6861"/>
    <w:rsid w:val="001E6F0F"/>
    <w:rsid w:val="001F0D28"/>
    <w:rsid w:val="001F1532"/>
    <w:rsid w:val="001F163E"/>
    <w:rsid w:val="001F2385"/>
    <w:rsid w:val="001F37E6"/>
    <w:rsid w:val="001F4199"/>
    <w:rsid w:val="001F502C"/>
    <w:rsid w:val="001F60A8"/>
    <w:rsid w:val="001F6363"/>
    <w:rsid w:val="00200060"/>
    <w:rsid w:val="00200BD2"/>
    <w:rsid w:val="002010BF"/>
    <w:rsid w:val="00202FF7"/>
    <w:rsid w:val="0020332C"/>
    <w:rsid w:val="00203958"/>
    <w:rsid w:val="00204586"/>
    <w:rsid w:val="00204888"/>
    <w:rsid w:val="00206736"/>
    <w:rsid w:val="00207560"/>
    <w:rsid w:val="00210E67"/>
    <w:rsid w:val="002112F7"/>
    <w:rsid w:val="00211699"/>
    <w:rsid w:val="00212958"/>
    <w:rsid w:val="00214B41"/>
    <w:rsid w:val="00214F98"/>
    <w:rsid w:val="002163BF"/>
    <w:rsid w:val="00217022"/>
    <w:rsid w:val="00220CC9"/>
    <w:rsid w:val="0022321C"/>
    <w:rsid w:val="00223C35"/>
    <w:rsid w:val="00224643"/>
    <w:rsid w:val="00225443"/>
    <w:rsid w:val="00225B72"/>
    <w:rsid w:val="0022653A"/>
    <w:rsid w:val="0023021E"/>
    <w:rsid w:val="00230B0E"/>
    <w:rsid w:val="002316B7"/>
    <w:rsid w:val="0023365E"/>
    <w:rsid w:val="0023587B"/>
    <w:rsid w:val="0023677D"/>
    <w:rsid w:val="00237025"/>
    <w:rsid w:val="002378F8"/>
    <w:rsid w:val="00241DDC"/>
    <w:rsid w:val="0024208C"/>
    <w:rsid w:val="0024362B"/>
    <w:rsid w:val="00244101"/>
    <w:rsid w:val="00246945"/>
    <w:rsid w:val="00251DC7"/>
    <w:rsid w:val="0025262C"/>
    <w:rsid w:val="00252CB7"/>
    <w:rsid w:val="0025453E"/>
    <w:rsid w:val="00255DD8"/>
    <w:rsid w:val="00260699"/>
    <w:rsid w:val="00260700"/>
    <w:rsid w:val="00260CA8"/>
    <w:rsid w:val="002614D5"/>
    <w:rsid w:val="0026350F"/>
    <w:rsid w:val="00265248"/>
    <w:rsid w:val="00267107"/>
    <w:rsid w:val="00267A37"/>
    <w:rsid w:val="0027069B"/>
    <w:rsid w:val="002707D2"/>
    <w:rsid w:val="00270B87"/>
    <w:rsid w:val="002712D1"/>
    <w:rsid w:val="002717A2"/>
    <w:rsid w:val="002719E9"/>
    <w:rsid w:val="002740C6"/>
    <w:rsid w:val="002748A6"/>
    <w:rsid w:val="00274F63"/>
    <w:rsid w:val="002757E1"/>
    <w:rsid w:val="00275BEE"/>
    <w:rsid w:val="00275C60"/>
    <w:rsid w:val="00276A76"/>
    <w:rsid w:val="0027774F"/>
    <w:rsid w:val="002777F0"/>
    <w:rsid w:val="00280938"/>
    <w:rsid w:val="00281DB4"/>
    <w:rsid w:val="002826C2"/>
    <w:rsid w:val="00283DA2"/>
    <w:rsid w:val="0028780A"/>
    <w:rsid w:val="0029112B"/>
    <w:rsid w:val="0029608C"/>
    <w:rsid w:val="00296844"/>
    <w:rsid w:val="00296DE8"/>
    <w:rsid w:val="00297116"/>
    <w:rsid w:val="002974EF"/>
    <w:rsid w:val="002A0762"/>
    <w:rsid w:val="002A1B9E"/>
    <w:rsid w:val="002A1C60"/>
    <w:rsid w:val="002A2189"/>
    <w:rsid w:val="002A273B"/>
    <w:rsid w:val="002A470D"/>
    <w:rsid w:val="002A4D0E"/>
    <w:rsid w:val="002B03F6"/>
    <w:rsid w:val="002B0BA0"/>
    <w:rsid w:val="002B143D"/>
    <w:rsid w:val="002B2E29"/>
    <w:rsid w:val="002B3048"/>
    <w:rsid w:val="002B6B97"/>
    <w:rsid w:val="002B76E8"/>
    <w:rsid w:val="002C0932"/>
    <w:rsid w:val="002C3038"/>
    <w:rsid w:val="002C4196"/>
    <w:rsid w:val="002C737C"/>
    <w:rsid w:val="002D248C"/>
    <w:rsid w:val="002D4EFA"/>
    <w:rsid w:val="002D5393"/>
    <w:rsid w:val="002D7510"/>
    <w:rsid w:val="002D7E2F"/>
    <w:rsid w:val="002E1DCA"/>
    <w:rsid w:val="002E784A"/>
    <w:rsid w:val="002E788F"/>
    <w:rsid w:val="002F0C17"/>
    <w:rsid w:val="002F11BA"/>
    <w:rsid w:val="002F1A1C"/>
    <w:rsid w:val="002F2064"/>
    <w:rsid w:val="002F2306"/>
    <w:rsid w:val="002F2757"/>
    <w:rsid w:val="002F48ED"/>
    <w:rsid w:val="002F533B"/>
    <w:rsid w:val="002F6029"/>
    <w:rsid w:val="002F61B1"/>
    <w:rsid w:val="002F6994"/>
    <w:rsid w:val="002F6B00"/>
    <w:rsid w:val="00301211"/>
    <w:rsid w:val="00302E2C"/>
    <w:rsid w:val="00303119"/>
    <w:rsid w:val="00303AF4"/>
    <w:rsid w:val="0030452C"/>
    <w:rsid w:val="00305759"/>
    <w:rsid w:val="00306CE1"/>
    <w:rsid w:val="00310C07"/>
    <w:rsid w:val="00310DA9"/>
    <w:rsid w:val="003116DE"/>
    <w:rsid w:val="003135D8"/>
    <w:rsid w:val="0031488F"/>
    <w:rsid w:val="0031551C"/>
    <w:rsid w:val="00315D4D"/>
    <w:rsid w:val="00316634"/>
    <w:rsid w:val="00317BB9"/>
    <w:rsid w:val="003204E9"/>
    <w:rsid w:val="00320C3A"/>
    <w:rsid w:val="003228AD"/>
    <w:rsid w:val="003232FC"/>
    <w:rsid w:val="00324C7E"/>
    <w:rsid w:val="003265BC"/>
    <w:rsid w:val="00326C24"/>
    <w:rsid w:val="0032774F"/>
    <w:rsid w:val="00327D0A"/>
    <w:rsid w:val="00330728"/>
    <w:rsid w:val="00330744"/>
    <w:rsid w:val="00330BC8"/>
    <w:rsid w:val="00331DD2"/>
    <w:rsid w:val="003332A7"/>
    <w:rsid w:val="00333459"/>
    <w:rsid w:val="00335F4C"/>
    <w:rsid w:val="00340AE6"/>
    <w:rsid w:val="00341CD4"/>
    <w:rsid w:val="00341F34"/>
    <w:rsid w:val="00343F5E"/>
    <w:rsid w:val="00347305"/>
    <w:rsid w:val="00347D7A"/>
    <w:rsid w:val="003505CB"/>
    <w:rsid w:val="003505CC"/>
    <w:rsid w:val="00350F1E"/>
    <w:rsid w:val="0035102B"/>
    <w:rsid w:val="003517BD"/>
    <w:rsid w:val="00351C6A"/>
    <w:rsid w:val="003529E6"/>
    <w:rsid w:val="00353791"/>
    <w:rsid w:val="003540F4"/>
    <w:rsid w:val="00356E7F"/>
    <w:rsid w:val="00356EC5"/>
    <w:rsid w:val="00361D93"/>
    <w:rsid w:val="00362054"/>
    <w:rsid w:val="00362947"/>
    <w:rsid w:val="00364F0A"/>
    <w:rsid w:val="0036564A"/>
    <w:rsid w:val="0036566B"/>
    <w:rsid w:val="003663AB"/>
    <w:rsid w:val="003663B0"/>
    <w:rsid w:val="00367047"/>
    <w:rsid w:val="00370FF2"/>
    <w:rsid w:val="00373A3B"/>
    <w:rsid w:val="00376FED"/>
    <w:rsid w:val="003774DA"/>
    <w:rsid w:val="0038049B"/>
    <w:rsid w:val="00380B86"/>
    <w:rsid w:val="00381E5A"/>
    <w:rsid w:val="003820C7"/>
    <w:rsid w:val="0038615C"/>
    <w:rsid w:val="00386D41"/>
    <w:rsid w:val="003873F3"/>
    <w:rsid w:val="0038754B"/>
    <w:rsid w:val="003915CA"/>
    <w:rsid w:val="003918B8"/>
    <w:rsid w:val="00392306"/>
    <w:rsid w:val="00392777"/>
    <w:rsid w:val="003930EF"/>
    <w:rsid w:val="00395B87"/>
    <w:rsid w:val="00395C5D"/>
    <w:rsid w:val="003974FB"/>
    <w:rsid w:val="00397DE8"/>
    <w:rsid w:val="003A2597"/>
    <w:rsid w:val="003A472C"/>
    <w:rsid w:val="003A57BD"/>
    <w:rsid w:val="003A7506"/>
    <w:rsid w:val="003A7F71"/>
    <w:rsid w:val="003B0405"/>
    <w:rsid w:val="003B0941"/>
    <w:rsid w:val="003B15DC"/>
    <w:rsid w:val="003B2561"/>
    <w:rsid w:val="003B2B4D"/>
    <w:rsid w:val="003B30A7"/>
    <w:rsid w:val="003B3897"/>
    <w:rsid w:val="003B5821"/>
    <w:rsid w:val="003B79B9"/>
    <w:rsid w:val="003C1DAB"/>
    <w:rsid w:val="003C2E07"/>
    <w:rsid w:val="003C325B"/>
    <w:rsid w:val="003C34A0"/>
    <w:rsid w:val="003C3500"/>
    <w:rsid w:val="003C4ACB"/>
    <w:rsid w:val="003C7098"/>
    <w:rsid w:val="003D3C07"/>
    <w:rsid w:val="003D4236"/>
    <w:rsid w:val="003D4F82"/>
    <w:rsid w:val="003D57AB"/>
    <w:rsid w:val="003D5D9E"/>
    <w:rsid w:val="003D626B"/>
    <w:rsid w:val="003D6572"/>
    <w:rsid w:val="003E4200"/>
    <w:rsid w:val="003E4575"/>
    <w:rsid w:val="003E5596"/>
    <w:rsid w:val="003E5613"/>
    <w:rsid w:val="003E5B4A"/>
    <w:rsid w:val="003F0852"/>
    <w:rsid w:val="003F3764"/>
    <w:rsid w:val="003F41B1"/>
    <w:rsid w:val="003F4D16"/>
    <w:rsid w:val="003F5706"/>
    <w:rsid w:val="003F61EA"/>
    <w:rsid w:val="0040247D"/>
    <w:rsid w:val="00402DCB"/>
    <w:rsid w:val="00403193"/>
    <w:rsid w:val="00403F17"/>
    <w:rsid w:val="0040630E"/>
    <w:rsid w:val="004102B7"/>
    <w:rsid w:val="00411EDE"/>
    <w:rsid w:val="00413025"/>
    <w:rsid w:val="004133DE"/>
    <w:rsid w:val="00416619"/>
    <w:rsid w:val="00416D4C"/>
    <w:rsid w:val="0041727A"/>
    <w:rsid w:val="0041754E"/>
    <w:rsid w:val="00420498"/>
    <w:rsid w:val="004209E2"/>
    <w:rsid w:val="00420CF9"/>
    <w:rsid w:val="00420E6F"/>
    <w:rsid w:val="004226D2"/>
    <w:rsid w:val="0042434A"/>
    <w:rsid w:val="00424F51"/>
    <w:rsid w:val="004251F1"/>
    <w:rsid w:val="00431F60"/>
    <w:rsid w:val="00432D75"/>
    <w:rsid w:val="00434904"/>
    <w:rsid w:val="004369F4"/>
    <w:rsid w:val="00436A61"/>
    <w:rsid w:val="0044079A"/>
    <w:rsid w:val="00445D85"/>
    <w:rsid w:val="00450996"/>
    <w:rsid w:val="00450B55"/>
    <w:rsid w:val="00451276"/>
    <w:rsid w:val="00452AD4"/>
    <w:rsid w:val="00453603"/>
    <w:rsid w:val="00453E60"/>
    <w:rsid w:val="00454A21"/>
    <w:rsid w:val="00455B5C"/>
    <w:rsid w:val="00457E84"/>
    <w:rsid w:val="00460DEE"/>
    <w:rsid w:val="00461A1E"/>
    <w:rsid w:val="0046376C"/>
    <w:rsid w:val="00467953"/>
    <w:rsid w:val="004700FC"/>
    <w:rsid w:val="00471DF5"/>
    <w:rsid w:val="0047257D"/>
    <w:rsid w:val="004736E7"/>
    <w:rsid w:val="00473B95"/>
    <w:rsid w:val="004747A4"/>
    <w:rsid w:val="00474C08"/>
    <w:rsid w:val="004751A6"/>
    <w:rsid w:val="00475F75"/>
    <w:rsid w:val="00476505"/>
    <w:rsid w:val="0048138D"/>
    <w:rsid w:val="00481704"/>
    <w:rsid w:val="0048454B"/>
    <w:rsid w:val="004846C5"/>
    <w:rsid w:val="00485464"/>
    <w:rsid w:val="00485823"/>
    <w:rsid w:val="00485AC8"/>
    <w:rsid w:val="00485B57"/>
    <w:rsid w:val="00485B62"/>
    <w:rsid w:val="00490AB9"/>
    <w:rsid w:val="00491A73"/>
    <w:rsid w:val="00491ABD"/>
    <w:rsid w:val="00492D61"/>
    <w:rsid w:val="00493109"/>
    <w:rsid w:val="004946A5"/>
    <w:rsid w:val="004950D8"/>
    <w:rsid w:val="00495B96"/>
    <w:rsid w:val="004A05EC"/>
    <w:rsid w:val="004A10AF"/>
    <w:rsid w:val="004A2D8E"/>
    <w:rsid w:val="004A2F59"/>
    <w:rsid w:val="004A41F9"/>
    <w:rsid w:val="004A4B0C"/>
    <w:rsid w:val="004A5AA2"/>
    <w:rsid w:val="004B0A55"/>
    <w:rsid w:val="004B0F9A"/>
    <w:rsid w:val="004B22EB"/>
    <w:rsid w:val="004B2D06"/>
    <w:rsid w:val="004B2EC8"/>
    <w:rsid w:val="004B3A7B"/>
    <w:rsid w:val="004B42A3"/>
    <w:rsid w:val="004B67B2"/>
    <w:rsid w:val="004C0FE5"/>
    <w:rsid w:val="004C174A"/>
    <w:rsid w:val="004C3D3D"/>
    <w:rsid w:val="004C47E7"/>
    <w:rsid w:val="004C49FF"/>
    <w:rsid w:val="004C60C6"/>
    <w:rsid w:val="004C7DDD"/>
    <w:rsid w:val="004D0813"/>
    <w:rsid w:val="004D1543"/>
    <w:rsid w:val="004D2DA3"/>
    <w:rsid w:val="004D2E13"/>
    <w:rsid w:val="004D3591"/>
    <w:rsid w:val="004D3724"/>
    <w:rsid w:val="004D45CE"/>
    <w:rsid w:val="004D4816"/>
    <w:rsid w:val="004D4BD6"/>
    <w:rsid w:val="004D5BFD"/>
    <w:rsid w:val="004D625A"/>
    <w:rsid w:val="004D78DD"/>
    <w:rsid w:val="004E07BE"/>
    <w:rsid w:val="004E0845"/>
    <w:rsid w:val="004E0B9E"/>
    <w:rsid w:val="004E239F"/>
    <w:rsid w:val="004E2786"/>
    <w:rsid w:val="004E3ABF"/>
    <w:rsid w:val="004E64E4"/>
    <w:rsid w:val="004E74D9"/>
    <w:rsid w:val="004F1210"/>
    <w:rsid w:val="004F228D"/>
    <w:rsid w:val="004F2548"/>
    <w:rsid w:val="004F2AD6"/>
    <w:rsid w:val="004F4449"/>
    <w:rsid w:val="004F4799"/>
    <w:rsid w:val="00500686"/>
    <w:rsid w:val="00501582"/>
    <w:rsid w:val="00501BE1"/>
    <w:rsid w:val="00501EB4"/>
    <w:rsid w:val="00502545"/>
    <w:rsid w:val="00504E29"/>
    <w:rsid w:val="00506003"/>
    <w:rsid w:val="00506D84"/>
    <w:rsid w:val="0051103A"/>
    <w:rsid w:val="00511F32"/>
    <w:rsid w:val="0051551A"/>
    <w:rsid w:val="00515B64"/>
    <w:rsid w:val="00515E9B"/>
    <w:rsid w:val="005167F9"/>
    <w:rsid w:val="00521BA1"/>
    <w:rsid w:val="00522589"/>
    <w:rsid w:val="005231A6"/>
    <w:rsid w:val="005234A2"/>
    <w:rsid w:val="00523A39"/>
    <w:rsid w:val="005245C4"/>
    <w:rsid w:val="00524652"/>
    <w:rsid w:val="00525847"/>
    <w:rsid w:val="005262D9"/>
    <w:rsid w:val="005274E7"/>
    <w:rsid w:val="0053066D"/>
    <w:rsid w:val="005312DC"/>
    <w:rsid w:val="00531BCF"/>
    <w:rsid w:val="0053269B"/>
    <w:rsid w:val="00533BC4"/>
    <w:rsid w:val="005340A4"/>
    <w:rsid w:val="00534FA2"/>
    <w:rsid w:val="005351A9"/>
    <w:rsid w:val="00537DA2"/>
    <w:rsid w:val="00537E37"/>
    <w:rsid w:val="005408A6"/>
    <w:rsid w:val="0054135E"/>
    <w:rsid w:val="00541F7A"/>
    <w:rsid w:val="00542630"/>
    <w:rsid w:val="0054396F"/>
    <w:rsid w:val="00543E1A"/>
    <w:rsid w:val="0054686E"/>
    <w:rsid w:val="0055016F"/>
    <w:rsid w:val="00552E15"/>
    <w:rsid w:val="00552F52"/>
    <w:rsid w:val="005532D5"/>
    <w:rsid w:val="005535A3"/>
    <w:rsid w:val="00553833"/>
    <w:rsid w:val="00556FD3"/>
    <w:rsid w:val="005628FB"/>
    <w:rsid w:val="0056320B"/>
    <w:rsid w:val="005634D5"/>
    <w:rsid w:val="0056702D"/>
    <w:rsid w:val="005679E4"/>
    <w:rsid w:val="00567C46"/>
    <w:rsid w:val="00570181"/>
    <w:rsid w:val="00570B7C"/>
    <w:rsid w:val="0057661E"/>
    <w:rsid w:val="005771AE"/>
    <w:rsid w:val="00577BF9"/>
    <w:rsid w:val="005852FC"/>
    <w:rsid w:val="00585432"/>
    <w:rsid w:val="0058550C"/>
    <w:rsid w:val="00586135"/>
    <w:rsid w:val="0058635C"/>
    <w:rsid w:val="00586705"/>
    <w:rsid w:val="00587777"/>
    <w:rsid w:val="00590C67"/>
    <w:rsid w:val="00592137"/>
    <w:rsid w:val="005921AD"/>
    <w:rsid w:val="00592ACD"/>
    <w:rsid w:val="005931F7"/>
    <w:rsid w:val="0059408F"/>
    <w:rsid w:val="00596C88"/>
    <w:rsid w:val="00597713"/>
    <w:rsid w:val="00597AAA"/>
    <w:rsid w:val="005A36E8"/>
    <w:rsid w:val="005A3839"/>
    <w:rsid w:val="005A4429"/>
    <w:rsid w:val="005B1F93"/>
    <w:rsid w:val="005B30BC"/>
    <w:rsid w:val="005B3EEE"/>
    <w:rsid w:val="005B6628"/>
    <w:rsid w:val="005C0137"/>
    <w:rsid w:val="005C2528"/>
    <w:rsid w:val="005C333D"/>
    <w:rsid w:val="005C43C5"/>
    <w:rsid w:val="005C484B"/>
    <w:rsid w:val="005C4A2C"/>
    <w:rsid w:val="005C5969"/>
    <w:rsid w:val="005C615C"/>
    <w:rsid w:val="005C61DB"/>
    <w:rsid w:val="005C6FD0"/>
    <w:rsid w:val="005C7420"/>
    <w:rsid w:val="005D0DAB"/>
    <w:rsid w:val="005D1C1A"/>
    <w:rsid w:val="005D234E"/>
    <w:rsid w:val="005D3010"/>
    <w:rsid w:val="005D4473"/>
    <w:rsid w:val="005D572D"/>
    <w:rsid w:val="005D6146"/>
    <w:rsid w:val="005D6DBE"/>
    <w:rsid w:val="005E0AD2"/>
    <w:rsid w:val="005E1A95"/>
    <w:rsid w:val="005E1C1F"/>
    <w:rsid w:val="005E242B"/>
    <w:rsid w:val="005E2657"/>
    <w:rsid w:val="005E4048"/>
    <w:rsid w:val="005E5D63"/>
    <w:rsid w:val="005E60D3"/>
    <w:rsid w:val="005E7287"/>
    <w:rsid w:val="005E7451"/>
    <w:rsid w:val="005F0444"/>
    <w:rsid w:val="005F491B"/>
    <w:rsid w:val="005F5356"/>
    <w:rsid w:val="005F5A57"/>
    <w:rsid w:val="005F698F"/>
    <w:rsid w:val="005F7057"/>
    <w:rsid w:val="005F7802"/>
    <w:rsid w:val="00600BED"/>
    <w:rsid w:val="00600DA0"/>
    <w:rsid w:val="00606C18"/>
    <w:rsid w:val="0060717E"/>
    <w:rsid w:val="00607443"/>
    <w:rsid w:val="00607BCE"/>
    <w:rsid w:val="00610507"/>
    <w:rsid w:val="0061159C"/>
    <w:rsid w:val="00611AE2"/>
    <w:rsid w:val="00611F0A"/>
    <w:rsid w:val="00613B97"/>
    <w:rsid w:val="00615F65"/>
    <w:rsid w:val="00617B56"/>
    <w:rsid w:val="00620388"/>
    <w:rsid w:val="00622EDB"/>
    <w:rsid w:val="0062446F"/>
    <w:rsid w:val="006275BA"/>
    <w:rsid w:val="006275CB"/>
    <w:rsid w:val="00631836"/>
    <w:rsid w:val="00633F0C"/>
    <w:rsid w:val="00634FCE"/>
    <w:rsid w:val="00636D9F"/>
    <w:rsid w:val="00640627"/>
    <w:rsid w:val="006426A8"/>
    <w:rsid w:val="00643A3D"/>
    <w:rsid w:val="00645B58"/>
    <w:rsid w:val="006466B0"/>
    <w:rsid w:val="006469EF"/>
    <w:rsid w:val="00646A37"/>
    <w:rsid w:val="00646E5A"/>
    <w:rsid w:val="00647833"/>
    <w:rsid w:val="006500F6"/>
    <w:rsid w:val="00650AB0"/>
    <w:rsid w:val="00651DCA"/>
    <w:rsid w:val="00652C90"/>
    <w:rsid w:val="00652E8E"/>
    <w:rsid w:val="00652EFC"/>
    <w:rsid w:val="00653040"/>
    <w:rsid w:val="00653369"/>
    <w:rsid w:val="0065404D"/>
    <w:rsid w:val="0065758F"/>
    <w:rsid w:val="00657A2D"/>
    <w:rsid w:val="00657C41"/>
    <w:rsid w:val="0066103D"/>
    <w:rsid w:val="006613BC"/>
    <w:rsid w:val="00662725"/>
    <w:rsid w:val="00664550"/>
    <w:rsid w:val="0066457D"/>
    <w:rsid w:val="00665EC0"/>
    <w:rsid w:val="00666865"/>
    <w:rsid w:val="0066711E"/>
    <w:rsid w:val="006673B0"/>
    <w:rsid w:val="00667914"/>
    <w:rsid w:val="006713A2"/>
    <w:rsid w:val="006724EC"/>
    <w:rsid w:val="00672A96"/>
    <w:rsid w:val="00673DBD"/>
    <w:rsid w:val="0067441E"/>
    <w:rsid w:val="006757EE"/>
    <w:rsid w:val="00676800"/>
    <w:rsid w:val="00677F5A"/>
    <w:rsid w:val="0068280E"/>
    <w:rsid w:val="00683543"/>
    <w:rsid w:val="00684376"/>
    <w:rsid w:val="006853C2"/>
    <w:rsid w:val="00686015"/>
    <w:rsid w:val="0068760D"/>
    <w:rsid w:val="00687956"/>
    <w:rsid w:val="00687A90"/>
    <w:rsid w:val="00687D1B"/>
    <w:rsid w:val="006912CC"/>
    <w:rsid w:val="006913BF"/>
    <w:rsid w:val="00693F2A"/>
    <w:rsid w:val="0069450A"/>
    <w:rsid w:val="0069677C"/>
    <w:rsid w:val="00696AE8"/>
    <w:rsid w:val="00697133"/>
    <w:rsid w:val="006971C5"/>
    <w:rsid w:val="0069752A"/>
    <w:rsid w:val="00697DD4"/>
    <w:rsid w:val="006A073C"/>
    <w:rsid w:val="006A0FF1"/>
    <w:rsid w:val="006A1302"/>
    <w:rsid w:val="006A2883"/>
    <w:rsid w:val="006A6DF4"/>
    <w:rsid w:val="006A7689"/>
    <w:rsid w:val="006B131E"/>
    <w:rsid w:val="006B21AD"/>
    <w:rsid w:val="006B773B"/>
    <w:rsid w:val="006B794F"/>
    <w:rsid w:val="006C7832"/>
    <w:rsid w:val="006C7E71"/>
    <w:rsid w:val="006D0B4B"/>
    <w:rsid w:val="006D1EC5"/>
    <w:rsid w:val="006D3766"/>
    <w:rsid w:val="006D496B"/>
    <w:rsid w:val="006D5666"/>
    <w:rsid w:val="006D5ABD"/>
    <w:rsid w:val="006D60EE"/>
    <w:rsid w:val="006D76E8"/>
    <w:rsid w:val="006D7B81"/>
    <w:rsid w:val="006E04E9"/>
    <w:rsid w:val="006E08B9"/>
    <w:rsid w:val="006E08F5"/>
    <w:rsid w:val="006E1380"/>
    <w:rsid w:val="006E1836"/>
    <w:rsid w:val="006E1F12"/>
    <w:rsid w:val="006E35A6"/>
    <w:rsid w:val="006E5E52"/>
    <w:rsid w:val="006E5E6E"/>
    <w:rsid w:val="006E741B"/>
    <w:rsid w:val="006F0648"/>
    <w:rsid w:val="006F10CB"/>
    <w:rsid w:val="006F2822"/>
    <w:rsid w:val="006F3863"/>
    <w:rsid w:val="006F3BC5"/>
    <w:rsid w:val="006F5B98"/>
    <w:rsid w:val="006F65F2"/>
    <w:rsid w:val="006F6A4D"/>
    <w:rsid w:val="006F76FD"/>
    <w:rsid w:val="006F7E25"/>
    <w:rsid w:val="00701E07"/>
    <w:rsid w:val="007033C5"/>
    <w:rsid w:val="00706AD4"/>
    <w:rsid w:val="00710303"/>
    <w:rsid w:val="007119A0"/>
    <w:rsid w:val="00712350"/>
    <w:rsid w:val="00712791"/>
    <w:rsid w:val="00713398"/>
    <w:rsid w:val="00714577"/>
    <w:rsid w:val="00716DFC"/>
    <w:rsid w:val="007211D5"/>
    <w:rsid w:val="00726730"/>
    <w:rsid w:val="00726B7D"/>
    <w:rsid w:val="007271B9"/>
    <w:rsid w:val="0072783C"/>
    <w:rsid w:val="00730C27"/>
    <w:rsid w:val="0073193A"/>
    <w:rsid w:val="00731CA0"/>
    <w:rsid w:val="00732534"/>
    <w:rsid w:val="00733CB2"/>
    <w:rsid w:val="0073613B"/>
    <w:rsid w:val="007369A5"/>
    <w:rsid w:val="007371FA"/>
    <w:rsid w:val="00737A61"/>
    <w:rsid w:val="0074141F"/>
    <w:rsid w:val="00741C6A"/>
    <w:rsid w:val="00742B4A"/>
    <w:rsid w:val="0074337C"/>
    <w:rsid w:val="00745B09"/>
    <w:rsid w:val="00746C6A"/>
    <w:rsid w:val="00747DB0"/>
    <w:rsid w:val="00747F3A"/>
    <w:rsid w:val="00751344"/>
    <w:rsid w:val="00751680"/>
    <w:rsid w:val="00751865"/>
    <w:rsid w:val="00752351"/>
    <w:rsid w:val="00752D01"/>
    <w:rsid w:val="00753AFF"/>
    <w:rsid w:val="00753C4A"/>
    <w:rsid w:val="0075411F"/>
    <w:rsid w:val="00754512"/>
    <w:rsid w:val="00755135"/>
    <w:rsid w:val="0075640D"/>
    <w:rsid w:val="00760756"/>
    <w:rsid w:val="007646E8"/>
    <w:rsid w:val="00764FEA"/>
    <w:rsid w:val="00765D62"/>
    <w:rsid w:val="007665A3"/>
    <w:rsid w:val="007666F9"/>
    <w:rsid w:val="00766CC5"/>
    <w:rsid w:val="00770564"/>
    <w:rsid w:val="0077174D"/>
    <w:rsid w:val="00771FCA"/>
    <w:rsid w:val="00772795"/>
    <w:rsid w:val="007730FF"/>
    <w:rsid w:val="00773668"/>
    <w:rsid w:val="00775166"/>
    <w:rsid w:val="007755BD"/>
    <w:rsid w:val="0077635E"/>
    <w:rsid w:val="007808D2"/>
    <w:rsid w:val="0078232F"/>
    <w:rsid w:val="007825F0"/>
    <w:rsid w:val="00783CDF"/>
    <w:rsid w:val="007861A7"/>
    <w:rsid w:val="007869AC"/>
    <w:rsid w:val="00786B91"/>
    <w:rsid w:val="00786F29"/>
    <w:rsid w:val="00787BE8"/>
    <w:rsid w:val="007906A0"/>
    <w:rsid w:val="00790C2E"/>
    <w:rsid w:val="00793258"/>
    <w:rsid w:val="0079388F"/>
    <w:rsid w:val="00793B76"/>
    <w:rsid w:val="00793F15"/>
    <w:rsid w:val="00794132"/>
    <w:rsid w:val="00794D93"/>
    <w:rsid w:val="0079692A"/>
    <w:rsid w:val="00796A9E"/>
    <w:rsid w:val="0079725D"/>
    <w:rsid w:val="00797574"/>
    <w:rsid w:val="007977C5"/>
    <w:rsid w:val="007A0333"/>
    <w:rsid w:val="007A0452"/>
    <w:rsid w:val="007A0E7D"/>
    <w:rsid w:val="007A45F9"/>
    <w:rsid w:val="007A4BE5"/>
    <w:rsid w:val="007A5E49"/>
    <w:rsid w:val="007A6F26"/>
    <w:rsid w:val="007A75F1"/>
    <w:rsid w:val="007A7692"/>
    <w:rsid w:val="007B130C"/>
    <w:rsid w:val="007B2D44"/>
    <w:rsid w:val="007B3482"/>
    <w:rsid w:val="007B5482"/>
    <w:rsid w:val="007B7DE5"/>
    <w:rsid w:val="007C2FCD"/>
    <w:rsid w:val="007C4BB8"/>
    <w:rsid w:val="007C4CB0"/>
    <w:rsid w:val="007C5078"/>
    <w:rsid w:val="007C55E6"/>
    <w:rsid w:val="007C5F92"/>
    <w:rsid w:val="007D05C2"/>
    <w:rsid w:val="007D0963"/>
    <w:rsid w:val="007D1155"/>
    <w:rsid w:val="007D1750"/>
    <w:rsid w:val="007D17E9"/>
    <w:rsid w:val="007D26D4"/>
    <w:rsid w:val="007D2729"/>
    <w:rsid w:val="007D6210"/>
    <w:rsid w:val="007D6C6D"/>
    <w:rsid w:val="007E05FE"/>
    <w:rsid w:val="007E0FC9"/>
    <w:rsid w:val="007E29C3"/>
    <w:rsid w:val="007E4250"/>
    <w:rsid w:val="007E4B96"/>
    <w:rsid w:val="007E5A82"/>
    <w:rsid w:val="007E664F"/>
    <w:rsid w:val="007E68CA"/>
    <w:rsid w:val="007E6A66"/>
    <w:rsid w:val="007F1C29"/>
    <w:rsid w:val="007F1E2F"/>
    <w:rsid w:val="007F2813"/>
    <w:rsid w:val="007F2EFD"/>
    <w:rsid w:val="007F37F7"/>
    <w:rsid w:val="007F39BE"/>
    <w:rsid w:val="007F51BD"/>
    <w:rsid w:val="007F5295"/>
    <w:rsid w:val="007F697A"/>
    <w:rsid w:val="007F7647"/>
    <w:rsid w:val="008009AA"/>
    <w:rsid w:val="00801AB4"/>
    <w:rsid w:val="0080230F"/>
    <w:rsid w:val="00803838"/>
    <w:rsid w:val="008038B7"/>
    <w:rsid w:val="00804603"/>
    <w:rsid w:val="00804D15"/>
    <w:rsid w:val="008052DE"/>
    <w:rsid w:val="008065A6"/>
    <w:rsid w:val="00807D77"/>
    <w:rsid w:val="00810073"/>
    <w:rsid w:val="008100D8"/>
    <w:rsid w:val="00811295"/>
    <w:rsid w:val="00812072"/>
    <w:rsid w:val="00813477"/>
    <w:rsid w:val="00814599"/>
    <w:rsid w:val="00814E76"/>
    <w:rsid w:val="008153A5"/>
    <w:rsid w:val="00816569"/>
    <w:rsid w:val="00817A6F"/>
    <w:rsid w:val="00820BC6"/>
    <w:rsid w:val="00821BE5"/>
    <w:rsid w:val="008233C6"/>
    <w:rsid w:val="0082365E"/>
    <w:rsid w:val="00824415"/>
    <w:rsid w:val="00831298"/>
    <w:rsid w:val="00831DAE"/>
    <w:rsid w:val="00832156"/>
    <w:rsid w:val="008340D7"/>
    <w:rsid w:val="00844AA3"/>
    <w:rsid w:val="00844F4E"/>
    <w:rsid w:val="00845171"/>
    <w:rsid w:val="008464A0"/>
    <w:rsid w:val="00846C9C"/>
    <w:rsid w:val="00847264"/>
    <w:rsid w:val="00847C65"/>
    <w:rsid w:val="00847F4F"/>
    <w:rsid w:val="00851B52"/>
    <w:rsid w:val="0085287D"/>
    <w:rsid w:val="008539AE"/>
    <w:rsid w:val="00853CEB"/>
    <w:rsid w:val="00853F1B"/>
    <w:rsid w:val="008554B5"/>
    <w:rsid w:val="00855870"/>
    <w:rsid w:val="00855E5F"/>
    <w:rsid w:val="0085710D"/>
    <w:rsid w:val="00857959"/>
    <w:rsid w:val="008602EE"/>
    <w:rsid w:val="00861D0D"/>
    <w:rsid w:val="00862F09"/>
    <w:rsid w:val="00866758"/>
    <w:rsid w:val="00866B66"/>
    <w:rsid w:val="00872AEC"/>
    <w:rsid w:val="00875A43"/>
    <w:rsid w:val="00876C42"/>
    <w:rsid w:val="008771F6"/>
    <w:rsid w:val="00877CE6"/>
    <w:rsid w:val="00880250"/>
    <w:rsid w:val="00880EFA"/>
    <w:rsid w:val="008820A5"/>
    <w:rsid w:val="008822E4"/>
    <w:rsid w:val="00882AE9"/>
    <w:rsid w:val="00883093"/>
    <w:rsid w:val="00883874"/>
    <w:rsid w:val="008843F5"/>
    <w:rsid w:val="008849D1"/>
    <w:rsid w:val="00884E7A"/>
    <w:rsid w:val="00885396"/>
    <w:rsid w:val="008862AD"/>
    <w:rsid w:val="00887762"/>
    <w:rsid w:val="0089350C"/>
    <w:rsid w:val="00893DC9"/>
    <w:rsid w:val="00894E27"/>
    <w:rsid w:val="00896FF5"/>
    <w:rsid w:val="00897ADF"/>
    <w:rsid w:val="008A05AD"/>
    <w:rsid w:val="008A0690"/>
    <w:rsid w:val="008A1D18"/>
    <w:rsid w:val="008A1E1B"/>
    <w:rsid w:val="008A2287"/>
    <w:rsid w:val="008A3DE9"/>
    <w:rsid w:val="008A500B"/>
    <w:rsid w:val="008A557C"/>
    <w:rsid w:val="008A570F"/>
    <w:rsid w:val="008B05E6"/>
    <w:rsid w:val="008B0997"/>
    <w:rsid w:val="008B17EE"/>
    <w:rsid w:val="008B2E32"/>
    <w:rsid w:val="008B2E96"/>
    <w:rsid w:val="008B4721"/>
    <w:rsid w:val="008B4E76"/>
    <w:rsid w:val="008B6658"/>
    <w:rsid w:val="008B6D16"/>
    <w:rsid w:val="008B722E"/>
    <w:rsid w:val="008C2919"/>
    <w:rsid w:val="008C45DA"/>
    <w:rsid w:val="008C5CF5"/>
    <w:rsid w:val="008C7B14"/>
    <w:rsid w:val="008D01A6"/>
    <w:rsid w:val="008D0636"/>
    <w:rsid w:val="008D285E"/>
    <w:rsid w:val="008D2F28"/>
    <w:rsid w:val="008D3157"/>
    <w:rsid w:val="008D3E40"/>
    <w:rsid w:val="008D4534"/>
    <w:rsid w:val="008D4572"/>
    <w:rsid w:val="008D789C"/>
    <w:rsid w:val="008E3AAB"/>
    <w:rsid w:val="008E5BB6"/>
    <w:rsid w:val="008E5BBA"/>
    <w:rsid w:val="008E67D8"/>
    <w:rsid w:val="008E7298"/>
    <w:rsid w:val="008E79CB"/>
    <w:rsid w:val="008F17C9"/>
    <w:rsid w:val="008F4195"/>
    <w:rsid w:val="008F625F"/>
    <w:rsid w:val="008F6B69"/>
    <w:rsid w:val="009035C9"/>
    <w:rsid w:val="00903A38"/>
    <w:rsid w:val="009057B7"/>
    <w:rsid w:val="0090767C"/>
    <w:rsid w:val="00907D77"/>
    <w:rsid w:val="009105A5"/>
    <w:rsid w:val="009110A3"/>
    <w:rsid w:val="0091231C"/>
    <w:rsid w:val="00916E0C"/>
    <w:rsid w:val="009201D3"/>
    <w:rsid w:val="00921B7F"/>
    <w:rsid w:val="00923E32"/>
    <w:rsid w:val="00925F45"/>
    <w:rsid w:val="00925FDB"/>
    <w:rsid w:val="00931097"/>
    <w:rsid w:val="009318CE"/>
    <w:rsid w:val="00931F1F"/>
    <w:rsid w:val="0093253C"/>
    <w:rsid w:val="00933270"/>
    <w:rsid w:val="00933956"/>
    <w:rsid w:val="00934010"/>
    <w:rsid w:val="00935531"/>
    <w:rsid w:val="0093563C"/>
    <w:rsid w:val="009408C5"/>
    <w:rsid w:val="00940F95"/>
    <w:rsid w:val="00942C4B"/>
    <w:rsid w:val="009434F8"/>
    <w:rsid w:val="0094402C"/>
    <w:rsid w:val="00946741"/>
    <w:rsid w:val="009514C4"/>
    <w:rsid w:val="00952495"/>
    <w:rsid w:val="009559DD"/>
    <w:rsid w:val="0096125B"/>
    <w:rsid w:val="009628B5"/>
    <w:rsid w:val="00964147"/>
    <w:rsid w:val="00964332"/>
    <w:rsid w:val="0096489F"/>
    <w:rsid w:val="00964B5E"/>
    <w:rsid w:val="00965548"/>
    <w:rsid w:val="00965719"/>
    <w:rsid w:val="0096578F"/>
    <w:rsid w:val="009671C2"/>
    <w:rsid w:val="009744D7"/>
    <w:rsid w:val="00974B61"/>
    <w:rsid w:val="00975C03"/>
    <w:rsid w:val="0097638C"/>
    <w:rsid w:val="00977F61"/>
    <w:rsid w:val="00980AA6"/>
    <w:rsid w:val="00986871"/>
    <w:rsid w:val="00990243"/>
    <w:rsid w:val="00990EBF"/>
    <w:rsid w:val="00991903"/>
    <w:rsid w:val="00991A69"/>
    <w:rsid w:val="00992BF5"/>
    <w:rsid w:val="0099492E"/>
    <w:rsid w:val="0099667F"/>
    <w:rsid w:val="009967D8"/>
    <w:rsid w:val="00996F0C"/>
    <w:rsid w:val="00997907"/>
    <w:rsid w:val="009A120C"/>
    <w:rsid w:val="009A2596"/>
    <w:rsid w:val="009A2C41"/>
    <w:rsid w:val="009A672E"/>
    <w:rsid w:val="009A7C54"/>
    <w:rsid w:val="009A7CE1"/>
    <w:rsid w:val="009B119D"/>
    <w:rsid w:val="009B15C1"/>
    <w:rsid w:val="009B24E4"/>
    <w:rsid w:val="009B2548"/>
    <w:rsid w:val="009B32FD"/>
    <w:rsid w:val="009B48E2"/>
    <w:rsid w:val="009C040A"/>
    <w:rsid w:val="009C08E6"/>
    <w:rsid w:val="009C188C"/>
    <w:rsid w:val="009C2044"/>
    <w:rsid w:val="009C2E4D"/>
    <w:rsid w:val="009C3E5D"/>
    <w:rsid w:val="009C4535"/>
    <w:rsid w:val="009C48AC"/>
    <w:rsid w:val="009C5635"/>
    <w:rsid w:val="009C64C0"/>
    <w:rsid w:val="009C70AE"/>
    <w:rsid w:val="009D0053"/>
    <w:rsid w:val="009D14A6"/>
    <w:rsid w:val="009D15FD"/>
    <w:rsid w:val="009D2C7A"/>
    <w:rsid w:val="009D30C6"/>
    <w:rsid w:val="009D30CA"/>
    <w:rsid w:val="009D5C35"/>
    <w:rsid w:val="009D6E3A"/>
    <w:rsid w:val="009E298B"/>
    <w:rsid w:val="009E33E8"/>
    <w:rsid w:val="009E4B8D"/>
    <w:rsid w:val="009F0D93"/>
    <w:rsid w:val="009F1F61"/>
    <w:rsid w:val="009F352C"/>
    <w:rsid w:val="009F58AE"/>
    <w:rsid w:val="009F617B"/>
    <w:rsid w:val="009F6991"/>
    <w:rsid w:val="00A002A2"/>
    <w:rsid w:val="00A00C34"/>
    <w:rsid w:val="00A00F9E"/>
    <w:rsid w:val="00A04311"/>
    <w:rsid w:val="00A04464"/>
    <w:rsid w:val="00A047A7"/>
    <w:rsid w:val="00A04E61"/>
    <w:rsid w:val="00A06273"/>
    <w:rsid w:val="00A0672A"/>
    <w:rsid w:val="00A109CE"/>
    <w:rsid w:val="00A13CA9"/>
    <w:rsid w:val="00A15FC9"/>
    <w:rsid w:val="00A170B4"/>
    <w:rsid w:val="00A20795"/>
    <w:rsid w:val="00A2353E"/>
    <w:rsid w:val="00A23AAF"/>
    <w:rsid w:val="00A260E5"/>
    <w:rsid w:val="00A268A5"/>
    <w:rsid w:val="00A2694A"/>
    <w:rsid w:val="00A3052C"/>
    <w:rsid w:val="00A30E96"/>
    <w:rsid w:val="00A34E40"/>
    <w:rsid w:val="00A35ABC"/>
    <w:rsid w:val="00A35F0A"/>
    <w:rsid w:val="00A36B2D"/>
    <w:rsid w:val="00A372F8"/>
    <w:rsid w:val="00A3734B"/>
    <w:rsid w:val="00A41414"/>
    <w:rsid w:val="00A44393"/>
    <w:rsid w:val="00A45575"/>
    <w:rsid w:val="00A4622A"/>
    <w:rsid w:val="00A463B6"/>
    <w:rsid w:val="00A47E4F"/>
    <w:rsid w:val="00A50C76"/>
    <w:rsid w:val="00A50F89"/>
    <w:rsid w:val="00A540EB"/>
    <w:rsid w:val="00A57C63"/>
    <w:rsid w:val="00A61604"/>
    <w:rsid w:val="00A62024"/>
    <w:rsid w:val="00A624F3"/>
    <w:rsid w:val="00A629AC"/>
    <w:rsid w:val="00A63214"/>
    <w:rsid w:val="00A6337D"/>
    <w:rsid w:val="00A634FD"/>
    <w:rsid w:val="00A64376"/>
    <w:rsid w:val="00A66516"/>
    <w:rsid w:val="00A66CBD"/>
    <w:rsid w:val="00A715FC"/>
    <w:rsid w:val="00A74731"/>
    <w:rsid w:val="00A75A6F"/>
    <w:rsid w:val="00A7643D"/>
    <w:rsid w:val="00A76902"/>
    <w:rsid w:val="00A77163"/>
    <w:rsid w:val="00A82BB7"/>
    <w:rsid w:val="00A83490"/>
    <w:rsid w:val="00A84ADB"/>
    <w:rsid w:val="00A852AC"/>
    <w:rsid w:val="00A85738"/>
    <w:rsid w:val="00A9042D"/>
    <w:rsid w:val="00A91024"/>
    <w:rsid w:val="00A9182F"/>
    <w:rsid w:val="00A9257A"/>
    <w:rsid w:val="00A93D18"/>
    <w:rsid w:val="00A94F1C"/>
    <w:rsid w:val="00A95030"/>
    <w:rsid w:val="00A96291"/>
    <w:rsid w:val="00A9782C"/>
    <w:rsid w:val="00AA09DC"/>
    <w:rsid w:val="00AA1350"/>
    <w:rsid w:val="00AA1FD2"/>
    <w:rsid w:val="00AA220B"/>
    <w:rsid w:val="00AA434E"/>
    <w:rsid w:val="00AA6241"/>
    <w:rsid w:val="00AA6A21"/>
    <w:rsid w:val="00AA6DD2"/>
    <w:rsid w:val="00AA76E1"/>
    <w:rsid w:val="00AB105A"/>
    <w:rsid w:val="00AB2276"/>
    <w:rsid w:val="00AB269D"/>
    <w:rsid w:val="00AB2DF3"/>
    <w:rsid w:val="00AB3297"/>
    <w:rsid w:val="00AB4DD4"/>
    <w:rsid w:val="00AB5030"/>
    <w:rsid w:val="00AB532C"/>
    <w:rsid w:val="00AB72CC"/>
    <w:rsid w:val="00AC01FE"/>
    <w:rsid w:val="00AC06D2"/>
    <w:rsid w:val="00AC0A83"/>
    <w:rsid w:val="00AC2D5B"/>
    <w:rsid w:val="00AC3861"/>
    <w:rsid w:val="00AC54D7"/>
    <w:rsid w:val="00AC637B"/>
    <w:rsid w:val="00AC6F91"/>
    <w:rsid w:val="00AC73DE"/>
    <w:rsid w:val="00AC7D92"/>
    <w:rsid w:val="00AD0859"/>
    <w:rsid w:val="00AD09F8"/>
    <w:rsid w:val="00AD354A"/>
    <w:rsid w:val="00AD378B"/>
    <w:rsid w:val="00AD386D"/>
    <w:rsid w:val="00AD3FC1"/>
    <w:rsid w:val="00AD57B5"/>
    <w:rsid w:val="00AD65A0"/>
    <w:rsid w:val="00AD7D5E"/>
    <w:rsid w:val="00AE0054"/>
    <w:rsid w:val="00AE14F7"/>
    <w:rsid w:val="00AE2BEF"/>
    <w:rsid w:val="00AE3FCA"/>
    <w:rsid w:val="00AE48C4"/>
    <w:rsid w:val="00AE4B0B"/>
    <w:rsid w:val="00AE4C07"/>
    <w:rsid w:val="00AE4ED1"/>
    <w:rsid w:val="00AE5AAC"/>
    <w:rsid w:val="00AE600C"/>
    <w:rsid w:val="00AF24BB"/>
    <w:rsid w:val="00AF24D2"/>
    <w:rsid w:val="00AF30A0"/>
    <w:rsid w:val="00AF3A1F"/>
    <w:rsid w:val="00AF45AB"/>
    <w:rsid w:val="00AF58E3"/>
    <w:rsid w:val="00AF592C"/>
    <w:rsid w:val="00AF606C"/>
    <w:rsid w:val="00AF6817"/>
    <w:rsid w:val="00AF72D4"/>
    <w:rsid w:val="00B006C1"/>
    <w:rsid w:val="00B01642"/>
    <w:rsid w:val="00B04B37"/>
    <w:rsid w:val="00B051E2"/>
    <w:rsid w:val="00B059B6"/>
    <w:rsid w:val="00B06AA7"/>
    <w:rsid w:val="00B071C1"/>
    <w:rsid w:val="00B074CD"/>
    <w:rsid w:val="00B07E29"/>
    <w:rsid w:val="00B10D8D"/>
    <w:rsid w:val="00B11186"/>
    <w:rsid w:val="00B13ED1"/>
    <w:rsid w:val="00B15207"/>
    <w:rsid w:val="00B2050E"/>
    <w:rsid w:val="00B21415"/>
    <w:rsid w:val="00B22042"/>
    <w:rsid w:val="00B227CC"/>
    <w:rsid w:val="00B23B94"/>
    <w:rsid w:val="00B2444D"/>
    <w:rsid w:val="00B244F0"/>
    <w:rsid w:val="00B254E5"/>
    <w:rsid w:val="00B2720F"/>
    <w:rsid w:val="00B316B8"/>
    <w:rsid w:val="00B31E08"/>
    <w:rsid w:val="00B33440"/>
    <w:rsid w:val="00B336F6"/>
    <w:rsid w:val="00B34993"/>
    <w:rsid w:val="00B35301"/>
    <w:rsid w:val="00B37901"/>
    <w:rsid w:val="00B40938"/>
    <w:rsid w:val="00B4121A"/>
    <w:rsid w:val="00B43198"/>
    <w:rsid w:val="00B43765"/>
    <w:rsid w:val="00B438E0"/>
    <w:rsid w:val="00B4587E"/>
    <w:rsid w:val="00B470DB"/>
    <w:rsid w:val="00B51006"/>
    <w:rsid w:val="00B52BBE"/>
    <w:rsid w:val="00B5357E"/>
    <w:rsid w:val="00B5577A"/>
    <w:rsid w:val="00B56112"/>
    <w:rsid w:val="00B578EE"/>
    <w:rsid w:val="00B600CD"/>
    <w:rsid w:val="00B609D7"/>
    <w:rsid w:val="00B60A42"/>
    <w:rsid w:val="00B60FCC"/>
    <w:rsid w:val="00B61C92"/>
    <w:rsid w:val="00B61F36"/>
    <w:rsid w:val="00B62F86"/>
    <w:rsid w:val="00B63B47"/>
    <w:rsid w:val="00B63FCC"/>
    <w:rsid w:val="00B660B1"/>
    <w:rsid w:val="00B669EF"/>
    <w:rsid w:val="00B66FB4"/>
    <w:rsid w:val="00B7046C"/>
    <w:rsid w:val="00B70CAF"/>
    <w:rsid w:val="00B70DE4"/>
    <w:rsid w:val="00B71D11"/>
    <w:rsid w:val="00B74237"/>
    <w:rsid w:val="00B7668A"/>
    <w:rsid w:val="00B768E6"/>
    <w:rsid w:val="00B77F17"/>
    <w:rsid w:val="00B81CFC"/>
    <w:rsid w:val="00B85C4F"/>
    <w:rsid w:val="00B86B32"/>
    <w:rsid w:val="00B87DA0"/>
    <w:rsid w:val="00B91DD9"/>
    <w:rsid w:val="00B92D2E"/>
    <w:rsid w:val="00B930EE"/>
    <w:rsid w:val="00B93DFF"/>
    <w:rsid w:val="00B962F8"/>
    <w:rsid w:val="00B96CB0"/>
    <w:rsid w:val="00B97F36"/>
    <w:rsid w:val="00BA09D8"/>
    <w:rsid w:val="00BA1ECB"/>
    <w:rsid w:val="00BA53AA"/>
    <w:rsid w:val="00BA6D14"/>
    <w:rsid w:val="00BA74F3"/>
    <w:rsid w:val="00BB161D"/>
    <w:rsid w:val="00BB1BF2"/>
    <w:rsid w:val="00BB1EA2"/>
    <w:rsid w:val="00BB2ED5"/>
    <w:rsid w:val="00BB30A7"/>
    <w:rsid w:val="00BB35E4"/>
    <w:rsid w:val="00BB3725"/>
    <w:rsid w:val="00BB38A7"/>
    <w:rsid w:val="00BB4100"/>
    <w:rsid w:val="00BB519D"/>
    <w:rsid w:val="00BB66D9"/>
    <w:rsid w:val="00BB6725"/>
    <w:rsid w:val="00BB7B12"/>
    <w:rsid w:val="00BC0C47"/>
    <w:rsid w:val="00BC16DD"/>
    <w:rsid w:val="00BC190B"/>
    <w:rsid w:val="00BC201C"/>
    <w:rsid w:val="00BC2E84"/>
    <w:rsid w:val="00BC3908"/>
    <w:rsid w:val="00BC477B"/>
    <w:rsid w:val="00BC4848"/>
    <w:rsid w:val="00BC4B4A"/>
    <w:rsid w:val="00BC507C"/>
    <w:rsid w:val="00BC5471"/>
    <w:rsid w:val="00BC54BB"/>
    <w:rsid w:val="00BC5B60"/>
    <w:rsid w:val="00BD1FAE"/>
    <w:rsid w:val="00BD33E0"/>
    <w:rsid w:val="00BD4B1A"/>
    <w:rsid w:val="00BD7053"/>
    <w:rsid w:val="00BD7AED"/>
    <w:rsid w:val="00BE14CD"/>
    <w:rsid w:val="00BE392F"/>
    <w:rsid w:val="00BE407A"/>
    <w:rsid w:val="00BE4269"/>
    <w:rsid w:val="00BE5585"/>
    <w:rsid w:val="00BE5BDF"/>
    <w:rsid w:val="00BF0B65"/>
    <w:rsid w:val="00BF1DC5"/>
    <w:rsid w:val="00BF235B"/>
    <w:rsid w:val="00BF2A56"/>
    <w:rsid w:val="00BF2C9F"/>
    <w:rsid w:val="00BF2F39"/>
    <w:rsid w:val="00BF3293"/>
    <w:rsid w:val="00BF3ABC"/>
    <w:rsid w:val="00BF6554"/>
    <w:rsid w:val="00BF7792"/>
    <w:rsid w:val="00C00C69"/>
    <w:rsid w:val="00C015AA"/>
    <w:rsid w:val="00C0259C"/>
    <w:rsid w:val="00C027D8"/>
    <w:rsid w:val="00C0298B"/>
    <w:rsid w:val="00C02A04"/>
    <w:rsid w:val="00C0444E"/>
    <w:rsid w:val="00C064F9"/>
    <w:rsid w:val="00C072D3"/>
    <w:rsid w:val="00C128E0"/>
    <w:rsid w:val="00C12DF1"/>
    <w:rsid w:val="00C1350D"/>
    <w:rsid w:val="00C147EC"/>
    <w:rsid w:val="00C23731"/>
    <w:rsid w:val="00C25687"/>
    <w:rsid w:val="00C27467"/>
    <w:rsid w:val="00C33180"/>
    <w:rsid w:val="00C338A3"/>
    <w:rsid w:val="00C35D31"/>
    <w:rsid w:val="00C40275"/>
    <w:rsid w:val="00C464ED"/>
    <w:rsid w:val="00C46B84"/>
    <w:rsid w:val="00C47658"/>
    <w:rsid w:val="00C479C9"/>
    <w:rsid w:val="00C47C28"/>
    <w:rsid w:val="00C51EE1"/>
    <w:rsid w:val="00C52FB2"/>
    <w:rsid w:val="00C539A8"/>
    <w:rsid w:val="00C57CA5"/>
    <w:rsid w:val="00C6024B"/>
    <w:rsid w:val="00C610C4"/>
    <w:rsid w:val="00C61B41"/>
    <w:rsid w:val="00C70EDA"/>
    <w:rsid w:val="00C711F5"/>
    <w:rsid w:val="00C72386"/>
    <w:rsid w:val="00C73A9E"/>
    <w:rsid w:val="00C73E84"/>
    <w:rsid w:val="00C76007"/>
    <w:rsid w:val="00C767A8"/>
    <w:rsid w:val="00C7755E"/>
    <w:rsid w:val="00C77AFF"/>
    <w:rsid w:val="00C77CD5"/>
    <w:rsid w:val="00C77F29"/>
    <w:rsid w:val="00C801A9"/>
    <w:rsid w:val="00C83A59"/>
    <w:rsid w:val="00C83F3D"/>
    <w:rsid w:val="00C843C3"/>
    <w:rsid w:val="00C86EA3"/>
    <w:rsid w:val="00C87A82"/>
    <w:rsid w:val="00C9017E"/>
    <w:rsid w:val="00C91534"/>
    <w:rsid w:val="00C9250F"/>
    <w:rsid w:val="00C95D91"/>
    <w:rsid w:val="00C96107"/>
    <w:rsid w:val="00C96C9E"/>
    <w:rsid w:val="00C978F9"/>
    <w:rsid w:val="00C97DC8"/>
    <w:rsid w:val="00CA0241"/>
    <w:rsid w:val="00CA0495"/>
    <w:rsid w:val="00CA17EA"/>
    <w:rsid w:val="00CA1C59"/>
    <w:rsid w:val="00CA421A"/>
    <w:rsid w:val="00CA4494"/>
    <w:rsid w:val="00CA4A81"/>
    <w:rsid w:val="00CA7443"/>
    <w:rsid w:val="00CB26AC"/>
    <w:rsid w:val="00CB2E24"/>
    <w:rsid w:val="00CB66D6"/>
    <w:rsid w:val="00CB6DBA"/>
    <w:rsid w:val="00CB79D5"/>
    <w:rsid w:val="00CB7C4A"/>
    <w:rsid w:val="00CC11A5"/>
    <w:rsid w:val="00CC3C89"/>
    <w:rsid w:val="00CC6162"/>
    <w:rsid w:val="00CC64B2"/>
    <w:rsid w:val="00CC68BF"/>
    <w:rsid w:val="00CC723D"/>
    <w:rsid w:val="00CD178B"/>
    <w:rsid w:val="00CD25EF"/>
    <w:rsid w:val="00CD369A"/>
    <w:rsid w:val="00CD4655"/>
    <w:rsid w:val="00CD6CBA"/>
    <w:rsid w:val="00CE0AC5"/>
    <w:rsid w:val="00CE134E"/>
    <w:rsid w:val="00CE1C16"/>
    <w:rsid w:val="00CE1CF2"/>
    <w:rsid w:val="00CE3168"/>
    <w:rsid w:val="00CE3A9A"/>
    <w:rsid w:val="00CE3ED2"/>
    <w:rsid w:val="00CE729D"/>
    <w:rsid w:val="00CE7DD6"/>
    <w:rsid w:val="00CF2DC0"/>
    <w:rsid w:val="00CF354F"/>
    <w:rsid w:val="00CF76DB"/>
    <w:rsid w:val="00D0168B"/>
    <w:rsid w:val="00D01D78"/>
    <w:rsid w:val="00D02EBA"/>
    <w:rsid w:val="00D03A82"/>
    <w:rsid w:val="00D05CE1"/>
    <w:rsid w:val="00D06958"/>
    <w:rsid w:val="00D11C56"/>
    <w:rsid w:val="00D121FF"/>
    <w:rsid w:val="00D12355"/>
    <w:rsid w:val="00D154CE"/>
    <w:rsid w:val="00D16248"/>
    <w:rsid w:val="00D17AAF"/>
    <w:rsid w:val="00D20063"/>
    <w:rsid w:val="00D20AE3"/>
    <w:rsid w:val="00D233AB"/>
    <w:rsid w:val="00D255AA"/>
    <w:rsid w:val="00D300D9"/>
    <w:rsid w:val="00D30E71"/>
    <w:rsid w:val="00D3129C"/>
    <w:rsid w:val="00D3183B"/>
    <w:rsid w:val="00D32D07"/>
    <w:rsid w:val="00D33987"/>
    <w:rsid w:val="00D349FD"/>
    <w:rsid w:val="00D35F27"/>
    <w:rsid w:val="00D403E6"/>
    <w:rsid w:val="00D419D9"/>
    <w:rsid w:val="00D432A8"/>
    <w:rsid w:val="00D436EA"/>
    <w:rsid w:val="00D44EF1"/>
    <w:rsid w:val="00D453C2"/>
    <w:rsid w:val="00D4578D"/>
    <w:rsid w:val="00D45FAC"/>
    <w:rsid w:val="00D50D7D"/>
    <w:rsid w:val="00D51FE0"/>
    <w:rsid w:val="00D52FDE"/>
    <w:rsid w:val="00D55326"/>
    <w:rsid w:val="00D55E3E"/>
    <w:rsid w:val="00D57426"/>
    <w:rsid w:val="00D6071A"/>
    <w:rsid w:val="00D6107D"/>
    <w:rsid w:val="00D630DC"/>
    <w:rsid w:val="00D637DF"/>
    <w:rsid w:val="00D640B3"/>
    <w:rsid w:val="00D64DDE"/>
    <w:rsid w:val="00D64E95"/>
    <w:rsid w:val="00D64FCB"/>
    <w:rsid w:val="00D65CAA"/>
    <w:rsid w:val="00D66CEF"/>
    <w:rsid w:val="00D72127"/>
    <w:rsid w:val="00D7223E"/>
    <w:rsid w:val="00D725F2"/>
    <w:rsid w:val="00D72AB2"/>
    <w:rsid w:val="00D72EA2"/>
    <w:rsid w:val="00D73589"/>
    <w:rsid w:val="00D744E9"/>
    <w:rsid w:val="00D746BC"/>
    <w:rsid w:val="00D75436"/>
    <w:rsid w:val="00D75923"/>
    <w:rsid w:val="00D77021"/>
    <w:rsid w:val="00D770AC"/>
    <w:rsid w:val="00D8008D"/>
    <w:rsid w:val="00D80AC9"/>
    <w:rsid w:val="00D81943"/>
    <w:rsid w:val="00D841E1"/>
    <w:rsid w:val="00D84BB5"/>
    <w:rsid w:val="00D86BA5"/>
    <w:rsid w:val="00D86C0F"/>
    <w:rsid w:val="00D91451"/>
    <w:rsid w:val="00D92323"/>
    <w:rsid w:val="00D93AA4"/>
    <w:rsid w:val="00D943F6"/>
    <w:rsid w:val="00D9570E"/>
    <w:rsid w:val="00D95A48"/>
    <w:rsid w:val="00D96ED1"/>
    <w:rsid w:val="00D97EDA"/>
    <w:rsid w:val="00DA22B4"/>
    <w:rsid w:val="00DA2473"/>
    <w:rsid w:val="00DA2E29"/>
    <w:rsid w:val="00DA302A"/>
    <w:rsid w:val="00DA4E8B"/>
    <w:rsid w:val="00DA55CA"/>
    <w:rsid w:val="00DA5C72"/>
    <w:rsid w:val="00DA6F57"/>
    <w:rsid w:val="00DA78EE"/>
    <w:rsid w:val="00DA7F9E"/>
    <w:rsid w:val="00DB1172"/>
    <w:rsid w:val="00DB154B"/>
    <w:rsid w:val="00DB1F20"/>
    <w:rsid w:val="00DB20C2"/>
    <w:rsid w:val="00DB29F9"/>
    <w:rsid w:val="00DB3C07"/>
    <w:rsid w:val="00DB5024"/>
    <w:rsid w:val="00DB5EBA"/>
    <w:rsid w:val="00DB6954"/>
    <w:rsid w:val="00DB7928"/>
    <w:rsid w:val="00DC069F"/>
    <w:rsid w:val="00DC1599"/>
    <w:rsid w:val="00DC1E5C"/>
    <w:rsid w:val="00DC53A6"/>
    <w:rsid w:val="00DD01B6"/>
    <w:rsid w:val="00DD1531"/>
    <w:rsid w:val="00DD1971"/>
    <w:rsid w:val="00DD28E9"/>
    <w:rsid w:val="00DD2BE6"/>
    <w:rsid w:val="00DD3B88"/>
    <w:rsid w:val="00DD4203"/>
    <w:rsid w:val="00DD50FB"/>
    <w:rsid w:val="00DE09F7"/>
    <w:rsid w:val="00DE1472"/>
    <w:rsid w:val="00DE31AA"/>
    <w:rsid w:val="00DE6AA4"/>
    <w:rsid w:val="00DE6EC7"/>
    <w:rsid w:val="00DF34B9"/>
    <w:rsid w:val="00DF4661"/>
    <w:rsid w:val="00DF4DBB"/>
    <w:rsid w:val="00DF60F6"/>
    <w:rsid w:val="00DF696F"/>
    <w:rsid w:val="00E011AC"/>
    <w:rsid w:val="00E01E13"/>
    <w:rsid w:val="00E03DBE"/>
    <w:rsid w:val="00E03F95"/>
    <w:rsid w:val="00E04083"/>
    <w:rsid w:val="00E043B1"/>
    <w:rsid w:val="00E04AB6"/>
    <w:rsid w:val="00E04B82"/>
    <w:rsid w:val="00E05248"/>
    <w:rsid w:val="00E06659"/>
    <w:rsid w:val="00E06A32"/>
    <w:rsid w:val="00E07BFE"/>
    <w:rsid w:val="00E127C3"/>
    <w:rsid w:val="00E12B73"/>
    <w:rsid w:val="00E13D73"/>
    <w:rsid w:val="00E140E4"/>
    <w:rsid w:val="00E1686B"/>
    <w:rsid w:val="00E21C64"/>
    <w:rsid w:val="00E22B00"/>
    <w:rsid w:val="00E22CFD"/>
    <w:rsid w:val="00E23B4F"/>
    <w:rsid w:val="00E23B73"/>
    <w:rsid w:val="00E23D43"/>
    <w:rsid w:val="00E2415D"/>
    <w:rsid w:val="00E24F18"/>
    <w:rsid w:val="00E2540D"/>
    <w:rsid w:val="00E26CAE"/>
    <w:rsid w:val="00E2765B"/>
    <w:rsid w:val="00E30116"/>
    <w:rsid w:val="00E309A8"/>
    <w:rsid w:val="00E31624"/>
    <w:rsid w:val="00E34239"/>
    <w:rsid w:val="00E34AF4"/>
    <w:rsid w:val="00E3511D"/>
    <w:rsid w:val="00E35B81"/>
    <w:rsid w:val="00E3681D"/>
    <w:rsid w:val="00E406CB"/>
    <w:rsid w:val="00E40953"/>
    <w:rsid w:val="00E41D2B"/>
    <w:rsid w:val="00E43CFD"/>
    <w:rsid w:val="00E453F8"/>
    <w:rsid w:val="00E47969"/>
    <w:rsid w:val="00E50F98"/>
    <w:rsid w:val="00E5246D"/>
    <w:rsid w:val="00E53202"/>
    <w:rsid w:val="00E54A85"/>
    <w:rsid w:val="00E55336"/>
    <w:rsid w:val="00E554D2"/>
    <w:rsid w:val="00E56B2A"/>
    <w:rsid w:val="00E5739F"/>
    <w:rsid w:val="00E57DD2"/>
    <w:rsid w:val="00E60111"/>
    <w:rsid w:val="00E60A97"/>
    <w:rsid w:val="00E61E1C"/>
    <w:rsid w:val="00E63AAE"/>
    <w:rsid w:val="00E63ACA"/>
    <w:rsid w:val="00E652BC"/>
    <w:rsid w:val="00E655FD"/>
    <w:rsid w:val="00E70192"/>
    <w:rsid w:val="00E70407"/>
    <w:rsid w:val="00E70B81"/>
    <w:rsid w:val="00E7381D"/>
    <w:rsid w:val="00E742EF"/>
    <w:rsid w:val="00E75254"/>
    <w:rsid w:val="00E75852"/>
    <w:rsid w:val="00E813B5"/>
    <w:rsid w:val="00E848FF"/>
    <w:rsid w:val="00E87AFE"/>
    <w:rsid w:val="00E90A66"/>
    <w:rsid w:val="00E90ADB"/>
    <w:rsid w:val="00E913B9"/>
    <w:rsid w:val="00E925D0"/>
    <w:rsid w:val="00E92E82"/>
    <w:rsid w:val="00E937E0"/>
    <w:rsid w:val="00E94174"/>
    <w:rsid w:val="00E9582B"/>
    <w:rsid w:val="00E96038"/>
    <w:rsid w:val="00E964BD"/>
    <w:rsid w:val="00EA1DB5"/>
    <w:rsid w:val="00EA2DEA"/>
    <w:rsid w:val="00EA3B7F"/>
    <w:rsid w:val="00EA5C68"/>
    <w:rsid w:val="00EA7466"/>
    <w:rsid w:val="00EB1454"/>
    <w:rsid w:val="00EB20A3"/>
    <w:rsid w:val="00EB6348"/>
    <w:rsid w:val="00EB6CAE"/>
    <w:rsid w:val="00EB7D45"/>
    <w:rsid w:val="00EC0C33"/>
    <w:rsid w:val="00EC2733"/>
    <w:rsid w:val="00EC2A69"/>
    <w:rsid w:val="00EC2DCA"/>
    <w:rsid w:val="00EC333C"/>
    <w:rsid w:val="00EC40BD"/>
    <w:rsid w:val="00EC45C6"/>
    <w:rsid w:val="00EC47CA"/>
    <w:rsid w:val="00EC5AAB"/>
    <w:rsid w:val="00EC6F65"/>
    <w:rsid w:val="00EC7B42"/>
    <w:rsid w:val="00EC7C3F"/>
    <w:rsid w:val="00ED1911"/>
    <w:rsid w:val="00ED2BC5"/>
    <w:rsid w:val="00ED4F1E"/>
    <w:rsid w:val="00ED7FEC"/>
    <w:rsid w:val="00EE18DC"/>
    <w:rsid w:val="00EE227A"/>
    <w:rsid w:val="00EE42A8"/>
    <w:rsid w:val="00EE56E9"/>
    <w:rsid w:val="00EE710F"/>
    <w:rsid w:val="00EF05B5"/>
    <w:rsid w:val="00EF1B35"/>
    <w:rsid w:val="00EF247B"/>
    <w:rsid w:val="00EF2A34"/>
    <w:rsid w:val="00EF402E"/>
    <w:rsid w:val="00EF5884"/>
    <w:rsid w:val="00EF79E5"/>
    <w:rsid w:val="00F00E3B"/>
    <w:rsid w:val="00F01B33"/>
    <w:rsid w:val="00F01C75"/>
    <w:rsid w:val="00F01EF8"/>
    <w:rsid w:val="00F02516"/>
    <w:rsid w:val="00F0705C"/>
    <w:rsid w:val="00F10591"/>
    <w:rsid w:val="00F11B88"/>
    <w:rsid w:val="00F12DB5"/>
    <w:rsid w:val="00F14A77"/>
    <w:rsid w:val="00F14DCD"/>
    <w:rsid w:val="00F15081"/>
    <w:rsid w:val="00F15F42"/>
    <w:rsid w:val="00F166D1"/>
    <w:rsid w:val="00F175E7"/>
    <w:rsid w:val="00F17905"/>
    <w:rsid w:val="00F17A82"/>
    <w:rsid w:val="00F20546"/>
    <w:rsid w:val="00F21019"/>
    <w:rsid w:val="00F21500"/>
    <w:rsid w:val="00F229A3"/>
    <w:rsid w:val="00F22C48"/>
    <w:rsid w:val="00F22E75"/>
    <w:rsid w:val="00F24D48"/>
    <w:rsid w:val="00F2546D"/>
    <w:rsid w:val="00F30B08"/>
    <w:rsid w:val="00F32EBE"/>
    <w:rsid w:val="00F33108"/>
    <w:rsid w:val="00F334F1"/>
    <w:rsid w:val="00F360D8"/>
    <w:rsid w:val="00F36DD1"/>
    <w:rsid w:val="00F41249"/>
    <w:rsid w:val="00F422E3"/>
    <w:rsid w:val="00F42ABC"/>
    <w:rsid w:val="00F4419C"/>
    <w:rsid w:val="00F45341"/>
    <w:rsid w:val="00F47778"/>
    <w:rsid w:val="00F534DD"/>
    <w:rsid w:val="00F53BED"/>
    <w:rsid w:val="00F53E43"/>
    <w:rsid w:val="00F5454D"/>
    <w:rsid w:val="00F612E3"/>
    <w:rsid w:val="00F61C0B"/>
    <w:rsid w:val="00F6221F"/>
    <w:rsid w:val="00F648BC"/>
    <w:rsid w:val="00F6543A"/>
    <w:rsid w:val="00F67318"/>
    <w:rsid w:val="00F67E9F"/>
    <w:rsid w:val="00F7010D"/>
    <w:rsid w:val="00F737A3"/>
    <w:rsid w:val="00F73B3F"/>
    <w:rsid w:val="00F73D0F"/>
    <w:rsid w:val="00F7442E"/>
    <w:rsid w:val="00F752E6"/>
    <w:rsid w:val="00F76B51"/>
    <w:rsid w:val="00F827C3"/>
    <w:rsid w:val="00F83525"/>
    <w:rsid w:val="00F83809"/>
    <w:rsid w:val="00F84ECF"/>
    <w:rsid w:val="00F853D8"/>
    <w:rsid w:val="00F8586C"/>
    <w:rsid w:val="00F86F7F"/>
    <w:rsid w:val="00F876CA"/>
    <w:rsid w:val="00F87FDF"/>
    <w:rsid w:val="00F906F9"/>
    <w:rsid w:val="00F907AD"/>
    <w:rsid w:val="00F90C78"/>
    <w:rsid w:val="00F93978"/>
    <w:rsid w:val="00F939A6"/>
    <w:rsid w:val="00F93B6A"/>
    <w:rsid w:val="00F941B8"/>
    <w:rsid w:val="00F960D8"/>
    <w:rsid w:val="00F96285"/>
    <w:rsid w:val="00F9796A"/>
    <w:rsid w:val="00FA065B"/>
    <w:rsid w:val="00FA2855"/>
    <w:rsid w:val="00FA3082"/>
    <w:rsid w:val="00FA31CE"/>
    <w:rsid w:val="00FA55A6"/>
    <w:rsid w:val="00FA69B0"/>
    <w:rsid w:val="00FB02BB"/>
    <w:rsid w:val="00FB1043"/>
    <w:rsid w:val="00FB32F5"/>
    <w:rsid w:val="00FB5AD0"/>
    <w:rsid w:val="00FB6022"/>
    <w:rsid w:val="00FB64E5"/>
    <w:rsid w:val="00FC2A3A"/>
    <w:rsid w:val="00FC333F"/>
    <w:rsid w:val="00FC3782"/>
    <w:rsid w:val="00FC43A0"/>
    <w:rsid w:val="00FC4655"/>
    <w:rsid w:val="00FC469F"/>
    <w:rsid w:val="00FC4860"/>
    <w:rsid w:val="00FC4864"/>
    <w:rsid w:val="00FC6394"/>
    <w:rsid w:val="00FC6406"/>
    <w:rsid w:val="00FC6456"/>
    <w:rsid w:val="00FC6857"/>
    <w:rsid w:val="00FD3291"/>
    <w:rsid w:val="00FD3C8F"/>
    <w:rsid w:val="00FD5523"/>
    <w:rsid w:val="00FD6125"/>
    <w:rsid w:val="00FD66D2"/>
    <w:rsid w:val="00FD6E79"/>
    <w:rsid w:val="00FD7DE4"/>
    <w:rsid w:val="00FE1F94"/>
    <w:rsid w:val="00FE5351"/>
    <w:rsid w:val="00FE5F4B"/>
    <w:rsid w:val="00FF433F"/>
    <w:rsid w:val="00FF4E95"/>
    <w:rsid w:val="00FF5DAE"/>
    <w:rsid w:val="00FF626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6E1836"/>
    <w:pPr>
      <w:widowControl w:val="0"/>
      <w:tabs>
        <w:tab w:val="left" w:pos="851"/>
      </w:tabs>
      <w:autoSpaceDE w:val="0"/>
      <w:autoSpaceDN w:val="0"/>
      <w:adjustRightInd w:val="0"/>
      <w:spacing w:before="60" w:after="60"/>
      <w:ind w:left="907" w:firstLine="284"/>
      <w:jc w:val="both"/>
    </w:pPr>
    <w:rPr>
      <w:sz w:val="24"/>
      <w:szCs w:val="24"/>
      <w:lang w:val="gl-ES"/>
    </w:rPr>
  </w:style>
  <w:style w:type="paragraph" w:styleId="Ttulo1">
    <w:name w:val="heading 1"/>
    <w:basedOn w:val="Normal"/>
    <w:next w:val="Normal"/>
    <w:link w:val="Ttulo1Car"/>
    <w:uiPriority w:val="99"/>
    <w:qFormat/>
    <w:rsid w:val="00237025"/>
    <w:pPr>
      <w:keepNext/>
      <w:jc w:val="left"/>
      <w:outlineLvl w:val="0"/>
    </w:pPr>
    <w:rPr>
      <w:rFonts w:ascii="Cambria" w:hAnsi="Cambria"/>
      <w:b/>
      <w:kern w:val="32"/>
      <w:sz w:val="32"/>
      <w:szCs w:val="20"/>
    </w:rPr>
  </w:style>
  <w:style w:type="paragraph" w:styleId="Ttulo2">
    <w:name w:val="heading 2"/>
    <w:basedOn w:val="Normal"/>
    <w:next w:val="Normal"/>
    <w:link w:val="Ttulo2Car"/>
    <w:uiPriority w:val="99"/>
    <w:qFormat/>
    <w:rsid w:val="00237025"/>
    <w:pPr>
      <w:keepNext/>
      <w:widowControl/>
      <w:tabs>
        <w:tab w:val="left" w:pos="-720"/>
        <w:tab w:val="left" w:pos="0"/>
        <w:tab w:val="left" w:pos="454"/>
        <w:tab w:val="left" w:pos="720"/>
        <w:tab w:val="left" w:pos="909"/>
        <w:tab w:val="left" w:pos="1364"/>
        <w:tab w:val="left" w:pos="1440"/>
        <w:tab w:val="left" w:pos="1819"/>
        <w:tab w:val="left" w:pos="2160"/>
        <w:tab w:val="left" w:pos="2274"/>
        <w:tab w:val="left" w:pos="2728"/>
        <w:tab w:val="left" w:pos="2880"/>
        <w:tab w:val="left" w:pos="3183"/>
        <w:tab w:val="left" w:pos="3600"/>
        <w:tab w:val="left" w:pos="3638"/>
        <w:tab w:val="left" w:pos="4093"/>
        <w:tab w:val="left" w:pos="4320"/>
        <w:tab w:val="left" w:pos="4548"/>
        <w:tab w:val="left" w:pos="5002"/>
        <w:tab w:val="left" w:pos="5040"/>
        <w:tab w:val="left" w:pos="5760"/>
        <w:tab w:val="left" w:pos="6480"/>
        <w:tab w:val="left" w:pos="7200"/>
        <w:tab w:val="left" w:pos="7920"/>
        <w:tab w:val="left" w:pos="8640"/>
        <w:tab w:val="left" w:pos="9360"/>
      </w:tabs>
      <w:autoSpaceDE/>
      <w:autoSpaceDN/>
      <w:adjustRightInd/>
      <w:outlineLvl w:val="1"/>
    </w:pPr>
    <w:rPr>
      <w:rFonts w:ascii="Cambria" w:hAnsi="Cambria"/>
      <w:b/>
      <w:i/>
      <w:sz w:val="28"/>
      <w:szCs w:val="20"/>
    </w:rPr>
  </w:style>
  <w:style w:type="paragraph" w:styleId="Ttulo3">
    <w:name w:val="heading 3"/>
    <w:basedOn w:val="Normal"/>
    <w:next w:val="Normal"/>
    <w:link w:val="Ttulo3Car"/>
    <w:uiPriority w:val="99"/>
    <w:qFormat/>
    <w:rsid w:val="00237025"/>
    <w:pPr>
      <w:keepNext/>
      <w:outlineLvl w:val="2"/>
    </w:pPr>
    <w:rPr>
      <w:rFonts w:ascii="Cambria" w:hAnsi="Cambria"/>
      <w:b/>
      <w:sz w:val="26"/>
      <w:szCs w:val="20"/>
    </w:rPr>
  </w:style>
  <w:style w:type="paragraph" w:styleId="Ttulo4">
    <w:name w:val="heading 4"/>
    <w:basedOn w:val="Normal"/>
    <w:next w:val="Normal"/>
    <w:link w:val="Ttulo4Car"/>
    <w:uiPriority w:val="99"/>
    <w:qFormat/>
    <w:rsid w:val="00237025"/>
    <w:pPr>
      <w:keepNext/>
      <w:outlineLvl w:val="3"/>
    </w:pPr>
    <w:rPr>
      <w:rFonts w:ascii="Calibri" w:hAnsi="Calibri"/>
      <w:b/>
      <w:sz w:val="28"/>
      <w:szCs w:val="20"/>
    </w:rPr>
  </w:style>
  <w:style w:type="paragraph" w:styleId="Ttulo5">
    <w:name w:val="heading 5"/>
    <w:basedOn w:val="Normal"/>
    <w:next w:val="Normal"/>
    <w:link w:val="Ttulo5Car"/>
    <w:uiPriority w:val="99"/>
    <w:qFormat/>
    <w:rsid w:val="00237025"/>
    <w:pPr>
      <w:keepNext/>
      <w:tabs>
        <w:tab w:val="left" w:pos="-1440"/>
      </w:tabs>
      <w:jc w:val="right"/>
      <w:outlineLvl w:val="4"/>
    </w:pPr>
    <w:rPr>
      <w:rFonts w:ascii="Calibri" w:hAnsi="Calibri"/>
      <w:b/>
      <w:i/>
      <w:sz w:val="26"/>
      <w:szCs w:val="20"/>
    </w:rPr>
  </w:style>
  <w:style w:type="paragraph" w:styleId="Ttulo6">
    <w:name w:val="heading 6"/>
    <w:basedOn w:val="Normal"/>
    <w:next w:val="Normal"/>
    <w:link w:val="Ttulo6Car"/>
    <w:uiPriority w:val="99"/>
    <w:qFormat/>
    <w:rsid w:val="00237025"/>
    <w:pPr>
      <w:keepNext/>
      <w:tabs>
        <w:tab w:val="left" w:pos="-1440"/>
      </w:tabs>
      <w:jc w:val="right"/>
      <w:outlineLvl w:val="5"/>
    </w:pPr>
    <w:rPr>
      <w:rFonts w:ascii="Calibri" w:hAnsi="Calibri"/>
      <w:b/>
      <w:sz w:val="20"/>
      <w:szCs w:val="20"/>
    </w:rPr>
  </w:style>
  <w:style w:type="paragraph" w:styleId="Ttulo7">
    <w:name w:val="heading 7"/>
    <w:basedOn w:val="Normal"/>
    <w:next w:val="Normal"/>
    <w:link w:val="Ttulo7Car"/>
    <w:uiPriority w:val="99"/>
    <w:qFormat/>
    <w:rsid w:val="00237025"/>
    <w:pPr>
      <w:keepNext/>
      <w:tabs>
        <w:tab w:val="left" w:pos="-1440"/>
      </w:tabs>
      <w:outlineLvl w:val="6"/>
    </w:pPr>
    <w:rPr>
      <w:rFonts w:ascii="Calibri" w:hAnsi="Calibri"/>
      <w:szCs w:val="20"/>
    </w:rPr>
  </w:style>
  <w:style w:type="paragraph" w:styleId="Ttulo8">
    <w:name w:val="heading 8"/>
    <w:basedOn w:val="Normal"/>
    <w:next w:val="Normal"/>
    <w:link w:val="Ttulo8Car"/>
    <w:uiPriority w:val="99"/>
    <w:qFormat/>
    <w:rsid w:val="00237025"/>
    <w:pPr>
      <w:keepNext/>
      <w:pBdr>
        <w:top w:val="single" w:sz="6" w:space="0" w:color="000000" w:shadow="1"/>
        <w:left w:val="single" w:sz="6" w:space="1" w:color="000000" w:shadow="1"/>
        <w:bottom w:val="single" w:sz="6" w:space="0" w:color="000000" w:shadow="1"/>
        <w:right w:val="single" w:sz="6" w:space="0" w:color="000000" w:shadow="1"/>
      </w:pBdr>
      <w:shd w:val="pct20" w:color="00FFFF" w:fill="FFFFFF"/>
      <w:tabs>
        <w:tab w:val="clear" w:pos="851"/>
        <w:tab w:val="left" w:pos="-590"/>
        <w:tab w:val="left" w:pos="130"/>
        <w:tab w:val="left" w:pos="850"/>
        <w:tab w:val="left" w:pos="1570"/>
        <w:tab w:val="left" w:pos="2290"/>
        <w:tab w:val="left" w:pos="3010"/>
        <w:tab w:val="left" w:pos="3730"/>
        <w:tab w:val="left" w:pos="4450"/>
        <w:tab w:val="left" w:pos="5170"/>
        <w:tab w:val="left" w:pos="5890"/>
        <w:tab w:val="left" w:pos="6610"/>
        <w:tab w:val="left" w:pos="7330"/>
        <w:tab w:val="left" w:pos="8050"/>
        <w:tab w:val="left" w:pos="8770"/>
      </w:tabs>
      <w:ind w:left="851" w:right="851"/>
      <w:jc w:val="center"/>
      <w:outlineLvl w:val="7"/>
    </w:pPr>
    <w:rPr>
      <w:rFonts w:ascii="Calibri" w:hAnsi="Calibri"/>
      <w:i/>
      <w:szCs w:val="20"/>
    </w:rPr>
  </w:style>
  <w:style w:type="paragraph" w:styleId="Ttulo9">
    <w:name w:val="heading 9"/>
    <w:basedOn w:val="Normal"/>
    <w:next w:val="Normal"/>
    <w:link w:val="Ttulo9Car"/>
    <w:uiPriority w:val="99"/>
    <w:qFormat/>
    <w:rsid w:val="00237025"/>
    <w:pPr>
      <w:keepNext/>
      <w:tabs>
        <w:tab w:val="left" w:pos="-1440"/>
      </w:tabs>
      <w:outlineLvl w:val="8"/>
    </w:pPr>
    <w:rPr>
      <w:rFonts w:ascii="Cambria" w:hAnsi="Cambria"/>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ita2">
    <w:name w:val="cita2"/>
    <w:basedOn w:val="cita1"/>
    <w:qFormat/>
    <w:rsid w:val="00A77163"/>
    <w:pPr>
      <w:spacing w:before="120"/>
    </w:pPr>
    <w:rPr>
      <w:rFonts w:ascii="Arial" w:hAnsi="Arial"/>
    </w:rPr>
  </w:style>
  <w:style w:type="character" w:customStyle="1" w:styleId="Heading2Char">
    <w:name w:val="Heading 2 Char"/>
    <w:uiPriority w:val="9"/>
    <w:semiHidden/>
    <w:rsid w:val="00EB7D45"/>
    <w:rPr>
      <w:rFonts w:ascii="Cambria" w:hAnsi="Cambria" w:cs="Times New Roman"/>
      <w:b/>
      <w:bCs/>
      <w:i/>
      <w:iCs/>
      <w:sz w:val="28"/>
      <w:szCs w:val="28"/>
      <w:lang w:val="gl-ES"/>
    </w:rPr>
  </w:style>
  <w:style w:type="character" w:customStyle="1" w:styleId="Heading3Char">
    <w:name w:val="Heading 3 Char"/>
    <w:uiPriority w:val="9"/>
    <w:semiHidden/>
    <w:rsid w:val="00EB7D45"/>
    <w:rPr>
      <w:rFonts w:ascii="Cambria" w:hAnsi="Cambria" w:cs="Times New Roman"/>
      <w:b/>
      <w:bCs/>
      <w:sz w:val="26"/>
      <w:szCs w:val="26"/>
      <w:lang w:val="gl-ES"/>
    </w:rPr>
  </w:style>
  <w:style w:type="character" w:customStyle="1" w:styleId="Heading4Char">
    <w:name w:val="Heading 4 Char"/>
    <w:uiPriority w:val="9"/>
    <w:semiHidden/>
    <w:rsid w:val="00EB7D45"/>
    <w:rPr>
      <w:rFonts w:ascii="Calibri" w:hAnsi="Calibri" w:cs="Times New Roman"/>
      <w:b/>
      <w:bCs/>
      <w:sz w:val="28"/>
      <w:szCs w:val="28"/>
      <w:lang w:val="gl-ES"/>
    </w:rPr>
  </w:style>
  <w:style w:type="character" w:customStyle="1" w:styleId="Heading5Char">
    <w:name w:val="Heading 5 Char"/>
    <w:uiPriority w:val="9"/>
    <w:semiHidden/>
    <w:rsid w:val="00EB7D45"/>
    <w:rPr>
      <w:rFonts w:ascii="Calibri" w:hAnsi="Calibri" w:cs="Times New Roman"/>
      <w:b/>
      <w:bCs/>
      <w:i/>
      <w:iCs/>
      <w:sz w:val="26"/>
      <w:szCs w:val="26"/>
      <w:lang w:val="gl-ES"/>
    </w:rPr>
  </w:style>
  <w:style w:type="character" w:customStyle="1" w:styleId="Heading6Char">
    <w:name w:val="Heading 6 Char"/>
    <w:uiPriority w:val="9"/>
    <w:semiHidden/>
    <w:rsid w:val="00EB7D45"/>
    <w:rPr>
      <w:rFonts w:ascii="Calibri" w:hAnsi="Calibri" w:cs="Times New Roman"/>
      <w:b/>
      <w:bCs/>
      <w:lang w:val="gl-ES"/>
    </w:rPr>
  </w:style>
  <w:style w:type="character" w:customStyle="1" w:styleId="Heading7Char">
    <w:name w:val="Heading 7 Char"/>
    <w:uiPriority w:val="9"/>
    <w:semiHidden/>
    <w:rsid w:val="00EB7D45"/>
    <w:rPr>
      <w:rFonts w:ascii="Calibri" w:hAnsi="Calibri" w:cs="Times New Roman"/>
      <w:sz w:val="24"/>
      <w:szCs w:val="24"/>
      <w:lang w:val="gl-ES"/>
    </w:rPr>
  </w:style>
  <w:style w:type="character" w:customStyle="1" w:styleId="Heading8Char">
    <w:name w:val="Heading 8 Char"/>
    <w:uiPriority w:val="9"/>
    <w:semiHidden/>
    <w:rsid w:val="00EB7D45"/>
    <w:rPr>
      <w:rFonts w:ascii="Calibri" w:hAnsi="Calibri" w:cs="Times New Roman"/>
      <w:i/>
      <w:iCs/>
      <w:sz w:val="24"/>
      <w:szCs w:val="24"/>
      <w:lang w:val="gl-ES"/>
    </w:rPr>
  </w:style>
  <w:style w:type="character" w:customStyle="1" w:styleId="Heading9Char">
    <w:name w:val="Heading 9 Char"/>
    <w:uiPriority w:val="9"/>
    <w:semiHidden/>
    <w:rsid w:val="00EB7D45"/>
    <w:rPr>
      <w:rFonts w:ascii="Cambria" w:hAnsi="Cambria" w:cs="Times New Roman"/>
      <w:lang w:val="gl-ES"/>
    </w:rPr>
  </w:style>
  <w:style w:type="character" w:customStyle="1" w:styleId="Ttulo1Car">
    <w:name w:val="Título 1 Car"/>
    <w:link w:val="Ttulo1"/>
    <w:uiPriority w:val="99"/>
    <w:locked/>
    <w:rsid w:val="002614D5"/>
    <w:rPr>
      <w:rFonts w:ascii="Cambria" w:hAnsi="Cambria"/>
      <w:b/>
      <w:kern w:val="32"/>
      <w:sz w:val="32"/>
      <w:lang w:val="gl-ES"/>
    </w:rPr>
  </w:style>
  <w:style w:type="character" w:customStyle="1" w:styleId="Ttulo2Car">
    <w:name w:val="Título 2 Car"/>
    <w:link w:val="Ttulo2"/>
    <w:uiPriority w:val="99"/>
    <w:semiHidden/>
    <w:locked/>
    <w:rsid w:val="002614D5"/>
    <w:rPr>
      <w:rFonts w:ascii="Cambria" w:hAnsi="Cambria"/>
      <w:b/>
      <w:i/>
      <w:sz w:val="28"/>
      <w:lang w:val="gl-ES"/>
    </w:rPr>
  </w:style>
  <w:style w:type="character" w:customStyle="1" w:styleId="Ttulo3Car">
    <w:name w:val="Título 3 Car"/>
    <w:link w:val="Ttulo3"/>
    <w:uiPriority w:val="99"/>
    <w:semiHidden/>
    <w:locked/>
    <w:rsid w:val="002614D5"/>
    <w:rPr>
      <w:rFonts w:ascii="Cambria" w:hAnsi="Cambria"/>
      <w:b/>
      <w:sz w:val="26"/>
      <w:lang w:val="gl-ES"/>
    </w:rPr>
  </w:style>
  <w:style w:type="character" w:customStyle="1" w:styleId="Ttulo4Car">
    <w:name w:val="Título 4 Car"/>
    <w:link w:val="Ttulo4"/>
    <w:uiPriority w:val="99"/>
    <w:semiHidden/>
    <w:locked/>
    <w:rsid w:val="002614D5"/>
    <w:rPr>
      <w:rFonts w:ascii="Calibri" w:hAnsi="Calibri"/>
      <w:b/>
      <w:sz w:val="28"/>
      <w:lang w:val="gl-ES"/>
    </w:rPr>
  </w:style>
  <w:style w:type="character" w:customStyle="1" w:styleId="Ttulo5Car">
    <w:name w:val="Título 5 Car"/>
    <w:link w:val="Ttulo5"/>
    <w:uiPriority w:val="99"/>
    <w:semiHidden/>
    <w:locked/>
    <w:rsid w:val="002614D5"/>
    <w:rPr>
      <w:rFonts w:ascii="Calibri" w:hAnsi="Calibri"/>
      <w:b/>
      <w:i/>
      <w:sz w:val="26"/>
      <w:lang w:val="gl-ES"/>
    </w:rPr>
  </w:style>
  <w:style w:type="character" w:customStyle="1" w:styleId="Ttulo6Car">
    <w:name w:val="Título 6 Car"/>
    <w:link w:val="Ttulo6"/>
    <w:uiPriority w:val="99"/>
    <w:semiHidden/>
    <w:locked/>
    <w:rsid w:val="002614D5"/>
    <w:rPr>
      <w:rFonts w:ascii="Calibri" w:hAnsi="Calibri"/>
      <w:b/>
      <w:lang w:val="gl-ES"/>
    </w:rPr>
  </w:style>
  <w:style w:type="character" w:customStyle="1" w:styleId="Ttulo7Car">
    <w:name w:val="Título 7 Car"/>
    <w:link w:val="Ttulo7"/>
    <w:uiPriority w:val="99"/>
    <w:semiHidden/>
    <w:locked/>
    <w:rsid w:val="002614D5"/>
    <w:rPr>
      <w:rFonts w:ascii="Calibri" w:hAnsi="Calibri"/>
      <w:sz w:val="24"/>
      <w:lang w:val="gl-ES"/>
    </w:rPr>
  </w:style>
  <w:style w:type="character" w:customStyle="1" w:styleId="Ttulo8Car">
    <w:name w:val="Título 8 Car"/>
    <w:link w:val="Ttulo8"/>
    <w:uiPriority w:val="99"/>
    <w:semiHidden/>
    <w:locked/>
    <w:rsid w:val="002614D5"/>
    <w:rPr>
      <w:rFonts w:ascii="Calibri" w:hAnsi="Calibri"/>
      <w:i/>
      <w:sz w:val="24"/>
      <w:lang w:val="gl-ES"/>
    </w:rPr>
  </w:style>
  <w:style w:type="character" w:customStyle="1" w:styleId="Ttulo9Car">
    <w:name w:val="Título 9 Car"/>
    <w:link w:val="Ttulo9"/>
    <w:uiPriority w:val="99"/>
    <w:semiHidden/>
    <w:locked/>
    <w:rsid w:val="002614D5"/>
    <w:rPr>
      <w:rFonts w:ascii="Cambria" w:hAnsi="Cambria"/>
      <w:lang w:val="gl-ES"/>
    </w:rPr>
  </w:style>
  <w:style w:type="character" w:styleId="Hipervnculo">
    <w:name w:val="Hyperlink"/>
    <w:uiPriority w:val="99"/>
    <w:rsid w:val="00237025"/>
    <w:rPr>
      <w:rFonts w:cs="Times New Roman"/>
      <w:color w:val="0000FF"/>
      <w:u w:val="single"/>
    </w:rPr>
  </w:style>
  <w:style w:type="character" w:styleId="Hipervnculovisitado">
    <w:name w:val="FollowedHyperlink"/>
    <w:uiPriority w:val="99"/>
    <w:semiHidden/>
    <w:rsid w:val="00237025"/>
    <w:rPr>
      <w:rFonts w:cs="Times New Roman"/>
      <w:color w:val="800080"/>
      <w:u w:val="single"/>
    </w:rPr>
  </w:style>
  <w:style w:type="paragraph" w:styleId="TDC1">
    <w:name w:val="toc 1"/>
    <w:basedOn w:val="Normal"/>
    <w:next w:val="Normal"/>
    <w:uiPriority w:val="39"/>
    <w:rsid w:val="00317BB9"/>
    <w:pPr>
      <w:widowControl/>
      <w:tabs>
        <w:tab w:val="clear" w:pos="851"/>
        <w:tab w:val="right" w:pos="709"/>
        <w:tab w:val="right" w:leader="dot" w:pos="9639"/>
      </w:tabs>
      <w:autoSpaceDE/>
      <w:autoSpaceDN/>
      <w:adjustRightInd/>
      <w:spacing w:before="120" w:after="120"/>
      <w:ind w:left="567" w:hanging="567"/>
      <w:jc w:val="left"/>
    </w:pPr>
    <w:rPr>
      <w:rFonts w:ascii="Arial" w:hAnsi="Arial" w:cs="Arial"/>
      <w:b/>
      <w:noProof/>
      <w:color w:val="3342B5"/>
    </w:rPr>
  </w:style>
  <w:style w:type="paragraph" w:styleId="TDC2">
    <w:name w:val="toc 2"/>
    <w:basedOn w:val="TDC1"/>
    <w:next w:val="Normal"/>
    <w:uiPriority w:val="39"/>
    <w:rsid w:val="00317BB9"/>
    <w:pPr>
      <w:tabs>
        <w:tab w:val="clear" w:pos="709"/>
      </w:tabs>
      <w:spacing w:before="60" w:after="60"/>
      <w:ind w:left="1134"/>
    </w:pPr>
    <w:rPr>
      <w:b w:val="0"/>
      <w:sz w:val="22"/>
      <w:szCs w:val="22"/>
    </w:rPr>
  </w:style>
  <w:style w:type="paragraph" w:styleId="TDC3">
    <w:name w:val="toc 3"/>
    <w:basedOn w:val="TDC1"/>
    <w:next w:val="Normal"/>
    <w:uiPriority w:val="39"/>
    <w:rsid w:val="00317BB9"/>
    <w:pPr>
      <w:tabs>
        <w:tab w:val="clear" w:pos="709"/>
        <w:tab w:val="left" w:pos="1701"/>
      </w:tabs>
      <w:spacing w:before="60" w:after="60"/>
      <w:ind w:left="1843" w:hanging="709"/>
    </w:pPr>
    <w:rPr>
      <w:rFonts w:ascii="Arial Narrow" w:hAnsi="Arial Narrow"/>
      <w:b w:val="0"/>
      <w:sz w:val="20"/>
      <w:szCs w:val="20"/>
    </w:rPr>
  </w:style>
  <w:style w:type="paragraph" w:styleId="TDC4">
    <w:name w:val="toc 4"/>
    <w:basedOn w:val="TDC1"/>
    <w:next w:val="Normal"/>
    <w:uiPriority w:val="39"/>
    <w:rsid w:val="00317BB9"/>
    <w:pPr>
      <w:tabs>
        <w:tab w:val="clear" w:pos="709"/>
        <w:tab w:val="right" w:pos="1276"/>
        <w:tab w:val="left" w:pos="2410"/>
      </w:tabs>
      <w:spacing w:before="60" w:after="60"/>
      <w:ind w:left="1701" w:firstLine="0"/>
    </w:pPr>
    <w:rPr>
      <w:rFonts w:ascii="Arial Narrow" w:hAnsi="Arial Narrow"/>
      <w:b w:val="0"/>
      <w:sz w:val="20"/>
      <w:szCs w:val="20"/>
    </w:rPr>
  </w:style>
  <w:style w:type="paragraph" w:styleId="TDC5">
    <w:name w:val="toc 5"/>
    <w:basedOn w:val="TDC1"/>
    <w:next w:val="Normal"/>
    <w:uiPriority w:val="39"/>
    <w:rsid w:val="00317BB9"/>
    <w:pPr>
      <w:spacing w:before="40" w:after="40"/>
      <w:ind w:left="2268" w:firstLine="142"/>
    </w:pPr>
    <w:rPr>
      <w:rFonts w:ascii="Arial Narrow" w:hAnsi="Arial Narrow"/>
      <w:b w:val="0"/>
      <w:sz w:val="20"/>
      <w:szCs w:val="20"/>
    </w:rPr>
  </w:style>
  <w:style w:type="paragraph" w:styleId="TDC6">
    <w:name w:val="toc 6"/>
    <w:basedOn w:val="TDC1"/>
    <w:next w:val="Normal"/>
    <w:uiPriority w:val="39"/>
    <w:rsid w:val="00317BB9"/>
    <w:pPr>
      <w:spacing w:before="20" w:after="20"/>
      <w:ind w:left="2835" w:firstLine="0"/>
    </w:pPr>
    <w:rPr>
      <w:rFonts w:ascii="Arial Narrow" w:hAnsi="Arial Narrow"/>
      <w:b w:val="0"/>
      <w:sz w:val="18"/>
      <w:szCs w:val="18"/>
    </w:rPr>
  </w:style>
  <w:style w:type="paragraph" w:styleId="TDC7">
    <w:name w:val="toc 7"/>
    <w:basedOn w:val="TDC1"/>
    <w:next w:val="Normal"/>
    <w:autoRedefine/>
    <w:uiPriority w:val="39"/>
    <w:rsid w:val="00237025"/>
    <w:pPr>
      <w:ind w:left="1440"/>
    </w:pPr>
  </w:style>
  <w:style w:type="paragraph" w:styleId="TDC8">
    <w:name w:val="toc 8"/>
    <w:basedOn w:val="TDC1"/>
    <w:next w:val="Normal"/>
    <w:autoRedefine/>
    <w:uiPriority w:val="39"/>
    <w:rsid w:val="00237025"/>
    <w:pPr>
      <w:ind w:left="1680"/>
    </w:pPr>
  </w:style>
  <w:style w:type="paragraph" w:styleId="TDC9">
    <w:name w:val="toc 9"/>
    <w:basedOn w:val="TDC1"/>
    <w:next w:val="Normal"/>
    <w:autoRedefine/>
    <w:uiPriority w:val="39"/>
    <w:rsid w:val="00237025"/>
    <w:pPr>
      <w:ind w:left="1920"/>
    </w:pPr>
  </w:style>
  <w:style w:type="paragraph" w:styleId="Piedepgina">
    <w:name w:val="footer"/>
    <w:basedOn w:val="Normal"/>
    <w:link w:val="PiedepginaCar"/>
    <w:uiPriority w:val="99"/>
    <w:rsid w:val="00237025"/>
    <w:pPr>
      <w:tabs>
        <w:tab w:val="clear" w:pos="851"/>
        <w:tab w:val="center" w:pos="4252"/>
        <w:tab w:val="right" w:pos="8504"/>
      </w:tabs>
    </w:pPr>
    <w:rPr>
      <w:szCs w:val="20"/>
    </w:rPr>
  </w:style>
  <w:style w:type="character" w:customStyle="1" w:styleId="FooterChar">
    <w:name w:val="Footer Char"/>
    <w:uiPriority w:val="99"/>
    <w:semiHidden/>
    <w:rsid w:val="00EB7D45"/>
    <w:rPr>
      <w:rFonts w:cs="Times New Roman"/>
      <w:sz w:val="24"/>
      <w:szCs w:val="24"/>
      <w:lang w:val="gl-ES"/>
    </w:rPr>
  </w:style>
  <w:style w:type="character" w:customStyle="1" w:styleId="PiedepginaCar">
    <w:name w:val="Pie de página Car"/>
    <w:link w:val="Piedepgina"/>
    <w:uiPriority w:val="99"/>
    <w:semiHidden/>
    <w:locked/>
    <w:rsid w:val="002614D5"/>
    <w:rPr>
      <w:sz w:val="24"/>
      <w:lang w:val="gl-ES"/>
    </w:rPr>
  </w:style>
  <w:style w:type="paragraph" w:customStyle="1" w:styleId="n1">
    <w:name w:val="n1"/>
    <w:next w:val="tx1"/>
    <w:link w:val="n1Car"/>
    <w:qFormat/>
    <w:rsid w:val="00FA2855"/>
    <w:pPr>
      <w:numPr>
        <w:numId w:val="13"/>
      </w:numPr>
      <w:pBdr>
        <w:bottom w:val="single" w:sz="12" w:space="1" w:color="667DD1"/>
      </w:pBdr>
      <w:tabs>
        <w:tab w:val="left" w:pos="907"/>
      </w:tabs>
      <w:suppressAutoHyphens/>
      <w:spacing w:before="320" w:after="180"/>
    </w:pPr>
    <w:rPr>
      <w:rFonts w:ascii="Arial" w:hAnsi="Arial"/>
      <w:b/>
      <w:bCs/>
      <w:noProof/>
      <w:color w:val="3342B5"/>
      <w:sz w:val="48"/>
      <w:szCs w:val="48"/>
      <w:lang w:val="gl-ES" w:eastAsia="gl-ES"/>
    </w:rPr>
  </w:style>
  <w:style w:type="paragraph" w:customStyle="1" w:styleId="tx1">
    <w:name w:val="tx1"/>
    <w:link w:val="tx1Car1"/>
    <w:uiPriority w:val="99"/>
    <w:qFormat/>
    <w:rsid w:val="00D51FE0"/>
    <w:pPr>
      <w:spacing w:before="120" w:after="60"/>
      <w:ind w:left="907"/>
      <w:jc w:val="both"/>
    </w:pPr>
    <w:rPr>
      <w:sz w:val="24"/>
      <w:lang w:val="gl-ES"/>
    </w:rPr>
  </w:style>
  <w:style w:type="character" w:customStyle="1" w:styleId="tx1Car1">
    <w:name w:val="tx1 Car1"/>
    <w:link w:val="tx1"/>
    <w:uiPriority w:val="99"/>
    <w:locked/>
    <w:rsid w:val="00D51FE0"/>
    <w:rPr>
      <w:sz w:val="24"/>
      <w:lang w:eastAsia="es-ES"/>
    </w:rPr>
  </w:style>
  <w:style w:type="character" w:customStyle="1" w:styleId="n1Car">
    <w:name w:val="n1 Car"/>
    <w:link w:val="n1"/>
    <w:uiPriority w:val="99"/>
    <w:locked/>
    <w:rsid w:val="001966D3"/>
    <w:rPr>
      <w:rFonts w:ascii="Arial" w:hAnsi="Arial"/>
      <w:b/>
      <w:bCs/>
      <w:noProof/>
      <w:color w:val="3342B5"/>
      <w:sz w:val="48"/>
      <w:szCs w:val="48"/>
      <w:lang w:val="gl-ES" w:bidi="ar-SA"/>
    </w:rPr>
  </w:style>
  <w:style w:type="paragraph" w:customStyle="1" w:styleId="n2">
    <w:name w:val="n2"/>
    <w:next w:val="tx1"/>
    <w:link w:val="n2Car"/>
    <w:qFormat/>
    <w:rsid w:val="007F7647"/>
    <w:pPr>
      <w:numPr>
        <w:ilvl w:val="1"/>
        <w:numId w:val="13"/>
      </w:numPr>
      <w:tabs>
        <w:tab w:val="left" w:pos="907"/>
      </w:tabs>
      <w:spacing w:before="400" w:after="180"/>
    </w:pPr>
    <w:rPr>
      <w:rFonts w:ascii="Arial" w:hAnsi="Arial"/>
      <w:b/>
      <w:bCs/>
      <w:color w:val="3342B5"/>
      <w:sz w:val="36"/>
      <w:szCs w:val="36"/>
      <w:lang w:val="gl-ES" w:eastAsia="gl-ES"/>
    </w:rPr>
  </w:style>
  <w:style w:type="character" w:customStyle="1" w:styleId="n2Car">
    <w:name w:val="n2 Car"/>
    <w:link w:val="n2"/>
    <w:locked/>
    <w:rsid w:val="007F7647"/>
    <w:rPr>
      <w:rFonts w:ascii="Arial" w:hAnsi="Arial"/>
      <w:b/>
      <w:bCs/>
      <w:color w:val="3342B5"/>
      <w:sz w:val="36"/>
      <w:szCs w:val="36"/>
      <w:lang w:val="gl-ES" w:bidi="ar-SA"/>
    </w:rPr>
  </w:style>
  <w:style w:type="paragraph" w:customStyle="1" w:styleId="n3">
    <w:name w:val="n3"/>
    <w:next w:val="tx1"/>
    <w:rsid w:val="00063FD8"/>
    <w:pPr>
      <w:keepNext/>
      <w:numPr>
        <w:ilvl w:val="2"/>
        <w:numId w:val="13"/>
      </w:numPr>
      <w:spacing w:before="400" w:after="180"/>
    </w:pPr>
    <w:rPr>
      <w:rFonts w:ascii="Arial" w:hAnsi="Arial" w:cs="Arial"/>
      <w:b/>
      <w:bCs/>
      <w:color w:val="3342B5"/>
      <w:sz w:val="28"/>
      <w:szCs w:val="28"/>
      <w:lang w:val="gl-ES"/>
    </w:rPr>
  </w:style>
  <w:style w:type="paragraph" w:customStyle="1" w:styleId="p1">
    <w:name w:val="p1"/>
    <w:link w:val="p1CarCar"/>
    <w:qFormat/>
    <w:rsid w:val="002378F8"/>
    <w:pPr>
      <w:numPr>
        <w:numId w:val="10"/>
      </w:numPr>
      <w:spacing w:before="120" w:after="60"/>
      <w:jc w:val="both"/>
    </w:pPr>
    <w:rPr>
      <w:sz w:val="24"/>
      <w:szCs w:val="24"/>
      <w:lang w:val="gl-ES" w:eastAsia="gl-ES"/>
    </w:rPr>
  </w:style>
  <w:style w:type="character" w:customStyle="1" w:styleId="p1CarCar">
    <w:name w:val="p1 Car Car"/>
    <w:link w:val="p1"/>
    <w:locked/>
    <w:rsid w:val="002378F8"/>
    <w:rPr>
      <w:sz w:val="24"/>
      <w:szCs w:val="24"/>
      <w:lang w:val="gl-ES" w:bidi="ar-SA"/>
    </w:rPr>
  </w:style>
  <w:style w:type="paragraph" w:customStyle="1" w:styleId="p2">
    <w:name w:val="p2"/>
    <w:link w:val="p2CarCar"/>
    <w:qFormat/>
    <w:rsid w:val="004F4449"/>
    <w:pPr>
      <w:numPr>
        <w:numId w:val="14"/>
      </w:numPr>
      <w:spacing w:before="60" w:after="60"/>
      <w:jc w:val="both"/>
      <w:outlineLvl w:val="1"/>
    </w:pPr>
    <w:rPr>
      <w:sz w:val="24"/>
      <w:szCs w:val="24"/>
      <w:lang w:val="gl-ES" w:eastAsia="gl-ES"/>
    </w:rPr>
  </w:style>
  <w:style w:type="character" w:customStyle="1" w:styleId="p2CarCar">
    <w:name w:val="p2 Car Car"/>
    <w:link w:val="p2"/>
    <w:locked/>
    <w:rsid w:val="004F4449"/>
    <w:rPr>
      <w:sz w:val="24"/>
      <w:szCs w:val="24"/>
      <w:lang w:val="gl-ES" w:bidi="ar-SA"/>
    </w:rPr>
  </w:style>
  <w:style w:type="paragraph" w:customStyle="1" w:styleId="n4">
    <w:name w:val="n4"/>
    <w:next w:val="tx1"/>
    <w:rsid w:val="00D35F27"/>
    <w:pPr>
      <w:keepNext/>
      <w:numPr>
        <w:ilvl w:val="3"/>
        <w:numId w:val="13"/>
      </w:numPr>
      <w:spacing w:before="400" w:after="120"/>
    </w:pPr>
    <w:rPr>
      <w:rFonts w:ascii="Arial" w:hAnsi="Arial" w:cs="Arial"/>
      <w:b/>
      <w:bCs/>
      <w:color w:val="3342B5"/>
      <w:sz w:val="22"/>
      <w:szCs w:val="22"/>
      <w:lang w:val="gl-ES"/>
    </w:rPr>
  </w:style>
  <w:style w:type="paragraph" w:customStyle="1" w:styleId="n5">
    <w:name w:val="n5"/>
    <w:next w:val="tx1"/>
    <w:link w:val="n5Car"/>
    <w:qFormat/>
    <w:rsid w:val="007F7647"/>
    <w:pPr>
      <w:keepNext/>
      <w:tabs>
        <w:tab w:val="left" w:pos="907"/>
      </w:tabs>
      <w:spacing w:before="300" w:after="240"/>
      <w:ind w:left="907"/>
    </w:pPr>
    <w:rPr>
      <w:rFonts w:ascii="Arial" w:hAnsi="Arial"/>
      <w:b/>
      <w:color w:val="3342B5"/>
      <w:sz w:val="22"/>
      <w:lang w:val="gl-ES"/>
    </w:rPr>
  </w:style>
  <w:style w:type="character" w:customStyle="1" w:styleId="n5Car">
    <w:name w:val="n5 Car"/>
    <w:link w:val="n5"/>
    <w:locked/>
    <w:rsid w:val="007F7647"/>
    <w:rPr>
      <w:rFonts w:ascii="Arial" w:hAnsi="Arial"/>
      <w:b/>
      <w:color w:val="3342B5"/>
      <w:sz w:val="22"/>
      <w:lang w:val="gl-ES" w:eastAsia="es-ES" w:bidi="ar-SA"/>
    </w:rPr>
  </w:style>
  <w:style w:type="paragraph" w:customStyle="1" w:styleId="tt1cn">
    <w:name w:val="tt1cn"/>
    <w:basedOn w:val="tt1c"/>
    <w:link w:val="tt1cnCarc"/>
    <w:qFormat/>
    <w:rsid w:val="00395C5D"/>
    <w:pPr>
      <w:widowControl w:val="0"/>
      <w:tabs>
        <w:tab w:val="left" w:pos="851"/>
      </w:tabs>
      <w:autoSpaceDE w:val="0"/>
      <w:autoSpaceDN w:val="0"/>
      <w:adjustRightInd w:val="0"/>
    </w:pPr>
    <w:rPr>
      <w:b/>
      <w:bCs/>
    </w:rPr>
  </w:style>
  <w:style w:type="paragraph" w:customStyle="1" w:styleId="tt1c">
    <w:name w:val="tt1c"/>
    <w:basedOn w:val="tt1"/>
    <w:uiPriority w:val="99"/>
    <w:qFormat/>
    <w:rsid w:val="00395C5D"/>
    <w:pPr>
      <w:jc w:val="center"/>
    </w:pPr>
  </w:style>
  <w:style w:type="paragraph" w:customStyle="1" w:styleId="tt1">
    <w:name w:val="tt1"/>
    <w:link w:val="tt1Carc"/>
    <w:uiPriority w:val="99"/>
    <w:qFormat/>
    <w:rsid w:val="0068760D"/>
    <w:pPr>
      <w:spacing w:before="20" w:after="20"/>
    </w:pPr>
    <w:rPr>
      <w:rFonts w:ascii="Arial Narrow" w:hAnsi="Arial Narrow"/>
      <w:sz w:val="16"/>
      <w:lang w:val="gl-ES"/>
    </w:rPr>
  </w:style>
  <w:style w:type="character" w:customStyle="1" w:styleId="tt1Carc">
    <w:name w:val="tt1 Carác."/>
    <w:link w:val="tt1"/>
    <w:uiPriority w:val="99"/>
    <w:locked/>
    <w:rsid w:val="0068760D"/>
    <w:rPr>
      <w:rFonts w:ascii="Arial Narrow" w:hAnsi="Arial Narrow"/>
      <w:sz w:val="16"/>
      <w:lang w:eastAsia="es-ES"/>
    </w:rPr>
  </w:style>
  <w:style w:type="paragraph" w:customStyle="1" w:styleId="n6">
    <w:name w:val="n6"/>
    <w:next w:val="tx1"/>
    <w:link w:val="n6Car"/>
    <w:uiPriority w:val="99"/>
    <w:qFormat/>
    <w:rsid w:val="007F7647"/>
    <w:pPr>
      <w:keepNext/>
      <w:spacing w:before="320" w:after="180"/>
      <w:ind w:left="907"/>
    </w:pPr>
    <w:rPr>
      <w:rFonts w:ascii="Arial" w:hAnsi="Arial"/>
      <w:color w:val="3342B5"/>
      <w:sz w:val="22"/>
      <w:lang w:val="gl-ES"/>
    </w:rPr>
  </w:style>
  <w:style w:type="character" w:customStyle="1" w:styleId="n6Car">
    <w:name w:val="n6 Car"/>
    <w:link w:val="n6"/>
    <w:uiPriority w:val="99"/>
    <w:locked/>
    <w:rsid w:val="007F7647"/>
    <w:rPr>
      <w:rFonts w:ascii="Arial" w:hAnsi="Arial"/>
      <w:color w:val="3342B5"/>
      <w:sz w:val="22"/>
      <w:lang w:val="gl-ES" w:eastAsia="es-ES" w:bidi="ar-SA"/>
    </w:rPr>
  </w:style>
  <w:style w:type="paragraph" w:customStyle="1" w:styleId="t1">
    <w:name w:val="t1"/>
    <w:rsid w:val="00317BB9"/>
    <w:pPr>
      <w:pBdr>
        <w:bottom w:val="single" w:sz="12" w:space="1" w:color="667DD1"/>
      </w:pBdr>
      <w:shd w:val="clear" w:color="auto" w:fill="E6E6E6"/>
      <w:tabs>
        <w:tab w:val="left" w:pos="-1440"/>
      </w:tabs>
    </w:pPr>
    <w:rPr>
      <w:rFonts w:ascii="Arial Narrow" w:hAnsi="Arial Narrow" w:cs="Arial"/>
      <w:b/>
      <w:bCs/>
      <w:noProof/>
      <w:sz w:val="28"/>
      <w:szCs w:val="32"/>
      <w:lang w:val="gl-ES"/>
    </w:rPr>
  </w:style>
  <w:style w:type="paragraph" w:customStyle="1" w:styleId="indice1">
    <w:name w:val="indice1"/>
    <w:uiPriority w:val="99"/>
    <w:rsid w:val="00317BB9"/>
    <w:pPr>
      <w:pBdr>
        <w:bottom w:val="single" w:sz="12" w:space="1" w:color="667DD1"/>
      </w:pBdr>
      <w:spacing w:before="120" w:after="400"/>
    </w:pPr>
    <w:rPr>
      <w:rFonts w:ascii="Arial" w:hAnsi="Arial" w:cs="Arial"/>
      <w:b/>
      <w:color w:val="3342B5"/>
      <w:sz w:val="28"/>
      <w:szCs w:val="28"/>
      <w:lang w:val="gl-ES"/>
    </w:rPr>
  </w:style>
  <w:style w:type="paragraph" w:customStyle="1" w:styleId="p3">
    <w:name w:val="p3"/>
    <w:link w:val="p3CarCar"/>
    <w:rsid w:val="004F4449"/>
    <w:pPr>
      <w:numPr>
        <w:numId w:val="5"/>
      </w:numPr>
      <w:spacing w:before="60" w:after="60"/>
    </w:pPr>
    <w:rPr>
      <w:sz w:val="24"/>
      <w:szCs w:val="24"/>
      <w:lang w:val="gl-ES" w:eastAsia="gl-ES"/>
    </w:rPr>
  </w:style>
  <w:style w:type="character" w:customStyle="1" w:styleId="p3CarCar">
    <w:name w:val="p3 Car Car"/>
    <w:link w:val="p3"/>
    <w:uiPriority w:val="99"/>
    <w:locked/>
    <w:rsid w:val="004F4449"/>
    <w:rPr>
      <w:sz w:val="24"/>
      <w:szCs w:val="24"/>
      <w:lang w:val="gl-ES" w:bidi="ar-SA"/>
    </w:rPr>
  </w:style>
  <w:style w:type="paragraph" w:customStyle="1" w:styleId="tt1n">
    <w:name w:val="tt1n"/>
    <w:basedOn w:val="tt1"/>
    <w:link w:val="tt1nCar"/>
    <w:uiPriority w:val="99"/>
    <w:rsid w:val="00ED1911"/>
    <w:pPr>
      <w:spacing w:before="40"/>
    </w:pPr>
    <w:rPr>
      <w:b/>
    </w:rPr>
  </w:style>
  <w:style w:type="character" w:customStyle="1" w:styleId="tt1nCar">
    <w:name w:val="tt1n Car"/>
    <w:link w:val="tt1n"/>
    <w:uiPriority w:val="99"/>
    <w:locked/>
    <w:rsid w:val="00921B7F"/>
    <w:rPr>
      <w:rFonts w:ascii="Arial Narrow" w:hAnsi="Arial Narrow"/>
      <w:b/>
      <w:sz w:val="16"/>
      <w:lang w:val="gl-ES" w:eastAsia="es-ES"/>
    </w:rPr>
  </w:style>
  <w:style w:type="paragraph" w:customStyle="1" w:styleId="ttp1">
    <w:name w:val="ttp1"/>
    <w:basedOn w:val="tt1"/>
    <w:link w:val="ttp1CarCar"/>
    <w:uiPriority w:val="99"/>
    <w:qFormat/>
    <w:rsid w:val="004A05EC"/>
    <w:pPr>
      <w:numPr>
        <w:numId w:val="6"/>
      </w:numPr>
      <w:spacing w:before="40" w:after="40"/>
    </w:pPr>
  </w:style>
  <w:style w:type="character" w:customStyle="1" w:styleId="ttp1CarCar">
    <w:name w:val="ttp1 Car Car"/>
    <w:link w:val="ttp1"/>
    <w:uiPriority w:val="99"/>
    <w:locked/>
    <w:rsid w:val="004A05EC"/>
    <w:rPr>
      <w:rFonts w:ascii="Arial Narrow" w:hAnsi="Arial Narrow"/>
      <w:sz w:val="16"/>
      <w:lang w:val="gl-ES"/>
    </w:rPr>
  </w:style>
  <w:style w:type="paragraph" w:customStyle="1" w:styleId="ttp2">
    <w:name w:val="ttp2"/>
    <w:basedOn w:val="ttp1"/>
    <w:link w:val="ttp2CarCar"/>
    <w:uiPriority w:val="99"/>
    <w:qFormat/>
    <w:rsid w:val="004A05EC"/>
    <w:pPr>
      <w:numPr>
        <w:numId w:val="7"/>
      </w:numPr>
      <w:tabs>
        <w:tab w:val="num" w:pos="1758"/>
      </w:tabs>
      <w:ind w:hanging="284"/>
    </w:pPr>
  </w:style>
  <w:style w:type="character" w:customStyle="1" w:styleId="ttp2CarCar">
    <w:name w:val="ttp2 Car Car"/>
    <w:link w:val="ttp2"/>
    <w:locked/>
    <w:rsid w:val="004A05EC"/>
    <w:rPr>
      <w:rFonts w:ascii="Arial Narrow" w:hAnsi="Arial Narrow"/>
      <w:sz w:val="16"/>
      <w:szCs w:val="22"/>
      <w:lang w:val="gl-ES" w:eastAsia="es-ES" w:bidi="ar-SA"/>
    </w:rPr>
  </w:style>
  <w:style w:type="paragraph" w:customStyle="1" w:styleId="sp1">
    <w:name w:val="sp1"/>
    <w:basedOn w:val="Normal"/>
    <w:rsid w:val="00C33180"/>
    <w:pPr>
      <w:ind w:left="1191"/>
    </w:pPr>
  </w:style>
  <w:style w:type="paragraph" w:customStyle="1" w:styleId="t2">
    <w:name w:val="t2"/>
    <w:basedOn w:val="t1"/>
    <w:uiPriority w:val="99"/>
    <w:rsid w:val="00317BB9"/>
    <w:pPr>
      <w:shd w:val="clear" w:color="auto" w:fill="auto"/>
      <w:spacing w:before="120"/>
    </w:pPr>
    <w:rPr>
      <w:color w:val="667DD1"/>
      <w:sz w:val="44"/>
      <w:szCs w:val="56"/>
    </w:rPr>
  </w:style>
  <w:style w:type="paragraph" w:customStyle="1" w:styleId="t3">
    <w:name w:val="t3"/>
    <w:basedOn w:val="t2"/>
    <w:uiPriority w:val="99"/>
    <w:rsid w:val="00317BB9"/>
    <w:pPr>
      <w:pBdr>
        <w:bottom w:val="none" w:sz="0" w:space="0" w:color="auto"/>
      </w:pBdr>
      <w:spacing w:before="400" w:after="200"/>
    </w:pPr>
    <w:rPr>
      <w:color w:val="3342B5"/>
      <w:sz w:val="52"/>
      <w:szCs w:val="52"/>
    </w:rPr>
  </w:style>
  <w:style w:type="paragraph" w:customStyle="1" w:styleId="p4">
    <w:name w:val="p4"/>
    <w:basedOn w:val="p3"/>
    <w:uiPriority w:val="99"/>
    <w:rsid w:val="004F4449"/>
    <w:pPr>
      <w:numPr>
        <w:numId w:val="30"/>
      </w:numPr>
      <w:tabs>
        <w:tab w:val="num" w:pos="1474"/>
        <w:tab w:val="left" w:pos="2041"/>
      </w:tabs>
      <w:ind w:hanging="567"/>
    </w:pPr>
  </w:style>
  <w:style w:type="paragraph" w:customStyle="1" w:styleId="sp2">
    <w:name w:val="sp2"/>
    <w:basedOn w:val="sp1"/>
    <w:uiPriority w:val="99"/>
    <w:rsid w:val="00B71D11"/>
    <w:pPr>
      <w:ind w:left="1474"/>
    </w:pPr>
  </w:style>
  <w:style w:type="paragraph" w:customStyle="1" w:styleId="tt2">
    <w:name w:val="tt2"/>
    <w:basedOn w:val="tt1"/>
    <w:rsid w:val="00793258"/>
    <w:pPr>
      <w:widowControl w:val="0"/>
      <w:tabs>
        <w:tab w:val="left" w:pos="851"/>
      </w:tabs>
      <w:autoSpaceDE w:val="0"/>
      <w:autoSpaceDN w:val="0"/>
      <w:adjustRightInd w:val="0"/>
      <w:jc w:val="both"/>
    </w:pPr>
    <w:rPr>
      <w:sz w:val="20"/>
    </w:rPr>
  </w:style>
  <w:style w:type="paragraph" w:customStyle="1" w:styleId="tt1d">
    <w:name w:val="tt1d"/>
    <w:basedOn w:val="tt1"/>
    <w:uiPriority w:val="99"/>
    <w:rsid w:val="00237025"/>
    <w:pPr>
      <w:widowControl w:val="0"/>
      <w:tabs>
        <w:tab w:val="left" w:pos="851"/>
      </w:tabs>
      <w:autoSpaceDE w:val="0"/>
      <w:autoSpaceDN w:val="0"/>
      <w:adjustRightInd w:val="0"/>
      <w:jc w:val="right"/>
    </w:pPr>
    <w:rPr>
      <w:rFonts w:ascii="Arial" w:hAnsi="Arial"/>
    </w:rPr>
  </w:style>
  <w:style w:type="paragraph" w:customStyle="1" w:styleId="tt1dn">
    <w:name w:val="tt1dn"/>
    <w:basedOn w:val="tt1d"/>
    <w:uiPriority w:val="99"/>
    <w:rsid w:val="00237025"/>
    <w:rPr>
      <w:b/>
    </w:rPr>
  </w:style>
  <w:style w:type="paragraph" w:customStyle="1" w:styleId="pn1">
    <w:name w:val="pn1"/>
    <w:basedOn w:val="Textoindependiente"/>
    <w:uiPriority w:val="99"/>
    <w:rsid w:val="00D77021"/>
    <w:pPr>
      <w:numPr>
        <w:numId w:val="3"/>
      </w:numPr>
      <w:tabs>
        <w:tab w:val="clear" w:pos="851"/>
        <w:tab w:val="num" w:pos="1191"/>
      </w:tabs>
      <w:spacing w:after="60"/>
      <w:ind w:left="1191" w:hanging="284"/>
    </w:pPr>
  </w:style>
  <w:style w:type="paragraph" w:styleId="Textoindependiente">
    <w:name w:val="Body Text"/>
    <w:basedOn w:val="Normal"/>
    <w:link w:val="TextoindependienteCar1"/>
    <w:uiPriority w:val="99"/>
    <w:semiHidden/>
    <w:rsid w:val="00237025"/>
    <w:pPr>
      <w:spacing w:after="120"/>
    </w:pPr>
    <w:rPr>
      <w:szCs w:val="20"/>
    </w:rPr>
  </w:style>
  <w:style w:type="character" w:customStyle="1" w:styleId="BodyTextChar">
    <w:name w:val="Body Text Char"/>
    <w:uiPriority w:val="99"/>
    <w:semiHidden/>
    <w:locked/>
    <w:rsid w:val="002614D5"/>
    <w:rPr>
      <w:rFonts w:cs="Times New Roman"/>
      <w:sz w:val="24"/>
      <w:lang w:val="gl-ES"/>
    </w:rPr>
  </w:style>
  <w:style w:type="character" w:customStyle="1" w:styleId="TextoindependienteCar1">
    <w:name w:val="Texto independiente Car1"/>
    <w:link w:val="Textoindependiente"/>
    <w:uiPriority w:val="99"/>
    <w:locked/>
    <w:rsid w:val="00921B7F"/>
    <w:rPr>
      <w:sz w:val="24"/>
      <w:lang w:val="gl-ES" w:eastAsia="es-ES"/>
    </w:rPr>
  </w:style>
  <w:style w:type="paragraph" w:customStyle="1" w:styleId="cuest1">
    <w:name w:val="cuest1"/>
    <w:basedOn w:val="p1"/>
    <w:next w:val="Textoindependiente"/>
    <w:link w:val="cuest1CarCar"/>
    <w:uiPriority w:val="99"/>
    <w:rsid w:val="002378F8"/>
    <w:pPr>
      <w:widowControl w:val="0"/>
      <w:numPr>
        <w:numId w:val="15"/>
      </w:numPr>
      <w:pBdr>
        <w:bottom w:val="single" w:sz="4" w:space="1" w:color="667DD1"/>
      </w:pBdr>
      <w:spacing w:before="300" w:after="180"/>
    </w:pPr>
    <w:rPr>
      <w:rFonts w:ascii="Helvetica" w:hAnsi="Helvetica"/>
      <w:color w:val="000080"/>
      <w:sz w:val="20"/>
    </w:rPr>
  </w:style>
  <w:style w:type="character" w:customStyle="1" w:styleId="cuest1CarCar">
    <w:name w:val="cuest1 Car Car"/>
    <w:link w:val="cuest1"/>
    <w:uiPriority w:val="99"/>
    <w:locked/>
    <w:rsid w:val="002378F8"/>
    <w:rPr>
      <w:rFonts w:ascii="Helvetica" w:hAnsi="Helvetica"/>
      <w:color w:val="000080"/>
      <w:szCs w:val="24"/>
      <w:lang w:val="gl-ES"/>
    </w:rPr>
  </w:style>
  <w:style w:type="paragraph" w:customStyle="1" w:styleId="cuest2">
    <w:name w:val="cuest2"/>
    <w:link w:val="cuest2CarCar"/>
    <w:rsid w:val="006B794F"/>
    <w:pPr>
      <w:numPr>
        <w:numId w:val="16"/>
      </w:numPr>
      <w:spacing w:before="120" w:after="120"/>
    </w:pPr>
    <w:rPr>
      <w:sz w:val="24"/>
      <w:szCs w:val="24"/>
      <w:lang w:val="gl-ES" w:eastAsia="gl-ES"/>
    </w:rPr>
  </w:style>
  <w:style w:type="character" w:customStyle="1" w:styleId="cuest2CarCar">
    <w:name w:val="cuest2 Car Car"/>
    <w:link w:val="cuest2"/>
    <w:uiPriority w:val="99"/>
    <w:locked/>
    <w:rsid w:val="006B794F"/>
    <w:rPr>
      <w:sz w:val="24"/>
      <w:szCs w:val="24"/>
      <w:lang w:val="gl-ES" w:bidi="ar-SA"/>
    </w:rPr>
  </w:style>
  <w:style w:type="paragraph" w:customStyle="1" w:styleId="cuest3">
    <w:name w:val="cuest3"/>
    <w:basedOn w:val="Textoindependiente"/>
    <w:uiPriority w:val="99"/>
    <w:rsid w:val="006B794F"/>
    <w:pPr>
      <w:numPr>
        <w:numId w:val="18"/>
      </w:numPr>
      <w:spacing w:before="120"/>
    </w:pPr>
  </w:style>
  <w:style w:type="paragraph" w:customStyle="1" w:styleId="formula1">
    <w:name w:val="formula1"/>
    <w:basedOn w:val="tx1"/>
    <w:uiPriority w:val="99"/>
    <w:rsid w:val="00237025"/>
    <w:pPr>
      <w:spacing w:before="360" w:after="360"/>
      <w:jc w:val="center"/>
    </w:pPr>
  </w:style>
  <w:style w:type="paragraph" w:customStyle="1" w:styleId="formula">
    <w:name w:val="formula"/>
    <w:basedOn w:val="p2"/>
    <w:uiPriority w:val="99"/>
    <w:semiHidden/>
    <w:rsid w:val="0028780A"/>
    <w:pPr>
      <w:numPr>
        <w:numId w:val="0"/>
      </w:numPr>
    </w:pPr>
  </w:style>
  <w:style w:type="paragraph" w:customStyle="1" w:styleId="txapoio">
    <w:name w:val="tx_apoio"/>
    <w:basedOn w:val="cuest1"/>
    <w:next w:val="Textoindependiente"/>
    <w:link w:val="txapoioCarCar"/>
    <w:qFormat/>
    <w:rsid w:val="002378F8"/>
    <w:pPr>
      <w:numPr>
        <w:numId w:val="12"/>
      </w:numPr>
      <w:pBdr>
        <w:left w:val="single" w:sz="36" w:space="4" w:color="667DD1"/>
        <w:bottom w:val="none" w:sz="0" w:space="0" w:color="auto"/>
      </w:pBdr>
      <w:tabs>
        <w:tab w:val="clear" w:pos="1474"/>
        <w:tab w:val="num" w:pos="1191"/>
      </w:tabs>
    </w:pPr>
    <w:rPr>
      <w:rFonts w:ascii="Times New Roman" w:hAnsi="Times New Roman"/>
      <w:color w:val="auto"/>
      <w:sz w:val="24"/>
    </w:rPr>
  </w:style>
  <w:style w:type="character" w:customStyle="1" w:styleId="txapoioCarCar">
    <w:name w:val="tx_apoio Car Car"/>
    <w:link w:val="txapoio"/>
    <w:locked/>
    <w:rsid w:val="002378F8"/>
    <w:rPr>
      <w:sz w:val="24"/>
      <w:szCs w:val="24"/>
      <w:lang w:val="gl-ES"/>
    </w:rPr>
  </w:style>
  <w:style w:type="paragraph" w:customStyle="1" w:styleId="txtarefa1">
    <w:name w:val="tx_tarefa1"/>
    <w:basedOn w:val="txapoio"/>
    <w:uiPriority w:val="99"/>
    <w:rsid w:val="00D35F27"/>
    <w:pPr>
      <w:numPr>
        <w:numId w:val="8"/>
      </w:numPr>
    </w:pPr>
  </w:style>
  <w:style w:type="paragraph" w:customStyle="1" w:styleId="txentregable1">
    <w:name w:val="tx_entregable1"/>
    <w:basedOn w:val="txtarefa1"/>
    <w:uiPriority w:val="99"/>
    <w:rsid w:val="0068760D"/>
    <w:pPr>
      <w:numPr>
        <w:numId w:val="9"/>
      </w:numPr>
      <w:tabs>
        <w:tab w:val="num" w:pos="454"/>
        <w:tab w:val="left" w:pos="1531"/>
      </w:tabs>
    </w:pPr>
  </w:style>
  <w:style w:type="character" w:customStyle="1" w:styleId="Carcterdenumeracin">
    <w:name w:val="Carácter de numeración"/>
    <w:uiPriority w:val="99"/>
    <w:semiHidden/>
    <w:rsid w:val="00237025"/>
  </w:style>
  <w:style w:type="character" w:customStyle="1" w:styleId="Smbolodenotafinal">
    <w:name w:val="Símbolo de nota final"/>
    <w:uiPriority w:val="99"/>
    <w:semiHidden/>
    <w:rsid w:val="00237025"/>
  </w:style>
  <w:style w:type="paragraph" w:customStyle="1" w:styleId="sp11">
    <w:name w:val="sp11"/>
    <w:basedOn w:val="sp1"/>
    <w:uiPriority w:val="99"/>
    <w:rsid w:val="00C33180"/>
    <w:pPr>
      <w:ind w:firstLine="0"/>
    </w:pPr>
  </w:style>
  <w:style w:type="paragraph" w:styleId="Encabezado">
    <w:name w:val="header"/>
    <w:basedOn w:val="Normal"/>
    <w:next w:val="Textoindependiente"/>
    <w:link w:val="EncabezadoCar"/>
    <w:uiPriority w:val="99"/>
    <w:semiHidden/>
    <w:rsid w:val="00237025"/>
    <w:pPr>
      <w:keepNext/>
      <w:tabs>
        <w:tab w:val="clear" w:pos="851"/>
      </w:tabs>
      <w:suppressAutoHyphens/>
      <w:autoSpaceDN/>
      <w:adjustRightInd/>
      <w:spacing w:before="240" w:after="120"/>
      <w:ind w:left="0" w:firstLine="0"/>
      <w:jc w:val="left"/>
    </w:pPr>
    <w:rPr>
      <w:szCs w:val="20"/>
    </w:rPr>
  </w:style>
  <w:style w:type="character" w:customStyle="1" w:styleId="HeaderChar">
    <w:name w:val="Header Char"/>
    <w:uiPriority w:val="99"/>
    <w:semiHidden/>
    <w:rsid w:val="00EB7D45"/>
    <w:rPr>
      <w:rFonts w:cs="Times New Roman"/>
      <w:sz w:val="24"/>
      <w:szCs w:val="24"/>
      <w:lang w:val="gl-ES"/>
    </w:rPr>
  </w:style>
  <w:style w:type="character" w:customStyle="1" w:styleId="EncabezadoCar">
    <w:name w:val="Encabezado Car"/>
    <w:link w:val="Encabezado"/>
    <w:uiPriority w:val="99"/>
    <w:semiHidden/>
    <w:locked/>
    <w:rsid w:val="002614D5"/>
    <w:rPr>
      <w:sz w:val="24"/>
      <w:lang w:val="gl-ES"/>
    </w:rPr>
  </w:style>
  <w:style w:type="paragraph" w:styleId="Lista">
    <w:name w:val="List"/>
    <w:basedOn w:val="Textoindependiente"/>
    <w:uiPriority w:val="99"/>
    <w:semiHidden/>
    <w:rsid w:val="00237025"/>
    <w:pPr>
      <w:tabs>
        <w:tab w:val="clear" w:pos="851"/>
      </w:tabs>
      <w:suppressAutoHyphens/>
      <w:autoSpaceDN/>
      <w:adjustRightInd/>
      <w:spacing w:before="0"/>
      <w:ind w:left="0" w:firstLine="0"/>
      <w:jc w:val="left"/>
    </w:pPr>
    <w:rPr>
      <w:lang w:val="es-ES_tradnl" w:eastAsia="es-ES_tradnl"/>
    </w:rPr>
  </w:style>
  <w:style w:type="paragraph" w:customStyle="1" w:styleId="Contenidodelatabla">
    <w:name w:val="Contenido de la tabla"/>
    <w:basedOn w:val="Textoindependiente"/>
    <w:uiPriority w:val="99"/>
    <w:semiHidden/>
    <w:rsid w:val="00237025"/>
    <w:pPr>
      <w:suppressLineNumbers/>
      <w:tabs>
        <w:tab w:val="clear" w:pos="851"/>
      </w:tabs>
      <w:suppressAutoHyphens/>
      <w:autoSpaceDN/>
      <w:adjustRightInd/>
      <w:spacing w:before="0"/>
      <w:ind w:left="0" w:firstLine="0"/>
      <w:jc w:val="left"/>
    </w:pPr>
    <w:rPr>
      <w:lang w:val="es-ES_tradnl" w:eastAsia="es-ES_tradnl"/>
    </w:rPr>
  </w:style>
  <w:style w:type="paragraph" w:customStyle="1" w:styleId="Encabezadodelatabla">
    <w:name w:val="Encabezado de la tabla"/>
    <w:basedOn w:val="Contenidodelatabla"/>
    <w:uiPriority w:val="99"/>
    <w:semiHidden/>
    <w:rsid w:val="00237025"/>
    <w:pPr>
      <w:jc w:val="center"/>
    </w:pPr>
    <w:rPr>
      <w:b/>
      <w:bCs/>
      <w:i/>
      <w:iCs/>
    </w:rPr>
  </w:style>
  <w:style w:type="paragraph" w:customStyle="1" w:styleId="Etiqueta">
    <w:name w:val="Etiqueta"/>
    <w:basedOn w:val="Normal"/>
    <w:uiPriority w:val="99"/>
    <w:semiHidden/>
    <w:rsid w:val="00237025"/>
    <w:pPr>
      <w:suppressLineNumbers/>
      <w:tabs>
        <w:tab w:val="clear" w:pos="851"/>
      </w:tabs>
      <w:suppressAutoHyphens/>
      <w:autoSpaceDN/>
      <w:adjustRightInd/>
      <w:spacing w:before="120" w:after="120"/>
      <w:ind w:left="0" w:firstLine="0"/>
      <w:jc w:val="left"/>
    </w:pPr>
    <w:rPr>
      <w:i/>
      <w:iCs/>
      <w:sz w:val="20"/>
      <w:szCs w:val="20"/>
      <w:lang w:val="es-ES_tradnl" w:eastAsia="es-ES_tradnl"/>
    </w:rPr>
  </w:style>
  <w:style w:type="paragraph" w:customStyle="1" w:styleId="Contenidodelmarco">
    <w:name w:val="Contenido del marco"/>
    <w:basedOn w:val="Textoindependiente"/>
    <w:uiPriority w:val="99"/>
    <w:semiHidden/>
    <w:rsid w:val="00237025"/>
    <w:pPr>
      <w:tabs>
        <w:tab w:val="clear" w:pos="851"/>
      </w:tabs>
      <w:suppressAutoHyphens/>
      <w:autoSpaceDN/>
      <w:adjustRightInd/>
      <w:spacing w:before="0"/>
      <w:ind w:left="0" w:firstLine="227"/>
      <w:jc w:val="left"/>
    </w:pPr>
    <w:rPr>
      <w:lang w:val="es-ES_tradnl" w:eastAsia="es-ES_tradnl"/>
    </w:rPr>
  </w:style>
  <w:style w:type="paragraph" w:customStyle="1" w:styleId="ndice">
    <w:name w:val="Índice"/>
    <w:basedOn w:val="Normal"/>
    <w:uiPriority w:val="99"/>
    <w:semiHidden/>
    <w:rsid w:val="00237025"/>
    <w:pPr>
      <w:suppressLineNumbers/>
      <w:tabs>
        <w:tab w:val="clear" w:pos="851"/>
      </w:tabs>
      <w:suppressAutoHyphens/>
      <w:autoSpaceDN/>
      <w:adjustRightInd/>
      <w:spacing w:before="0" w:after="0"/>
      <w:ind w:left="0" w:firstLine="0"/>
      <w:jc w:val="left"/>
    </w:pPr>
    <w:rPr>
      <w:lang w:val="es-ES_tradnl" w:eastAsia="es-ES_tradnl"/>
    </w:rPr>
  </w:style>
  <w:style w:type="paragraph" w:customStyle="1" w:styleId="Listado">
    <w:name w:val="Listado"/>
    <w:basedOn w:val="Normal"/>
    <w:uiPriority w:val="99"/>
    <w:semiHidden/>
    <w:rsid w:val="00237025"/>
    <w:pPr>
      <w:tabs>
        <w:tab w:val="clear" w:pos="851"/>
      </w:tabs>
      <w:suppressAutoHyphens/>
      <w:autoSpaceDN/>
      <w:adjustRightInd/>
      <w:spacing w:before="0" w:after="0"/>
      <w:ind w:left="0" w:firstLine="0"/>
      <w:jc w:val="left"/>
    </w:pPr>
    <w:rPr>
      <w:rFonts w:ascii="Courier New" w:hAnsi="Courier New" w:cs="Courier New"/>
      <w:sz w:val="16"/>
      <w:szCs w:val="16"/>
      <w:lang w:val="es-ES_tradnl" w:eastAsia="es-ES_tradnl"/>
    </w:rPr>
  </w:style>
  <w:style w:type="paragraph" w:customStyle="1" w:styleId="tabladchanegrita">
    <w:name w:val="tabla dcha negrita"/>
    <w:basedOn w:val="Contenidodelatabla"/>
    <w:uiPriority w:val="99"/>
    <w:semiHidden/>
    <w:rsid w:val="00237025"/>
    <w:pPr>
      <w:jc w:val="right"/>
    </w:pPr>
    <w:rPr>
      <w:b/>
      <w:bCs/>
    </w:rPr>
  </w:style>
  <w:style w:type="paragraph" w:customStyle="1" w:styleId="tex1">
    <w:name w:val="tex1"/>
    <w:basedOn w:val="sp11"/>
    <w:uiPriority w:val="99"/>
    <w:semiHidden/>
    <w:rsid w:val="00237025"/>
  </w:style>
  <w:style w:type="table" w:styleId="Tablaconcuadrcula">
    <w:name w:val="Table Grid"/>
    <w:basedOn w:val="Tablanormal"/>
    <w:uiPriority w:val="99"/>
    <w:rsid w:val="004F4449"/>
    <w:pPr>
      <w:widowControl w:val="0"/>
      <w:autoSpaceDE w:val="0"/>
      <w:autoSpaceDN w:val="0"/>
      <w:adjustRightInd w:val="0"/>
    </w:pPr>
    <w:rPr>
      <w:rFonts w:ascii="Arial" w:hAnsi="Arial" w:cs="Arial"/>
      <w:sz w:val="16"/>
      <w:szCs w:val="16"/>
    </w:rPr>
    <w:tblPr>
      <w:tblInd w:w="992" w:type="dxa"/>
      <w:tblBorders>
        <w:top w:val="single" w:sz="4" w:space="0" w:color="667DD1"/>
        <w:left w:val="single" w:sz="4" w:space="0" w:color="667DD1"/>
        <w:bottom w:val="single" w:sz="4" w:space="0" w:color="667DD1"/>
        <w:right w:val="single" w:sz="4" w:space="0" w:color="667DD1"/>
        <w:insideH w:val="single" w:sz="4" w:space="0" w:color="667DD1"/>
        <w:insideV w:val="single" w:sz="4" w:space="0" w:color="667DD1"/>
      </w:tblBorders>
      <w:tblCellMar>
        <w:top w:w="57" w:type="dxa"/>
        <w:left w:w="57" w:type="dxa"/>
        <w:bottom w:w="57" w:type="dxa"/>
        <w:right w:w="57" w:type="dxa"/>
      </w:tblCellMar>
    </w:tblPr>
  </w:style>
  <w:style w:type="paragraph" w:customStyle="1" w:styleId="tt0">
    <w:name w:val="tt0"/>
    <w:basedOn w:val="Normal"/>
    <w:uiPriority w:val="99"/>
    <w:semiHidden/>
    <w:rsid w:val="00BF235B"/>
    <w:pPr>
      <w:tabs>
        <w:tab w:val="clear" w:pos="851"/>
      </w:tabs>
      <w:spacing w:beforeLines="20" w:after="0"/>
      <w:ind w:left="0" w:firstLine="0"/>
    </w:pPr>
    <w:rPr>
      <w:rFonts w:ascii="Arial" w:hAnsi="Arial" w:cs="Arial"/>
      <w:sz w:val="20"/>
      <w:szCs w:val="20"/>
      <w:lang w:val="es-ES"/>
    </w:rPr>
  </w:style>
  <w:style w:type="paragraph" w:styleId="Textoindependienteprimerasangra">
    <w:name w:val="Body Text First Indent"/>
    <w:basedOn w:val="Textoindependiente"/>
    <w:link w:val="TextoindependienteprimerasangraCar"/>
    <w:uiPriority w:val="99"/>
    <w:semiHidden/>
    <w:rsid w:val="00BF235B"/>
    <w:pPr>
      <w:ind w:left="0" w:firstLine="0"/>
    </w:pPr>
    <w:rPr>
      <w:lang w:val="es-ES"/>
    </w:rPr>
  </w:style>
  <w:style w:type="character" w:customStyle="1" w:styleId="BodyTextFirstIndentChar">
    <w:name w:val="Body Text First Indent Char"/>
    <w:uiPriority w:val="99"/>
    <w:semiHidden/>
    <w:rsid w:val="00EB7D45"/>
    <w:rPr>
      <w:rFonts w:cs="Times New Roman"/>
      <w:sz w:val="24"/>
      <w:szCs w:val="24"/>
      <w:lang w:val="gl-ES" w:eastAsia="es-ES"/>
    </w:rPr>
  </w:style>
  <w:style w:type="character" w:customStyle="1" w:styleId="TextoindependienteprimerasangraCar">
    <w:name w:val="Texto independiente primera sangría Car"/>
    <w:link w:val="Textoindependienteprimerasangra"/>
    <w:uiPriority w:val="99"/>
    <w:semiHidden/>
    <w:locked/>
    <w:rsid w:val="002614D5"/>
    <w:rPr>
      <w:rFonts w:cs="Times New Roman"/>
      <w:sz w:val="24"/>
      <w:szCs w:val="24"/>
      <w:lang w:val="gl-ES" w:eastAsia="es-ES" w:bidi="ar-SA"/>
    </w:rPr>
  </w:style>
  <w:style w:type="table" w:customStyle="1" w:styleId="taboa1">
    <w:name w:val="taboa1"/>
    <w:uiPriority w:val="99"/>
    <w:semiHidden/>
    <w:rsid w:val="00BF235B"/>
    <w:rPr>
      <w:rFonts w:ascii="Arial" w:hAnsi="Arial" w:cs="Arial"/>
      <w:sz w:val="16"/>
      <w:szCs w:val="16"/>
    </w:rPr>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57" w:type="dxa"/>
        <w:left w:w="57" w:type="dxa"/>
        <w:bottom w:w="57" w:type="dxa"/>
        <w:right w:w="57" w:type="dxa"/>
      </w:tblCellMar>
    </w:tblPr>
  </w:style>
  <w:style w:type="character" w:customStyle="1" w:styleId="cverde">
    <w:name w:val="c_verde"/>
    <w:uiPriority w:val="99"/>
    <w:rsid w:val="005E60D3"/>
    <w:rPr>
      <w:color w:val="339966"/>
      <w:lang w:eastAsia="ar-SA" w:bidi="ar-SA"/>
    </w:rPr>
  </w:style>
  <w:style w:type="paragraph" w:customStyle="1" w:styleId="formula2">
    <w:name w:val="formula2"/>
    <w:basedOn w:val="formula1"/>
    <w:uiPriority w:val="99"/>
    <w:rsid w:val="004D3591"/>
    <w:pPr>
      <w:ind w:left="0"/>
    </w:pPr>
  </w:style>
  <w:style w:type="table" w:customStyle="1" w:styleId="Tablaconcuadrculacentrada">
    <w:name w:val="Tabla con cuadrícula centrada"/>
    <w:basedOn w:val="Tablaconcuadrcula"/>
    <w:uiPriority w:val="99"/>
    <w:rsid w:val="004F4449"/>
    <w:pPr>
      <w:spacing w:before="20" w:after="20"/>
    </w:pPr>
    <w:tblPr>
      <w:jc w:val="center"/>
      <w:tblInd w:w="0" w:type="dxa"/>
      <w:tblBorders>
        <w:top w:val="single" w:sz="4" w:space="0" w:color="667DD1"/>
        <w:left w:val="single" w:sz="4" w:space="0" w:color="667DD1"/>
        <w:bottom w:val="single" w:sz="4" w:space="0" w:color="667DD1"/>
        <w:right w:val="single" w:sz="4" w:space="0" w:color="667DD1"/>
        <w:insideH w:val="single" w:sz="4" w:space="0" w:color="667DD1"/>
        <w:insideV w:val="single" w:sz="4" w:space="0" w:color="667DD1"/>
      </w:tblBorders>
      <w:tblCellMar>
        <w:top w:w="57" w:type="dxa"/>
        <w:left w:w="57" w:type="dxa"/>
        <w:bottom w:w="57" w:type="dxa"/>
        <w:right w:w="57" w:type="dxa"/>
      </w:tblCellMar>
    </w:tblPr>
    <w:trPr>
      <w:jc w:val="center"/>
    </w:trPr>
  </w:style>
  <w:style w:type="paragraph" w:customStyle="1" w:styleId="ttcab1">
    <w:name w:val="ttcab1"/>
    <w:uiPriority w:val="99"/>
    <w:rsid w:val="00B81CFC"/>
    <w:pPr>
      <w:tabs>
        <w:tab w:val="num" w:pos="2232"/>
      </w:tabs>
      <w:spacing w:before="40" w:after="40"/>
      <w:ind w:left="2232" w:hanging="2232"/>
      <w:jc w:val="center"/>
    </w:pPr>
    <w:rPr>
      <w:rFonts w:ascii="Arial" w:hAnsi="Arial" w:cs="Arial"/>
      <w:b/>
      <w:bCs/>
    </w:rPr>
  </w:style>
  <w:style w:type="paragraph" w:customStyle="1" w:styleId="txfig1">
    <w:name w:val="tx_fig1"/>
    <w:basedOn w:val="tt2"/>
    <w:uiPriority w:val="99"/>
    <w:rsid w:val="004A05EC"/>
    <w:pPr>
      <w:pBdr>
        <w:top w:val="single" w:sz="4" w:space="1" w:color="667DD1"/>
      </w:pBdr>
      <w:ind w:left="907"/>
    </w:pPr>
    <w:rPr>
      <w:iCs/>
    </w:rPr>
  </w:style>
  <w:style w:type="paragraph" w:customStyle="1" w:styleId="cita1">
    <w:name w:val="cita1"/>
    <w:basedOn w:val="Normal"/>
    <w:link w:val="cita1Car"/>
    <w:uiPriority w:val="99"/>
    <w:rsid w:val="005771AE"/>
    <w:pPr>
      <w:widowControl/>
      <w:tabs>
        <w:tab w:val="clear" w:pos="851"/>
        <w:tab w:val="left" w:pos="1701"/>
      </w:tabs>
      <w:autoSpaceDE/>
      <w:autoSpaceDN/>
      <w:adjustRightInd/>
      <w:ind w:left="1474" w:firstLine="0"/>
    </w:pPr>
    <w:rPr>
      <w:i/>
      <w:sz w:val="20"/>
      <w:szCs w:val="20"/>
    </w:rPr>
  </w:style>
  <w:style w:type="character" w:customStyle="1" w:styleId="cita1Car">
    <w:name w:val="cita1 Car"/>
    <w:link w:val="cita1"/>
    <w:uiPriority w:val="99"/>
    <w:locked/>
    <w:rsid w:val="005771AE"/>
    <w:rPr>
      <w:i/>
      <w:lang w:eastAsia="es-ES"/>
    </w:rPr>
  </w:style>
  <w:style w:type="paragraph" w:customStyle="1" w:styleId="txfig2">
    <w:name w:val="tx_fig2"/>
    <w:basedOn w:val="txfig1"/>
    <w:uiPriority w:val="99"/>
    <w:rsid w:val="004A05EC"/>
    <w:pPr>
      <w:pBdr>
        <w:top w:val="none" w:sz="0" w:space="0" w:color="auto"/>
        <w:bottom w:val="single" w:sz="4" w:space="1" w:color="667DD1"/>
      </w:pBdr>
    </w:pPr>
  </w:style>
  <w:style w:type="paragraph" w:styleId="NormalWeb">
    <w:name w:val="Normal (Web)"/>
    <w:basedOn w:val="Normal"/>
    <w:uiPriority w:val="99"/>
    <w:rsid w:val="00686015"/>
    <w:pPr>
      <w:widowControl/>
      <w:tabs>
        <w:tab w:val="clear" w:pos="851"/>
      </w:tabs>
      <w:autoSpaceDE/>
      <w:autoSpaceDN/>
      <w:adjustRightInd/>
      <w:spacing w:before="100" w:beforeAutospacing="1" w:after="100" w:afterAutospacing="1"/>
      <w:ind w:left="0" w:firstLine="0"/>
      <w:jc w:val="left"/>
    </w:pPr>
    <w:rPr>
      <w:lang w:val="es-ES"/>
    </w:rPr>
  </w:style>
  <w:style w:type="paragraph" w:customStyle="1" w:styleId="Estilo1">
    <w:name w:val="Estilo1"/>
    <w:basedOn w:val="cuest1"/>
    <w:autoRedefine/>
    <w:uiPriority w:val="99"/>
    <w:semiHidden/>
    <w:rsid w:val="00AC2D5B"/>
    <w:pPr>
      <w:numPr>
        <w:numId w:val="0"/>
      </w:numPr>
      <w:ind w:left="907"/>
    </w:pPr>
  </w:style>
  <w:style w:type="paragraph" w:styleId="Textosinformato">
    <w:name w:val="Plain Text"/>
    <w:basedOn w:val="Normal"/>
    <w:link w:val="TextosinformatoCar"/>
    <w:uiPriority w:val="99"/>
    <w:rsid w:val="00686015"/>
    <w:pPr>
      <w:widowControl/>
      <w:tabs>
        <w:tab w:val="clear" w:pos="851"/>
      </w:tabs>
      <w:autoSpaceDE/>
      <w:autoSpaceDN/>
      <w:adjustRightInd/>
      <w:spacing w:before="0" w:after="0"/>
      <w:ind w:left="0" w:firstLine="0"/>
      <w:jc w:val="left"/>
    </w:pPr>
    <w:rPr>
      <w:rFonts w:ascii="Courier New" w:hAnsi="Courier New"/>
      <w:sz w:val="20"/>
      <w:szCs w:val="20"/>
    </w:rPr>
  </w:style>
  <w:style w:type="character" w:customStyle="1" w:styleId="PlainTextChar">
    <w:name w:val="Plain Text Char"/>
    <w:uiPriority w:val="99"/>
    <w:semiHidden/>
    <w:rsid w:val="00EB7D45"/>
    <w:rPr>
      <w:rFonts w:ascii="Courier New" w:hAnsi="Courier New" w:cs="Courier New"/>
      <w:sz w:val="20"/>
      <w:szCs w:val="20"/>
      <w:lang w:val="gl-ES"/>
    </w:rPr>
  </w:style>
  <w:style w:type="character" w:customStyle="1" w:styleId="TextosinformatoCar">
    <w:name w:val="Texto sin formato Car"/>
    <w:link w:val="Textosinformato"/>
    <w:uiPriority w:val="99"/>
    <w:semiHidden/>
    <w:locked/>
    <w:rsid w:val="002614D5"/>
    <w:rPr>
      <w:rFonts w:ascii="Courier New" w:hAnsi="Courier New"/>
      <w:sz w:val="20"/>
      <w:lang w:val="gl-ES"/>
    </w:rPr>
  </w:style>
  <w:style w:type="paragraph" w:styleId="Continuarlista2">
    <w:name w:val="List Continue 2"/>
    <w:basedOn w:val="Normal"/>
    <w:uiPriority w:val="99"/>
    <w:semiHidden/>
    <w:rsid w:val="00686015"/>
    <w:pPr>
      <w:spacing w:after="120"/>
      <w:ind w:left="566" w:firstLine="227"/>
    </w:pPr>
  </w:style>
  <w:style w:type="paragraph" w:styleId="Continuarlista4">
    <w:name w:val="List Continue 4"/>
    <w:basedOn w:val="Normal"/>
    <w:uiPriority w:val="99"/>
    <w:semiHidden/>
    <w:rsid w:val="00686015"/>
    <w:pPr>
      <w:spacing w:after="120"/>
      <w:ind w:left="1132" w:firstLine="227"/>
    </w:pPr>
  </w:style>
  <w:style w:type="paragraph" w:styleId="Sangradetextonormal">
    <w:name w:val="Body Text Indent"/>
    <w:basedOn w:val="Normal"/>
    <w:link w:val="SangradetextonormalCar"/>
    <w:uiPriority w:val="99"/>
    <w:semiHidden/>
    <w:rsid w:val="00686015"/>
    <w:pPr>
      <w:spacing w:after="120"/>
      <w:ind w:left="283" w:firstLine="227"/>
    </w:pPr>
    <w:rPr>
      <w:szCs w:val="20"/>
    </w:rPr>
  </w:style>
  <w:style w:type="character" w:customStyle="1" w:styleId="BodyTextIndentChar">
    <w:name w:val="Body Text Indent Char"/>
    <w:uiPriority w:val="99"/>
    <w:semiHidden/>
    <w:rsid w:val="00EB7D45"/>
    <w:rPr>
      <w:rFonts w:cs="Times New Roman"/>
      <w:sz w:val="24"/>
      <w:szCs w:val="24"/>
      <w:lang w:val="gl-ES"/>
    </w:rPr>
  </w:style>
  <w:style w:type="character" w:customStyle="1" w:styleId="SangradetextonormalCar">
    <w:name w:val="Sangría de texto normal Car"/>
    <w:link w:val="Sangradetextonormal"/>
    <w:uiPriority w:val="99"/>
    <w:semiHidden/>
    <w:locked/>
    <w:rsid w:val="002614D5"/>
    <w:rPr>
      <w:sz w:val="24"/>
      <w:lang w:val="gl-ES"/>
    </w:rPr>
  </w:style>
  <w:style w:type="paragraph" w:customStyle="1" w:styleId="tt1cp">
    <w:name w:val="tt1cp"/>
    <w:basedOn w:val="tt1c"/>
    <w:uiPriority w:val="99"/>
    <w:rsid w:val="00335F4C"/>
    <w:pPr>
      <w:widowControl w:val="0"/>
      <w:autoSpaceDE w:val="0"/>
      <w:autoSpaceDN w:val="0"/>
      <w:adjustRightInd w:val="0"/>
    </w:pPr>
  </w:style>
  <w:style w:type="paragraph" w:customStyle="1" w:styleId="sp21">
    <w:name w:val="sp21"/>
    <w:basedOn w:val="sp2"/>
    <w:uiPriority w:val="99"/>
    <w:rsid w:val="00F93978"/>
    <w:pPr>
      <w:spacing w:before="120"/>
      <w:ind w:firstLine="0"/>
    </w:pPr>
  </w:style>
  <w:style w:type="table" w:customStyle="1" w:styleId="57">
    <w:name w:val="57"/>
    <w:uiPriority w:val="99"/>
    <w:rsid w:val="006913BF"/>
    <w:pPr>
      <w:widowControl w:val="0"/>
      <w:autoSpaceDE w:val="0"/>
      <w:autoSpaceDN w:val="0"/>
      <w:adjustRightInd w:val="0"/>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tsp1">
    <w:name w:val="ttsp1"/>
    <w:basedOn w:val="tt1"/>
    <w:uiPriority w:val="99"/>
    <w:rsid w:val="00552E15"/>
    <w:pPr>
      <w:widowControl w:val="0"/>
      <w:autoSpaceDE w:val="0"/>
      <w:autoSpaceDN w:val="0"/>
      <w:adjustRightInd w:val="0"/>
      <w:ind w:left="227" w:firstLine="227"/>
      <w:jc w:val="both"/>
    </w:pPr>
  </w:style>
  <w:style w:type="paragraph" w:customStyle="1" w:styleId="tt1encarnado">
    <w:name w:val="tt1_encarnado"/>
    <w:basedOn w:val="tt1"/>
    <w:uiPriority w:val="99"/>
    <w:rsid w:val="009D2C7A"/>
    <w:rPr>
      <w:color w:val="FF0000"/>
    </w:rPr>
  </w:style>
  <w:style w:type="paragraph" w:customStyle="1" w:styleId="ttp1gris">
    <w:name w:val="ttp1_gris"/>
    <w:basedOn w:val="ttp1"/>
    <w:uiPriority w:val="99"/>
    <w:rsid w:val="00150548"/>
    <w:pPr>
      <w:widowControl w:val="0"/>
      <w:autoSpaceDE w:val="0"/>
      <w:autoSpaceDN w:val="0"/>
      <w:adjustRightInd w:val="0"/>
    </w:pPr>
    <w:rPr>
      <w:color w:val="999999"/>
    </w:rPr>
  </w:style>
  <w:style w:type="paragraph" w:customStyle="1" w:styleId="ttp3">
    <w:name w:val="ttp3"/>
    <w:basedOn w:val="ttp2"/>
    <w:uiPriority w:val="99"/>
    <w:rsid w:val="009628B5"/>
    <w:pPr>
      <w:widowControl w:val="0"/>
      <w:tabs>
        <w:tab w:val="left" w:pos="680"/>
      </w:tabs>
      <w:autoSpaceDE w:val="0"/>
      <w:autoSpaceDN w:val="0"/>
      <w:adjustRightInd w:val="0"/>
      <w:ind w:left="681"/>
      <w:jc w:val="both"/>
    </w:pPr>
  </w:style>
  <w:style w:type="paragraph" w:customStyle="1" w:styleId="ttp1azul">
    <w:name w:val="ttp1_azul"/>
    <w:basedOn w:val="ttp1"/>
    <w:uiPriority w:val="99"/>
    <w:rsid w:val="00150548"/>
    <w:pPr>
      <w:widowControl w:val="0"/>
      <w:autoSpaceDE w:val="0"/>
      <w:autoSpaceDN w:val="0"/>
      <w:adjustRightInd w:val="0"/>
      <w:jc w:val="both"/>
    </w:pPr>
    <w:rPr>
      <w:color w:val="0000FF"/>
    </w:rPr>
  </w:style>
  <w:style w:type="paragraph" w:styleId="Textoindependiente2">
    <w:name w:val="Body Text 2"/>
    <w:basedOn w:val="Normal"/>
    <w:link w:val="Textoindependiente2Car"/>
    <w:uiPriority w:val="99"/>
    <w:semiHidden/>
    <w:rsid w:val="00921B7F"/>
    <w:pPr>
      <w:numPr>
        <w:numId w:val="22"/>
      </w:numPr>
      <w:spacing w:after="120" w:line="480" w:lineRule="auto"/>
    </w:pPr>
  </w:style>
  <w:style w:type="character" w:customStyle="1" w:styleId="BodyText2Char">
    <w:name w:val="Body Text 2 Char"/>
    <w:uiPriority w:val="99"/>
    <w:semiHidden/>
    <w:rsid w:val="00EB7D45"/>
    <w:rPr>
      <w:rFonts w:cs="Times New Roman"/>
      <w:sz w:val="24"/>
      <w:szCs w:val="24"/>
      <w:lang w:val="gl-ES"/>
    </w:rPr>
  </w:style>
  <w:style w:type="character" w:customStyle="1" w:styleId="Textoindependiente2Car">
    <w:name w:val="Texto independiente 2 Car"/>
    <w:link w:val="Textoindependiente2"/>
    <w:uiPriority w:val="99"/>
    <w:semiHidden/>
    <w:locked/>
    <w:rsid w:val="002614D5"/>
    <w:rPr>
      <w:sz w:val="24"/>
      <w:szCs w:val="24"/>
      <w:lang w:val="gl-ES"/>
    </w:rPr>
  </w:style>
  <w:style w:type="paragraph" w:customStyle="1" w:styleId="pn2">
    <w:name w:val="pn2"/>
    <w:basedOn w:val="Textoindependiente"/>
    <w:uiPriority w:val="99"/>
    <w:rsid w:val="00921B7F"/>
    <w:pPr>
      <w:widowControl/>
      <w:numPr>
        <w:numId w:val="21"/>
      </w:numPr>
      <w:tabs>
        <w:tab w:val="clear" w:pos="511"/>
        <w:tab w:val="clear" w:pos="851"/>
        <w:tab w:val="num" w:pos="1474"/>
      </w:tabs>
      <w:autoSpaceDE/>
      <w:autoSpaceDN/>
      <w:adjustRightInd/>
      <w:spacing w:after="60"/>
      <w:ind w:left="1474" w:hanging="283"/>
    </w:pPr>
    <w:rPr>
      <w:rFonts w:cs="Arial"/>
    </w:rPr>
  </w:style>
  <w:style w:type="paragraph" w:customStyle="1" w:styleId="ttp2encarnado">
    <w:name w:val="ttp2_encarnado"/>
    <w:basedOn w:val="ttp2"/>
    <w:rsid w:val="00150548"/>
    <w:rPr>
      <w:color w:val="FF0000"/>
    </w:rPr>
  </w:style>
  <w:style w:type="paragraph" w:customStyle="1" w:styleId="ttp2verde">
    <w:name w:val="ttp2_verde"/>
    <w:basedOn w:val="ttp2encarnado"/>
    <w:uiPriority w:val="99"/>
    <w:rsid w:val="00C57CA5"/>
    <w:rPr>
      <w:color w:val="339966"/>
    </w:rPr>
  </w:style>
  <w:style w:type="paragraph" w:customStyle="1" w:styleId="ttp3encarnado">
    <w:name w:val="ttp3_encarnado"/>
    <w:basedOn w:val="ttp3"/>
    <w:uiPriority w:val="99"/>
    <w:rsid w:val="00150548"/>
    <w:pPr>
      <w:tabs>
        <w:tab w:val="clear" w:pos="454"/>
      </w:tabs>
    </w:pPr>
    <w:rPr>
      <w:color w:val="FF0000"/>
    </w:rPr>
  </w:style>
  <w:style w:type="paragraph" w:customStyle="1" w:styleId="ttp1verde">
    <w:name w:val="ttp1_verde"/>
    <w:basedOn w:val="ttp1"/>
    <w:uiPriority w:val="99"/>
    <w:rsid w:val="00150548"/>
    <w:rPr>
      <w:color w:val="339966"/>
    </w:rPr>
  </w:style>
  <w:style w:type="paragraph" w:customStyle="1" w:styleId="ttp1encarnado">
    <w:name w:val="ttp1_encarnado"/>
    <w:basedOn w:val="ttp1verde"/>
    <w:uiPriority w:val="99"/>
    <w:rsid w:val="00D01D78"/>
    <w:rPr>
      <w:color w:val="FF0000"/>
    </w:rPr>
  </w:style>
  <w:style w:type="paragraph" w:customStyle="1" w:styleId="ttp2azul">
    <w:name w:val="ttp2_azul"/>
    <w:basedOn w:val="ttp2verde"/>
    <w:uiPriority w:val="99"/>
    <w:rsid w:val="006B794F"/>
    <w:rPr>
      <w:color w:val="0000FF"/>
    </w:rPr>
  </w:style>
  <w:style w:type="paragraph" w:customStyle="1" w:styleId="ttp3azul">
    <w:name w:val="ttp3_azul"/>
    <w:basedOn w:val="ttp3encarnado"/>
    <w:uiPriority w:val="99"/>
    <w:rsid w:val="00150548"/>
    <w:pPr>
      <w:jc w:val="left"/>
    </w:pPr>
    <w:rPr>
      <w:color w:val="0000FF"/>
    </w:rPr>
  </w:style>
  <w:style w:type="paragraph" w:customStyle="1" w:styleId="ttp3verde">
    <w:name w:val="ttp3_verde"/>
    <w:basedOn w:val="ttp3encarnado"/>
    <w:uiPriority w:val="99"/>
    <w:rsid w:val="006B794F"/>
    <w:rPr>
      <w:color w:val="339966"/>
    </w:rPr>
  </w:style>
  <w:style w:type="character" w:customStyle="1" w:styleId="cvermello">
    <w:name w:val="c_vermello"/>
    <w:uiPriority w:val="99"/>
    <w:rsid w:val="001966D3"/>
    <w:rPr>
      <w:color w:val="FF0000"/>
      <w:lang w:eastAsia="ar-SA" w:bidi="ar-SA"/>
    </w:rPr>
  </w:style>
  <w:style w:type="character" w:customStyle="1" w:styleId="TextoindependienteCar">
    <w:name w:val="Texto independiente Car"/>
    <w:uiPriority w:val="99"/>
    <w:rsid w:val="001966D3"/>
    <w:rPr>
      <w:sz w:val="24"/>
      <w:lang w:val="gl-ES" w:eastAsia="es-ES"/>
    </w:rPr>
  </w:style>
  <w:style w:type="character" w:customStyle="1" w:styleId="cazul">
    <w:name w:val="c_azul"/>
    <w:uiPriority w:val="99"/>
    <w:rsid w:val="001966D3"/>
    <w:rPr>
      <w:color w:val="0000FF"/>
      <w:lang w:eastAsia="ar-SA" w:bidi="ar-SA"/>
    </w:rPr>
  </w:style>
  <w:style w:type="paragraph" w:styleId="Textoindependiente3">
    <w:name w:val="Body Text 3"/>
    <w:basedOn w:val="Normal"/>
    <w:link w:val="Textoindependiente3Car"/>
    <w:uiPriority w:val="99"/>
    <w:semiHidden/>
    <w:rsid w:val="001966D3"/>
    <w:pPr>
      <w:spacing w:after="120"/>
    </w:pPr>
    <w:rPr>
      <w:sz w:val="16"/>
      <w:szCs w:val="20"/>
    </w:rPr>
  </w:style>
  <w:style w:type="character" w:customStyle="1" w:styleId="BodyText3Char">
    <w:name w:val="Body Text 3 Char"/>
    <w:uiPriority w:val="99"/>
    <w:semiHidden/>
    <w:rsid w:val="00EB7D45"/>
    <w:rPr>
      <w:rFonts w:cs="Times New Roman"/>
      <w:sz w:val="16"/>
      <w:szCs w:val="16"/>
      <w:lang w:val="gl-ES"/>
    </w:rPr>
  </w:style>
  <w:style w:type="character" w:customStyle="1" w:styleId="Textoindependiente3Car">
    <w:name w:val="Texto independiente 3 Car"/>
    <w:link w:val="Textoindependiente3"/>
    <w:uiPriority w:val="99"/>
    <w:semiHidden/>
    <w:locked/>
    <w:rsid w:val="002614D5"/>
    <w:rPr>
      <w:sz w:val="16"/>
      <w:lang w:val="gl-ES"/>
    </w:rPr>
  </w:style>
  <w:style w:type="character" w:customStyle="1" w:styleId="criscado">
    <w:name w:val="c_riscado"/>
    <w:uiPriority w:val="99"/>
    <w:rsid w:val="001966D3"/>
    <w:rPr>
      <w:strike/>
      <w:color w:val="auto"/>
      <w:vertAlign w:val="baseline"/>
      <w:lang w:eastAsia="ar-SA" w:bidi="ar-SA"/>
    </w:rPr>
  </w:style>
  <w:style w:type="paragraph" w:customStyle="1" w:styleId="n7">
    <w:name w:val="n7"/>
    <w:basedOn w:val="n6"/>
    <w:uiPriority w:val="99"/>
    <w:rsid w:val="001966D3"/>
    <w:pPr>
      <w:spacing w:before="180" w:after="120"/>
      <w:ind w:left="1191"/>
    </w:pPr>
    <w:rPr>
      <w:rFonts w:ascii="Arial Narrow" w:hAnsi="Arial Narrow"/>
      <w:color w:val="000080"/>
    </w:rPr>
  </w:style>
  <w:style w:type="paragraph" w:customStyle="1" w:styleId="Estilottpn1Izquierda0cmSangrafrancesa04cm">
    <w:name w:val="Estilo tt_pn1 + Izquierda:  0 cm Sangría francesa:  04 cm"/>
    <w:basedOn w:val="Normal"/>
    <w:uiPriority w:val="99"/>
    <w:semiHidden/>
    <w:rsid w:val="001966D3"/>
    <w:pPr>
      <w:numPr>
        <w:numId w:val="11"/>
      </w:numPr>
      <w:tabs>
        <w:tab w:val="clear" w:pos="851"/>
      </w:tabs>
      <w:spacing w:before="20" w:after="20"/>
      <w:ind w:left="360" w:hanging="360"/>
    </w:pPr>
    <w:rPr>
      <w:rFonts w:ascii="Arial Narrow" w:hAnsi="Arial Narrow"/>
      <w:sz w:val="18"/>
      <w:szCs w:val="20"/>
    </w:rPr>
  </w:style>
  <w:style w:type="paragraph" w:customStyle="1" w:styleId="auc">
    <w:name w:val="auc"/>
    <w:basedOn w:val="Textoindependiente"/>
    <w:uiPriority w:val="99"/>
    <w:semiHidden/>
    <w:rsid w:val="001966D3"/>
    <w:pPr>
      <w:ind w:firstLine="0"/>
    </w:pPr>
    <w:rPr>
      <w:rFonts w:ascii="Arial" w:hAnsi="Arial" w:cs="Arial"/>
      <w:b/>
      <w:bCs/>
      <w:color w:val="808080"/>
    </w:rPr>
  </w:style>
  <w:style w:type="paragraph" w:styleId="Textocomentario">
    <w:name w:val="annotation text"/>
    <w:basedOn w:val="Normal"/>
    <w:link w:val="TextocomentarioCar"/>
    <w:uiPriority w:val="99"/>
    <w:semiHidden/>
    <w:rsid w:val="001966D3"/>
    <w:pPr>
      <w:widowControl/>
      <w:tabs>
        <w:tab w:val="clear" w:pos="851"/>
      </w:tabs>
      <w:autoSpaceDE/>
      <w:autoSpaceDN/>
      <w:adjustRightInd/>
      <w:spacing w:before="0" w:after="0"/>
      <w:ind w:left="0" w:firstLine="0"/>
      <w:jc w:val="left"/>
    </w:pPr>
    <w:rPr>
      <w:sz w:val="20"/>
      <w:szCs w:val="20"/>
    </w:rPr>
  </w:style>
  <w:style w:type="character" w:customStyle="1" w:styleId="CommentTextChar">
    <w:name w:val="Comment Text Char"/>
    <w:uiPriority w:val="99"/>
    <w:semiHidden/>
    <w:rsid w:val="00EB7D45"/>
    <w:rPr>
      <w:rFonts w:cs="Times New Roman"/>
      <w:sz w:val="20"/>
      <w:szCs w:val="20"/>
      <w:lang w:val="gl-ES"/>
    </w:rPr>
  </w:style>
  <w:style w:type="character" w:customStyle="1" w:styleId="TextocomentarioCar">
    <w:name w:val="Texto comentario Car"/>
    <w:link w:val="Textocomentario"/>
    <w:uiPriority w:val="99"/>
    <w:semiHidden/>
    <w:locked/>
    <w:rsid w:val="002614D5"/>
    <w:rPr>
      <w:sz w:val="20"/>
      <w:lang w:val="gl-ES"/>
    </w:rPr>
  </w:style>
  <w:style w:type="paragraph" w:styleId="Textonotapie">
    <w:name w:val="footnote text"/>
    <w:basedOn w:val="Normal"/>
    <w:link w:val="TextonotapieCar"/>
    <w:uiPriority w:val="99"/>
    <w:semiHidden/>
    <w:rsid w:val="00B051E2"/>
    <w:pPr>
      <w:widowControl/>
      <w:tabs>
        <w:tab w:val="clear" w:pos="851"/>
      </w:tabs>
      <w:autoSpaceDE/>
      <w:autoSpaceDN/>
      <w:adjustRightInd/>
      <w:ind w:firstLine="0"/>
      <w:jc w:val="left"/>
    </w:pPr>
    <w:rPr>
      <w:sz w:val="20"/>
      <w:szCs w:val="20"/>
    </w:rPr>
  </w:style>
  <w:style w:type="character" w:customStyle="1" w:styleId="FootnoteTextChar">
    <w:name w:val="Footnote Text Char"/>
    <w:uiPriority w:val="99"/>
    <w:semiHidden/>
    <w:rsid w:val="00EB7D45"/>
    <w:rPr>
      <w:rFonts w:cs="Times New Roman"/>
      <w:sz w:val="20"/>
      <w:szCs w:val="20"/>
      <w:lang w:val="gl-ES"/>
    </w:rPr>
  </w:style>
  <w:style w:type="character" w:customStyle="1" w:styleId="TextonotapieCar">
    <w:name w:val="Texto nota pie Car"/>
    <w:link w:val="Textonotapie"/>
    <w:uiPriority w:val="99"/>
    <w:semiHidden/>
    <w:locked/>
    <w:rsid w:val="00B051E2"/>
  </w:style>
  <w:style w:type="paragraph" w:customStyle="1" w:styleId="listaxe1">
    <w:name w:val="listaxe1"/>
    <w:basedOn w:val="Normal"/>
    <w:uiPriority w:val="99"/>
    <w:semiHidden/>
    <w:rsid w:val="001966D3"/>
    <w:pPr>
      <w:tabs>
        <w:tab w:val="left" w:pos="2127"/>
        <w:tab w:val="left" w:pos="2835"/>
        <w:tab w:val="left" w:pos="3686"/>
      </w:tabs>
      <w:spacing w:before="180" w:after="180"/>
      <w:ind w:left="1191" w:firstLine="0"/>
      <w:jc w:val="left"/>
    </w:pPr>
    <w:rPr>
      <w:rFonts w:ascii="Courier New" w:hAnsi="Courier New" w:cs="Courier New"/>
      <w:sz w:val="18"/>
      <w:szCs w:val="18"/>
    </w:rPr>
  </w:style>
  <w:style w:type="paragraph" w:styleId="Textodeglobo">
    <w:name w:val="Balloon Text"/>
    <w:basedOn w:val="Normal"/>
    <w:link w:val="TextodegloboCar"/>
    <w:uiPriority w:val="99"/>
    <w:semiHidden/>
    <w:rsid w:val="00C35D31"/>
    <w:rPr>
      <w:sz w:val="20"/>
      <w:szCs w:val="20"/>
    </w:rPr>
  </w:style>
  <w:style w:type="character" w:customStyle="1" w:styleId="BalloonTextChar">
    <w:name w:val="Balloon Text Char"/>
    <w:uiPriority w:val="99"/>
    <w:semiHidden/>
    <w:rsid w:val="00EB7D45"/>
    <w:rPr>
      <w:rFonts w:cs="Times New Roman"/>
      <w:sz w:val="2"/>
      <w:lang w:val="gl-ES"/>
    </w:rPr>
  </w:style>
  <w:style w:type="character" w:customStyle="1" w:styleId="TextodegloboCar">
    <w:name w:val="Texto de globo Car"/>
    <w:link w:val="Textodeglobo"/>
    <w:uiPriority w:val="99"/>
    <w:semiHidden/>
    <w:locked/>
    <w:rsid w:val="00C35D31"/>
    <w:rPr>
      <w:lang w:val="gl-ES"/>
    </w:rPr>
  </w:style>
  <w:style w:type="character" w:styleId="Refdecomentario">
    <w:name w:val="annotation reference"/>
    <w:uiPriority w:val="99"/>
    <w:semiHidden/>
    <w:rsid w:val="001966D3"/>
    <w:rPr>
      <w:rFonts w:cs="Times New Roman"/>
      <w:sz w:val="16"/>
    </w:rPr>
  </w:style>
  <w:style w:type="character" w:customStyle="1" w:styleId="p1Carc">
    <w:name w:val="p1 Carác."/>
    <w:uiPriority w:val="99"/>
    <w:semiHidden/>
    <w:rsid w:val="001966D3"/>
    <w:rPr>
      <w:sz w:val="24"/>
      <w:lang w:val="gl-ES" w:eastAsia="es-ES"/>
    </w:rPr>
  </w:style>
  <w:style w:type="paragraph" w:customStyle="1" w:styleId="p22">
    <w:name w:val="p22"/>
    <w:basedOn w:val="Normal"/>
    <w:uiPriority w:val="99"/>
    <w:semiHidden/>
    <w:rsid w:val="001966D3"/>
    <w:pPr>
      <w:tabs>
        <w:tab w:val="left" w:pos="-1260"/>
        <w:tab w:val="num" w:pos="720"/>
        <w:tab w:val="num" w:pos="907"/>
      </w:tabs>
      <w:spacing w:after="120"/>
      <w:ind w:left="720" w:hanging="360"/>
    </w:pPr>
    <w:rPr>
      <w:rFonts w:ascii="Arial" w:hAnsi="Arial"/>
      <w:sz w:val="26"/>
    </w:rPr>
  </w:style>
  <w:style w:type="paragraph" w:styleId="Listaconvietas2">
    <w:name w:val="List Bullet 2"/>
    <w:basedOn w:val="Normal"/>
    <w:autoRedefine/>
    <w:uiPriority w:val="99"/>
    <w:semiHidden/>
    <w:rsid w:val="001966D3"/>
    <w:pPr>
      <w:widowControl/>
      <w:tabs>
        <w:tab w:val="clear" w:pos="851"/>
        <w:tab w:val="num" w:pos="511"/>
        <w:tab w:val="num" w:pos="1191"/>
      </w:tabs>
      <w:autoSpaceDE/>
      <w:autoSpaceDN/>
      <w:adjustRightInd/>
      <w:spacing w:before="0" w:after="0"/>
      <w:ind w:left="454" w:hanging="227"/>
      <w:jc w:val="left"/>
    </w:pPr>
    <w:rPr>
      <w:lang w:val="es-ES"/>
    </w:rPr>
  </w:style>
  <w:style w:type="paragraph" w:styleId="Listaconvietas3">
    <w:name w:val="List Bullet 3"/>
    <w:basedOn w:val="Normal"/>
    <w:autoRedefine/>
    <w:uiPriority w:val="99"/>
    <w:semiHidden/>
    <w:rsid w:val="001966D3"/>
    <w:pPr>
      <w:widowControl/>
      <w:tabs>
        <w:tab w:val="clear" w:pos="851"/>
        <w:tab w:val="num" w:pos="1474"/>
      </w:tabs>
      <w:autoSpaceDE/>
      <w:autoSpaceDN/>
      <w:adjustRightInd/>
      <w:spacing w:before="0" w:after="0"/>
      <w:ind w:left="1474" w:hanging="283"/>
      <w:jc w:val="left"/>
    </w:pPr>
    <w:rPr>
      <w:lang w:val="es-ES"/>
    </w:rPr>
  </w:style>
  <w:style w:type="paragraph" w:customStyle="1" w:styleId="n22">
    <w:name w:val="n22"/>
    <w:basedOn w:val="Normal"/>
    <w:uiPriority w:val="99"/>
    <w:semiHidden/>
    <w:rsid w:val="001966D3"/>
    <w:pPr>
      <w:widowControl/>
      <w:numPr>
        <w:numId w:val="23"/>
      </w:numPr>
      <w:tabs>
        <w:tab w:val="clear" w:pos="851"/>
        <w:tab w:val="clear" w:pos="2325"/>
        <w:tab w:val="num" w:pos="645"/>
      </w:tabs>
      <w:autoSpaceDE/>
      <w:autoSpaceDN/>
      <w:adjustRightInd/>
      <w:spacing w:before="0" w:after="0"/>
      <w:ind w:left="645" w:hanging="360"/>
    </w:pPr>
    <w:rPr>
      <w:rFonts w:ascii="Arial" w:hAnsi="Arial" w:cs="Arial"/>
      <w:b/>
      <w:bCs/>
      <w:sz w:val="20"/>
      <w:szCs w:val="20"/>
    </w:rPr>
  </w:style>
  <w:style w:type="character" w:styleId="Refdenotaalpie">
    <w:name w:val="footnote reference"/>
    <w:uiPriority w:val="99"/>
    <w:semiHidden/>
    <w:unhideWhenUsed/>
    <w:rsid w:val="008F17C9"/>
    <w:rPr>
      <w:vertAlign w:val="superscript"/>
    </w:rPr>
  </w:style>
  <w:style w:type="paragraph" w:customStyle="1" w:styleId="tticn">
    <w:name w:val="tticn"/>
    <w:basedOn w:val="tt1cn"/>
    <w:semiHidden/>
    <w:rsid w:val="00764FEA"/>
    <w:pPr>
      <w:spacing w:before="40" w:after="40"/>
    </w:pPr>
    <w:rPr>
      <w:rFonts w:cs="Helvetica"/>
      <w:szCs w:val="16"/>
    </w:rPr>
  </w:style>
  <w:style w:type="paragraph" w:customStyle="1" w:styleId="nota1">
    <w:name w:val="nota1"/>
    <w:basedOn w:val="Normal"/>
    <w:link w:val="nota1Car"/>
    <w:rsid w:val="00491A73"/>
    <w:pPr>
      <w:widowControl/>
      <w:tabs>
        <w:tab w:val="clear" w:pos="851"/>
      </w:tabs>
      <w:autoSpaceDE/>
      <w:autoSpaceDN/>
      <w:adjustRightInd/>
      <w:spacing w:before="240"/>
      <w:ind w:firstLine="0"/>
    </w:pPr>
    <w:rPr>
      <w:sz w:val="18"/>
      <w:szCs w:val="18"/>
    </w:rPr>
  </w:style>
  <w:style w:type="character" w:customStyle="1" w:styleId="nota1Car">
    <w:name w:val="nota1 Car"/>
    <w:link w:val="nota1"/>
    <w:rsid w:val="00491A73"/>
    <w:rPr>
      <w:sz w:val="18"/>
      <w:szCs w:val="18"/>
      <w:lang w:val="gl-ES"/>
    </w:rPr>
  </w:style>
  <w:style w:type="paragraph" w:styleId="Asuntodelcomentario">
    <w:name w:val="annotation subject"/>
    <w:basedOn w:val="Textocomentario"/>
    <w:next w:val="Textocomentario"/>
    <w:link w:val="AsuntodelcomentarioCar"/>
    <w:uiPriority w:val="99"/>
    <w:semiHidden/>
    <w:unhideWhenUsed/>
    <w:rsid w:val="00C35D31"/>
    <w:pPr>
      <w:widowControl w:val="0"/>
      <w:tabs>
        <w:tab w:val="left" w:pos="851"/>
      </w:tabs>
      <w:autoSpaceDE w:val="0"/>
      <w:autoSpaceDN w:val="0"/>
      <w:adjustRightInd w:val="0"/>
      <w:spacing w:before="60" w:after="60"/>
      <w:ind w:left="907" w:firstLine="284"/>
      <w:jc w:val="both"/>
    </w:pPr>
    <w:rPr>
      <w:b/>
      <w:bCs/>
    </w:rPr>
  </w:style>
  <w:style w:type="character" w:customStyle="1" w:styleId="AsuntodelcomentarioCar">
    <w:name w:val="Asunto del comentario Car"/>
    <w:basedOn w:val="TextocomentarioCar"/>
    <w:link w:val="Asuntodelcomentario"/>
    <w:uiPriority w:val="99"/>
    <w:semiHidden/>
    <w:rsid w:val="00C35D31"/>
    <w:rPr>
      <w:b/>
      <w:bCs/>
    </w:rPr>
  </w:style>
  <w:style w:type="paragraph" w:styleId="Listaconnmeros">
    <w:name w:val="List Number"/>
    <w:basedOn w:val="Normal"/>
    <w:uiPriority w:val="99"/>
    <w:unhideWhenUsed/>
    <w:rsid w:val="00FC333F"/>
    <w:pPr>
      <w:numPr>
        <w:numId w:val="35"/>
      </w:numPr>
      <w:contextualSpacing/>
    </w:pPr>
  </w:style>
  <w:style w:type="paragraph" w:customStyle="1" w:styleId="western1">
    <w:name w:val="western1"/>
    <w:basedOn w:val="Normal"/>
    <w:rsid w:val="0056702D"/>
    <w:pPr>
      <w:widowControl/>
      <w:tabs>
        <w:tab w:val="clear" w:pos="851"/>
      </w:tabs>
      <w:autoSpaceDE/>
      <w:autoSpaceDN/>
      <w:adjustRightInd/>
      <w:spacing w:before="100" w:beforeAutospacing="1" w:after="0"/>
      <w:ind w:left="0" w:firstLine="0"/>
    </w:pPr>
    <w:rPr>
      <w:color w:val="000000"/>
      <w:spacing w:val="-2"/>
      <w:sz w:val="20"/>
      <w:szCs w:val="20"/>
      <w:lang w:val="es-ES"/>
    </w:rPr>
  </w:style>
  <w:style w:type="paragraph" w:customStyle="1" w:styleId="western">
    <w:name w:val="western"/>
    <w:basedOn w:val="Normal"/>
    <w:rsid w:val="006F10CB"/>
    <w:pPr>
      <w:widowControl/>
      <w:tabs>
        <w:tab w:val="clear" w:pos="851"/>
      </w:tabs>
      <w:autoSpaceDE/>
      <w:autoSpaceDN/>
      <w:adjustRightInd/>
      <w:spacing w:before="100" w:beforeAutospacing="1" w:after="119"/>
      <w:ind w:left="0" w:firstLine="0"/>
    </w:pPr>
    <w:rPr>
      <w:color w:val="000000"/>
      <w:spacing w:val="-2"/>
      <w:sz w:val="20"/>
      <w:szCs w:val="20"/>
      <w:lang w:val="es-ES"/>
    </w:rPr>
  </w:style>
  <w:style w:type="paragraph" w:customStyle="1" w:styleId="Codigo">
    <w:name w:val="Codigo"/>
    <w:basedOn w:val="Normal"/>
    <w:qFormat/>
    <w:rsid w:val="00793F15"/>
    <w:rPr>
      <w:rFonts w:ascii="Courier New" w:hAnsi="Courier New" w:cs="Courier New"/>
      <w:sz w:val="16"/>
      <w:szCs w:val="18"/>
    </w:rPr>
  </w:style>
  <w:style w:type="character" w:styleId="nfasis">
    <w:name w:val="Emphasis"/>
    <w:basedOn w:val="Fuentedeprrafopredeter"/>
    <w:uiPriority w:val="20"/>
    <w:qFormat/>
    <w:locked/>
    <w:rsid w:val="00613B97"/>
    <w:rPr>
      <w:i/>
      <w:iCs/>
    </w:rPr>
  </w:style>
  <w:style w:type="character" w:customStyle="1" w:styleId="apple-converted-space">
    <w:name w:val="apple-converted-space"/>
    <w:basedOn w:val="Fuentedeprrafopredeter"/>
    <w:rsid w:val="00613B97"/>
  </w:style>
  <w:style w:type="character" w:customStyle="1" w:styleId="p3CarcCarc">
    <w:name w:val="p3 Carác. Carác."/>
    <w:rsid w:val="00AF72D4"/>
    <w:rPr>
      <w:sz w:val="24"/>
      <w:szCs w:val="24"/>
      <w:lang w:val="gl-ES" w:eastAsia="gl-ES" w:bidi="ar-SA"/>
    </w:rPr>
  </w:style>
  <w:style w:type="paragraph" w:customStyle="1" w:styleId="branco">
    <w:name w:val="branco"/>
    <w:basedOn w:val="Normal"/>
    <w:rsid w:val="00AF72D4"/>
    <w:pPr>
      <w:spacing w:before="0" w:after="0"/>
    </w:pPr>
    <w:rPr>
      <w:sz w:val="12"/>
      <w:szCs w:val="12"/>
    </w:rPr>
  </w:style>
  <w:style w:type="character" w:customStyle="1" w:styleId="tt1cnCarc">
    <w:name w:val="tt1cn Carác."/>
    <w:basedOn w:val="Fuentedeprrafopredeter"/>
    <w:link w:val="tt1cn"/>
    <w:rsid w:val="00AF72D4"/>
    <w:rPr>
      <w:rFonts w:ascii="Arial Narrow" w:hAnsi="Arial Narrow"/>
      <w:b/>
      <w:bCs/>
      <w:sz w:val="16"/>
      <w:lang w:val="gl-ES"/>
    </w:rPr>
  </w:style>
</w:styles>
</file>

<file path=word/webSettings.xml><?xml version="1.0" encoding="utf-8"?>
<w:webSettings xmlns:r="http://schemas.openxmlformats.org/officeDocument/2006/relationships" xmlns:w="http://schemas.openxmlformats.org/wordprocessingml/2006/main">
  <w:divs>
    <w:div w:id="35933336">
      <w:bodyDiv w:val="1"/>
      <w:marLeft w:val="0"/>
      <w:marRight w:val="0"/>
      <w:marTop w:val="0"/>
      <w:marBottom w:val="0"/>
      <w:divBdr>
        <w:top w:val="none" w:sz="0" w:space="0" w:color="auto"/>
        <w:left w:val="none" w:sz="0" w:space="0" w:color="auto"/>
        <w:bottom w:val="none" w:sz="0" w:space="0" w:color="auto"/>
        <w:right w:val="none" w:sz="0" w:space="0" w:color="auto"/>
      </w:divBdr>
    </w:div>
    <w:div w:id="85344359">
      <w:bodyDiv w:val="1"/>
      <w:marLeft w:val="0"/>
      <w:marRight w:val="0"/>
      <w:marTop w:val="0"/>
      <w:marBottom w:val="0"/>
      <w:divBdr>
        <w:top w:val="none" w:sz="0" w:space="0" w:color="auto"/>
        <w:left w:val="none" w:sz="0" w:space="0" w:color="auto"/>
        <w:bottom w:val="none" w:sz="0" w:space="0" w:color="auto"/>
        <w:right w:val="none" w:sz="0" w:space="0" w:color="auto"/>
      </w:divBdr>
    </w:div>
    <w:div w:id="147289432">
      <w:bodyDiv w:val="1"/>
      <w:marLeft w:val="0"/>
      <w:marRight w:val="0"/>
      <w:marTop w:val="0"/>
      <w:marBottom w:val="0"/>
      <w:divBdr>
        <w:top w:val="none" w:sz="0" w:space="0" w:color="auto"/>
        <w:left w:val="none" w:sz="0" w:space="0" w:color="auto"/>
        <w:bottom w:val="none" w:sz="0" w:space="0" w:color="auto"/>
        <w:right w:val="none" w:sz="0" w:space="0" w:color="auto"/>
      </w:divBdr>
    </w:div>
    <w:div w:id="228461121">
      <w:bodyDiv w:val="1"/>
      <w:marLeft w:val="0"/>
      <w:marRight w:val="0"/>
      <w:marTop w:val="0"/>
      <w:marBottom w:val="0"/>
      <w:divBdr>
        <w:top w:val="none" w:sz="0" w:space="0" w:color="auto"/>
        <w:left w:val="none" w:sz="0" w:space="0" w:color="auto"/>
        <w:bottom w:val="none" w:sz="0" w:space="0" w:color="auto"/>
        <w:right w:val="none" w:sz="0" w:space="0" w:color="auto"/>
      </w:divBdr>
    </w:div>
    <w:div w:id="449009596">
      <w:bodyDiv w:val="1"/>
      <w:marLeft w:val="0"/>
      <w:marRight w:val="0"/>
      <w:marTop w:val="0"/>
      <w:marBottom w:val="0"/>
      <w:divBdr>
        <w:top w:val="none" w:sz="0" w:space="0" w:color="auto"/>
        <w:left w:val="none" w:sz="0" w:space="0" w:color="auto"/>
        <w:bottom w:val="none" w:sz="0" w:space="0" w:color="auto"/>
        <w:right w:val="none" w:sz="0" w:space="0" w:color="auto"/>
      </w:divBdr>
    </w:div>
    <w:div w:id="500892820">
      <w:bodyDiv w:val="1"/>
      <w:marLeft w:val="0"/>
      <w:marRight w:val="0"/>
      <w:marTop w:val="0"/>
      <w:marBottom w:val="0"/>
      <w:divBdr>
        <w:top w:val="none" w:sz="0" w:space="0" w:color="auto"/>
        <w:left w:val="none" w:sz="0" w:space="0" w:color="auto"/>
        <w:bottom w:val="none" w:sz="0" w:space="0" w:color="auto"/>
        <w:right w:val="none" w:sz="0" w:space="0" w:color="auto"/>
      </w:divBdr>
    </w:div>
    <w:div w:id="553081442">
      <w:bodyDiv w:val="1"/>
      <w:marLeft w:val="0"/>
      <w:marRight w:val="0"/>
      <w:marTop w:val="0"/>
      <w:marBottom w:val="0"/>
      <w:divBdr>
        <w:top w:val="none" w:sz="0" w:space="0" w:color="auto"/>
        <w:left w:val="none" w:sz="0" w:space="0" w:color="auto"/>
        <w:bottom w:val="none" w:sz="0" w:space="0" w:color="auto"/>
        <w:right w:val="none" w:sz="0" w:space="0" w:color="auto"/>
      </w:divBdr>
      <w:divsChild>
        <w:div w:id="125441466">
          <w:marLeft w:val="0"/>
          <w:marRight w:val="0"/>
          <w:marTop w:val="0"/>
          <w:marBottom w:val="0"/>
          <w:divBdr>
            <w:top w:val="none" w:sz="0" w:space="0" w:color="auto"/>
            <w:left w:val="none" w:sz="0" w:space="0" w:color="auto"/>
            <w:bottom w:val="none" w:sz="0" w:space="0" w:color="auto"/>
            <w:right w:val="none" w:sz="0" w:space="0" w:color="auto"/>
          </w:divBdr>
        </w:div>
      </w:divsChild>
    </w:div>
    <w:div w:id="723870730">
      <w:bodyDiv w:val="1"/>
      <w:marLeft w:val="0"/>
      <w:marRight w:val="0"/>
      <w:marTop w:val="0"/>
      <w:marBottom w:val="0"/>
      <w:divBdr>
        <w:top w:val="none" w:sz="0" w:space="0" w:color="auto"/>
        <w:left w:val="none" w:sz="0" w:space="0" w:color="auto"/>
        <w:bottom w:val="none" w:sz="0" w:space="0" w:color="auto"/>
        <w:right w:val="none" w:sz="0" w:space="0" w:color="auto"/>
      </w:divBdr>
    </w:div>
    <w:div w:id="752975447">
      <w:bodyDiv w:val="1"/>
      <w:marLeft w:val="0"/>
      <w:marRight w:val="0"/>
      <w:marTop w:val="0"/>
      <w:marBottom w:val="0"/>
      <w:divBdr>
        <w:top w:val="none" w:sz="0" w:space="0" w:color="auto"/>
        <w:left w:val="none" w:sz="0" w:space="0" w:color="auto"/>
        <w:bottom w:val="none" w:sz="0" w:space="0" w:color="auto"/>
        <w:right w:val="none" w:sz="0" w:space="0" w:color="auto"/>
      </w:divBdr>
      <w:divsChild>
        <w:div w:id="551305879">
          <w:marLeft w:val="0"/>
          <w:marRight w:val="0"/>
          <w:marTop w:val="0"/>
          <w:marBottom w:val="0"/>
          <w:divBdr>
            <w:top w:val="none" w:sz="0" w:space="0" w:color="auto"/>
            <w:left w:val="none" w:sz="0" w:space="0" w:color="auto"/>
            <w:bottom w:val="none" w:sz="0" w:space="0" w:color="auto"/>
            <w:right w:val="none" w:sz="0" w:space="0" w:color="auto"/>
          </w:divBdr>
        </w:div>
      </w:divsChild>
    </w:div>
    <w:div w:id="763377351">
      <w:bodyDiv w:val="1"/>
      <w:marLeft w:val="0"/>
      <w:marRight w:val="0"/>
      <w:marTop w:val="0"/>
      <w:marBottom w:val="0"/>
      <w:divBdr>
        <w:top w:val="none" w:sz="0" w:space="0" w:color="auto"/>
        <w:left w:val="none" w:sz="0" w:space="0" w:color="auto"/>
        <w:bottom w:val="none" w:sz="0" w:space="0" w:color="auto"/>
        <w:right w:val="none" w:sz="0" w:space="0" w:color="auto"/>
      </w:divBdr>
      <w:divsChild>
        <w:div w:id="1244148197">
          <w:marLeft w:val="0"/>
          <w:marRight w:val="0"/>
          <w:marTop w:val="0"/>
          <w:marBottom w:val="0"/>
          <w:divBdr>
            <w:top w:val="none" w:sz="0" w:space="0" w:color="auto"/>
            <w:left w:val="none" w:sz="0" w:space="0" w:color="auto"/>
            <w:bottom w:val="none" w:sz="0" w:space="0" w:color="auto"/>
            <w:right w:val="none" w:sz="0" w:space="0" w:color="auto"/>
          </w:divBdr>
        </w:div>
      </w:divsChild>
    </w:div>
    <w:div w:id="790323701">
      <w:bodyDiv w:val="1"/>
      <w:marLeft w:val="0"/>
      <w:marRight w:val="0"/>
      <w:marTop w:val="0"/>
      <w:marBottom w:val="0"/>
      <w:divBdr>
        <w:top w:val="none" w:sz="0" w:space="0" w:color="auto"/>
        <w:left w:val="none" w:sz="0" w:space="0" w:color="auto"/>
        <w:bottom w:val="none" w:sz="0" w:space="0" w:color="auto"/>
        <w:right w:val="none" w:sz="0" w:space="0" w:color="auto"/>
      </w:divBdr>
      <w:divsChild>
        <w:div w:id="763066434">
          <w:marLeft w:val="0"/>
          <w:marRight w:val="0"/>
          <w:marTop w:val="0"/>
          <w:marBottom w:val="0"/>
          <w:divBdr>
            <w:top w:val="none" w:sz="0" w:space="0" w:color="auto"/>
            <w:left w:val="none" w:sz="0" w:space="0" w:color="auto"/>
            <w:bottom w:val="none" w:sz="0" w:space="0" w:color="auto"/>
            <w:right w:val="none" w:sz="0" w:space="0" w:color="auto"/>
          </w:divBdr>
        </w:div>
      </w:divsChild>
    </w:div>
    <w:div w:id="858737125">
      <w:bodyDiv w:val="1"/>
      <w:marLeft w:val="0"/>
      <w:marRight w:val="0"/>
      <w:marTop w:val="0"/>
      <w:marBottom w:val="0"/>
      <w:divBdr>
        <w:top w:val="none" w:sz="0" w:space="0" w:color="auto"/>
        <w:left w:val="none" w:sz="0" w:space="0" w:color="auto"/>
        <w:bottom w:val="none" w:sz="0" w:space="0" w:color="auto"/>
        <w:right w:val="none" w:sz="0" w:space="0" w:color="auto"/>
      </w:divBdr>
      <w:divsChild>
        <w:div w:id="2071147712">
          <w:marLeft w:val="0"/>
          <w:marRight w:val="0"/>
          <w:marTop w:val="0"/>
          <w:marBottom w:val="0"/>
          <w:divBdr>
            <w:top w:val="none" w:sz="0" w:space="0" w:color="auto"/>
            <w:left w:val="none" w:sz="0" w:space="0" w:color="auto"/>
            <w:bottom w:val="none" w:sz="0" w:space="0" w:color="auto"/>
            <w:right w:val="none" w:sz="0" w:space="0" w:color="auto"/>
          </w:divBdr>
        </w:div>
      </w:divsChild>
    </w:div>
    <w:div w:id="866217786">
      <w:bodyDiv w:val="1"/>
      <w:marLeft w:val="0"/>
      <w:marRight w:val="0"/>
      <w:marTop w:val="0"/>
      <w:marBottom w:val="0"/>
      <w:divBdr>
        <w:top w:val="none" w:sz="0" w:space="0" w:color="auto"/>
        <w:left w:val="none" w:sz="0" w:space="0" w:color="auto"/>
        <w:bottom w:val="none" w:sz="0" w:space="0" w:color="auto"/>
        <w:right w:val="none" w:sz="0" w:space="0" w:color="auto"/>
      </w:divBdr>
    </w:div>
    <w:div w:id="922838878">
      <w:bodyDiv w:val="1"/>
      <w:marLeft w:val="0"/>
      <w:marRight w:val="0"/>
      <w:marTop w:val="0"/>
      <w:marBottom w:val="0"/>
      <w:divBdr>
        <w:top w:val="none" w:sz="0" w:space="0" w:color="auto"/>
        <w:left w:val="none" w:sz="0" w:space="0" w:color="auto"/>
        <w:bottom w:val="none" w:sz="0" w:space="0" w:color="auto"/>
        <w:right w:val="none" w:sz="0" w:space="0" w:color="auto"/>
      </w:divBdr>
    </w:div>
    <w:div w:id="953366256">
      <w:bodyDiv w:val="1"/>
      <w:marLeft w:val="0"/>
      <w:marRight w:val="0"/>
      <w:marTop w:val="0"/>
      <w:marBottom w:val="0"/>
      <w:divBdr>
        <w:top w:val="none" w:sz="0" w:space="0" w:color="auto"/>
        <w:left w:val="none" w:sz="0" w:space="0" w:color="auto"/>
        <w:bottom w:val="none" w:sz="0" w:space="0" w:color="auto"/>
        <w:right w:val="none" w:sz="0" w:space="0" w:color="auto"/>
      </w:divBdr>
      <w:divsChild>
        <w:div w:id="1883708993">
          <w:marLeft w:val="0"/>
          <w:marRight w:val="0"/>
          <w:marTop w:val="0"/>
          <w:marBottom w:val="0"/>
          <w:divBdr>
            <w:top w:val="none" w:sz="0" w:space="0" w:color="auto"/>
            <w:left w:val="none" w:sz="0" w:space="0" w:color="auto"/>
            <w:bottom w:val="none" w:sz="0" w:space="0" w:color="auto"/>
            <w:right w:val="none" w:sz="0" w:space="0" w:color="auto"/>
          </w:divBdr>
        </w:div>
      </w:divsChild>
    </w:div>
    <w:div w:id="1024598846">
      <w:bodyDiv w:val="1"/>
      <w:marLeft w:val="0"/>
      <w:marRight w:val="0"/>
      <w:marTop w:val="0"/>
      <w:marBottom w:val="0"/>
      <w:divBdr>
        <w:top w:val="none" w:sz="0" w:space="0" w:color="auto"/>
        <w:left w:val="none" w:sz="0" w:space="0" w:color="auto"/>
        <w:bottom w:val="none" w:sz="0" w:space="0" w:color="auto"/>
        <w:right w:val="none" w:sz="0" w:space="0" w:color="auto"/>
      </w:divBdr>
      <w:divsChild>
        <w:div w:id="2078554621">
          <w:marLeft w:val="0"/>
          <w:marRight w:val="0"/>
          <w:marTop w:val="0"/>
          <w:marBottom w:val="0"/>
          <w:divBdr>
            <w:top w:val="none" w:sz="0" w:space="0" w:color="auto"/>
            <w:left w:val="none" w:sz="0" w:space="0" w:color="auto"/>
            <w:bottom w:val="none" w:sz="0" w:space="0" w:color="auto"/>
            <w:right w:val="none" w:sz="0" w:space="0" w:color="auto"/>
          </w:divBdr>
        </w:div>
      </w:divsChild>
    </w:div>
    <w:div w:id="1056051779">
      <w:bodyDiv w:val="1"/>
      <w:marLeft w:val="0"/>
      <w:marRight w:val="0"/>
      <w:marTop w:val="0"/>
      <w:marBottom w:val="0"/>
      <w:divBdr>
        <w:top w:val="none" w:sz="0" w:space="0" w:color="auto"/>
        <w:left w:val="none" w:sz="0" w:space="0" w:color="auto"/>
        <w:bottom w:val="none" w:sz="0" w:space="0" w:color="auto"/>
        <w:right w:val="none" w:sz="0" w:space="0" w:color="auto"/>
      </w:divBdr>
      <w:divsChild>
        <w:div w:id="1684673742">
          <w:marLeft w:val="0"/>
          <w:marRight w:val="0"/>
          <w:marTop w:val="0"/>
          <w:marBottom w:val="0"/>
          <w:divBdr>
            <w:top w:val="none" w:sz="0" w:space="0" w:color="auto"/>
            <w:left w:val="none" w:sz="0" w:space="0" w:color="auto"/>
            <w:bottom w:val="none" w:sz="0" w:space="0" w:color="auto"/>
            <w:right w:val="none" w:sz="0" w:space="0" w:color="auto"/>
          </w:divBdr>
        </w:div>
      </w:divsChild>
    </w:div>
    <w:div w:id="1076978519">
      <w:bodyDiv w:val="1"/>
      <w:marLeft w:val="0"/>
      <w:marRight w:val="0"/>
      <w:marTop w:val="0"/>
      <w:marBottom w:val="0"/>
      <w:divBdr>
        <w:top w:val="none" w:sz="0" w:space="0" w:color="auto"/>
        <w:left w:val="none" w:sz="0" w:space="0" w:color="auto"/>
        <w:bottom w:val="none" w:sz="0" w:space="0" w:color="auto"/>
        <w:right w:val="none" w:sz="0" w:space="0" w:color="auto"/>
      </w:divBdr>
    </w:div>
    <w:div w:id="1139493069">
      <w:bodyDiv w:val="1"/>
      <w:marLeft w:val="0"/>
      <w:marRight w:val="0"/>
      <w:marTop w:val="0"/>
      <w:marBottom w:val="0"/>
      <w:divBdr>
        <w:top w:val="none" w:sz="0" w:space="0" w:color="auto"/>
        <w:left w:val="none" w:sz="0" w:space="0" w:color="auto"/>
        <w:bottom w:val="none" w:sz="0" w:space="0" w:color="auto"/>
        <w:right w:val="none" w:sz="0" w:space="0" w:color="auto"/>
      </w:divBdr>
      <w:divsChild>
        <w:div w:id="295255513">
          <w:marLeft w:val="0"/>
          <w:marRight w:val="0"/>
          <w:marTop w:val="0"/>
          <w:marBottom w:val="0"/>
          <w:divBdr>
            <w:top w:val="none" w:sz="0" w:space="0" w:color="auto"/>
            <w:left w:val="none" w:sz="0" w:space="0" w:color="auto"/>
            <w:bottom w:val="none" w:sz="0" w:space="0" w:color="auto"/>
            <w:right w:val="none" w:sz="0" w:space="0" w:color="auto"/>
          </w:divBdr>
        </w:div>
      </w:divsChild>
    </w:div>
    <w:div w:id="1159616873">
      <w:bodyDiv w:val="1"/>
      <w:marLeft w:val="0"/>
      <w:marRight w:val="0"/>
      <w:marTop w:val="0"/>
      <w:marBottom w:val="0"/>
      <w:divBdr>
        <w:top w:val="none" w:sz="0" w:space="0" w:color="auto"/>
        <w:left w:val="none" w:sz="0" w:space="0" w:color="auto"/>
        <w:bottom w:val="none" w:sz="0" w:space="0" w:color="auto"/>
        <w:right w:val="none" w:sz="0" w:space="0" w:color="auto"/>
      </w:divBdr>
    </w:div>
    <w:div w:id="1210340332">
      <w:bodyDiv w:val="1"/>
      <w:marLeft w:val="0"/>
      <w:marRight w:val="0"/>
      <w:marTop w:val="0"/>
      <w:marBottom w:val="0"/>
      <w:divBdr>
        <w:top w:val="none" w:sz="0" w:space="0" w:color="auto"/>
        <w:left w:val="none" w:sz="0" w:space="0" w:color="auto"/>
        <w:bottom w:val="none" w:sz="0" w:space="0" w:color="auto"/>
        <w:right w:val="none" w:sz="0" w:space="0" w:color="auto"/>
      </w:divBdr>
    </w:div>
    <w:div w:id="1215119065">
      <w:bodyDiv w:val="1"/>
      <w:marLeft w:val="0"/>
      <w:marRight w:val="0"/>
      <w:marTop w:val="0"/>
      <w:marBottom w:val="0"/>
      <w:divBdr>
        <w:top w:val="none" w:sz="0" w:space="0" w:color="auto"/>
        <w:left w:val="none" w:sz="0" w:space="0" w:color="auto"/>
        <w:bottom w:val="none" w:sz="0" w:space="0" w:color="auto"/>
        <w:right w:val="none" w:sz="0" w:space="0" w:color="auto"/>
      </w:divBdr>
    </w:div>
    <w:div w:id="1225793539">
      <w:bodyDiv w:val="1"/>
      <w:marLeft w:val="0"/>
      <w:marRight w:val="0"/>
      <w:marTop w:val="0"/>
      <w:marBottom w:val="0"/>
      <w:divBdr>
        <w:top w:val="none" w:sz="0" w:space="0" w:color="auto"/>
        <w:left w:val="none" w:sz="0" w:space="0" w:color="auto"/>
        <w:bottom w:val="none" w:sz="0" w:space="0" w:color="auto"/>
        <w:right w:val="none" w:sz="0" w:space="0" w:color="auto"/>
      </w:divBdr>
      <w:divsChild>
        <w:div w:id="2107652629">
          <w:marLeft w:val="0"/>
          <w:marRight w:val="0"/>
          <w:marTop w:val="0"/>
          <w:marBottom w:val="0"/>
          <w:divBdr>
            <w:top w:val="none" w:sz="0" w:space="0" w:color="auto"/>
            <w:left w:val="none" w:sz="0" w:space="0" w:color="auto"/>
            <w:bottom w:val="none" w:sz="0" w:space="0" w:color="auto"/>
            <w:right w:val="none" w:sz="0" w:space="0" w:color="auto"/>
          </w:divBdr>
        </w:div>
      </w:divsChild>
    </w:div>
    <w:div w:id="1369721428">
      <w:bodyDiv w:val="1"/>
      <w:marLeft w:val="0"/>
      <w:marRight w:val="0"/>
      <w:marTop w:val="0"/>
      <w:marBottom w:val="0"/>
      <w:divBdr>
        <w:top w:val="none" w:sz="0" w:space="0" w:color="auto"/>
        <w:left w:val="none" w:sz="0" w:space="0" w:color="auto"/>
        <w:bottom w:val="none" w:sz="0" w:space="0" w:color="auto"/>
        <w:right w:val="none" w:sz="0" w:space="0" w:color="auto"/>
      </w:divBdr>
      <w:divsChild>
        <w:div w:id="1769155730">
          <w:marLeft w:val="0"/>
          <w:marRight w:val="0"/>
          <w:marTop w:val="0"/>
          <w:marBottom w:val="0"/>
          <w:divBdr>
            <w:top w:val="none" w:sz="0" w:space="0" w:color="auto"/>
            <w:left w:val="none" w:sz="0" w:space="0" w:color="auto"/>
            <w:bottom w:val="none" w:sz="0" w:space="0" w:color="auto"/>
            <w:right w:val="none" w:sz="0" w:space="0" w:color="auto"/>
          </w:divBdr>
        </w:div>
      </w:divsChild>
    </w:div>
    <w:div w:id="1426263524">
      <w:bodyDiv w:val="1"/>
      <w:marLeft w:val="0"/>
      <w:marRight w:val="0"/>
      <w:marTop w:val="0"/>
      <w:marBottom w:val="0"/>
      <w:divBdr>
        <w:top w:val="none" w:sz="0" w:space="0" w:color="auto"/>
        <w:left w:val="none" w:sz="0" w:space="0" w:color="auto"/>
        <w:bottom w:val="none" w:sz="0" w:space="0" w:color="auto"/>
        <w:right w:val="none" w:sz="0" w:space="0" w:color="auto"/>
      </w:divBdr>
    </w:div>
    <w:div w:id="1508985611">
      <w:bodyDiv w:val="1"/>
      <w:marLeft w:val="0"/>
      <w:marRight w:val="0"/>
      <w:marTop w:val="0"/>
      <w:marBottom w:val="0"/>
      <w:divBdr>
        <w:top w:val="none" w:sz="0" w:space="0" w:color="auto"/>
        <w:left w:val="none" w:sz="0" w:space="0" w:color="auto"/>
        <w:bottom w:val="none" w:sz="0" w:space="0" w:color="auto"/>
        <w:right w:val="none" w:sz="0" w:space="0" w:color="auto"/>
      </w:divBdr>
      <w:divsChild>
        <w:div w:id="831024044">
          <w:marLeft w:val="0"/>
          <w:marRight w:val="0"/>
          <w:marTop w:val="0"/>
          <w:marBottom w:val="0"/>
          <w:divBdr>
            <w:top w:val="none" w:sz="0" w:space="0" w:color="auto"/>
            <w:left w:val="none" w:sz="0" w:space="0" w:color="auto"/>
            <w:bottom w:val="none" w:sz="0" w:space="0" w:color="auto"/>
            <w:right w:val="none" w:sz="0" w:space="0" w:color="auto"/>
          </w:divBdr>
        </w:div>
      </w:divsChild>
    </w:div>
    <w:div w:id="1678194680">
      <w:bodyDiv w:val="1"/>
      <w:marLeft w:val="0"/>
      <w:marRight w:val="0"/>
      <w:marTop w:val="0"/>
      <w:marBottom w:val="0"/>
      <w:divBdr>
        <w:top w:val="none" w:sz="0" w:space="0" w:color="auto"/>
        <w:left w:val="none" w:sz="0" w:space="0" w:color="auto"/>
        <w:bottom w:val="none" w:sz="0" w:space="0" w:color="auto"/>
        <w:right w:val="none" w:sz="0" w:space="0" w:color="auto"/>
      </w:divBdr>
    </w:div>
    <w:div w:id="1803574204">
      <w:bodyDiv w:val="1"/>
      <w:marLeft w:val="0"/>
      <w:marRight w:val="0"/>
      <w:marTop w:val="0"/>
      <w:marBottom w:val="0"/>
      <w:divBdr>
        <w:top w:val="none" w:sz="0" w:space="0" w:color="auto"/>
        <w:left w:val="none" w:sz="0" w:space="0" w:color="auto"/>
        <w:bottom w:val="none" w:sz="0" w:space="0" w:color="auto"/>
        <w:right w:val="none" w:sz="0" w:space="0" w:color="auto"/>
      </w:divBdr>
    </w:div>
    <w:div w:id="1930506328">
      <w:bodyDiv w:val="1"/>
      <w:marLeft w:val="0"/>
      <w:marRight w:val="0"/>
      <w:marTop w:val="0"/>
      <w:marBottom w:val="0"/>
      <w:divBdr>
        <w:top w:val="none" w:sz="0" w:space="0" w:color="auto"/>
        <w:left w:val="none" w:sz="0" w:space="0" w:color="auto"/>
        <w:bottom w:val="none" w:sz="0" w:space="0" w:color="auto"/>
        <w:right w:val="none" w:sz="0" w:space="0" w:color="auto"/>
      </w:divBdr>
    </w:div>
    <w:div w:id="1943881295">
      <w:bodyDiv w:val="1"/>
      <w:marLeft w:val="0"/>
      <w:marRight w:val="0"/>
      <w:marTop w:val="0"/>
      <w:marBottom w:val="0"/>
      <w:divBdr>
        <w:top w:val="none" w:sz="0" w:space="0" w:color="auto"/>
        <w:left w:val="none" w:sz="0" w:space="0" w:color="auto"/>
        <w:bottom w:val="none" w:sz="0" w:space="0" w:color="auto"/>
        <w:right w:val="none" w:sz="0" w:space="0" w:color="auto"/>
      </w:divBdr>
      <w:divsChild>
        <w:div w:id="2115127784">
          <w:marLeft w:val="0"/>
          <w:marRight w:val="0"/>
          <w:marTop w:val="0"/>
          <w:marBottom w:val="0"/>
          <w:divBdr>
            <w:top w:val="none" w:sz="0" w:space="0" w:color="auto"/>
            <w:left w:val="none" w:sz="0" w:space="0" w:color="auto"/>
            <w:bottom w:val="none" w:sz="0" w:space="0" w:color="auto"/>
            <w:right w:val="none" w:sz="0" w:space="0" w:color="auto"/>
          </w:divBdr>
        </w:div>
      </w:divsChild>
    </w:div>
    <w:div w:id="1953171905">
      <w:bodyDiv w:val="1"/>
      <w:marLeft w:val="0"/>
      <w:marRight w:val="0"/>
      <w:marTop w:val="0"/>
      <w:marBottom w:val="0"/>
      <w:divBdr>
        <w:top w:val="none" w:sz="0" w:space="0" w:color="auto"/>
        <w:left w:val="none" w:sz="0" w:space="0" w:color="auto"/>
        <w:bottom w:val="none" w:sz="0" w:space="0" w:color="auto"/>
        <w:right w:val="none" w:sz="0" w:space="0" w:color="auto"/>
      </w:divBdr>
    </w:div>
    <w:div w:id="196630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CASTELAO\Datos%20de%20programa\Microsoft\Plantillas\Modelo_cor_paraPDF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EA522D-C2C6-46A9-82BA-53A342990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Modelo_cor_paraPDF3</Template>
  <TotalTime>1655</TotalTime>
  <Pages>48</Pages>
  <Words>10955</Words>
  <Characters>60255</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Documento de traballo</vt:lpstr>
    </vt:vector>
  </TitlesOfParts>
  <Company>---</Company>
  <LinksUpToDate>false</LinksUpToDate>
  <CharactersWithSpaces>71068</CharactersWithSpaces>
  <SharedDoc>false</SharedDoc>
  <HLinks>
    <vt:vector size="84" baseType="variant">
      <vt:variant>
        <vt:i4>1572927</vt:i4>
      </vt:variant>
      <vt:variant>
        <vt:i4>80</vt:i4>
      </vt:variant>
      <vt:variant>
        <vt:i4>0</vt:i4>
      </vt:variant>
      <vt:variant>
        <vt:i4>5</vt:i4>
      </vt:variant>
      <vt:variant>
        <vt:lpwstr/>
      </vt:variant>
      <vt:variant>
        <vt:lpwstr>_Toc399928779</vt:lpwstr>
      </vt:variant>
      <vt:variant>
        <vt:i4>1572927</vt:i4>
      </vt:variant>
      <vt:variant>
        <vt:i4>74</vt:i4>
      </vt:variant>
      <vt:variant>
        <vt:i4>0</vt:i4>
      </vt:variant>
      <vt:variant>
        <vt:i4>5</vt:i4>
      </vt:variant>
      <vt:variant>
        <vt:lpwstr/>
      </vt:variant>
      <vt:variant>
        <vt:lpwstr>_Toc399928778</vt:lpwstr>
      </vt:variant>
      <vt:variant>
        <vt:i4>1572927</vt:i4>
      </vt:variant>
      <vt:variant>
        <vt:i4>68</vt:i4>
      </vt:variant>
      <vt:variant>
        <vt:i4>0</vt:i4>
      </vt:variant>
      <vt:variant>
        <vt:i4>5</vt:i4>
      </vt:variant>
      <vt:variant>
        <vt:lpwstr/>
      </vt:variant>
      <vt:variant>
        <vt:lpwstr>_Toc399928777</vt:lpwstr>
      </vt:variant>
      <vt:variant>
        <vt:i4>1572927</vt:i4>
      </vt:variant>
      <vt:variant>
        <vt:i4>62</vt:i4>
      </vt:variant>
      <vt:variant>
        <vt:i4>0</vt:i4>
      </vt:variant>
      <vt:variant>
        <vt:i4>5</vt:i4>
      </vt:variant>
      <vt:variant>
        <vt:lpwstr/>
      </vt:variant>
      <vt:variant>
        <vt:lpwstr>_Toc399928776</vt:lpwstr>
      </vt:variant>
      <vt:variant>
        <vt:i4>1572927</vt:i4>
      </vt:variant>
      <vt:variant>
        <vt:i4>56</vt:i4>
      </vt:variant>
      <vt:variant>
        <vt:i4>0</vt:i4>
      </vt:variant>
      <vt:variant>
        <vt:i4>5</vt:i4>
      </vt:variant>
      <vt:variant>
        <vt:lpwstr/>
      </vt:variant>
      <vt:variant>
        <vt:lpwstr>_Toc399928775</vt:lpwstr>
      </vt:variant>
      <vt:variant>
        <vt:i4>1572927</vt:i4>
      </vt:variant>
      <vt:variant>
        <vt:i4>50</vt:i4>
      </vt:variant>
      <vt:variant>
        <vt:i4>0</vt:i4>
      </vt:variant>
      <vt:variant>
        <vt:i4>5</vt:i4>
      </vt:variant>
      <vt:variant>
        <vt:lpwstr/>
      </vt:variant>
      <vt:variant>
        <vt:lpwstr>_Toc399928774</vt:lpwstr>
      </vt:variant>
      <vt:variant>
        <vt:i4>1572927</vt:i4>
      </vt:variant>
      <vt:variant>
        <vt:i4>44</vt:i4>
      </vt:variant>
      <vt:variant>
        <vt:i4>0</vt:i4>
      </vt:variant>
      <vt:variant>
        <vt:i4>5</vt:i4>
      </vt:variant>
      <vt:variant>
        <vt:lpwstr/>
      </vt:variant>
      <vt:variant>
        <vt:lpwstr>_Toc399928773</vt:lpwstr>
      </vt:variant>
      <vt:variant>
        <vt:i4>1572927</vt:i4>
      </vt:variant>
      <vt:variant>
        <vt:i4>38</vt:i4>
      </vt:variant>
      <vt:variant>
        <vt:i4>0</vt:i4>
      </vt:variant>
      <vt:variant>
        <vt:i4>5</vt:i4>
      </vt:variant>
      <vt:variant>
        <vt:lpwstr/>
      </vt:variant>
      <vt:variant>
        <vt:lpwstr>_Toc399928772</vt:lpwstr>
      </vt:variant>
      <vt:variant>
        <vt:i4>1572927</vt:i4>
      </vt:variant>
      <vt:variant>
        <vt:i4>32</vt:i4>
      </vt:variant>
      <vt:variant>
        <vt:i4>0</vt:i4>
      </vt:variant>
      <vt:variant>
        <vt:i4>5</vt:i4>
      </vt:variant>
      <vt:variant>
        <vt:lpwstr/>
      </vt:variant>
      <vt:variant>
        <vt:lpwstr>_Toc399928771</vt:lpwstr>
      </vt:variant>
      <vt:variant>
        <vt:i4>1572927</vt:i4>
      </vt:variant>
      <vt:variant>
        <vt:i4>26</vt:i4>
      </vt:variant>
      <vt:variant>
        <vt:i4>0</vt:i4>
      </vt:variant>
      <vt:variant>
        <vt:i4>5</vt:i4>
      </vt:variant>
      <vt:variant>
        <vt:lpwstr/>
      </vt:variant>
      <vt:variant>
        <vt:lpwstr>_Toc399928770</vt:lpwstr>
      </vt:variant>
      <vt:variant>
        <vt:i4>1638463</vt:i4>
      </vt:variant>
      <vt:variant>
        <vt:i4>20</vt:i4>
      </vt:variant>
      <vt:variant>
        <vt:i4>0</vt:i4>
      </vt:variant>
      <vt:variant>
        <vt:i4>5</vt:i4>
      </vt:variant>
      <vt:variant>
        <vt:lpwstr/>
      </vt:variant>
      <vt:variant>
        <vt:lpwstr>_Toc399928769</vt:lpwstr>
      </vt:variant>
      <vt:variant>
        <vt:i4>1638463</vt:i4>
      </vt:variant>
      <vt:variant>
        <vt:i4>14</vt:i4>
      </vt:variant>
      <vt:variant>
        <vt:i4>0</vt:i4>
      </vt:variant>
      <vt:variant>
        <vt:i4>5</vt:i4>
      </vt:variant>
      <vt:variant>
        <vt:lpwstr/>
      </vt:variant>
      <vt:variant>
        <vt:lpwstr>_Toc399928768</vt:lpwstr>
      </vt:variant>
      <vt:variant>
        <vt:i4>1638463</vt:i4>
      </vt:variant>
      <vt:variant>
        <vt:i4>8</vt:i4>
      </vt:variant>
      <vt:variant>
        <vt:i4>0</vt:i4>
      </vt:variant>
      <vt:variant>
        <vt:i4>5</vt:i4>
      </vt:variant>
      <vt:variant>
        <vt:lpwstr/>
      </vt:variant>
      <vt:variant>
        <vt:lpwstr>_Toc399928767</vt:lpwstr>
      </vt:variant>
      <vt:variant>
        <vt:i4>1638463</vt:i4>
      </vt:variant>
      <vt:variant>
        <vt:i4>2</vt:i4>
      </vt:variant>
      <vt:variant>
        <vt:i4>0</vt:i4>
      </vt:variant>
      <vt:variant>
        <vt:i4>5</vt:i4>
      </vt:variant>
      <vt:variant>
        <vt:lpwstr/>
      </vt:variant>
      <vt:variant>
        <vt:lpwstr>_Toc399928766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traballo</dc:title>
  <dc:creator>---</dc:creator>
  <cp:lastModifiedBy>alumno</cp:lastModifiedBy>
  <cp:revision>229</cp:revision>
  <cp:lastPrinted>2010-03-01T15:35:00Z</cp:lastPrinted>
  <dcterms:created xsi:type="dcterms:W3CDTF">2015-11-21T18:52:00Z</dcterms:created>
  <dcterms:modified xsi:type="dcterms:W3CDTF">2016-02-17T16:28:00Z</dcterms:modified>
</cp:coreProperties>
</file>